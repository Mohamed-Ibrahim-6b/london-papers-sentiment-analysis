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says he's 'not open to doing nothing' on infrastructure amid Republican criticisms of plan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2021 Wednesday 2:21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 E Greve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says jobs plan is 'largest investment' since second world warUK Covid variant now dominant in US, says CDC directorBiden to make gun policy announcement Thursday - White HouseHalf of US adults on track to receive at least one vaccination by weekendTrump breaks silence on Matt Gaetz allegationsSign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Nurses Union has condemned the Arkansas law banning gender-affirming healthcare for trans youth, and other laws like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"Nurses stand with the large community of LGBTQI and other human rights and medical professionals who are horrified at efforts to block access to health care for transgender youth," said National Nurses Union president Jean 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"repressive laws" restricting care for trans youth and children "can cause severe, adverse long-term outcomes for LGBTQI young people to both their physical and mental health, even at the documented risk of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Arkansas lawmakers overrode the state governor's veto to enact a law banning doctors, nurses, and health providers from providing gender-affirming healthcare. North Carolina is considering another bill to ban providers from performing gender confirmation surgery for transgender people younger than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bills have been criticized by human rights groups, child welfare advocates and medical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Arkansas is first state to ban gender-affirming treatments for trans youth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Trans kids on the Republican bills targeting them: 'I'm not a problem to society'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is considering a promise to cut greenhouse gas emissions by at least 50% by 2030, Bloomberg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Bloomberg: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emissions-reduction goal, which is still being developed and subject to change, is part of a White House push to encourage worldwide action to keep average global temperature from rising more than 1.5 degrees Celsius (2.7 degrees Fahrenheit) from pre-industrial levels, according to the people. The administration of President Joe Biden is expected to unveil the target before a climate summit later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Targets under discussion for the U.S. pledge include a range of 48% to 50% reduction in greenhouse gas emissions from 2005 levels by 2030, according to one person familiar with the deliberations. Another person said the administration, at the urging of environmentalists, is considering an even steeper 53% reduction. Both asked not to be identified in describing private communications.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on track to meet an Obama-era commitment to bring emissions 26% to 28% below 2005 levels by 2025.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on </w:t>
      </w:r>
      <w:hyperlink r:id="rId12" w:history="1">
        <w:r>
          <w:rPr>
            <w:rFonts w:ascii="arial" w:eastAsia="arial" w:hAnsi="arial" w:cs="arial"/>
            <w:b w:val="0"/>
            <w:i/>
            <w:strike w:val="0"/>
            <w:noProof w:val="0"/>
            <w:color w:val="0077CC"/>
            <w:position w:val="0"/>
            <w:sz w:val="20"/>
            <w:u w:val="single"/>
            <w:vertAlign w:val="baseline"/>
          </w:rPr>
          <w:t>Bloomberg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system of global apartheid': author Harsha Walia on why the border crisis is a myth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number of migrant children and families seeking to cross the US border with Mexico is emerging as one of the most serious political challenges for Joe Biden's new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exactly what Donald Trump wants: he and other Republicans believe that Americans' concerns about a supposed "border crisis" will help Republicans win back political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Harsha Walia, the author of two books about border politics, argues that there is no "border crisis," in the United States or anywhere else. Instead, there are the "actual crises" that drive mass migration - such as capitalism, war and the climate emergency - and "imagined crises" at political borders, which are used to justify further border securitization and violence.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Walia, a Canadian organizer who helped found </w:t>
      </w:r>
      <w:hyperlink r:id="rId13" w:history="1">
        <w:r>
          <w:rPr>
            <w:rFonts w:ascii="arial" w:eastAsia="arial" w:hAnsi="arial" w:cs="arial"/>
            <w:b w:val="0"/>
            <w:i/>
            <w:strike w:val="0"/>
            <w:noProof w:val="0"/>
            <w:color w:val="0077CC"/>
            <w:position w:val="0"/>
            <w:sz w:val="20"/>
            <w:u w:val="single"/>
            <w:vertAlign w:val="baseline"/>
          </w:rPr>
          <w:t>No One Is Illegal</w:t>
        </w:r>
      </w:hyperlink>
      <w:r>
        <w:rPr>
          <w:rFonts w:ascii="arial" w:eastAsia="arial" w:hAnsi="arial" w:cs="arial"/>
          <w:b w:val="0"/>
          <w:i w:val="0"/>
          <w:strike w:val="0"/>
          <w:noProof w:val="0"/>
          <w:color w:val="000000"/>
          <w:position w:val="0"/>
          <w:sz w:val="20"/>
          <w:u w:val="none"/>
          <w:vertAlign w:val="baseline"/>
        </w:rPr>
        <w:t xml:space="preserve"> , which advocates for migrants, refugees and undocumented people, talked to the Guardian about  </w:t>
      </w:r>
      <w:hyperlink r:id="rId14" w:history="1">
        <w:r>
          <w:rPr>
            <w:rFonts w:ascii="arial" w:eastAsia="arial" w:hAnsi="arial" w:cs="arial"/>
            <w:b w:val="0"/>
            <w:i/>
            <w:strike w:val="0"/>
            <w:noProof w:val="0"/>
            <w:color w:val="0077CC"/>
            <w:position w:val="0"/>
            <w:sz w:val="20"/>
            <w:u w:val="single"/>
            <w:vertAlign w:val="baseline"/>
          </w:rPr>
          <w:t>Border and Rule</w:t>
        </w:r>
      </w:hyperlink>
      <w:r>
        <w:rPr>
          <w:rFonts w:ascii="arial" w:eastAsia="arial" w:hAnsi="arial" w:cs="arial"/>
          <w:b w:val="0"/>
          <w:i w:val="0"/>
          <w:strike w:val="0"/>
          <w:noProof w:val="0"/>
          <w:color w:val="000000"/>
          <w:position w:val="0"/>
          <w:sz w:val="20"/>
          <w:u w:val="none"/>
          <w:vertAlign w:val="baseline"/>
        </w:rPr>
        <w:t xml:space="preserve"> ,  her new book on global migration, border politics and the rise of what she calls "racist nationalism." The conversation has been edited for length and clarity.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a young white gunman was charged with murdering eight people, most of them Asian women, at several spas around Atlanta, Georgia. Around the same time, there was increasing political attention to the higher numbers of migrants and refugees showing up at the </w:t>
      </w:r>
      <w:hyperlink r:id="rId15" w:history="1">
        <w:r>
          <w:rPr>
            <w:rFonts w:ascii="arial" w:eastAsia="arial" w:hAnsi="arial" w:cs="arial"/>
            <w:b w:val="0"/>
            <w:i/>
            <w:strike w:val="0"/>
            <w:noProof w:val="0"/>
            <w:color w:val="0077CC"/>
            <w:position w:val="0"/>
            <w:sz w:val="20"/>
            <w:u w:val="single"/>
            <w:vertAlign w:val="baseline"/>
          </w:rPr>
          <w:t>US-Mexico border</w:t>
        </w:r>
      </w:hyperlink>
      <w:r>
        <w:rPr>
          <w:rFonts w:ascii="arial" w:eastAsia="arial" w:hAnsi="arial" w:cs="arial"/>
          <w:b w:val="0"/>
          <w:i w:val="0"/>
          <w:strike w:val="0"/>
          <w:noProof w:val="0"/>
          <w:color w:val="000000"/>
          <w:position w:val="0"/>
          <w:sz w:val="20"/>
          <w:u w:val="none"/>
          <w:vertAlign w:val="baseline"/>
        </w:rPr>
        <w:t xml:space="preserve">.  Do you see any connection between these different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are deeply connected. The newest invocation of a "border surge" and a "border crisis" is again creating the spectre of immigrants and refugees "taking over." This  seemingly race neutral language - we are told  there's nothing inherently racist about saying "border surge"- is actually  deeply racially coded. It invokes a flood of black and brown people taking over a so-called white man's country. That is the basis of historic immigrant exclusion, both anti-Asian exclusion in the 19th century, which very explicitly excluded Chinese laborers and especially Chinese women presumed to be sex workers, and anti-Latinx exclusion. If we were to think about one situation as anti-Asian racism and one as anti-Latinx racism, they might seem disconnected. But both forms of racism are fundamentally anti-immigrant. Racial violence is connected to the idea of who belongs and who doesn't. Whose humanity is questioned in a moment of crisis. Who is scapegoated in a moment of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understand the rise of white supremacist violence, particularly anti-immigrant and anti-Muslim violence, that we are seeing around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white supremacy is a feedback loop between individual rightwing vigilantes and state rhetoric and state policy. When it comes to the Georgia shootings, we can't ignore the fact that the criminalization of sex work makes sex workers targets. It's not sex work itself, it's the social condition of criminalization that creates that vulnerability. It's similar to the ways in which border vigilantes have targeted immigrants: the </w:t>
      </w:r>
      <w:hyperlink r:id="rId16" w:history="1">
        <w:r>
          <w:rPr>
            <w:rFonts w:ascii="arial" w:eastAsia="arial" w:hAnsi="arial" w:cs="arial"/>
            <w:b w:val="0"/>
            <w:i/>
            <w:strike w:val="0"/>
            <w:noProof w:val="0"/>
            <w:color w:val="0077CC"/>
            <w:position w:val="0"/>
            <w:sz w:val="20"/>
            <w:u w:val="single"/>
            <w:vertAlign w:val="baseline"/>
          </w:rPr>
          <w:t>Minutemen</w:t>
        </w:r>
      </w:hyperlink>
      <w:r>
        <w:rPr>
          <w:rFonts w:ascii="arial" w:eastAsia="arial" w:hAnsi="arial" w:cs="arial"/>
          <w:b w:val="0"/>
          <w:i w:val="0"/>
          <w:strike w:val="0"/>
          <w:noProof w:val="0"/>
          <w:color w:val="000000"/>
          <w:position w:val="0"/>
          <w:sz w:val="20"/>
          <w:u w:val="none"/>
          <w:vertAlign w:val="baseline"/>
        </w:rPr>
        <w:t xml:space="preserve">  who show up at the border and harass migrants, or the </w:t>
      </w:r>
      <w:hyperlink r:id="rId17" w:history="1">
        <w:r>
          <w:rPr>
            <w:rFonts w:ascii="arial" w:eastAsia="arial" w:hAnsi="arial" w:cs="arial"/>
            <w:b w:val="0"/>
            <w:i/>
            <w:strike w:val="0"/>
            <w:noProof w:val="0"/>
            <w:color w:val="0077CC"/>
            <w:position w:val="0"/>
            <w:sz w:val="20"/>
            <w:u w:val="single"/>
            <w:vertAlign w:val="baseline"/>
          </w:rPr>
          <w:t>kidnapping of migrants</w:t>
        </w:r>
      </w:hyperlink>
      <w:r>
        <w:rPr>
          <w:rFonts w:ascii="arial" w:eastAsia="arial" w:hAnsi="arial" w:cs="arial"/>
          <w:b w:val="0"/>
          <w:i w:val="0"/>
          <w:strike w:val="0"/>
          <w:noProof w:val="0"/>
          <w:color w:val="000000"/>
          <w:position w:val="0"/>
          <w:sz w:val="20"/>
          <w:u w:val="none"/>
          <w:vertAlign w:val="baseline"/>
        </w:rPr>
        <w:t xml:space="preserve">  by the United Constitutional Patriots at gunpoint. We can't dissociate that kind of violence from state policies that vilify migrants and refugees, or newspapers that continue to use the word "illegal alien".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'A system of global apartheid': author Harsha Walia on why the border crisis is a myth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nominate gun control group adviser Chipman to lead ATF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intends to nominate David Chipman,  a former federal agent and a senior adviser to the gun control group Giffords, to lead the Bureau of Alcohol, Tobacco, Firearms and Explosives, according to multiple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w:t>
      </w:r>
      <w:hyperlink r:id="rId19"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confirmed, Chipman would be the agency's first permanent director since 2015.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familiar with the matter told The Associated Press that Chipman's nomination is expected to be announced Thursday. The people could not discuss the matter publicly ahead of an official announcement and spoke to The AP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Chipman is a retired ATF agent who has for years worked as a senior policy adviser at Giffords, which advocates to strengthen gun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earlier today that the president intends to make an announcement on gun regulations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Biden's allies have pressed him to take executive action to end gun violence after the mass shootings in Atlanta, Georgia, and Boulder, Colorado.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called on Congress to take action on his $2tn infrastructure plan. "We are not open to doing nothing," the president said at the White House this afternoon. Biden noted he was open to compromise on his proposal to raise the corporate tax rate to 28%, echoing comments from commerce secretary Gina Raimondo earlier today.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coronavirus variant is now dominant in the US, the director of the Centers for Disease Control and Prevention said. Dr Rochelle Walensky said of the UK variant, "It is the most common lineage, period." Studies have indicated the UK variant is more contagious and more likely to result in severe illness than the original virus.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expert testified at Derek Chauvin's trial that he should not have used force on George Floyd once the man was laid prone and stopped resisting. Sgt Jody Stiger, an outside expert brought in by the prosecution, told the jury, "No force should have been used once he was in that position."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is expected to make an announcement on gun policy tomorrow. Many of the president's allies have been urging him to sign executive orders to address gun violence since the mass shootings in Atlanta, Georgia, and Boulder, Colorado.</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treasury department announced it has distributed more than 150 million checks as part of the coronavirus relief package. The news came on the heels of Biden announcing that his administration has administered 150 million vaccine shots since he took office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Chauvin used deliberate and excessive pain technique on Floyd, expert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expert police witness has told the Derek Chauvin murder trial in Minneapolis that the accused former officer used a technique designed to deliberately inflict pain and subjected </w:t>
      </w:r>
      <w:hyperlink r:id="rId20"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to it for an extended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Jody Stiger, a Los Angeles police specialist on the use of force, said on Wednesday that video shows Chauvin applying a "pain compliance" procedure by pulling the 46-year-old Black man's wrist into the handcuffs, which can be heard clicking tighter.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Stiger said the technique, which also involves squeezing the knuckles together, is normally used to inflict pain in order to persuade a person to comply with an officer's commands - but at that point Floyd was not resisting and was lying prone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procedure was also used for much longer than was necessary, Stiger told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asked Stiger what the effect is of using the pain compliance procedure if there is no opportunity for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it's just pain,"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Chauvin used deliberate and excessive pain technique on George Floyd, police expert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Capitol Police officers participated in a procession today to honor Officer William "Billy" Evans,  who was killed in the car attack at the Capitol.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procession for Officer Billy Evans passed the U.S. Capitol this afternoon. Officer Evans spent 18 years protecting this building and everyone inside it. USCP lined up to pay respect to our fallen hero. </w:t>
      </w:r>
      <w:hyperlink r:id="rId22" w:history="1">
        <w:r>
          <w:rPr>
            <w:rFonts w:ascii="arial" w:eastAsia="arial" w:hAnsi="arial" w:cs="arial"/>
            <w:b w:val="0"/>
            <w:i/>
            <w:strike w:val="0"/>
            <w:noProof w:val="0"/>
            <w:color w:val="0077CC"/>
            <w:position w:val="0"/>
            <w:sz w:val="20"/>
            <w:u w:val="single"/>
            <w:vertAlign w:val="baseline"/>
          </w:rPr>
          <w:t>pic.twitter.com/t56ZMhKE4U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Capitol Police (@CapitolPolice) </w:t>
      </w:r>
      <w:hyperlink r:id="rId23"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Evans will also lie in honor in the Capitol Rotunda next week, House speaker Nancy Pelosi  and Senate majority leader Chuck Schumer  announced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died after a suspect rammed his car through a security barricade at the Capitol on Friday. The suspect, Noah Green, then exited the vehicle wielding a knife, causing a USCP officer to open fire. Green died of his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passing marked the second line-of-duty death for the USCP force this year, after Officer Brian Sicknick  died of his injuries from the January 6 insurrection at the Capitol.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Washington shaken after officer and suspect killed in attack at US Capitol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EPA reverses Trump stance in push to tackle environmental racism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Regan, head of the </w:t>
      </w:r>
      <w:hyperlink r:id="rId25" w:history="1">
        <w:r>
          <w:rPr>
            <w:rFonts w:ascii="arial" w:eastAsia="arial" w:hAnsi="arial" w:cs="arial"/>
            <w:b w:val="0"/>
            <w:i/>
            <w:strike w:val="0"/>
            <w:noProof w:val="0"/>
            <w:color w:val="0077CC"/>
            <w:position w:val="0"/>
            <w:sz w:val="20"/>
            <w:u w:val="single"/>
            <w:vertAlign w:val="baseline"/>
          </w:rPr>
          <w:t>US Environmental Protection Agency</w:t>
        </w:r>
      </w:hyperlink>
      <w:r>
        <w:rPr>
          <w:rFonts w:ascii="arial" w:eastAsia="arial" w:hAnsi="arial" w:cs="arial"/>
          <w:b w:val="0"/>
          <w:i w:val="0"/>
          <w:strike w:val="0"/>
          <w:noProof w:val="0"/>
          <w:color w:val="000000"/>
          <w:position w:val="0"/>
          <w:sz w:val="20"/>
          <w:u w:val="none"/>
          <w:vertAlign w:val="baseline"/>
        </w:rPr>
        <w:t xml:space="preserve"> , has sought to revive the effort to confront environmental racism by ordering the agency to crack down on the pollution that disproportionately blights people of color.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Regan issued a directive to EPA staff to "infuse equity and environmental justice principles and priorities into all EPA practices, policies, and programs". The memo demands the agency use the "full array of policy and legal tools at our disposal" to ensure vulnerable communities are front of mind when issuing permits for polluting facilities or cleaning up following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directive states there should be better consultation with affected communities and indicates the EPA will be tougher on companies that violate air and water pollution mandates. Regan's memo calls for the EPA to "strengthen enforcement of violations of cornerstone environmental statutes and civil rights laws in communities overburdened by pollution".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Enforcement of pollution violations dropped steeply under Donald Trump 's administration, with the EPA </w:t>
      </w:r>
      <w:hyperlink r:id="rId26" w:history="1">
        <w:r>
          <w:rPr>
            <w:rFonts w:ascii="arial" w:eastAsia="arial" w:hAnsi="arial" w:cs="arial"/>
            <w:b w:val="0"/>
            <w:i/>
            <w:strike w:val="0"/>
            <w:noProof w:val="0"/>
            <w:color w:val="0077CC"/>
            <w:position w:val="0"/>
            <w:sz w:val="20"/>
            <w:u w:val="single"/>
            <w:vertAlign w:val="baseline"/>
          </w:rPr>
          <w:t>even suspending routine inspections of facilities</w:t>
        </w:r>
      </w:hyperlink>
      <w:r>
        <w:rPr>
          <w:rFonts w:ascii="arial" w:eastAsia="arial" w:hAnsi="arial" w:cs="arial"/>
          <w:b w:val="0"/>
          <w:i w:val="0"/>
          <w:strike w:val="0"/>
          <w:noProof w:val="0"/>
          <w:color w:val="000000"/>
          <w:position w:val="0"/>
          <w:sz w:val="20"/>
          <w:u w:val="none"/>
          <w:vertAlign w:val="baseline"/>
        </w:rPr>
        <w:t xml:space="preserve">  while the Covid-19 pandemic raged in the US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Exclusive: EPA reverses Trump stance in push to tackle environmental racism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spoke to  King Abdullah II of Jordan today,  as the kingdom experiences turmoil over the alleged coup of a former crown prince.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White House readout of the call, the US president took the opportunity to "express strong U.S. support for Jordan and underscore the importance of King Abdullah II's leadership to the United States and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they discussed the strong bilateral ties between Jordan and the United States, Jordan's important role in the region, and strengthening bilateral cooperation on multiple political, economic, and security issues," 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affirmed that the United States supports a two state solution to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Martin Chulov has the latest details on the situation in Jordan: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has claimed authorities foiled an act of sedition with the </w:t>
      </w:r>
      <w:hyperlink r:id="rId28" w:history="1">
        <w:r>
          <w:rPr>
            <w:rFonts w:ascii="arial" w:eastAsia="arial" w:hAnsi="arial" w:cs="arial"/>
            <w:b w:val="0"/>
            <w:i/>
            <w:strike w:val="0"/>
            <w:noProof w:val="0"/>
            <w:color w:val="0077CC"/>
            <w:position w:val="0"/>
            <w:sz w:val="20"/>
            <w:u w:val="single"/>
            <w:vertAlign w:val="baseline"/>
          </w:rPr>
          <w:t>weekend arrests</w:t>
        </w:r>
      </w:hyperlink>
      <w:r>
        <w:rPr>
          <w:rFonts w:ascii="arial" w:eastAsia="arial" w:hAnsi="arial" w:cs="arial"/>
          <w:b w:val="0"/>
          <w:i w:val="0"/>
          <w:strike w:val="0"/>
          <w:noProof w:val="0"/>
          <w:color w:val="000000"/>
          <w:position w:val="0"/>
          <w:sz w:val="20"/>
          <w:u w:val="none"/>
          <w:vertAlign w:val="baseline"/>
        </w:rPr>
        <w:t xml:space="preserve">  of a former crown prince and 17 other people, describing the events as the 'most painful' ordeal of his reign.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can come close to the shock and the pain and anger I felt, as a brother, and head of the Hashemite family, and as a leader to this dear people,' the king said in a written statement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four days after Prince Hamzah was detained, </w:t>
      </w:r>
      <w:hyperlink r:id="rId29" w:history="1">
        <w:r>
          <w:rPr>
            <w:rFonts w:ascii="arial" w:eastAsia="arial" w:hAnsi="arial" w:cs="arial"/>
            <w:b w:val="0"/>
            <w:i/>
            <w:strike w:val="0"/>
            <w:noProof w:val="0"/>
            <w:color w:val="0077CC"/>
            <w:position w:val="0"/>
            <w:sz w:val="20"/>
            <w:u w:val="single"/>
            <w:vertAlign w:val="baseline"/>
          </w:rPr>
          <w:t>King Abdullah</w:t>
        </w:r>
      </w:hyperlink>
      <w:r>
        <w:rPr>
          <w:rFonts w:ascii="arial" w:eastAsia="arial" w:hAnsi="arial" w:cs="arial"/>
          <w:b w:val="0"/>
          <w:i w:val="0"/>
          <w:strike w:val="0"/>
          <w:noProof w:val="0"/>
          <w:color w:val="000000"/>
          <w:position w:val="0"/>
          <w:sz w:val="20"/>
          <w:u w:val="none"/>
          <w:vertAlign w:val="baseline"/>
        </w:rPr>
        <w:t xml:space="preserve">  said his half-brother was 'at home under my protection' and that the former heir to the Jordanian throne had offered him his loyalty.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Jordan's King Abdullah describes 'shock and pain' over alleged coup plot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City mayor Bill de Blasio had some great news this morning for Covid 19-weary residents: the city's pools and beaches  will be open this summer.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"Grab your towel and pack your sunscreen because summer is just around the corner and our beaches and pools will be BACK!" de Blasio </w:t>
      </w:r>
      <w:hyperlink r:id="rId31"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do it the safe way," </w:t>
      </w:r>
      <w:hyperlink r:id="rId32" w:history="1">
        <w:r>
          <w:rPr>
            <w:rFonts w:ascii="arial" w:eastAsia="arial" w:hAnsi="arial" w:cs="arial"/>
            <w:b w:val="0"/>
            <w:i/>
            <w:strike w:val="0"/>
            <w:noProof w:val="0"/>
            <w:color w:val="0077CC"/>
            <w:position w:val="0"/>
            <w:sz w:val="20"/>
            <w:u w:val="single"/>
            <w:vertAlign w:val="baseline"/>
          </w:rPr>
          <w:t>Bloomberg</w:t>
        </w:r>
      </w:hyperlink>
      <w:r>
        <w:rPr>
          <w:rFonts w:ascii="arial" w:eastAsia="arial" w:hAnsi="arial" w:cs="arial"/>
          <w:b w:val="0"/>
          <w:i w:val="0"/>
          <w:strike w:val="0"/>
          <w:noProof w:val="0"/>
          <w:color w:val="000000"/>
          <w:position w:val="0"/>
          <w:sz w:val="20"/>
          <w:u w:val="none"/>
          <w:vertAlign w:val="baseline"/>
        </w:rPr>
        <w:t xml:space="preserve">  reports de Blasio also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a smiling de Blasio held up a giant flag to demonstrate safety measures.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enltrBeaches and pools are coming back this summer, but remember: </w:t>
      </w:r>
      <w:hyperlink r:id="rId33" w:history="1">
        <w:r>
          <w:rPr>
            <w:rFonts w:ascii="arial" w:eastAsia="arial" w:hAnsi="arial" w:cs="arial"/>
            <w:b w:val="0"/>
            <w:i/>
            <w:strike w:val="0"/>
            <w:noProof w:val="0"/>
            <w:color w:val="0077CC"/>
            <w:position w:val="0"/>
            <w:sz w:val="20"/>
            <w:u w:val="single"/>
            <w:vertAlign w:val="baseline"/>
          </w:rPr>
          <w:t>https://t.co/VTU2Hb1hQM</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pic.twitter.com/JvNkLHExke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NYC Mayor's Office (@NYCMayorsOffice) </w:t>
      </w:r>
      <w:hyperlink r:id="rId35"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Blasio's cheery tweets and flag-pose come as welcome news to New Yorkers.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spring, New York City, and state, became a global epicenter of the coronavirus pandemic. There have been 31,531 deaths in New York City and 50,239 in the state, according to </w:t>
      </w:r>
      <w:hyperlink r:id="rId36" w:history="1">
        <w:r>
          <w:rPr>
            <w:rFonts w:ascii="arial" w:eastAsia="arial" w:hAnsi="arial" w:cs="arial"/>
            <w:b w:val="0"/>
            <w:i/>
            <w:strike w:val="0"/>
            <w:noProof w:val="0"/>
            <w:color w:val="0077CC"/>
            <w:position w:val="0"/>
            <w:sz w:val="20"/>
            <w:u w:val="single"/>
            <w:vertAlign w:val="baseline"/>
          </w:rPr>
          <w:t>New York Times data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Restrictions to combat the pandemic in New York City and state were among the most strict across this country. While this has helped prevent a return to the chaos seen elsewhere, New Yorkers are tired after a year of emotional, economic, cultural, and social hardships.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able to fully enjoy the sun is one step back toward normalcy.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opening of beaches and pools comes on the heels of more good news: a New York City health official recently said that the five boroughs "can be completely out of this within six to eight weeks of very aggressive vaccination," WABC </w:t>
      </w:r>
      <w:hyperlink r:id="rId3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Blasio said Tuesday that more than 4.6 doses had been administered in the city, and announced the launch of a mobile vaccination programme, with vans and busses headed to hard-to-reach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Commerce secretary Gina Raimondo  said earlier today that the Biden administration  was open to negotiating over the corporate tax rate hike, echoing the president's latest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room for compromise. That is clear," Raimondo said at this afternoon's White House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commerce secretary encouraged businesses to engage in discussions with the White House about Joe Biden 's proposal to raise the corporate tax rate to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 to the table and problem-solve with us to come up with a reasonable and responsible plan," Raimondo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hints at willingness to negotiate on corporate tax rate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took a quick media question at the end of his address at the White House just now and signaled that although he wants to raise the corporate tax rate above the current 21% introduced by Donald Trump, it does not have to be as high as the 28% now being </w:t>
      </w:r>
      <w:hyperlink r:id="rId38" w:history="1">
        <w:r>
          <w:rPr>
            <w:rFonts w:ascii="arial" w:eastAsia="arial" w:hAnsi="arial" w:cs="arial"/>
            <w:b w:val="0"/>
            <w:i/>
            <w:strike w:val="0"/>
            <w:noProof w:val="0"/>
            <w:color w:val="0077CC"/>
            <w:position w:val="0"/>
            <w:sz w:val="20"/>
            <w:u w:val="single"/>
            <w:vertAlign w:val="baseline"/>
          </w:rPr>
          <w:t>proposed</w:t>
        </w:r>
      </w:hyperlink>
      <w:r>
        <w:rPr>
          <w:rFonts w:ascii="arial" w:eastAsia="arial" w:hAnsi="arial" w:cs="arial"/>
          <w:b w:val="0"/>
          <w:i w:val="0"/>
          <w:strike w:val="0"/>
          <w:noProof w:val="0"/>
          <w:color w:val="000000"/>
          <w:position w:val="0"/>
          <w:sz w:val="20"/>
          <w:u w:val="none"/>
          <w:vertAlign w:val="baseline"/>
        </w:rPr>
        <w:t xml:space="preserve">  by the White House and </w:t>
      </w:r>
      <w:hyperlink r:id="rId39" w:history="1">
        <w:r>
          <w:rPr>
            <w:rFonts w:ascii="arial" w:eastAsia="arial" w:hAnsi="arial" w:cs="arial"/>
            <w:b w:val="0"/>
            <w:i/>
            <w:strike w:val="0"/>
            <w:noProof w:val="0"/>
            <w:color w:val="0077CC"/>
            <w:position w:val="0"/>
            <w:sz w:val="20"/>
            <w:u w:val="single"/>
            <w:vertAlign w:val="baseline"/>
          </w:rPr>
          <w:t>Treasury</w:t>
        </w:r>
      </w:hyperlink>
      <w:r>
        <w:rPr>
          <w:rFonts w:ascii="arial" w:eastAsia="arial" w:hAnsi="arial" w:cs="arial"/>
          <w:b w:val="0"/>
          <w:i w:val="0"/>
          <w:strike w:val="0"/>
          <w:noProof w:val="0"/>
          <w:color w:val="000000"/>
          <w:position w:val="0"/>
          <w:sz w:val="20"/>
          <w:u w:val="none"/>
          <w:vertAlign w:val="baseline"/>
        </w:rPr>
        <w:t xml:space="preserv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speaks at the White House on the American Jobs Plan. Vice President Kamala Harris is at left. Photograph: Evan Vucci/AP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got to pay for this," he said, indicating his  </w:t>
      </w:r>
      <w:hyperlink r:id="rId40" w:history="1">
        <w:r>
          <w:rPr>
            <w:rFonts w:ascii="arial" w:eastAsia="arial" w:hAnsi="arial" w:cs="arial"/>
            <w:b w:val="0"/>
            <w:i/>
            <w:strike w:val="0"/>
            <w:noProof w:val="0"/>
            <w:color w:val="0077CC"/>
            <w:position w:val="0"/>
            <w:sz w:val="20"/>
            <w:u w:val="single"/>
            <w:vertAlign w:val="baseline"/>
          </w:rPr>
          <w:t>$2tn American jobs plan</w:t>
        </w:r>
      </w:hyperlink>
      <w:r>
        <w:rPr>
          <w:rFonts w:ascii="arial" w:eastAsia="arial" w:hAnsi="arial" w:cs="arial"/>
          <w:b w:val="0"/>
          <w:i w:val="0"/>
          <w:strike w:val="0"/>
          <w:noProof w:val="0"/>
          <w:color w:val="000000"/>
          <w:position w:val="0"/>
          <w:sz w:val="20"/>
          <w:u w:val="none"/>
          <w:vertAlign w:val="baseline"/>
        </w:rPr>
        <w:t xml:space="preserve">  , but added: "But I'm willing to negotiate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open to talking with bipartisan groups and Republican-only groups of lawmakers at the White House, issuing an open invitation. But they had to be open to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he may be open to movement on corporate tax rates he reiterated his pledge not to raise taxes on any American making less than $400,000 a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president criticized Republicans who came to the White House with the purported intention of negotiating prior to the passage of the </w:t>
      </w:r>
      <w:hyperlink r:id="rId41" w:history="1">
        <w:r>
          <w:rPr>
            <w:rFonts w:ascii="arial" w:eastAsia="arial" w:hAnsi="arial" w:cs="arial"/>
            <w:b w:val="0"/>
            <w:i/>
            <w:strike w:val="0"/>
            <w:noProof w:val="0"/>
            <w:color w:val="0077CC"/>
            <w:position w:val="0"/>
            <w:sz w:val="20"/>
            <w:u w:val="single"/>
            <w:vertAlign w:val="baseline"/>
          </w:rPr>
          <w:t>$1.9tn coronavirus relief bill</w:t>
        </w:r>
      </w:hyperlink>
      <w:r>
        <w:rPr>
          <w:rFonts w:ascii="arial" w:eastAsia="arial" w:hAnsi="arial" w:cs="arial"/>
          <w:b w:val="0"/>
          <w:i w:val="0"/>
          <w:strike w:val="0"/>
          <w:noProof w:val="0"/>
          <w:color w:val="000000"/>
          <w:position w:val="0"/>
          <w:sz w:val="20"/>
          <w:u w:val="none"/>
          <w:vertAlign w:val="baseline"/>
        </w:rPr>
        <w:t xml:space="preserve">  titled the American Rescue Plan and then didn't bargain.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they proposed a $600bn alternative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was it. I would have been prepared to compromise but they didn't, they didn't budge an inch,"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final appeal for a bipartisan deal on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Republican bridges, Democratic airports, Republican hospitals, Democratic power grid [upgrades]. We are one America, united and connected,"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Biden reminded Republicans in Congress that the improvements are popular with the general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 talking up his "blue collar blueprint" for jobs for working class people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programs and job creation he is proposing within the $2tr infrastructure bill, "almost 90% of jobs can be filled by people who do not have a college degree," he said, and three quarters by people without an associates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amazing how Joe Biden can sound angry even when he's talking about good things. It's his way of being emphatic, he shouts his announcements, but he yells "jobs!" like it's a curse sometimes.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he is frustrated that Republicans have been bashing the plan outright as "too big" and a ridiculous wish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leader Mitch McConnell called it a Trojan horse for "massive tax increases on all the productive parts of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moments ago:"We have to show ourselves democracy works. That we can come together. It's the United States of America, for God's sake," he says, impatiently. He called the plan "fiscally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Republicans to come to the White House for "good faith negotiations" and show that democracy in the US works and not with "trickle down economics from the very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'We are not open to doing nothing' on infrastructure legislation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now talking at the White House about his "one in a generation" $2tn </w:t>
      </w:r>
      <w:hyperlink r:id="rId40" w:history="1">
        <w:r>
          <w:rPr>
            <w:rFonts w:ascii="arial" w:eastAsia="arial" w:hAnsi="arial" w:cs="arial"/>
            <w:b w:val="0"/>
            <w:i/>
            <w:strike w:val="0"/>
            <w:noProof w:val="0"/>
            <w:color w:val="0077CC"/>
            <w:position w:val="0"/>
            <w:sz w:val="20"/>
            <w:u w:val="single"/>
            <w:vertAlign w:val="baseline"/>
          </w:rPr>
          <w:t>infrastructure plan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called his "American Jobs Plan" the "single largest investment in American jobs since World War II" and asserted that it doesn't "tinker around the 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that the plan, unveiled last week, said that debate was good, compromise over passing the legislation was "inevitable" but his conclusion was that "we are not open to doing nothing", while Republicans criticize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criticizing not just crumbling roads and bridges and other such large-scale infrastructure, but the high incidence of lead in outdated drinking water pipes and a lack of high-speed internet in homes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Lawmaker who knocked on door at state capitol as Georgia governor was signing </w:t>
      </w:r>
      <w:hyperlink r:id="rId42" w:history="1">
        <w:r>
          <w:rPr>
            <w:rFonts w:ascii="arial" w:eastAsia="arial" w:hAnsi="arial" w:cs="arial"/>
            <w:b w:val="0"/>
            <w:i/>
            <w:strike w:val="0"/>
            <w:noProof w:val="0"/>
            <w:color w:val="0077CC"/>
            <w:position w:val="0"/>
            <w:sz w:val="20"/>
            <w:u w:val="single"/>
            <w:vertAlign w:val="baseline"/>
          </w:rPr>
          <w:t>voter suppression legislation</w:t>
        </w:r>
      </w:hyperlink>
      <w:r>
        <w:rPr>
          <w:rFonts w:ascii="arial" w:eastAsia="arial" w:hAnsi="arial" w:cs="arial"/>
          <w:b w:val="0"/>
          <w:i w:val="0"/>
          <w:strike w:val="0"/>
          <w:noProof w:val="0"/>
          <w:color w:val="000000"/>
          <w:position w:val="0"/>
          <w:sz w:val="20"/>
          <w:u w:val="none"/>
          <w:vertAlign w:val="baseline"/>
        </w:rPr>
        <w:t xml:space="preserve">  will not be charged, following her arrest.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representative Park Cannon, a Democrat of Atlanta, is placed into the back of a Georgia State Capitol patrol car after being arrested by Georgia State Troopers at the Georgia State Capitol Building in Atlanta last month. Photograph: Alyssa Pointer/AP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district attorney in Atlanta today that she will not pursue charges against a Georgia state lawmaker who was arrested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state's sweeping new election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reviewing all of the evidence, I have decided to close this matter," Fulton County District Attorney Fani Willis said in an emailed statement. "It will not be presented to a grand jury for consideration of indictment, and it is now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Park Cannon, a Democrat from Atlanta, was arrested March 25 after she knocked on the door to Republican Gov. Brian Kemp's office while he was on live television speaking about the voting bill he had just signed into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charged her with obstruction of law enforcement and disruption of the General Assembly. She was released from jail later that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Representative Cannon's colleagues and the police officers involved may have found her behavior annoying, such sentiment does not justify a presentment to a grand jury of the allegations in the arrest warrants or any other felony charges," Willis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of the district attorney's decision by The Associated Press, Cannon's attorney, Gerald Griggs, said, "We are appreciative of the decision of the district attorney after we provided witnesses to her and we plan to speak publicly very soon about our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Republican-backed rewrite of Georgia's election rules adds a new photo ID requirement to vote absentee by mail, gives the State Election Board new powers to intervene in county election offices and to remove and replace local election officials, prohibits people from giving water and snacks to people waiting in line, and makes some changes to early voting, among other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my colleague </w:t>
      </w:r>
      <w:hyperlink r:id="rId43" w:history="1">
        <w:r>
          <w:rPr>
            <w:rFonts w:ascii="arial" w:eastAsia="arial" w:hAnsi="arial" w:cs="arial"/>
            <w:b w:val="0"/>
            <w:i/>
            <w:strike w:val="0"/>
            <w:noProof w:val="0"/>
            <w:color w:val="0077CC"/>
            <w:position w:val="0"/>
            <w:sz w:val="20"/>
            <w:u w:val="single"/>
            <w:vertAlign w:val="baseline"/>
          </w:rPr>
          <w:t>Sam Levine</w:t>
        </w:r>
      </w:hyperlink>
      <w:r>
        <w:rPr>
          <w:rFonts w:ascii="arial" w:eastAsia="arial" w:hAnsi="arial" w:cs="arial"/>
          <w:b w:val="0"/>
          <w:i w:val="0"/>
          <w:strike w:val="0"/>
          <w:noProof w:val="0"/>
          <w:color w:val="000000"/>
          <w:position w:val="0"/>
          <w:sz w:val="20"/>
          <w:u w:val="none"/>
          <w:vertAlign w:val="baseline"/>
        </w:rPr>
        <w:t xml:space="preserve">  's interview with Rep Cannon </w:t>
      </w:r>
      <w:hyperlink r:id="rId4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Lawmaker Park Cannon on Georgia voting law: 'A regression of our rights is happening'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briefing has now concluded. Here's where the day stands so far: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coronavirus variant is now dominant in the US, the director of the Centers for Disease Control and Prevention said. Dr Rochelle Walensky said of the UK variant, "It is the most common lineage, period." Studies have indicated the UK variant is more contagious and more likely to result in severe illness than the original virus.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expert testified at Derek Chauvin's trial that he should not have used force on George Floyd once the man was laid prone and stopped resisting. Sgt Jody Stiger, an outside expert brought in by the prosecution, told the jury, "No force should have been used once he was in that position."</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treasury department announced it has distributed more than 150 million checks as part of the coronavirus relief package. The president will likely highlight that achievement when he delivers a speech on his infrastructure plan in just a few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when the US may start sharing more vaccine doses with other countries, Jen Psaki  reiterated that Joe Biden  is currently focused on vaccinating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secretary added the president is "absolutely committed to playing a constructive role" in distributing vaccines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Biden's priority remains having enough vaccine for the U.S., the </w:t>
      </w:r>
      <w:hyperlink r:id="rId44" w:history="1">
        <w:r>
          <w:rPr>
            <w:rFonts w:ascii="arial" w:eastAsia="arial" w:hAnsi="arial" w:cs="arial"/>
            <w:b w:val="0"/>
            <w:i/>
            <w:strike w:val="0"/>
            <w:noProof w:val="0"/>
            <w:color w:val="0077CC"/>
            <w:position w:val="0"/>
            <w:sz w:val="20"/>
            <w:u w:val="single"/>
            <w:vertAlign w:val="baseline"/>
          </w:rPr>
          <w:t>@PressSec</w:t>
        </w:r>
      </w:hyperlink>
      <w:r>
        <w:rPr>
          <w:rFonts w:ascii="arial" w:eastAsia="arial" w:hAnsi="arial" w:cs="arial"/>
          <w:b w:val="0"/>
          <w:i w:val="0"/>
          <w:strike w:val="0"/>
          <w:noProof w:val="0"/>
          <w:color w:val="000000"/>
          <w:position w:val="0"/>
          <w:sz w:val="20"/>
          <w:u w:val="none"/>
          <w:vertAlign w:val="baseline"/>
        </w:rPr>
        <w:t xml:space="preserve">  says. Once they do, he is "absolutely committed to playing a constructive role" globally, including sharing doses through Covax or possibly through "direct conversations" with other countries. </w:t>
      </w:r>
      <w:hyperlink r:id="rId45" w:history="1">
        <w:r>
          <w:rPr>
            <w:rFonts w:ascii="arial" w:eastAsia="arial" w:hAnsi="arial" w:cs="arial"/>
            <w:b w:val="0"/>
            <w:i/>
            <w:strike w:val="0"/>
            <w:noProof w:val="0"/>
            <w:color w:val="0077CC"/>
            <w:position w:val="0"/>
            <w:sz w:val="20"/>
            <w:u w:val="single"/>
            <w:vertAlign w:val="baseline"/>
          </w:rPr>
          <w:t>pic.twitter.com/5kxnVqnHTr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Wingrove (@josh_wingrove) </w:t>
      </w:r>
      <w:hyperlink r:id="rId46"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and Senate majority leader Chuck Schumer  are not expected to attend Joe Biden 's announcement on gun policy tomorrow, according to Politico.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lawmakers, as well as gun safety groups and survivors of mass shootings, are expected to attend the White House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enltrSchumer and Pelosi are not expected at the White House announcement but other lawmakers will attend. Groups and survivors will also be present. </w:t>
      </w:r>
      <w:hyperlink r:id="rId47" w:history="1">
        <w:r>
          <w:rPr>
            <w:rFonts w:ascii="arial" w:eastAsia="arial" w:hAnsi="arial" w:cs="arial"/>
            <w:b w:val="0"/>
            <w:i/>
            <w:strike w:val="0"/>
            <w:noProof w:val="0"/>
            <w:color w:val="0077CC"/>
            <w:position w:val="0"/>
            <w:sz w:val="20"/>
            <w:u w:val="single"/>
            <w:vertAlign w:val="baseline"/>
          </w:rPr>
          <w:t>https://t.co/NAowNtouYV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Anita Kumar (@anitakumar01) </w:t>
      </w:r>
      <w:hyperlink r:id="rId48"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make announcement on gun policy tomorrow, White House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plans to make an announcement tomorrow on gun regulations, the White House press secretary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Psaki  would not provide further details on what executive actions the president will take to address gun violence. She told reporters that Biden will have "more to say" on the issue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 broke the news of Biden's planned announcement, and the outlet </w:t>
      </w:r>
      <w:hyperlink r:id="rId49" w:history="1">
        <w:r>
          <w:rPr>
            <w:rFonts w:ascii="arial" w:eastAsia="arial" w:hAnsi="arial" w:cs="arial"/>
            <w:b w:val="0"/>
            <w:i/>
            <w:strike w:val="0"/>
            <w:noProof w:val="0"/>
            <w:color w:val="0077CC"/>
            <w:position w:val="0"/>
            <w:sz w:val="20"/>
            <w:u w:val="single"/>
            <w:vertAlign w:val="baseline"/>
          </w:rPr>
          <w:t>has these details</w:t>
        </w:r>
      </w:hyperlink>
      <w:r>
        <w:rPr>
          <w:rFonts w:ascii="arial" w:eastAsia="arial" w:hAnsi="arial" w:cs="arial"/>
          <w:b w:val="0"/>
          <w:i w:val="0"/>
          <w:strike w:val="0"/>
          <w:noProof w:val="0"/>
          <w:color w:val="000000"/>
          <w:position w:val="0"/>
          <w:sz w:val="20"/>
          <w:u w:val="none"/>
          <w:vertAlign w:val="baseline"/>
        </w:rPr>
        <w:t xml:space="preserve">  on the president's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will direct the administration to begin the process of requiring buyers of so-called ghost guns - homemade or makeshift firearms that lack serial numbers - to undergo background checks, according to three people who have spoken to the White House about the plans. He is expected to be joined at the event by Attorney General Merrick Garland.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executive actions remain unclear. But stakeholders have speculated that the president could announce regulations on concealed assault-style firearms; prohibitions on firearm purchases for those convicted of domestic violence against their partners; and federal guidance on home storage safety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Raimondo on corporate tax hike proposal: 'There is room for compromise'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Commerce secretary Gina Raimondo  took a few questions from reporters after delivering some prepared remarks on Joe Biden 's infrastructure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NBC News reporter asked Raimondo if the Biden administration  was open to a lower corporate tax rate than the 28% that the president has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room for compromise. That is clear," Raimondo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commerce secretary urged businesses to participate in discussions with the White House on the corporate tax rate, rather than just walking away to criticize the 28%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to the table and problem-solve with us to come up with a reasonable and responsible plan," Raimondo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Joe Manchin,  whose vote will likely determine whether Democrats  can pass an infrastructure bill, has expressed criticism of Biden's proposal on the corporate tax rate, instead calling for raising the rate to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serious about this," Raimondo said. "We want to get this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secretary, Jen Psaki,  is now holding her daily briefing with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Psaki is joined by Gina Raimondo,  the secretary of commerce, who is serving as a member of Joe Biden 's "jobs cabinet" to promote the president's infrastructure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Raimondo, the former governor of Rhode Island, said Biden's infrastructure proposal was built to help vulnerable communities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commerce secretary said America's lack of investment in infrastructure "has hurt low-income folks and people of color the most".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variant is now dominant in the US, CDC director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variant of coronavirus is now the most dominant variant spreading in the US, the director of the Centers for Disease Control and Prevention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White House coronavirus response team's briefing this morning, Dr Rochelle Walensky  said of the UK variant: "It is the most common lineage, period. So there are many different lineages. Of the many different potential variants, there are several different kinds - of sort of wild type variants - and this is, in fact, the most common lineage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Walensky noted the UK variant appears to be more contagious than the original virus, and studies have suggested it also carries a higher risk of severe illness and death.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experts have warned the rising number of coronavirus cases in dozens of US states is likely attributable to the spread of virus variants. Michigan has </w:t>
      </w:r>
      <w:hyperlink r:id="rId50" w:history="1">
        <w:r>
          <w:rPr>
            <w:rFonts w:ascii="arial" w:eastAsia="arial" w:hAnsi="arial" w:cs="arial"/>
            <w:b w:val="0"/>
            <w:i/>
            <w:strike w:val="0"/>
            <w:noProof w:val="0"/>
            <w:color w:val="0077CC"/>
            <w:position w:val="0"/>
            <w:sz w:val="20"/>
            <w:u w:val="single"/>
            <w:vertAlign w:val="baseline"/>
          </w:rPr>
          <w:t>recorded</w:t>
        </w:r>
      </w:hyperlink>
      <w:r>
        <w:rPr>
          <w:rFonts w:ascii="arial" w:eastAsia="arial" w:hAnsi="arial" w:cs="arial"/>
          <w:b w:val="0"/>
          <w:i w:val="0"/>
          <w:strike w:val="0"/>
          <w:noProof w:val="0"/>
          <w:color w:val="000000"/>
          <w:position w:val="0"/>
          <w:sz w:val="20"/>
          <w:u w:val="none"/>
          <w:vertAlign w:val="baseline"/>
        </w:rPr>
        <w:t xml:space="preserve">  the worst increase in infections over the past two weeks, at a rate not seen since early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White House yesterday, Joe Biden  celebrated 150m vaccine shots being administered since he took office, but he also sounded a note of caution about the spread of coronavirus variants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making incredible progress. There is a lot of good news, but there is also some bad news," the president said. "New variants of the virus are spreading and they're moving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Half of all US adults on track to receive at least one Covid vaccination by the weekend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Chauvin trial: expert witness says police should've stopped force once Floyd was prone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of Derek Chauvin  has resumed in Minneapolis, where the former police officer is facing murder charges over the killing of George Floyd.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Sgt J ody  Stiger, an outside expert brought in by the prosecution, has told the jury that police involved in the restraint of </w:t>
      </w:r>
      <w:hyperlink r:id="rId20" w:history="1">
        <w:r>
          <w:rPr>
            <w:rFonts w:ascii="arial" w:eastAsia="arial" w:hAnsi="arial" w:cs="arial"/>
            <w:b w:val="0"/>
            <w:i/>
            <w:strike w:val="0"/>
            <w:noProof w:val="0"/>
            <w:color w:val="0077CC"/>
            <w:position w:val="0"/>
            <w:sz w:val="20"/>
            <w:u w:val="single"/>
            <w:vertAlign w:val="baseline"/>
          </w:rPr>
          <w:t>Floyd</w:t>
        </w:r>
      </w:hyperlink>
      <w:r>
        <w:rPr>
          <w:rFonts w:ascii="arial" w:eastAsia="arial" w:hAnsi="arial" w:cs="arial"/>
          <w:b w:val="0"/>
          <w:i w:val="0"/>
          <w:strike w:val="0"/>
          <w:noProof w:val="0"/>
          <w:color w:val="000000"/>
          <w:position w:val="0"/>
          <w:sz w:val="20"/>
          <w:u w:val="none"/>
          <w:vertAlign w:val="baseline"/>
        </w:rPr>
        <w:t xml:space="preserve">  should have ended any use of force at the point he was laid prone and had stopped resisting.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force should have been used once he was in that position," Steiger told the jury under direct examination.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repetition of what other members of the </w:t>
      </w:r>
      <w:hyperlink r:id="rId52" w:history="1">
        <w:r>
          <w:rPr>
            <w:rFonts w:ascii="arial" w:eastAsia="arial" w:hAnsi="arial" w:cs="arial"/>
            <w:b w:val="0"/>
            <w:i/>
            <w:strike w:val="0"/>
            <w:noProof w:val="0"/>
            <w:color w:val="0077CC"/>
            <w:position w:val="0"/>
            <w:sz w:val="20"/>
            <w:u w:val="single"/>
            <w:vertAlign w:val="baseline"/>
          </w:rPr>
          <w:t>Minneapolis</w:t>
        </w:r>
      </w:hyperlink>
      <w:r>
        <w:rPr>
          <w:rFonts w:ascii="arial" w:eastAsia="arial" w:hAnsi="arial" w:cs="arial"/>
          <w:b w:val="0"/>
          <w:i w:val="0"/>
          <w:strike w:val="0"/>
          <w:noProof w:val="0"/>
          <w:color w:val="000000"/>
          <w:position w:val="0"/>
          <w:sz w:val="20"/>
          <w:u w:val="none"/>
          <w:vertAlign w:val="baseline"/>
        </w:rPr>
        <w:t xml:space="preserve">  police department have told the jury already, but the fact it is now being said by an outside expert gives this argument even more weight.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Steiger says at the point Floyd is laid prone by officers, including Chauvin, "He was not attempting to evade. He was not attempting to resist."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officers should have considered the fatal risk of positional asphyxia.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latest updates from the trial by reading the Guardian's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Derek Chauvin trial: expert witness says police should've stopped force once George Floyd was prone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breaks silence on sex trafficking allegations against Gaetz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released his first statement in response to the sex-trafficking allegations against Republican congressman Matt Gaetz,  a close ally to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Matt Gaetz has never asked me for a pardon," the former president said in a statement released by his political action committee. "It must also be remembered that he has totally denied the accusations against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unenthusiastic statement comes one day after the New York Times </w:t>
      </w:r>
      <w:hyperlink r:id="rId5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Gaetz asked the White House for pre-emptive blanket pardons for himself and some congressional 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Times, Trump was told of the request, but it's unclear whether he discussed it directly with Gaetz. The request was ultimately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is reportedly investigating whether Gaetz had a sexual relationship with a 17-year-old girl and paid for her to travel with him, in violation of sex trafficking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has denied the allegations and claimed to be the victim of an extortion plot by a former justice department official. That official has said Gaetz's claims are "completely false".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Trump's time in office, Gaetz was one of his fiercest defenders in Congress. Gaetz frequently sought to discredit investigations into Trump or his administration, often by </w:t>
      </w:r>
      <w:hyperlink r:id="rId55" w:history="1">
        <w:r>
          <w:rPr>
            <w:rFonts w:ascii="arial" w:eastAsia="arial" w:hAnsi="arial" w:cs="arial"/>
            <w:b w:val="0"/>
            <w:i/>
            <w:strike w:val="0"/>
            <w:noProof w:val="0"/>
            <w:color w:val="0077CC"/>
            <w:position w:val="0"/>
            <w:sz w:val="20"/>
            <w:u w:val="single"/>
            <w:vertAlign w:val="baseline"/>
          </w:rPr>
          <w:t>spreading conspiracy theories</w:t>
        </w:r>
      </w:hyperlink>
      <w:r>
        <w:rPr>
          <w:rFonts w:ascii="arial" w:eastAsia="arial" w:hAnsi="arial" w:cs="arial"/>
          <w:b w:val="0"/>
          <w:i w:val="0"/>
          <w:strike w:val="0"/>
          <w:noProof w:val="0"/>
          <w:color w:val="000000"/>
          <w:position w:val="0"/>
          <w:sz w:val="20"/>
          <w:u w:val="none"/>
          <w:vertAlign w:val="baseline"/>
        </w:rPr>
        <w:t xml:space="preserve">  about the former president's critics.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Matt Gaetz claims 'extortion' amid reported investigation into relationship with teenage girl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's son, Andrew, who worked as a top aide to Donald Trump, said he's "heavily considering" running for governor in New York during the 2022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plan to run," he </w:t>
      </w:r>
      <w:hyperlink r:id="rId57" w:history="1">
        <w:r>
          <w:rPr>
            <w:rFonts w:ascii="arial" w:eastAsia="arial" w:hAnsi="arial" w:cs="arial"/>
            <w:b w:val="0"/>
            <w:i/>
            <w:strike w:val="0"/>
            <w:noProof w:val="0"/>
            <w:color w:val="0077CC"/>
            <w:position w:val="0"/>
            <w:sz w:val="20"/>
            <w:u w:val="single"/>
            <w:vertAlign w:val="baseline"/>
          </w:rPr>
          <w:t>has told</w:t>
        </w:r>
      </w:hyperlink>
      <w:r>
        <w:rPr>
          <w:rFonts w:ascii="arial" w:eastAsia="arial" w:hAnsi="arial" w:cs="arial"/>
          <w:b w:val="0"/>
          <w:i w:val="0"/>
          <w:strike w:val="0"/>
          <w:noProof w:val="0"/>
          <w:color w:val="000000"/>
          <w:position w:val="0"/>
          <w:sz w:val="20"/>
          <w:u w:val="none"/>
          <w:vertAlign w:val="baseline"/>
        </w:rPr>
        <w:t xml:space="preserve">  the Washington Examiner in a 7 April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of anybody named Trump, I think I have the best chance to win and take the state back, and I think there's an opportunity in 2022 with a wounded Democratic candidate, whether it's going to be Governor [Andrew] Cuomo, whether it's going to be a radical [Attorney General] Letitia James, whether it's going to be a no-name lieutenant governor, I think there's a very, very real chance to win," Andrew Giuliani remarked.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York's current governor, Andrew Cuomo, is in his third term, and it's thought that he will run again. He is the son of the former New York governor Mario Cuomo, who held the office for three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Examiner story on Andrew Giuliani's potential run has cast this race as a "Titanic battle of New York families, a liberal-conservative fight that the state hasn't seen in years", given Cuomo's lineage and the fact that Giuliani served as New York City's mayor and lawyer to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son of "America's mayor" turned Trump lawyer did stick to his word, it wouldn't be that surprising, and probably not all that "Titanic", considering that Cuomo has recently been embroiled in several damaging scandals.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have </w:t>
      </w:r>
      <w:hyperlink r:id="rId58"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that top Cuomo aides rewrote a report from state health officials to conceal Covid-19 deaths at care homes - and to secure his reputation as a strong, effective leader. More, Cuomo has been accused of sexual harassment by numerous women.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authorities have </w:t>
      </w:r>
      <w:hyperlink r:id="rId59" w:history="1">
        <w:r>
          <w:rPr>
            <w:rFonts w:ascii="arial" w:eastAsia="arial" w:hAnsi="arial" w:cs="arial"/>
            <w:b w:val="0"/>
            <w:i/>
            <w:strike w:val="0"/>
            <w:noProof w:val="0"/>
            <w:color w:val="0077CC"/>
            <w:position w:val="0"/>
            <w:sz w:val="20"/>
            <w:u w:val="single"/>
            <w:vertAlign w:val="baseline"/>
          </w:rPr>
          <w:t>launched an investigation</w:t>
        </w:r>
      </w:hyperlink>
      <w:r>
        <w:rPr>
          <w:rFonts w:ascii="arial" w:eastAsia="arial" w:hAnsi="arial" w:cs="arial"/>
          <w:b w:val="0"/>
          <w:i w:val="0"/>
          <w:strike w:val="0"/>
          <w:noProof w:val="0"/>
          <w:color w:val="000000"/>
          <w:position w:val="0"/>
          <w:sz w:val="20"/>
          <w:u w:val="none"/>
          <w:vertAlign w:val="baseline"/>
        </w:rPr>
        <w:t xml:space="preserve">  into Cuomo's handling of nursing homes during the pandemic, including whether he and his senior staffers gave the US justice department false figures on deaths in these facilities, per The New York Times.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attorney general is investigating the sexual harassment claims, and New York lawmakers have launched an inquiry to determine whether they should bring articles of impeachment against him, Politico </w:t>
      </w:r>
      <w:hyperlink r:id="rId6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Fauci urges Americans to remain vigilant: the end is 'on the way. Hang in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asked members of the White House coronavirus response team what the "finish line" of the pandemic looks like for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comes one day after Joe Biden  said at the White House: "We aren't at the finish line. We still have a lot of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White House adviser Andy Slavitt  once again emphasized that more than half of American adults have not yet been vaccinated and cases are rising in dozens of US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Anthony Fauci,  the president's chief medical adviser, said the country will see a significant decline in case numbers once more Americans are fully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said of the "finish line" of the pandemic: "It's on the way. Hang in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coronavirus response team is now holding a briefing to provide an update on vaccine distribution and case numbers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Slavitt,  a senior White House adviser, announced the Biden administration  is now making vaccines available at all community health centers nationwide, a move that is aimed at closing </w:t>
      </w:r>
      <w:hyperlink r:id="rId61" w:history="1">
        <w:r>
          <w:rPr>
            <w:rFonts w:ascii="arial" w:eastAsia="arial" w:hAnsi="arial" w:cs="arial"/>
            <w:b w:val="0"/>
            <w:i/>
            <w:strike w:val="0"/>
            <w:noProof w:val="0"/>
            <w:color w:val="0077CC"/>
            <w:position w:val="0"/>
            <w:sz w:val="20"/>
            <w:u w:val="single"/>
            <w:vertAlign w:val="baseline"/>
          </w:rPr>
          <w:t>the racial gap</w:t>
        </w:r>
      </w:hyperlink>
      <w:r>
        <w:rPr>
          <w:rFonts w:ascii="arial" w:eastAsia="arial" w:hAnsi="arial" w:cs="arial"/>
          <w:b w:val="0"/>
          <w:i w:val="0"/>
          <w:strike w:val="0"/>
          <w:noProof w:val="0"/>
          <w:color w:val="000000"/>
          <w:position w:val="0"/>
          <w:sz w:val="20"/>
          <w:u w:val="none"/>
          <w:vertAlign w:val="baseline"/>
        </w:rPr>
        <w:t xml:space="preserve">  in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community health centers are located in underserved communities and serve patients that are predominantly either uninsured or underinsured," Slavitt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Slavitt noted 108 million Americans have now received at least one dose of a vaccine, representing about 40% of all US adults. But Slavitt echoed Joe Biden 's warnings against becoming complacent about practicing social-distancing and wearing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we vaccinate Americans in record numbers, we're still not even halfway there," Slavitt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adviser offered reassurances that "better days are on the horizon", but he added: "It's in our power to limit death, disease and misery."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Biden  is expected to announce today the next steps for the military family support program that she and Michelle Obama  led during Barack Obama 's presidency, according to a new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w:t>
      </w:r>
      <w:hyperlink r:id="rId62"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that military families are as important as a rudder is to a ship and that supporting their physical, social and emotional health is a national security imperative.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all-volunteer force, and it continues only because generations of Americans see the honor, dignity and patriotism of this calling,' the first lady will say during an event at the White House, according to her prepared remarks obtained by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hope to keep our military strong if we don't give our families, survivors and caregivers what they need to thrive? If we don't act on our sacred obligation?' she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her relaunch of the Joining Forces initiative will focus on employment and entrepreneurship opportunities for military families, education for the more than 2 million children with enlisted parents, and the overall health and well-being of these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frequently notes that his own family is a military family because his late son Beau,  who died of brain cancer in 2015, served in the Delaware army national guard, including a year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not be distributing vaccine passports as many US states start easing coronavirus-related restrictions, the surgeon general reiterated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not be requiring or issuing vaccine credentials," Dr Vivek Murthy  told MSNBC host Stephanie Ruhle.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enltrSurgeon General Dr. Vivek Murthy reiterates the U.S. government will not require or issue a "vaccine passport." "What the government and administration really believes, is that if the private sector is going to do that, that there need to be strict standards." </w:t>
      </w:r>
      <w:hyperlink r:id="rId63" w:history="1">
        <w:r>
          <w:rPr>
            <w:rFonts w:ascii="arial" w:eastAsia="arial" w:hAnsi="arial" w:cs="arial"/>
            <w:b w:val="0"/>
            <w:i/>
            <w:strike w:val="0"/>
            <w:noProof w:val="0"/>
            <w:color w:val="0077CC"/>
            <w:position w:val="0"/>
            <w:sz w:val="20"/>
            <w:u w:val="single"/>
            <w:vertAlign w:val="baseline"/>
          </w:rPr>
          <w:t>pic.twitter.com/KMTWLjOqTP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64"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Murthy, who also served as surgeon general under Barack Obama,  said decisions about requiring vaccine verification will be left up to private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government and administration really believes, is that if the private sector is going to do that, that there need to be strict standards to ensure that people are protected, that their privacy is protected, and also to ensure that these are accessible to everyone and not only available to those who have economic means," Murthy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secretary, Jen Psaki,  made a similar point during her briefing yesterday, telling reporters: "There will be no federal vaccinations database and no federal mandate requiring everyone to obtain a single vaccination credential."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campaign rallies, </w:t>
      </w:r>
      <w:hyperlink r:id="rId6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specialized in crafting political slogans whose catchiness obscured the lack of actual policy behind them: lock her up, America First, build the wall, drain the swamp.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one Trump slogan that turned out to have a shocking amount of policy behind it - hundreds of pieces of legislation nationwide in just the last three months, in fact, constituting the most coordinated, organized and determined Republican push on any political issue in recent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 was "stop the steal," a tendentious reference to Trump's big lie about the November election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policy behind it was aggressive voter suppression, targeting people of color, urbanites, low-income communities and other groups whose full participation in future elections is seen by  </w:t>
      </w:r>
      <w:hyperlink r:id="rId66"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as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conservatives have made limited government, lower taxes, "family" values, religious freedom, public safety, national security and restrictions on abortion the centerpiece of their pitch to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those issues have been joined on the party platform by - and sometimes seem to be eclipsed by - a bold new policy proposal: prevent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November election, Republican state legislatures across the country have introduced more than 250 bills creating barriers to voting, cutting early voting, purging voter rolls, limiting absentee options and now, in Georgia, outlawing giving someone stuck in a 10-hour line a bottle of water.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How Republicans are trying to prevent people from voting after 'stop the steal'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has distributed more than 150m checks from Covid relief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distributed more than 150m checks to Americans as part of the $1.9tn coronavirus relief package, the treasury department has just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in a statement that it is disbursing more than 25m checks in the fourth batch of payments from the relief package, which Joe Biden  signed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brings the total disbursed so far to more than 156m payments, with a total value of approximately $372bn, since these payments began rolling out to Americans in batches," the treasury department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big news: We've also reached over 150 million relief payments to Americans, sent in less than a month! </w:t>
      </w:r>
      <w:hyperlink r:id="rId68" w:history="1">
        <w:r>
          <w:rPr>
            <w:rFonts w:ascii="arial" w:eastAsia="arial" w:hAnsi="arial" w:cs="arial"/>
            <w:b w:val="0"/>
            <w:i/>
            <w:strike w:val="0"/>
            <w:noProof w:val="0"/>
            <w:color w:val="0077CC"/>
            <w:position w:val="0"/>
            <w:sz w:val="20"/>
            <w:u w:val="single"/>
            <w:vertAlign w:val="baseline"/>
          </w:rPr>
          <w:t>https://t.co/Dsv4N358xp</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pic.twitter.com/9bmWWhlKU9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Treasury Department (@USTreasury) </w:t>
      </w:r>
      <w:hyperlink r:id="rId70"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will probably highlight this news when he delivers remarks on his infrastructure proposal at the White House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used his speech on vaccines yesterday to celebrate 150m shots being administered since he took office in January, and he can now tout 150m checks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Biden announces all US adults will be eligible for Covid vaccine by 19 April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of all American adults are on track to receive at least one Covid-19 vaccination by this weekend, according to a government adviser, although Joe Biden offered a reality check on Tuesday when </w:t>
      </w:r>
      <w:hyperlink r:id="rId71" w:history="1">
        <w:r>
          <w:rPr>
            <w:rFonts w:ascii="arial" w:eastAsia="arial" w:hAnsi="arial" w:cs="arial"/>
            <w:b w:val="0"/>
            <w:i/>
            <w:strike w:val="0"/>
            <w:noProof w:val="0"/>
            <w:color w:val="0077CC"/>
            <w:position w:val="0"/>
            <w:sz w:val="20"/>
            <w:u w:val="single"/>
            <w:vertAlign w:val="baseline"/>
          </w:rPr>
          <w:t>he warned</w:t>
        </w:r>
      </w:hyperlink>
      <w:r>
        <w:rPr>
          <w:rFonts w:ascii="arial" w:eastAsia="arial" w:hAnsi="arial" w:cs="arial"/>
          <w:b w:val="0"/>
          <w:i w:val="0"/>
          <w:strike w:val="0"/>
          <w:noProof w:val="0"/>
          <w:color w:val="000000"/>
          <w:position w:val="0"/>
          <w:sz w:val="20"/>
          <w:u w:val="none"/>
          <w:vertAlign w:val="baseline"/>
        </w:rPr>
        <w:t xml:space="preserve">  the US is still in a "life-and-death race" against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Slavitt, White House senior adviser for Covid-19 response, said that 50% of adults are likely to receive a shot in the next few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tempered by some states seeing coronavirus cases rising at a rate not seen since late 2020, however, with Michigan </w:t>
      </w:r>
      <w:hyperlink r:id="rId72" w:history="1">
        <w:r>
          <w:rPr>
            <w:rFonts w:ascii="arial" w:eastAsia="arial" w:hAnsi="arial" w:cs="arial"/>
            <w:b w:val="0"/>
            <w:i/>
            <w:strike w:val="0"/>
            <w:noProof w:val="0"/>
            <w:color w:val="0077CC"/>
            <w:position w:val="0"/>
            <w:sz w:val="20"/>
            <w:u w:val="single"/>
            <w:vertAlign w:val="baseline"/>
          </w:rPr>
          <w:t>seeing a surge</w:t>
        </w:r>
      </w:hyperlink>
      <w:r>
        <w:rPr>
          <w:rFonts w:ascii="arial" w:eastAsia="arial" w:hAnsi="arial" w:cs="arial"/>
          <w:b w:val="0"/>
          <w:i w:val="0"/>
          <w:strike w:val="0"/>
          <w:noProof w:val="0"/>
          <w:color w:val="000000"/>
          <w:position w:val="0"/>
          <w:sz w:val="20"/>
          <w:u w:val="none"/>
          <w:vertAlign w:val="baseline"/>
        </w:rPr>
        <w:t xml:space="preserve">  among young people in particular.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have to remember that there are 100 million-plus adults that still haven't been vaccinated," Slavitt told CNN </w:t>
      </w:r>
      <w:hyperlink r:id="rId73" w:history="1">
        <w:r>
          <w:rPr>
            <w:rFonts w:ascii="arial" w:eastAsia="arial" w:hAnsi="arial" w:cs="arial"/>
            <w:b w:val="0"/>
            <w:i/>
            <w:strike w:val="0"/>
            <w:noProof w:val="0"/>
            <w:color w:val="0077CC"/>
            <w:position w:val="0"/>
            <w:sz w:val="20"/>
            <w:u w:val="single"/>
            <w:vertAlign w:val="baseline"/>
          </w:rPr>
          <w:t>in an interview</w:t>
        </w:r>
      </w:hyperlink>
      <w:r>
        <w:rPr>
          <w:rFonts w:ascii="arial" w:eastAsia="arial" w:hAnsi="arial" w:cs="arial"/>
          <w:b w:val="0"/>
          <w:i w:val="0"/>
          <w:strike w:val="0"/>
          <w:noProof w:val="0"/>
          <w:color w:val="000000"/>
          <w:position w:val="0"/>
          <w:sz w:val="20"/>
          <w:u w:val="none"/>
          <w:vertAlign w:val="baseline"/>
        </w:rPr>
        <w:t xml:space="preserve">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not there yet, and you don't win the war until you bring everybody over with you."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63 million Americans are fully vaccinated, and adults in more than 30 states are now eligible to receive the vaccine. A record </w:t>
      </w:r>
      <w:hyperlink r:id="rId74" w:history="1">
        <w:r>
          <w:rPr>
            <w:rFonts w:ascii="arial" w:eastAsia="arial" w:hAnsi="arial" w:cs="arial"/>
            <w:b w:val="0"/>
            <w:i/>
            <w:strike w:val="0"/>
            <w:noProof w:val="0"/>
            <w:color w:val="0077CC"/>
            <w:position w:val="0"/>
            <w:sz w:val="20"/>
            <w:u w:val="single"/>
            <w:vertAlign w:val="baseline"/>
          </w:rPr>
          <w:t>4m doses</w:t>
        </w:r>
      </w:hyperlink>
      <w:r>
        <w:rPr>
          <w:rFonts w:ascii="arial" w:eastAsia="arial" w:hAnsi="arial" w:cs="arial"/>
          <w:b w:val="0"/>
          <w:i w:val="0"/>
          <w:strike w:val="0"/>
          <w:noProof w:val="0"/>
          <w:color w:val="000000"/>
          <w:position w:val="0"/>
          <w:sz w:val="20"/>
          <w:u w:val="none"/>
          <w:vertAlign w:val="baseline"/>
        </w:rPr>
        <w:t xml:space="preserve">  were administered on Saturday, but health experts have consistently warned against complacency when it comes to limiting the spread of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Half of all US adults on track to receive at least one Covid vaccination by the weekend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administration races to vaccinate Americans as Covid variants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Greetings from Washington, live blog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announces yesterday that all American adults will be eligible to receive a coronavirus vaccine by 19 April, pushing up his earlier deadline of 1 May by about two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said the US has administered 150m vaccine doses since he took office in January, bringing him closer to his goal of administering 200m shots by his 100th day in office. About one in three Americans have now received at least one vaccine dose, according to </w:t>
      </w:r>
      <w:hyperlink r:id="rId75" w:history="1">
        <w:r>
          <w:rPr>
            <w:rFonts w:ascii="arial" w:eastAsia="arial" w:hAnsi="arial" w:cs="arial"/>
            <w:b w:val="0"/>
            <w:i/>
            <w:strike w:val="0"/>
            <w:noProof w:val="0"/>
            <w:color w:val="0077CC"/>
            <w:position w:val="0"/>
            <w:sz w:val="20"/>
            <w:u w:val="single"/>
            <w:vertAlign w:val="baseline"/>
          </w:rPr>
          <w:t>Bloomberg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delivers a vaccination update at the White House on 6 April.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 made a point to stress that the steady increase in vaccinations should not deter Americans from continuing to wear masks and practice social distancing to limit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states have reported increases in new coronavirus cases over the past couple of weeks, as virus variants have spread at a rapid 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aren't at the finish line. We still have a lot of work to do," Biden said. "We're still in a life-and-death race against this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coronavirus response team will probably echo that message when it holds a briefing in about an hour. The blog will have updates on that once it starts,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says he's 'not open to doing nothing' on infrastructure amid Republican criticisms of plan - live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21/apr/06/arkansas-transgender-youth-gender-affirming-treatment-ban" TargetMode="External" /><Relationship Id="rId11" Type="http://schemas.openxmlformats.org/officeDocument/2006/relationships/hyperlink" Target="https://www.theguardian.com/us-news/2021/mar/30/trans-kids-rights-republican-state-bills-healthcare-sports" TargetMode="External" /><Relationship Id="rId12" Type="http://schemas.openxmlformats.org/officeDocument/2006/relationships/hyperlink" Target="https://www.bloomberg.com/news/articles/2021-04-07/white-house-considering-nearly-doubling-obama-s-climate-pledge?sref=PqmVp1JY" TargetMode="External" /><Relationship Id="rId13" Type="http://schemas.openxmlformats.org/officeDocument/2006/relationships/hyperlink" Target="http://www.nooneisillegal.org/" TargetMode="External" /><Relationship Id="rId14" Type="http://schemas.openxmlformats.org/officeDocument/2006/relationships/hyperlink" Target="https://www.haymarketbooks.org/books/1553-border-and-rule" TargetMode="External" /><Relationship Id="rId15" Type="http://schemas.openxmlformats.org/officeDocument/2006/relationships/hyperlink" Target="https://www.theguardian.com/us-news/us-mexico-border" TargetMode="External" /><Relationship Id="rId16" Type="http://schemas.openxmlformats.org/officeDocument/2006/relationships/hyperlink" Target="https://www.theguardian.com/us-news/2019/feb/28/how-violent-american-vigilantes-at-the-border-led-to-trumps-wall" TargetMode="External" /><Relationship Id="rId17" Type="http://schemas.openxmlformats.org/officeDocument/2006/relationships/hyperlink" Target="https://www.theguardian.com/us-news/2019/apr/18/new-mexico-migrants-armed-militia-detained" TargetMode="External" /><Relationship Id="rId18" Type="http://schemas.openxmlformats.org/officeDocument/2006/relationships/hyperlink" Target="https://www.theguardian.com/world/2021/apr/07/us-border-immigration-harsha-walia" TargetMode="External" /><Relationship Id="rId19" Type="http://schemas.openxmlformats.org/officeDocument/2006/relationships/hyperlink" Target="https://apnews.com/article/joe-biden-gun-politics-gun-violence-violence-edc7a2c8dc505915a8ad841616d40ebe" TargetMode="External" /><Relationship Id="rId2" Type="http://schemas.openxmlformats.org/officeDocument/2006/relationships/webSettings" Target="webSettings.xml" /><Relationship Id="rId20" Type="http://schemas.openxmlformats.org/officeDocument/2006/relationships/hyperlink" Target="https://www.theguardian.com/us-news/george-floyd" TargetMode="External" /><Relationship Id="rId21" Type="http://schemas.openxmlformats.org/officeDocument/2006/relationships/hyperlink" Target="https://www.theguardian.com/us-news/2021/apr/07/derek-chauvin-trial-george-floyd-death-police-expert" TargetMode="External" /><Relationship Id="rId22" Type="http://schemas.openxmlformats.org/officeDocument/2006/relationships/hyperlink" Target="https://t.co/t56ZMhKE4U" TargetMode="External" /><Relationship Id="rId23" Type="http://schemas.openxmlformats.org/officeDocument/2006/relationships/hyperlink" Target="https://twitter.com/CapitolPolice/status/1379851850975969286?ref_src=twsrc%5Etfw" TargetMode="External" /><Relationship Id="rId24" Type="http://schemas.openxmlformats.org/officeDocument/2006/relationships/hyperlink" Target="https://www.theguardian.com/us-news/2021/apr/03/washington-capitol-attack-officer-suspect-killed" TargetMode="External" /><Relationship Id="rId25" Type="http://schemas.openxmlformats.org/officeDocument/2006/relationships/hyperlink" Target="https://www.theguardian.com/environment/epa" TargetMode="External" /><Relationship Id="rId26" Type="http://schemas.openxmlformats.org/officeDocument/2006/relationships/hyperlink" Target="https://www.theguardian.com/environment/2020/mar/27/trump-pollution-laws-epa-allows-companies-pollute-without-penalty-during-coronavirus" TargetMode="External" /><Relationship Id="rId27" Type="http://schemas.openxmlformats.org/officeDocument/2006/relationships/hyperlink" Target="https://www.theguardian.com/environment/2021/apr/07/exclusive-epa-environmental-racism-justice" TargetMode="External" /><Relationship Id="rId28" Type="http://schemas.openxmlformats.org/officeDocument/2006/relationships/hyperlink" Target="https://www.theguardian.com/world/2021/apr/04/jordan-prince-hamzah-king-abdullah" TargetMode="External" /><Relationship Id="rId29" Type="http://schemas.openxmlformats.org/officeDocument/2006/relationships/hyperlink" Target="https://www.theguardian.com/world/king-abdullah" TargetMode="External" /><Relationship Id="rId3" Type="http://schemas.openxmlformats.org/officeDocument/2006/relationships/fontTable" Target="fontTable.xml" /><Relationship Id="rId30" Type="http://schemas.openxmlformats.org/officeDocument/2006/relationships/hyperlink" Target="https://www.theguardian.com/world/2021/apr/07/jordans-king-abdullah-describes-shock-and-pain-over-alleged-coup-plot" TargetMode="External" /><Relationship Id="rId31" Type="http://schemas.openxmlformats.org/officeDocument/2006/relationships/hyperlink" Target="https://twitter.com/NYCMayor/status/1379799705132146689" TargetMode="External" /><Relationship Id="rId32" Type="http://schemas.openxmlformats.org/officeDocument/2006/relationships/hyperlink" Target="https://twitter.com/Quicktake/status/1379809167385460737" TargetMode="External" /><Relationship Id="rId33" Type="http://schemas.openxmlformats.org/officeDocument/2006/relationships/hyperlink" Target="https://t.co/VTU2Hb1hQM" TargetMode="External" /><Relationship Id="rId34" Type="http://schemas.openxmlformats.org/officeDocument/2006/relationships/hyperlink" Target="https://t.co/JvNkLHExke" TargetMode="External" /><Relationship Id="rId35" Type="http://schemas.openxmlformats.org/officeDocument/2006/relationships/hyperlink" Target="https://twitter.com/NYCMayorsOffice/status/1379809245147856896?ref_src=twsrc%5Etfw" TargetMode="External" /><Relationship Id="rId36" Type="http://schemas.openxmlformats.org/officeDocument/2006/relationships/hyperlink" Target="https://www.nytimes.com/interactive/2020/nyregion/new-york-city-coronavirus-cases.html" TargetMode="External" /><Relationship Id="rId37" Type="http://schemas.openxmlformats.org/officeDocument/2006/relationships/hyperlink" Target="https://abc7ny.com/health/nyc-could-be-completely-out-of-this-within-6-to-8-weeks-health-official/10463224/" TargetMode="External" /><Relationship Id="rId38" Type="http://schemas.openxmlformats.org/officeDocument/2006/relationships/hyperlink" Target="https://www.cnbc.com/2021/04/05/biden-higher-corporate-tax-would-not-hurt-economy-manchin-opposes-28-percent-rate.html" TargetMode="External" /><Relationship Id="rId39" Type="http://schemas.openxmlformats.org/officeDocument/2006/relationships/hyperlink" Target="https://www.nytimes.com/2021/04/07/business/biden-corporate-tax-increases.html" TargetMode="External" /><Relationship Id="rId4" Type="http://schemas.openxmlformats.org/officeDocument/2006/relationships/header" Target="header1.xml" /><Relationship Id="rId40" Type="http://schemas.openxmlformats.org/officeDocument/2006/relationships/hyperlink" Target="https://www.theguardian.com/us-news/2021/mar/31/biden-promises-historic-2tn-spending-in-infrastructure-but-capitol-hill-fight-awaits" TargetMode="External" /><Relationship Id="rId41" Type="http://schemas.openxmlformats.org/officeDocument/2006/relationships/hyperlink" Target="https://www.theguardian.com/us-news/2021/mar/10/covid-us-house-biden-coronavirus-relief-stimulus" TargetMode="External" /><Relationship Id="rId42" Type="http://schemas.openxmlformats.org/officeDocument/2006/relationships/hyperlink" Target="https://www.theguardian.com/us-news/2021/mar/25/georgia-voting-restrictions-law-passed" TargetMode="External" /><Relationship Id="rId43" Type="http://schemas.openxmlformats.org/officeDocument/2006/relationships/hyperlink" Target="https://www.theguardian.com/us-news/2021/apr/04/lawmaker-park-cannon-georgia-voting-law" TargetMode="External" /><Relationship Id="rId44" Type="http://schemas.openxmlformats.org/officeDocument/2006/relationships/hyperlink" Target="https://twitter.com/PressSec?ref_src=twsrc%5Etfw" TargetMode="External" /><Relationship Id="rId45" Type="http://schemas.openxmlformats.org/officeDocument/2006/relationships/hyperlink" Target="https://t.co/5kxnVqnHTr" TargetMode="External" /><Relationship Id="rId46" Type="http://schemas.openxmlformats.org/officeDocument/2006/relationships/hyperlink" Target="https://twitter.com/josh_wingrove/status/1379845974206595073?ref_src=twsrc%5Etfw" TargetMode="External" /><Relationship Id="rId47" Type="http://schemas.openxmlformats.org/officeDocument/2006/relationships/hyperlink" Target="https://t.co/NAowNtouYV" TargetMode="External" /><Relationship Id="rId48" Type="http://schemas.openxmlformats.org/officeDocument/2006/relationships/hyperlink" Target="https://twitter.com/anitakumar01/status/1379843142451617793?ref_src=twsrc%5Etfw" TargetMode="External" /><Relationship Id="rId49" Type="http://schemas.openxmlformats.org/officeDocument/2006/relationships/hyperlink" Target="https://www.politico.com/news/2021/04/07/biden-executive-actions-guns-479704" TargetMode="External" /><Relationship Id="rId5" Type="http://schemas.openxmlformats.org/officeDocument/2006/relationships/footer" Target="footer1.xml" /><Relationship Id="rId50" Type="http://schemas.openxmlformats.org/officeDocument/2006/relationships/hyperlink" Target="https://www.nytimes.com/interactive/2020/us/coronavirus-us-cases.html" TargetMode="External" /><Relationship Id="rId51" Type="http://schemas.openxmlformats.org/officeDocument/2006/relationships/hyperlink" Target="https://www.theguardian.com/us-news/2021/apr/07/us-covid-vaccinations-cases" TargetMode="External" /><Relationship Id="rId52" Type="http://schemas.openxmlformats.org/officeDocument/2006/relationships/hyperlink" Target="https://www.theguardian.com/us-news/minneapolis" TargetMode="External" /><Relationship Id="rId53" Type="http://schemas.openxmlformats.org/officeDocument/2006/relationships/hyperlink" Target="https://www.theguardian.com/us-news/live/2021/apr/07/derek-chauvin-trial-george-floyd-latest" TargetMode="External" /><Relationship Id="rId54" Type="http://schemas.openxmlformats.org/officeDocument/2006/relationships/hyperlink" Target="https://www.nytimes.com/2021/04/06/us/politics/matt-gaetz-trump-pardon.html" TargetMode="External" /><Relationship Id="rId55" Type="http://schemas.openxmlformats.org/officeDocument/2006/relationships/hyperlink" Target="https://www.washingtonpost.com/nation/2021/01/07/antifa-capitol-gaetz-trump-riot/" TargetMode="External" /><Relationship Id="rId56" Type="http://schemas.openxmlformats.org/officeDocument/2006/relationships/hyperlink" Target="https://www.theguardian.com/us-news/2021/mar/31/matt-gaetz-republican-congressman-federal-investigation" TargetMode="External" /><Relationship Id="rId57" Type="http://schemas.openxmlformats.org/officeDocument/2006/relationships/hyperlink" Target="https://www.washingtonexaminer.com/washington-secrets/exclusive-andrew-giuliani-targets-cuomo-plans-2022-gubernatorial-bid" TargetMode="External" /><Relationship Id="rId58" Type="http://schemas.openxmlformats.org/officeDocument/2006/relationships/hyperlink" Target="https://www.theguardian.com/us-news/2021/mar/05/andrew-cuomo-nursing-home-deaths-aides-report" TargetMode="External" /><Relationship Id="rId59" Type="http://schemas.openxmlformats.org/officeDocument/2006/relationships/hyperlink" Target="https://www.nytimes.com/2021/03/19/nyregion/cuomo-nursing-homes-covid.html" TargetMode="External" /><Relationship Id="rId6" Type="http://schemas.openxmlformats.org/officeDocument/2006/relationships/footer" Target="footer2.xml" /><Relationship Id="rId60" Type="http://schemas.openxmlformats.org/officeDocument/2006/relationships/hyperlink" Target="https://www.politico.com/states/new-york/albany/story/2021/03/23/cuomo-impeachment-investigation-to-take-months-rather-than-weeks-1369225" TargetMode="External" /><Relationship Id="rId61" Type="http://schemas.openxmlformats.org/officeDocument/2006/relationships/hyperlink" Target="https://www.bloomberg.com/graphics/covid-vaccine-tracker-global-distribution/us-vaccine-demographics.html" TargetMode="External" /><Relationship Id="rId62" Type="http://schemas.openxmlformats.org/officeDocument/2006/relationships/hyperlink" Target="https://apnews.com/article/jill-biden-michelle-obama-michael-pence-volunteer-forces-c13b158b555669e8e46191f641e1538d" TargetMode="External" /><Relationship Id="rId63" Type="http://schemas.openxmlformats.org/officeDocument/2006/relationships/hyperlink" Target="https://t.co/KMTWLjOqTP" TargetMode="External" /><Relationship Id="rId64" Type="http://schemas.openxmlformats.org/officeDocument/2006/relationships/hyperlink" Target="https://twitter.com/therecount/status/1379785762938499073?ref_src=twsrc%5Etfw" TargetMode="External" /><Relationship Id="rId65" Type="http://schemas.openxmlformats.org/officeDocument/2006/relationships/hyperlink" Target="https://www.theguardian.com/us-news/donaldtrump" TargetMode="External" /><Relationship Id="rId66" Type="http://schemas.openxmlformats.org/officeDocument/2006/relationships/hyperlink" Target="https://www.theguardian.com/us-news/republicans" TargetMode="External" /><Relationship Id="rId67" Type="http://schemas.openxmlformats.org/officeDocument/2006/relationships/hyperlink" Target="https://www.theguardian.com/us-news/2021/apr/07/republican-voter-suppression-policy-stop-the-steal" TargetMode="External" /><Relationship Id="rId68" Type="http://schemas.openxmlformats.org/officeDocument/2006/relationships/hyperlink" Target="https://t.co/Dsv4N358xp" TargetMode="External" /><Relationship Id="rId69" Type="http://schemas.openxmlformats.org/officeDocument/2006/relationships/hyperlink" Target="https://t.co/9bmWWhlKU9" TargetMode="External" /><Relationship Id="rId7" Type="http://schemas.openxmlformats.org/officeDocument/2006/relationships/image" Target="media/image1.png" /><Relationship Id="rId70" Type="http://schemas.openxmlformats.org/officeDocument/2006/relationships/hyperlink" Target="https://twitter.com/USTreasury/status/1379771887555870720?ref_src=twsrc%5Etfw" TargetMode="External" /><Relationship Id="rId71" Type="http://schemas.openxmlformats.org/officeDocument/2006/relationships/hyperlink" Target="https://www.theguardian.com/us-news/2021/apr/06/us-covid-vaccine-eligibility-adults-joe-biden" TargetMode="External" /><Relationship Id="rId72" Type="http://schemas.openxmlformats.org/officeDocument/2006/relationships/hyperlink" Target="https://www.nbcnews.com/news/us-news/young-people-are-driving-latest-covid-19-surge-especially-michigan-n1263199" TargetMode="External" /><Relationship Id="rId73" Type="http://schemas.openxmlformats.org/officeDocument/2006/relationships/hyperlink" Target="https://www.cnn.com/2021/04/07/health/us-coronavirus-wednesday/index.html" TargetMode="External" /><Relationship Id="rId74" Type="http://schemas.openxmlformats.org/officeDocument/2006/relationships/hyperlink" Target="https://www.washingtonpost.com/nation/2021/04/05/coronavirus-covid-live-updates-us/" TargetMode="External" /><Relationship Id="rId75" Type="http://schemas.openxmlformats.org/officeDocument/2006/relationships/hyperlink" Target="https://www.bloomberg.com/graphics/covid-vaccine-tracker-global-distribution/?sref=6flipp83" TargetMode="External" /><Relationship Id="rId76" Type="http://schemas.openxmlformats.org/officeDocument/2006/relationships/theme" Target="theme/theme1.xml" /><Relationship Id="rId77" Type="http://schemas.openxmlformats.org/officeDocument/2006/relationships/numbering" Target="numbering.xml" /><Relationship Id="rId78" Type="http://schemas.openxmlformats.org/officeDocument/2006/relationships/styles" Target="styles.xml" /><Relationship Id="rId8" Type="http://schemas.openxmlformats.org/officeDocument/2006/relationships/hyperlink" Target="https://advance.lexis.com/api/document?collection=news&amp;id=urn:contentItem:62CT-X4B1-DY4H-K38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says he's 'not open to doing nothing' on infrastructure amid Republican criticisms of plan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177</vt:lpwstr>
  </property>
  <property fmtid="{D5CDD505-2E9C-101B-9397-08002B2CF9AE}" pid="3" name="LADocCount">
    <vt:lpwstr>1</vt:lpwstr>
  </property>
  <property fmtid="{D5CDD505-2E9C-101B-9397-08002B2CF9AE}" pid="4" name="LADocumentID:177">
    <vt:lpwstr>Doc::urn:hlct:16|contextualFeaturePermID::1519360</vt:lpwstr>
  </property>
  <property fmtid="{D5CDD505-2E9C-101B-9397-08002B2CF9AE}" pid="5" name="UserPermID">
    <vt:lpwstr>urn:user:PA195023767</vt:lpwstr>
  </property>
</Properties>
</file>