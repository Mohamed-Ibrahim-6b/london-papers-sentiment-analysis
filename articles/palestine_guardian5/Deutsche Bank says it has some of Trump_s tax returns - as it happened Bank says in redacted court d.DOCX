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Deutsche Bank says it has some of Trump's tax returns - as it happened; Bank says in redacted court document it has at least some of Trump's returns, which House Democrats have sought for months Sign up to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2019 Tuesday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for today.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said that racism is an institutional problem in an interview with journalists and ran healthcare ads. He has yet to respond to the news that his brother James Biden had promised his potential business partners that they would have influence with the former vice president.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CNN has revealed a schedule for a seven-hour climate change town hall.</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Deutsche Bank said in court documents that it has at least some of Trump 's tax returns sought by Congress. The letter comes as the president has sued to prevent Deutsche and Capitol One from complying with House Democrats' subpoena for his financial records.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attorney general, William Barr, has planned a holiday party at Trump's DC hotel that could direct more than $30,000 to the president's business, the Washington Post reported.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wants to take more than $150m from Fema disaster relief fund to pay for immigrant detention space, even though Puerto Rico is still recovering from Hurricane Maria and now bracing for the arrival of Tropical Storm Dorian.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judge temporarily blocked Missouri's eight-week abortion ban as a legal challenge to the law proceeds.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special court hearing, some of Jeffrey Epstein 's accusers detailed the sexual abuse they allegedly suffered at his hands and urged prosecutors to continue the case against the financier despite his suicide.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Jair Bolsonaro thanked Trump after the US leader expressed support for the Brazilian president, despite the criticism he has faced over his handling of the Amazon wildfires.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answering reporters' questions on August 24.  Photograph: Michael Dwyer/AP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that racism in the US is a "white man's problem visited on people of color."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aim at incendiary racial appeals by Trump, Biden said in an interview with a small group of reporters that a president's words can "appeal to the worst damn instincts of human nature," just as they can move markets or take a nation into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attributed his support among black voters to the fact that he has a long record of working in their communities - something, he said without being specific, that several of his opponents have not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while he would "preferably" select a woman or person or color as his running mate, he is ultimately looking for someone who is "simpatico with what I stand for and what I want to get done." He said he will not make a commitment on whom he would choose until he is comfortable that they agree on major issues and how to address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had a busy campaign day today. He released a new healthcare ad and commented on Trump's divisive conduct at the G7 conference even as court </w:t>
      </w:r>
      <w:hyperlink r:id="rId10" w:history="1">
        <w:r>
          <w:rPr>
            <w:rFonts w:ascii="arial" w:eastAsia="arial" w:hAnsi="arial" w:cs="arial"/>
            <w:b w:val="0"/>
            <w:i/>
            <w:strike w:val="0"/>
            <w:noProof w:val="0"/>
            <w:color w:val="0077CC"/>
            <w:position w:val="0"/>
            <w:sz w:val="20"/>
            <w:u w:val="single"/>
            <w:vertAlign w:val="baseline"/>
          </w:rPr>
          <w:t>documents revealed</w:t>
        </w:r>
      </w:hyperlink>
      <w:r>
        <w:rPr>
          <w:rFonts w:ascii="arial" w:eastAsia="arial" w:hAnsi="arial" w:cs="arial"/>
          <w:b w:val="0"/>
          <w:i w:val="0"/>
          <w:strike w:val="0"/>
          <w:noProof w:val="0"/>
          <w:color w:val="000000"/>
          <w:position w:val="0"/>
          <w:sz w:val="20"/>
          <w:u w:val="none"/>
          <w:vertAlign w:val="baseline"/>
        </w:rPr>
        <w:t xml:space="preserve"> that his brother James Biden had promised his potential business partners that they would have influence with the former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Walsh, a republican challenger to Donald Trump in the 2020 presidential election, defended his racism on PBS's Newshour.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announced that he was running against Trump for the Republican nomination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Newshour's Judy Woodruff that some of his previous statements were "pretty aggressive," but weren't his views, just an attempt to be provocative and push the envelope.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was temporarily </w:t>
      </w:r>
      <w:hyperlink r:id="rId10" w:history="1">
        <w:r>
          <w:rPr>
            <w:rFonts w:ascii="arial" w:eastAsia="arial" w:hAnsi="arial" w:cs="arial"/>
            <w:b w:val="0"/>
            <w:i/>
            <w:strike w:val="0"/>
            <w:noProof w:val="0"/>
            <w:color w:val="0077CC"/>
            <w:position w:val="0"/>
            <w:sz w:val="20"/>
            <w:u w:val="single"/>
            <w:vertAlign w:val="baseline"/>
          </w:rPr>
          <w:t>booted off air</w:t>
        </w:r>
      </w:hyperlink>
      <w:r>
        <w:rPr>
          <w:rFonts w:ascii="arial" w:eastAsia="arial" w:hAnsi="arial" w:cs="arial"/>
          <w:b w:val="0"/>
          <w:i w:val="0"/>
          <w:strike w:val="0"/>
          <w:noProof w:val="0"/>
          <w:color w:val="000000"/>
          <w:position w:val="0"/>
          <w:sz w:val="20"/>
          <w:u w:val="none"/>
          <w:vertAlign w:val="baseline"/>
        </w:rPr>
        <w:t xml:space="preserve"> in 2014 for using racist slurs on his radio show (which he has repeated on Twitter), and had repeatedly            </w:t>
      </w:r>
      <w:hyperlink r:id="rId10" w:history="1">
        <w:r>
          <w:rPr>
            <w:rFonts w:ascii="arial" w:eastAsia="arial" w:hAnsi="arial" w:cs="arial"/>
            <w:b w:val="0"/>
            <w:i/>
            <w:strike w:val="0"/>
            <w:noProof w:val="0"/>
            <w:color w:val="0077CC"/>
            <w:position w:val="0"/>
            <w:sz w:val="20"/>
            <w:u w:val="single"/>
            <w:vertAlign w:val="baseline"/>
          </w:rPr>
          <w:t>stood by</w:t>
        </w:r>
      </w:hyperlink>
      <w:r>
        <w:rPr>
          <w:rFonts w:ascii="arial" w:eastAsia="arial" w:hAnsi="arial" w:cs="arial"/>
          <w:b w:val="0"/>
          <w:i w:val="0"/>
          <w:strike w:val="0"/>
          <w:noProof w:val="0"/>
          <w:color w:val="000000"/>
          <w:position w:val="0"/>
          <w:sz w:val="20"/>
          <w:u w:val="none"/>
          <w:vertAlign w:val="baseline"/>
        </w:rPr>
        <w:t xml:space="preserve"> his racist descriptions of Haiti and Chicago, saying "Those aren't racist statements. They're just facts."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on </w:t>
      </w:r>
      <w:hyperlink r:id="rId10" w:history="1">
        <w:r>
          <w:rPr>
            <w:rFonts w:ascii="arial" w:eastAsia="arial" w:hAnsi="arial" w:cs="arial"/>
            <w:b w:val="0"/>
            <w:i/>
            <w:strike w:val="0"/>
            <w:noProof w:val="0"/>
            <w:color w:val="0077CC"/>
            <w:position w:val="0"/>
            <w:sz w:val="20"/>
            <w:u w:val="single"/>
            <w:vertAlign w:val="baseline"/>
          </w:rPr>
          <w:t>@NewsHour</w:t>
        </w:r>
      </w:hyperlink>
      <w:r>
        <w:rPr>
          <w:rFonts w:ascii="arial" w:eastAsia="arial" w:hAnsi="arial" w:cs="arial"/>
          <w:b w:val="0"/>
          <w:i w:val="0"/>
          <w:strike w:val="0"/>
          <w:noProof w:val="0"/>
          <w:color w:val="000000"/>
          <w:position w:val="0"/>
          <w:sz w:val="20"/>
          <w:u w:val="none"/>
          <w:vertAlign w:val="baseline"/>
        </w:rPr>
        <w:t xml:space="preserve"> : Former GOP Rep. Joe Walsh challenges President Trump for 2020 nomination            </w:t>
      </w:r>
      <w:hyperlink r:id="rId10" w:history="1">
        <w:r>
          <w:rPr>
            <w:rFonts w:ascii="arial" w:eastAsia="arial" w:hAnsi="arial" w:cs="arial"/>
            <w:b w:val="0"/>
            <w:i/>
            <w:strike w:val="0"/>
            <w:noProof w:val="0"/>
            <w:color w:val="0077CC"/>
            <w:position w:val="0"/>
            <w:sz w:val="20"/>
            <w:u w:val="single"/>
            <w:vertAlign w:val="baseline"/>
          </w:rPr>
          <w:t>https://t.co/VEqLrbdIME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PBS NewsHour (@NewsHour)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released a schedule for an upcoming seven-hour town hall focused on climate change that the network is hosting on 4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 climate journalist and even I'm not sure I want this. What a format. </w:t>
      </w:r>
      <w:hyperlink r:id="rId10" w:history="1">
        <w:r>
          <w:rPr>
            <w:rFonts w:ascii="arial" w:eastAsia="arial" w:hAnsi="arial" w:cs="arial"/>
            <w:b w:val="0"/>
            <w:i/>
            <w:strike w:val="0"/>
            <w:noProof w:val="0"/>
            <w:color w:val="0077CC"/>
            <w:position w:val="0"/>
            <w:sz w:val="20"/>
            <w:u w:val="single"/>
            <w:vertAlign w:val="baseline"/>
          </w:rPr>
          <w:t>https://t.co/hWMPQjem6R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will be interviewed by different correspondents throughout the day. There appears to be a 20-min break between Klobuchar and Biden, with each candidate featured for 40 minutes - so, plan your food and bathroom breaks accordingly.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and Democratic senators were denied visas to Russia, amid a debate over whether or not Russia should be </w:t>
      </w:r>
      <w:hyperlink r:id="rId10" w:history="1">
        <w:r>
          <w:rPr>
            <w:rFonts w:ascii="arial" w:eastAsia="arial" w:hAnsi="arial" w:cs="arial"/>
            <w:b w:val="0"/>
            <w:i/>
            <w:strike w:val="0"/>
            <w:noProof w:val="0"/>
            <w:color w:val="0077CC"/>
            <w:position w:val="0"/>
            <w:sz w:val="20"/>
            <w:u w:val="single"/>
            <w:vertAlign w:val="baseline"/>
          </w:rPr>
          <w:t>readmitted into the Group of Seven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senator Chris Murphy and the Republican senator Ron Johnson, both members of the Senate foreign relations committee who have advocated for sanctions against Russia, were denied visas. The Republican senator Mike Lee was the only one of the three senators who planned to visit Russian officials and American businesses in the country who was granted access.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government is further isolating their country by blocking our visit," Murphy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yesterday, Jonson said: "I had hoped direct dialogue with Russian parliamentarians could help set the stage for better future relations between our two nations. Unfortunately, Russian officials continue to play diplomatic games."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Embassy in the US </w:t>
      </w:r>
      <w:hyperlink r:id="rId10"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Johnson didn't apply for a visa, and accused him of distorting Russian foreign policy in his "usual russophobic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House homeland security appropriations subcommittee (which is responsible for legislation allocating federal funds related to homeland security), has released a statement condemning the Trump administration's  decision to redirect $155m from federal disaster relief funds to pay for immigrant detention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representative Lucille Roybal-Allard,  a democrat,  posted a letter she wrote last week, to the acting head of the homeland security department. In it, she criticizes the department's notification to congress detailing the decision "lacks any analysis to demonstrate the movement of funds is justified".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strongly disagree with DHS's decision to transfer and reprogram funds to pay for more ICE detention beds and for hearing facilities to support the Administration's inhumane Migrant Protection Protocols program. Read my letter to Acting Sec. McAleenan. </w:t>
      </w:r>
      <w:hyperlink r:id="rId10" w:history="1">
        <w:r>
          <w:rPr>
            <w:rFonts w:ascii="arial" w:eastAsia="arial" w:hAnsi="arial" w:cs="arial"/>
            <w:b w:val="0"/>
            <w:i/>
            <w:strike w:val="0"/>
            <w:noProof w:val="0"/>
            <w:color w:val="0077CC"/>
            <w:position w:val="0"/>
            <w:sz w:val="20"/>
            <w:u w:val="single"/>
            <w:vertAlign w:val="baseline"/>
          </w:rPr>
          <w:t>pic.twitter.com/VHzxvcXxXS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Lucille Roybal-Allard (@RepRoybalAllard)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be taking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Deutsche Bank all but confirmed in a redacted letter to the court that it has at least some of Trump 's tax returns. The letter comes as the president has sued to prevent Deutsche and Capitol One from complying with House Democrats' subpoena for his financial records.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attorney general, William Barr, has planned a holiday party at Trump's DC hotel that could direct more than $30,000 to the president's business, the Washington Post reported.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wants to take more than $150m from Fema's disaster relief fund to pay for immigrant detention space, even though Puerto Rico is still recovering from Hurricane Maria and now bracing for the arrival of Tropical Storm Dorian.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judge temporarily blocked Missouri's eight-week abortion ban as a legal challenge to the law proceeds.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special court hearing, some of Jeffrey Epstein 's accusers detailed the sexual abuse they allegedly suffered at his hands and urged prosecutors to continue the case against the financier despite his suicide.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Jair Bolsonaro thanked Trump after the US leader expressed support for the Brazilian president, despite the criticism he has faced over his handling of the Amazon wildfires.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cover more fallout from the Deutsche revelation and Barr's surprising choice of party venue,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Deutsche's redacted letter came in response to the court's demand that the bank, as well as Capitol One, reveal whether they had financial documents pertinent to House Democrats' subpoena.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lawmakers have been seeking Trump 's tax returns and subpoenaed the two financial institutions, which have had business relationships with the president. Trump, in turn, sued to block the banks from complying with the subpoena.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now appealing a district judge's earlier ruling that the banks should comply with the Democrats' subpoena. Trump is suing in his capacity as a private citizen, but the Justice Department </w:t>
      </w:r>
      <w:hyperlink r:id="rId10" w:history="1">
        <w:r>
          <w:rPr>
            <w:rFonts w:ascii="arial" w:eastAsia="arial" w:hAnsi="arial" w:cs="arial"/>
            <w:b w:val="0"/>
            <w:i/>
            <w:strike w:val="0"/>
            <w:noProof w:val="0"/>
            <w:color w:val="0077CC"/>
            <w:position w:val="0"/>
            <w:sz w:val="20"/>
            <w:u w:val="single"/>
            <w:vertAlign w:val="baseline"/>
          </w:rPr>
          <w:t>filed</w:t>
        </w:r>
      </w:hyperlink>
      <w:r>
        <w:rPr>
          <w:rFonts w:ascii="arial" w:eastAsia="arial" w:hAnsi="arial" w:cs="arial"/>
          <w:b w:val="0"/>
          <w:i w:val="0"/>
          <w:strike w:val="0"/>
          <w:noProof w:val="0"/>
          <w:color w:val="000000"/>
          <w:position w:val="0"/>
          <w:sz w:val="20"/>
          <w:u w:val="none"/>
          <w:vertAlign w:val="baseline"/>
        </w:rPr>
        <w:t xml:space="preserve"> a brief last week in support of his legal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original subpoena, Deutsche's redacted letter almost certainly refers to possessing financial records connected to Trump and his immediate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books $30,000 holiday party at Trump's DC hotel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 general,  </w:t>
      </w:r>
      <w:hyperlink r:id="rId10" w:history="1">
        <w:r>
          <w:rPr>
            <w:rFonts w:ascii="arial" w:eastAsia="arial" w:hAnsi="arial" w:cs="arial"/>
            <w:b w:val="0"/>
            <w:i/>
            <w:strike w:val="0"/>
            <w:noProof w:val="0"/>
            <w:color w:val="0077CC"/>
            <w:position w:val="0"/>
            <w:sz w:val="20"/>
            <w:u w:val="single"/>
            <w:vertAlign w:val="baseline"/>
          </w:rPr>
          <w:t>William Barr</w:t>
        </w:r>
      </w:hyperlink>
      <w:r>
        <w:rPr>
          <w:rFonts w:ascii="arial" w:eastAsia="arial" w:hAnsi="arial" w:cs="arial"/>
          <w:b w:val="0"/>
          <w:i w:val="0"/>
          <w:strike w:val="0"/>
          <w:noProof w:val="0"/>
          <w:color w:val="000000"/>
          <w:position w:val="0"/>
          <w:sz w:val="20"/>
          <w:u w:val="none"/>
          <w:vertAlign w:val="baseline"/>
        </w:rPr>
        <w:t xml:space="preserve"> , has booked the president's DC hotel for a holiday party that could direct more than $30,000 to Trump 's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signed a contract, a copy of which was obtained by The Washington Post, for a 'Family Holiday Party' in the hotel's Presidential Ballroom Dec. 8. The party will feature a buffet and four-hour open bar for about 200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is paying for the event himself and chose the venue only after other hotels, including the Willard and the Mayflower were booked, according to a Department of Justice official. The official said the purpose of Barr's party wasn't to curry favor with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holds the bash annually and it combines holiday festivities and a 'ceilidh,' a party featuring Irish or Scottish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ethics officials were consulted and they determined that ethics rules did not prohibit him from hosting his annual party at the Trump hotel,' said the official, who spoke on the condition of anonymity because the party is not a Justice Department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Deutsche Bank did acknowledge it has at least some of Trump 's tax returns, Capitol One said it did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enltrDeutsche Bank appears to have tax returns for President Trump. Capital One Financial does not. It's hardly surprising Deutsche Bank has some of Trump's tax returns. What's shocking to me is the bank was unwilling to answer this basic question until faced with a court order. </w:t>
      </w:r>
      <w:hyperlink r:id="rId10" w:history="1">
        <w:r>
          <w:rPr>
            <w:rFonts w:ascii="arial" w:eastAsia="arial" w:hAnsi="arial" w:cs="arial"/>
            <w:b w:val="0"/>
            <w:i/>
            <w:strike w:val="0"/>
            <w:noProof w:val="0"/>
            <w:color w:val="0077CC"/>
            <w:position w:val="0"/>
            <w:sz w:val="20"/>
            <w:u w:val="single"/>
            <w:vertAlign w:val="baseline"/>
          </w:rPr>
          <w:t>pic.twitter.com/XGIeUPAnn0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Susanne Craig (@susannecraig)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had resisted answering judges' questions about whether they possessed the returns and were given until this afternoon to address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Deutsche's acknowledgement will likely only escalate House Democrats' pressure on the bank to hand over the returns, but Trump is still fighting the lawmakers' subpoena to obtain his financial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are redacted in Deutsche Bank's letter about the tax returns it possesses, but it seems clear that the filing is referencing Trump  and his immediate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enltrDeutsche Bank has all but confirmed the bank is in possession of tax returns for President Trump and some of his immediate family. Names are redacted in the letter the bank just filed in response to Monday's court order, but it's clear who they are referring to. ?? </w:t>
      </w:r>
      <w:hyperlink r:id="rId10" w:history="1">
        <w:r>
          <w:rPr>
            <w:rFonts w:ascii="arial" w:eastAsia="arial" w:hAnsi="arial" w:cs="arial"/>
            <w:b w:val="0"/>
            <w:i/>
            <w:strike w:val="0"/>
            <w:noProof w:val="0"/>
            <w:color w:val="0077CC"/>
            <w:position w:val="0"/>
            <w:sz w:val="20"/>
            <w:u w:val="single"/>
            <w:vertAlign w:val="baseline"/>
          </w:rPr>
          <w:t>pic.twitter.com/iYAuNMlGcu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Susanne Craig (@susannecraig)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 April that Deutsche Bank had valuable financial information on Trump that House Democrats  have sought, including descriptions of the value of his assets and partial tax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filed a lawsuit to try to block House Democrats' subpoena of Deutsche and Capitol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Deutsche Bank and Capitol One have repeatedly refused to tell the court whether they had Trump 's tax returns, </w:t>
      </w:r>
      <w:hyperlink r:id="rId10" w:history="1">
        <w:r>
          <w:rPr>
            <w:rFonts w:ascii="arial" w:eastAsia="arial" w:hAnsi="arial" w:cs="arial"/>
            <w:b w:val="0"/>
            <w:i/>
            <w:strike w:val="0"/>
            <w:noProof w:val="0"/>
            <w:color w:val="0077CC"/>
            <w:position w:val="0"/>
            <w:sz w:val="20"/>
            <w:u w:val="single"/>
            <w:vertAlign w:val="baseline"/>
          </w:rPr>
          <w:t>claiming</w:t>
        </w:r>
      </w:hyperlink>
      <w:r>
        <w:rPr>
          <w:rFonts w:ascii="arial" w:eastAsia="arial" w:hAnsi="arial" w:cs="arial"/>
          <w:b w:val="0"/>
          <w:i w:val="0"/>
          <w:strike w:val="0"/>
          <w:noProof w:val="0"/>
          <w:color w:val="000000"/>
          <w:position w:val="0"/>
          <w:sz w:val="20"/>
          <w:u w:val="none"/>
          <w:vertAlign w:val="baseline"/>
        </w:rPr>
        <w:t xml:space="preserve"> that "contractual obligations" prevent them from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appellate court judge told a Deutsche lawyer last week, "Should we go to court and seek an order? I'm serious. We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banks were then given until today to reveal whether they had the tax returns, but it's unclear whether Capitol One has done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enltrDeutsche Bank and Capital One Financial have until Tuesday by 4 p.m. to tell the court if they are in possession of any of President Trump's tax returns. If they won't answer they need to explain in detail why. Here's today's court order ?? </w:t>
      </w:r>
      <w:hyperlink r:id="rId10" w:history="1">
        <w:r>
          <w:rPr>
            <w:rFonts w:ascii="arial" w:eastAsia="arial" w:hAnsi="arial" w:cs="arial"/>
            <w:b w:val="0"/>
            <w:i/>
            <w:strike w:val="0"/>
            <w:noProof w:val="0"/>
            <w:color w:val="0077CC"/>
            <w:position w:val="0"/>
            <w:sz w:val="20"/>
            <w:u w:val="single"/>
            <w:vertAlign w:val="baseline"/>
          </w:rPr>
          <w:t>pic.twitter.com/emc4xETzQL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Susanne Craig (@susannecraig) </w:t>
      </w:r>
      <w:hyperlink r:id="rId10" w:history="1">
        <w:r>
          <w:rPr>
            <w:rFonts w:ascii="arial" w:eastAsia="arial" w:hAnsi="arial" w:cs="arial"/>
            <w:b w:val="0"/>
            <w:i/>
            <w:strike w:val="0"/>
            <w:noProof w:val="0"/>
            <w:color w:val="0077CC"/>
            <w:position w:val="0"/>
            <w:sz w:val="20"/>
            <w:u w:val="single"/>
            <w:vertAlign w:val="baseline"/>
          </w:rPr>
          <w:t>August 26,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says it has some of Trump's tax returns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Bank, who has a longtime business relationship with Trump, acknowledged in court that it has at least some of the president's tax returns, which House Democrats  have sought ever since taking control of the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finance editor of the New York Times, which has </w:t>
      </w:r>
      <w:hyperlink r:id="rId10" w:history="1">
        <w:r>
          <w:rPr>
            <w:rFonts w:ascii="arial" w:eastAsia="arial" w:hAnsi="arial" w:cs="arial"/>
            <w:b w:val="0"/>
            <w:i/>
            <w:strike w:val="0"/>
            <w:noProof w:val="0"/>
            <w:color w:val="0077CC"/>
            <w:position w:val="0"/>
            <w:sz w:val="20"/>
            <w:u w:val="single"/>
            <w:vertAlign w:val="baseline"/>
          </w:rPr>
          <w:t>reported extensively</w:t>
        </w:r>
      </w:hyperlink>
      <w:r>
        <w:rPr>
          <w:rFonts w:ascii="arial" w:eastAsia="arial" w:hAnsi="arial" w:cs="arial"/>
          <w:b w:val="0"/>
          <w:i w:val="0"/>
          <w:strike w:val="0"/>
          <w:noProof w:val="0"/>
          <w:color w:val="000000"/>
          <w:position w:val="0"/>
          <w:sz w:val="20"/>
          <w:u w:val="none"/>
          <w:vertAlign w:val="baseline"/>
        </w:rPr>
        <w:t xml:space="preserve"> on Trump's relationship with Deutsche, said the bank should have partial returns going back several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w:t>
      </w:r>
      <w:hyperlink r:id="rId10" w:history="1">
        <w:r>
          <w:rPr>
            <w:rFonts w:ascii="arial" w:eastAsia="arial" w:hAnsi="arial" w:cs="arial"/>
            <w:b w:val="0"/>
            <w:i/>
            <w:strike w:val="0"/>
            <w:noProof w:val="0"/>
            <w:color w:val="0077CC"/>
            <w:position w:val="0"/>
            <w:sz w:val="20"/>
            <w:u w:val="single"/>
            <w:vertAlign w:val="baseline"/>
          </w:rPr>
          <w:t>@DeutscheBank</w:t>
        </w:r>
      </w:hyperlink>
      <w:r>
        <w:rPr>
          <w:rFonts w:ascii="arial" w:eastAsia="arial" w:hAnsi="arial" w:cs="arial"/>
          <w:b w:val="0"/>
          <w:i w:val="0"/>
          <w:strike w:val="0"/>
          <w:noProof w:val="0"/>
          <w:color w:val="000000"/>
          <w:position w:val="0"/>
          <w:sz w:val="20"/>
          <w:u w:val="none"/>
          <w:vertAlign w:val="baseline"/>
        </w:rPr>
        <w:t xml:space="preserve"> just informed court that it has at least some of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tax returns. My understanding from sources inside the bank is that the bank has at least the first few pages of several years worth of the returns.            </w:t>
      </w:r>
      <w:hyperlink r:id="rId10" w:history="1">
        <w:r>
          <w:rPr>
            <w:rFonts w:ascii="arial" w:eastAsia="arial" w:hAnsi="arial" w:cs="arial"/>
            <w:b w:val="0"/>
            <w:i/>
            <w:strike w:val="0"/>
            <w:noProof w:val="0"/>
            <w:color w:val="0077CC"/>
            <w:position w:val="0"/>
            <w:sz w:val="20"/>
            <w:u w:val="single"/>
            <w:vertAlign w:val="baseline"/>
          </w:rPr>
          <w:t>pic.twitter.com/LEtXAyxlxD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Enrich (@davidenrich)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the network that is hosting the next Democratic debate, is aware of two more qualifying polls being released tomorrow before the Democratic National Committee 's deadline, 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billionaire activist  </w:t>
      </w:r>
      <w:hyperlink r:id="rId10" w:history="1">
        <w:r>
          <w:rPr>
            <w:rFonts w:ascii="arial" w:eastAsia="arial" w:hAnsi="arial" w:cs="arial"/>
            <w:b w:val="0"/>
            <w:i/>
            <w:strike w:val="0"/>
            <w:noProof w:val="0"/>
            <w:color w:val="0077CC"/>
            <w:position w:val="0"/>
            <w:sz w:val="20"/>
            <w:u w:val="single"/>
            <w:vertAlign w:val="baseline"/>
          </w:rPr>
          <w:t>Tom Steyer</w:t>
        </w:r>
      </w:hyperlink>
      <w:r>
        <w:rPr>
          <w:rFonts w:ascii="arial" w:eastAsia="arial" w:hAnsi="arial" w:cs="arial"/>
          <w:b w:val="0"/>
          <w:i w:val="0"/>
          <w:strike w:val="0"/>
          <w:noProof w:val="0"/>
          <w:color w:val="000000"/>
          <w:position w:val="0"/>
          <w:sz w:val="20"/>
          <w:u w:val="none"/>
          <w:vertAlign w:val="baseline"/>
        </w:rPr>
        <w:t>,  who remains one poll short of making the debate stage, will have two final chances to qualify.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also welcome news for  </w:t>
      </w:r>
      <w:hyperlink r:id="rId10" w:history="1">
        <w:r>
          <w:rPr>
            <w:rFonts w:ascii="arial" w:eastAsia="arial" w:hAnsi="arial" w:cs="arial"/>
            <w:b w:val="0"/>
            <w:i/>
            <w:strike w:val="0"/>
            <w:noProof w:val="0"/>
            <w:color w:val="0077CC"/>
            <w:position w:val="0"/>
            <w:sz w:val="20"/>
            <w:u w:val="single"/>
            <w:vertAlign w:val="baseline"/>
          </w:rPr>
          <w:t>Tulsi Gabbard</w:t>
        </w:r>
      </w:hyperlink>
      <w:r>
        <w:rPr>
          <w:rFonts w:ascii="arial" w:eastAsia="arial" w:hAnsi="arial" w:cs="arial"/>
          <w:b w:val="0"/>
          <w:i w:val="0"/>
          <w:strike w:val="0"/>
          <w:noProof w:val="0"/>
          <w:color w:val="000000"/>
          <w:position w:val="0"/>
          <w:sz w:val="20"/>
          <w:u w:val="none"/>
          <w:vertAlign w:val="baseline"/>
        </w:rPr>
        <w:t xml:space="preserve"> , the Hawaii congresswoman who needs two more qualifying polls to participate. But Gabbard would need to register at two percent or more in both polls, which seems unlikely given other recent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or both of them qualifies, ABC will be forced to split the debate into two nights, Sept. 12 and 13. If only the current 10 candidates qualify, the debate will be held on one night, Sept.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top-polling candidates, not to mention ABC, are hoping the debate remains a one-night event. "Continuing to assign candidates by random draw for the fall debates makes no sense and is a disservice to primary voters," a Democratic campaign aide told CNN. "They want to see Biden-Warren-Sanders-Harris-Buttigieg. They've been the consistent top tier for months now. Why keep pushing that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pulling money from disaster fund for immigrant detention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pulling hundreds of millions of dollars from the Homeland Security Department, including FEMA's Disaster Relief Fund, to pay for immigrant detention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as Puerto Rico, still recovering from Hurricane Maria, braces for the arrival of </w:t>
      </w:r>
      <w:hyperlink r:id="rId10" w:history="1">
        <w:r>
          <w:rPr>
            <w:rFonts w:ascii="arial" w:eastAsia="arial" w:hAnsi="arial" w:cs="arial"/>
            <w:b w:val="0"/>
            <w:i/>
            <w:strike w:val="0"/>
            <w:noProof w:val="0"/>
            <w:color w:val="0077CC"/>
            <w:position w:val="0"/>
            <w:sz w:val="20"/>
            <w:u w:val="single"/>
            <w:vertAlign w:val="baseline"/>
          </w:rPr>
          <w:t>Tropical Storm Dorian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fund temporary locations for court hearings for asylum-seekers along the southern border, ICE would gain $155 million, all from FEMA's Disaster Relief Fund, according to the letter from Rep. Lucille Roybal-Allard, D-Calif., which was seen by NBC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allocations were sent to Congress as a notification rather than a request, because the administration believes it has the authority to repurpose these funds after Congress did not pass more funding for ICE detention beds as part of an emergency funding bill for the southwest border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the Department of Homeland Security will lose $116 million previously allocated for Coast Guard operations, aviation security and other components in order to fund nearly 6,800 more beds for immigrant detainees, the officials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appeared to complain about Puerto Rico needing disaster aid in a tweet earlier today, which </w:t>
      </w:r>
      <w:hyperlink r:id="rId10" w:history="1">
        <w:r>
          <w:rPr>
            <w:rFonts w:ascii="arial" w:eastAsia="arial" w:hAnsi="arial" w:cs="arial"/>
            <w:b w:val="0"/>
            <w:i/>
            <w:strike w:val="0"/>
            <w:noProof w:val="0"/>
            <w:color w:val="0077CC"/>
            <w:position w:val="0"/>
            <w:sz w:val="20"/>
            <w:u w:val="single"/>
            <w:vertAlign w:val="baseline"/>
          </w:rPr>
          <w:t>misstated</w:t>
        </w:r>
      </w:hyperlink>
      <w:r>
        <w:rPr>
          <w:rFonts w:ascii="arial" w:eastAsia="arial" w:hAnsi="arial" w:cs="arial"/>
          <w:b w:val="0"/>
          <w:i w:val="0"/>
          <w:strike w:val="0"/>
          <w:noProof w:val="0"/>
          <w:color w:val="000000"/>
          <w:position w:val="0"/>
          <w:sz w:val="20"/>
          <w:u w:val="none"/>
          <w:vertAlign w:val="baseline"/>
        </w:rPr>
        <w:t xml:space="preserve"> the amount of funding the island has received. He has also reportedly            </w:t>
      </w:r>
      <w:hyperlink r:id="rId10" w:history="1">
        <w:r>
          <w:rPr>
            <w:rFonts w:ascii="arial" w:eastAsia="arial" w:hAnsi="arial" w:cs="arial"/>
            <w:b w:val="0"/>
            <w:i/>
            <w:strike w:val="0"/>
            <w:noProof w:val="0"/>
            <w:color w:val="0077CC"/>
            <w:position w:val="0"/>
            <w:sz w:val="20"/>
            <w:u w:val="single"/>
            <w:vertAlign w:val="baseline"/>
          </w:rPr>
          <w:t>complained</w:t>
        </w:r>
      </w:hyperlink>
      <w:r>
        <w:rPr>
          <w:rFonts w:ascii="arial" w:eastAsia="arial" w:hAnsi="arial" w:cs="arial"/>
          <w:b w:val="0"/>
          <w:i w:val="0"/>
          <w:strike w:val="0"/>
          <w:noProof w:val="0"/>
          <w:color w:val="000000"/>
          <w:position w:val="0"/>
          <w:sz w:val="20"/>
          <w:u w:val="none"/>
          <w:vertAlign w:val="baseline"/>
        </w:rPr>
        <w:t xml:space="preserve"> about alleged mismanagement by Puerto Rican officials, even though his own administration was criticized for its handling of Hurricane Maria.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enltrWow! Yet another big storm heading to Puerto Rico. Will it ever end? Congress approved 92 Billion Dollars for Puerto Rico last year, an all time record of its kind for "anywhere."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took a victory lap on Twitter after a federal judge </w:t>
      </w:r>
      <w:hyperlink r:id="rId10" w:history="1">
        <w:r>
          <w:rPr>
            <w:rFonts w:ascii="arial" w:eastAsia="arial" w:hAnsi="arial" w:cs="arial"/>
            <w:b w:val="0"/>
            <w:i/>
            <w:strike w:val="0"/>
            <w:noProof w:val="0"/>
            <w:color w:val="0077CC"/>
            <w:position w:val="0"/>
            <w:sz w:val="20"/>
            <w:u w:val="single"/>
            <w:vertAlign w:val="baseline"/>
          </w:rPr>
          <w:t>temporarily blocked</w:t>
        </w:r>
      </w:hyperlink>
      <w:r>
        <w:rPr>
          <w:rFonts w:ascii="arial" w:eastAsia="arial" w:hAnsi="arial" w:cs="arial"/>
          <w:b w:val="0"/>
          <w:i w:val="0"/>
          <w:strike w:val="0"/>
          <w:noProof w:val="0"/>
          <w:color w:val="000000"/>
          <w:position w:val="0"/>
          <w:sz w:val="20"/>
          <w:u w:val="none"/>
          <w:vertAlign w:val="baseline"/>
        </w:rPr>
        <w:t xml:space="preserve"> Missouri's eight-week abortion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those keeping track at home: Alabama: FILED ?? Georgia: FILED ?? Missouri: BLOCKED ??? Arkansas: BLOCKED ??? Kentucky: BLOCKED ??? Ohio: BLOCKED ??? Utah: BLOCKED ??? Abortion is a constitutional right. </w:t>
      </w:r>
      <w:hyperlink r:id="rId10" w:history="1">
        <w:r>
          <w:rPr>
            <w:rFonts w:ascii="arial" w:eastAsia="arial" w:hAnsi="arial" w:cs="arial"/>
            <w:b w:val="0"/>
            <w:i/>
            <w:strike w:val="0"/>
            <w:noProof w:val="0"/>
            <w:color w:val="0077CC"/>
            <w:position w:val="0"/>
            <w:sz w:val="20"/>
            <w:u w:val="single"/>
            <w:vertAlign w:val="baseline"/>
          </w:rPr>
          <w:t>#StopTheBans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ACLU (@ACLU)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was supposed to go into effect tomorrow, but US district judge Howard Sachs ruled to temporarily block the legislation over concerns about the intent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federal courts should generally be very cautious before delaying the effect of state laws, the sense of caution may be mitigated when the legislation seems designed, as here,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supreme court decisions," the judge wrote in 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hostility to, and refusal to comply with, the supreme court's abortion jurisprudence is most obviously demonstrated in the attempt to push 'viability' protection downward in various weekly stages to eight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Times columnist Bret Stephens  has quit Twitter after getting into a spat with a critic regarding his newsroom's </w:t>
      </w:r>
      <w:hyperlink r:id="rId10" w:history="1">
        <w:r>
          <w:rPr>
            <w:rFonts w:ascii="arial" w:eastAsia="arial" w:hAnsi="arial" w:cs="arial"/>
            <w:b w:val="0"/>
            <w:i/>
            <w:strike w:val="0"/>
            <w:noProof w:val="0"/>
            <w:color w:val="0077CC"/>
            <w:position w:val="0"/>
            <w:sz w:val="20"/>
            <w:u w:val="single"/>
            <w:vertAlign w:val="baseline"/>
          </w:rPr>
          <w:t>bed bug infestation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bedbugs are a metaphor. The bedbugs are Bret Stephens. </w:t>
      </w:r>
      <w:hyperlink r:id="rId10" w:history="1">
        <w:r>
          <w:rPr>
            <w:rFonts w:ascii="arial" w:eastAsia="arial" w:hAnsi="arial" w:cs="arial"/>
            <w:b w:val="0"/>
            <w:i/>
            <w:strike w:val="0"/>
            <w:noProof w:val="0"/>
            <w:color w:val="0077CC"/>
            <w:position w:val="0"/>
            <w:sz w:val="20"/>
            <w:u w:val="single"/>
            <w:vertAlign w:val="baseline"/>
          </w:rPr>
          <w:t>https://t.co/k4qo6QzIBW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davekarpf (@davekarpf) </w:t>
      </w:r>
      <w:hyperlink r:id="rId10" w:history="1">
        <w:r>
          <w:rPr>
            <w:rFonts w:ascii="arial" w:eastAsia="arial" w:hAnsi="arial" w:cs="arial"/>
            <w:b w:val="0"/>
            <w:i/>
            <w:strike w:val="0"/>
            <w:noProof w:val="0"/>
            <w:color w:val="0077CC"/>
            <w:position w:val="0"/>
            <w:sz w:val="20"/>
            <w:u w:val="single"/>
            <w:vertAlign w:val="baseline"/>
          </w:rPr>
          <w:t>August 26,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Luke O'Neil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Riffing on the newspaper's predicament, David Karpf, an associate professor of media and public affairs at George Washington University, poked fun at Stephens on Twitter on Monday evening. The post received nine likes and zero retweets.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followed was as close to the perfect </w:t>
      </w:r>
      <w:hyperlink r:id="rId10" w:history="1">
        <w:r>
          <w:rPr>
            <w:rFonts w:ascii="arial" w:eastAsia="arial" w:hAnsi="arial" w:cs="arial"/>
            <w:b w:val="0"/>
            <w:i/>
            <w:strike w:val="0"/>
            <w:noProof w:val="0"/>
            <w:color w:val="0077CC"/>
            <w:position w:val="0"/>
            <w:sz w:val="20"/>
            <w:u w:val="single"/>
            <w:vertAlign w:val="baseline"/>
          </w:rPr>
          <w:t>Streisand effect</w:t>
        </w:r>
      </w:hyperlink>
      <w:r>
        <w:rPr>
          <w:rFonts w:ascii="arial" w:eastAsia="arial" w:hAnsi="arial" w:cs="arial"/>
          <w:b w:val="0"/>
          <w:i w:val="0"/>
          <w:strike w:val="0"/>
          <w:noProof w:val="0"/>
          <w:color w:val="000000"/>
          <w:position w:val="0"/>
          <w:sz w:val="20"/>
          <w:u w:val="none"/>
          <w:vertAlign w:val="baseline"/>
        </w:rPr>
        <w:t xml:space="preserve"> as one could imagine. Stephens, who was not tagged in the original post, emailed Karpf, and copied in the provost of the university, in an apparent attempt to get Karpf in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went viral.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Karpf shared news of the scolding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in a post that has now been retweeted 7,500 times and liked 48,500 (and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wrote: 'I'm often amazed about the things supposedly decent people are prepared to say about other people - people they've never met - on Twitter. I think you've set a new standard. I would welcome the opportunity for you to come to my home, meet my wife and kids, talk to us for a few minutes, and then call me a 'bedbug' to my face. That would take some genuine courage and intellectual integrity on your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Stephens announced he was leaving Twitter. 'Time to do what I long ago promised to do. Twitter is a sewer. It brings out the worst in humanity. I sincerely apologize for any part I've played in making it worse, and to anyone I've ever hurt. Thanks to all my followers, but I'm deactivating this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candidates who have not yet made the September debate stage will have at least one more chance to secure another qualifying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Quinnipiac University plans to release another national poll on the Democratic primary tomorrow, a CNN reporter shared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@QuinnipiacPoll</w:t>
        </w:r>
      </w:hyperlink>
      <w:r>
        <w:rPr>
          <w:rFonts w:ascii="arial" w:eastAsia="arial" w:hAnsi="arial" w:cs="arial"/>
          <w:b w:val="0"/>
          <w:i w:val="0"/>
          <w:strike w:val="0"/>
          <w:noProof w:val="0"/>
          <w:color w:val="000000"/>
          <w:position w:val="0"/>
          <w:sz w:val="20"/>
          <w:u w:val="none"/>
          <w:vertAlign w:val="baseline"/>
        </w:rPr>
        <w:t xml:space="preserve"> says it will release a national 2020 Democratic poll tomorrow at 8 am, which is likely the final chance for Democratic candidates to make the DNC debate criteria.            </w:t>
      </w:r>
      <w:hyperlink r:id="rId10" w:history="1">
        <w:r>
          <w:rPr>
            <w:rFonts w:ascii="arial" w:eastAsia="arial" w:hAnsi="arial" w:cs="arial"/>
            <w:b w:val="0"/>
            <w:i/>
            <w:strike w:val="0"/>
            <w:noProof w:val="0"/>
            <w:color w:val="0077CC"/>
            <w:position w:val="0"/>
            <w:sz w:val="20"/>
            <w:u w:val="single"/>
            <w:vertAlign w:val="baseline"/>
          </w:rPr>
          <w:t>@TomSteyer</w:t>
        </w:r>
      </w:hyperlink>
      <w:r>
        <w:rPr>
          <w:rFonts w:ascii="arial" w:eastAsia="arial" w:hAnsi="arial" w:cs="arial"/>
          <w:b w:val="0"/>
          <w:i w:val="0"/>
          <w:strike w:val="0"/>
          <w:noProof w:val="0"/>
          <w:color w:val="000000"/>
          <w:position w:val="0"/>
          <w:sz w:val="20"/>
          <w:u w:val="none"/>
          <w:vertAlign w:val="baseline"/>
        </w:rPr>
        <w:t xml:space="preserve"> needs one more poll to make the cut. Will this be it? Others need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Zeleny (@jeffzeleny)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 activist  </w:t>
      </w:r>
      <w:hyperlink r:id="rId10" w:history="1">
        <w:r>
          <w:rPr>
            <w:rFonts w:ascii="arial" w:eastAsia="arial" w:hAnsi="arial" w:cs="arial"/>
            <w:b w:val="0"/>
            <w:i/>
            <w:strike w:val="0"/>
            <w:noProof w:val="0"/>
            <w:color w:val="0077CC"/>
            <w:position w:val="0"/>
            <w:sz w:val="20"/>
            <w:u w:val="single"/>
            <w:vertAlign w:val="baseline"/>
          </w:rPr>
          <w:t>Tom Steyer</w:t>
        </w:r>
      </w:hyperlink>
      <w:r>
        <w:rPr>
          <w:rFonts w:ascii="arial" w:eastAsia="arial" w:hAnsi="arial" w:cs="arial"/>
          <w:b w:val="0"/>
          <w:i w:val="0"/>
          <w:strike w:val="0"/>
          <w:noProof w:val="0"/>
          <w:color w:val="000000"/>
          <w:position w:val="0"/>
          <w:sz w:val="20"/>
          <w:u w:val="none"/>
          <w:vertAlign w:val="baseline"/>
        </w:rPr>
        <w:t xml:space="preserve">  only needs one more poll to qualify, but if this is indeed the last poll before tomorrow's qualification deadline, it means all the other dozen or so candidates who have not made the stage are officially out of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demand investigation into 2008 Epstein plea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House Democrats  have signed on to a letter demanding an investigation into the sweetheart plea deal that the late financier and alleged sex-trafficker Jeffrey Epstein  secured in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enltrEpstein's victims deserve justice &amp; the public needs to know why a prolific child molester got a slap on the wrist instead of a long prison sentence. Today, we're requesting a Congressional investigation into </w:t>
      </w:r>
      <w:hyperlink r:id="rId10" w:history="1">
        <w:r>
          <w:rPr>
            <w:rFonts w:ascii="arial" w:eastAsia="arial" w:hAnsi="arial" w:cs="arial"/>
            <w:b w:val="0"/>
            <w:i/>
            <w:strike w:val="0"/>
            <w:noProof w:val="0"/>
            <w:color w:val="0077CC"/>
            <w:position w:val="0"/>
            <w:sz w:val="20"/>
            <w:u w:val="single"/>
            <w:vertAlign w:val="baseline"/>
          </w:rPr>
          <w:t>#Epstein</w:t>
        </w:r>
      </w:hyperlink>
      <w:r>
        <w:rPr>
          <w:rFonts w:ascii="arial" w:eastAsia="arial" w:hAnsi="arial" w:cs="arial"/>
          <w:b w:val="0"/>
          <w:i w:val="0"/>
          <w:strike w:val="0"/>
          <w:noProof w:val="0"/>
          <w:color w:val="000000"/>
          <w:position w:val="0"/>
          <w:sz w:val="20"/>
          <w:u w:val="none"/>
          <w:vertAlign w:val="baseline"/>
        </w:rPr>
        <w:t xml:space="preserve"> 's 2008 sweetheart plea deal &amp; recent suicide.            </w:t>
      </w:r>
      <w:hyperlink r:id="rId10" w:history="1">
        <w:r>
          <w:rPr>
            <w:rFonts w:ascii="arial" w:eastAsia="arial" w:hAnsi="arial" w:cs="arial"/>
            <w:b w:val="0"/>
            <w:i/>
            <w:strike w:val="0"/>
            <w:noProof w:val="0"/>
            <w:color w:val="0077CC"/>
            <w:position w:val="0"/>
            <w:sz w:val="20"/>
            <w:u w:val="single"/>
            <w:vertAlign w:val="baseline"/>
          </w:rPr>
          <w:t>pic.twitter.com/7RrKmUUdWl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Lois Frankel (@RepLoisFrankel)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cannot undo the damage Epstein has caused the victims of his abuse, the survivors of Epstein's exploitation and manipulation deserve a forum to be heard and both they and the public deserve transparency and answers to unresolved questions," reads </w:t>
      </w:r>
      <w:hyperlink r:id="rId10" w:history="1">
        <w:r>
          <w:rPr>
            <w:rFonts w:ascii="arial" w:eastAsia="arial" w:hAnsi="arial" w:cs="arial"/>
            <w:b w:val="0"/>
            <w:i/>
            <w:strike w:val="0"/>
            <w:noProof w:val="0"/>
            <w:color w:val="0077CC"/>
            <w:position w:val="0"/>
            <w:sz w:val="20"/>
            <w:u w:val="single"/>
            <w:vertAlign w:val="baseline"/>
          </w:rPr>
          <w:t>the letter</w:t>
        </w:r>
      </w:hyperlink>
      <w:r>
        <w:rPr>
          <w:rFonts w:ascii="arial" w:eastAsia="arial" w:hAnsi="arial" w:cs="arial"/>
          <w:b w:val="0"/>
          <w:i w:val="0"/>
          <w:strike w:val="0"/>
          <w:noProof w:val="0"/>
          <w:color w:val="000000"/>
          <w:position w:val="0"/>
          <w:sz w:val="20"/>
          <w:u w:val="none"/>
          <w:vertAlign w:val="baseline"/>
        </w:rPr>
        <w:t>, which was signed by 45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and law enforcement officials involved [should] be required to explain under oath the highly unusual treatment afforded to Jeffrey Epstein," they add.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former labor secretary,  </w:t>
      </w:r>
      <w:hyperlink r:id="rId10" w:history="1">
        <w:r>
          <w:rPr>
            <w:rFonts w:ascii="arial" w:eastAsia="arial" w:hAnsi="arial" w:cs="arial"/>
            <w:b w:val="0"/>
            <w:i/>
            <w:strike w:val="0"/>
            <w:noProof w:val="0"/>
            <w:color w:val="0077CC"/>
            <w:position w:val="0"/>
            <w:sz w:val="20"/>
            <w:u w:val="single"/>
            <w:vertAlign w:val="baseline"/>
          </w:rPr>
          <w:t>Alexander Acosta</w:t>
        </w:r>
      </w:hyperlink>
      <w:r>
        <w:rPr>
          <w:rFonts w:ascii="arial" w:eastAsia="arial" w:hAnsi="arial" w:cs="arial"/>
          <w:b w:val="0"/>
          <w:i w:val="0"/>
          <w:strike w:val="0"/>
          <w:noProof w:val="0"/>
          <w:color w:val="000000"/>
          <w:position w:val="0"/>
          <w:sz w:val="20"/>
          <w:u w:val="none"/>
          <w:vertAlign w:val="baseline"/>
        </w:rPr>
        <w:t xml:space="preserve"> , resigned last month amid backlash over his role in the plea deal. Acosta was serving as the US attorney in Miami when Epstein secured a non-prosecution agreement despite dozens of abuse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hyperlink r:id="rId10" w:history="1">
        <w:r>
          <w:rPr>
            <w:rFonts w:ascii="arial" w:eastAsia="arial" w:hAnsi="arial" w:cs="arial"/>
            <w:b w:val="0"/>
            <w:i/>
            <w:strike w:val="0"/>
            <w:noProof w:val="0"/>
            <w:color w:val="0077CC"/>
            <w:position w:val="0"/>
            <w:sz w:val="20"/>
            <w:u w:val="single"/>
            <w:vertAlign w:val="baseline"/>
          </w:rPr>
          <w:t>today's court hearing</w:t>
        </w:r>
      </w:hyperlink>
      <w:r>
        <w:rPr>
          <w:rFonts w:ascii="arial" w:eastAsia="arial" w:hAnsi="arial" w:cs="arial"/>
          <w:b w:val="0"/>
          <w:i w:val="0"/>
          <w:strike w:val="0"/>
          <w:noProof w:val="0"/>
          <w:color w:val="000000"/>
          <w:position w:val="0"/>
          <w:sz w:val="20"/>
          <w:u w:val="none"/>
          <w:vertAlign w:val="baseline"/>
        </w:rPr>
        <w:t>, the women who have accused Jeffrey Epstein  of sexual misconduct recounted in excruciating detail how the late financier allegedly abused them when they were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Epstein sexually abused me for many years, robbing me of my innocence and mental health," said accuser Courtney Wild. She continued: "Jeffrey Epstein robbed myself and all the other victims of our day in court to confront him one by one, and for that, he is a coward."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women echoed Wild's grief that Epstein's suicide had robbed them of the chance to see justice served.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angry that he's not alive anymore to have to pay the price for his actions," said a woman who chose to remain anonymous. She recounted how Epstein allegedly assaulted her after she moved to New York to model as a teenager.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victim of Jeffey Epstein and Ghislaine Maxwell's s international sex trafficking ring," said accuser Sarah Ransome. She urged prosecutors, "Please, please, finish what you have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temporarily blocks Missouri abortion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temporarily </w:t>
      </w:r>
      <w:hyperlink r:id="rId10" w:history="1">
        <w:r>
          <w:rPr>
            <w:rFonts w:ascii="arial" w:eastAsia="arial" w:hAnsi="arial" w:cs="arial"/>
            <w:b w:val="0"/>
            <w:i/>
            <w:strike w:val="0"/>
            <w:noProof w:val="0"/>
            <w:color w:val="0077CC"/>
            <w:position w:val="0"/>
            <w:sz w:val="20"/>
            <w:u w:val="single"/>
            <w:vertAlign w:val="baseline"/>
          </w:rPr>
          <w:t>blocked</w:t>
        </w:r>
      </w:hyperlink>
      <w:r>
        <w:rPr>
          <w:rFonts w:ascii="arial" w:eastAsia="arial" w:hAnsi="arial" w:cs="arial"/>
          <w:b w:val="0"/>
          <w:i w:val="0"/>
          <w:strike w:val="0"/>
          <w:noProof w:val="0"/>
          <w:color w:val="000000"/>
          <w:position w:val="0"/>
          <w:sz w:val="20"/>
          <w:u w:val="none"/>
          <w:vertAlign w:val="baseline"/>
        </w:rPr>
        <w:t xml:space="preserve"> Missouri's abortion ban, which would have barred doctors from performing the procedure at or after eight weeks of pregnancy.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which was </w:t>
      </w:r>
      <w:hyperlink r:id="rId10" w:history="1">
        <w:r>
          <w:rPr>
            <w:rFonts w:ascii="arial" w:eastAsia="arial" w:hAnsi="arial" w:cs="arial"/>
            <w:b w:val="0"/>
            <w:i/>
            <w:strike w:val="0"/>
            <w:noProof w:val="0"/>
            <w:color w:val="0077CC"/>
            <w:position w:val="0"/>
            <w:sz w:val="20"/>
            <w:u w:val="single"/>
            <w:vertAlign w:val="baseline"/>
          </w:rPr>
          <w:t>approved</w:t>
        </w:r>
      </w:hyperlink>
      <w:r>
        <w:rPr>
          <w:rFonts w:ascii="arial" w:eastAsia="arial" w:hAnsi="arial" w:cs="arial"/>
          <w:b w:val="0"/>
          <w:i w:val="0"/>
          <w:strike w:val="0"/>
          <w:noProof w:val="0"/>
          <w:color w:val="000000"/>
          <w:position w:val="0"/>
          <w:sz w:val="20"/>
          <w:u w:val="none"/>
          <w:vertAlign w:val="baseline"/>
        </w:rPr>
        <w:t xml:space="preserve"> by Missouri's Republican-controlled legislature back in May, was set to go into effect tomorrow. But U.S. District Judge Howard Sachs decided to block the ban as a legal challenge against it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Planned Parenthood and the ACLU have argued in court that the law goes against the landmark abortion ruling Roe v. Wade, and similar laws in North Dakota and Iowa have previously been struck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Missouri law is part of a series of abortion bans passed across the US South and Midwest in recent months, which have sparked fierce backlash among reproductive rights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130 artists have now partnered with Planned Parenthood's </w:t>
      </w:r>
      <w:hyperlink r:id="rId10" w:history="1">
        <w:r>
          <w:rPr>
            <w:rFonts w:ascii="arial" w:eastAsia="arial" w:hAnsi="arial" w:cs="arial"/>
            <w:b w:val="0"/>
            <w:i/>
            <w:strike w:val="0"/>
            <w:noProof w:val="0"/>
            <w:color w:val="0077CC"/>
            <w:position w:val="0"/>
            <w:sz w:val="20"/>
            <w:u w:val="single"/>
            <w:vertAlign w:val="baseline"/>
          </w:rPr>
          <w:t>"Bans Off My Body"</w:t>
        </w:r>
      </w:hyperlink>
      <w:r>
        <w:rPr>
          <w:rFonts w:ascii="arial" w:eastAsia="arial" w:hAnsi="arial" w:cs="arial"/>
          <w:b w:val="0"/>
          <w:i w:val="0"/>
          <w:strike w:val="0"/>
          <w:noProof w:val="0"/>
          <w:color w:val="000000"/>
          <w:position w:val="0"/>
          <w:sz w:val="20"/>
          <w:u w:val="none"/>
          <w:vertAlign w:val="baseline"/>
        </w:rPr>
        <w:t xml:space="preserve"> campaign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Accusers call Jeffrey Epstein a coward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financier </w:t>
      </w:r>
      <w:hyperlink r:id="rId10" w:history="1">
        <w:r>
          <w:rPr>
            <w:rFonts w:ascii="arial" w:eastAsia="arial" w:hAnsi="arial" w:cs="arial"/>
            <w:b w:val="0"/>
            <w:i/>
            <w:strike w:val="0"/>
            <w:noProof w:val="0"/>
            <w:color w:val="0077CC"/>
            <w:position w:val="0"/>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was called a coward and a "depraved human being" in a New York courtroom on Tuesday by women who accused him of sexually abusing them as teens, Victoria Bekiempis writes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expecting their day in court to be as part of the criminal prosecution and trial of Epstein after his arrest in July. But while in life they allege he robbed them of their innocence, with his suicide in a New York jail earlier this month, he robbed them of their chance to confront him in court in 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at a </w:t>
      </w:r>
      <w:hyperlink r:id="rId10" w:history="1">
        <w:r>
          <w:rPr>
            <w:rFonts w:ascii="arial" w:eastAsia="arial" w:hAnsi="arial" w:cs="arial"/>
            <w:b w:val="0"/>
            <w:i/>
            <w:strike w:val="0"/>
            <w:noProof w:val="0"/>
            <w:color w:val="0077CC"/>
            <w:position w:val="0"/>
            <w:sz w:val="20"/>
            <w:u w:val="single"/>
            <w:vertAlign w:val="baseline"/>
          </w:rPr>
          <w:t>special hearing</w:t>
        </w:r>
      </w:hyperlink>
      <w:r>
        <w:rPr>
          <w:rFonts w:ascii="arial" w:eastAsia="arial" w:hAnsi="arial" w:cs="arial"/>
          <w:b w:val="0"/>
          <w:i w:val="0"/>
          <w:strike w:val="0"/>
          <w:noProof w:val="0"/>
          <w:color w:val="000000"/>
          <w:position w:val="0"/>
          <w:sz w:val="20"/>
          <w:u w:val="none"/>
          <w:vertAlign w:val="baseline"/>
        </w:rPr>
        <w:t xml:space="preserve"> in Manhattan, alleged victims of the disgraced and now deceased financier, whose political and royal connections going back years have come under fresh scrutiny since his arrest in New York, were able to give voice to their anguish.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will be live on the Guardian website shortly and we'll link to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victims of Jeffrey Epstein arriving at court in New York today, including Annie Farmer, second right, and Virginia Giuffre, second left, with lawyer David Boies, center. Photograph: Bloomberg/Bloomberg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Deforestation of the Brazilian Amazon has hit a record for the month of August, a trend that many in the country blame on the policies of President  </w:t>
      </w:r>
      <w:hyperlink r:id="rId10"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w:t>
      </w:r>
      <w:hyperlink r:id="rId10" w:history="1">
        <w:r>
          <w:rPr>
            <w:rFonts w:ascii="arial" w:eastAsia="arial" w:hAnsi="arial" w:cs="arial"/>
            <w:b w:val="0"/>
            <w:i/>
            <w:strike w:val="0"/>
            <w:noProof w:val="0"/>
            <w:color w:val="0077CC"/>
            <w:position w:val="0"/>
            <w:sz w:val="20"/>
            <w:u w:val="single"/>
            <w:vertAlign w:val="baseline"/>
          </w:rPr>
          <w:t>Jonathan Watts</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biggest terrestrial carbon sink lost 1,114.8 sq km (430 sq miles) - equivalent to the area of Hong Kong - in the first 26 days of this month, </w:t>
      </w:r>
      <w:hyperlink r:id="rId10" w:history="1">
        <w:r>
          <w:rPr>
            <w:rFonts w:ascii="arial" w:eastAsia="arial" w:hAnsi="arial" w:cs="arial"/>
            <w:b w:val="0"/>
            <w:i/>
            <w:strike w:val="0"/>
            <w:noProof w:val="0"/>
            <w:color w:val="0077CC"/>
            <w:position w:val="0"/>
            <w:sz w:val="20"/>
            <w:u w:val="single"/>
            <w:vertAlign w:val="baseline"/>
          </w:rPr>
          <w:t>according to preliminary data</w:t>
        </w:r>
      </w:hyperlink>
      <w:r>
        <w:rPr>
          <w:rFonts w:ascii="arial" w:eastAsia="arial" w:hAnsi="arial" w:cs="arial"/>
          <w:b w:val="0"/>
          <w:i w:val="0"/>
          <w:strike w:val="0"/>
          <w:noProof w:val="0"/>
          <w:color w:val="000000"/>
          <w:position w:val="0"/>
          <w:sz w:val="20"/>
          <w:u w:val="none"/>
          <w:vertAlign w:val="baseline"/>
        </w:rPr>
        <w:t xml:space="preserve"> from the government's satellite monitoring agency. The data            </w:t>
      </w:r>
      <w:hyperlink r:id="rId10" w:history="1">
        <w:r>
          <w:rPr>
            <w:rFonts w:ascii="arial" w:eastAsia="arial" w:hAnsi="arial" w:cs="arial"/>
            <w:b w:val="0"/>
            <w:i/>
            <w:strike w:val="0"/>
            <w:noProof w:val="0"/>
            <w:color w:val="0077CC"/>
            <w:position w:val="0"/>
            <w:sz w:val="20"/>
            <w:u w:val="single"/>
            <w:vertAlign w:val="baseline"/>
          </w:rPr>
          <w:t>does not include damage caused by fires</w:t>
        </w:r>
      </w:hyperlink>
      <w:r>
        <w:rPr>
          <w:rFonts w:ascii="arial" w:eastAsia="arial" w:hAnsi="arial" w:cs="arial"/>
          <w:b w:val="0"/>
          <w:i w:val="0"/>
          <w:strike w:val="0"/>
          <w:noProof w:val="0"/>
          <w:color w:val="000000"/>
          <w:position w:val="0"/>
          <w:sz w:val="20"/>
          <w:u w:val="none"/>
          <w:vertAlign w:val="baseline"/>
        </w:rPr>
        <w:t xml:space="preserve"> currently sweeping parts of the Amazon.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10" w:history="1">
        <w:r>
          <w:rPr>
            <w:rFonts w:ascii="arial" w:eastAsia="arial" w:hAnsi="arial" w:cs="arial"/>
            <w:b w:val="0"/>
            <w:i/>
            <w:strike w:val="0"/>
            <w:noProof w:val="0"/>
            <w:color w:val="0077CC"/>
            <w:position w:val="0"/>
            <w:sz w:val="20"/>
            <w:u w:val="single"/>
            <w:vertAlign w:val="baseline"/>
          </w:rPr>
          <w:t>an even greater surge in July</w:t>
        </w:r>
      </w:hyperlink>
      <w:r>
        <w:rPr>
          <w:rFonts w:ascii="arial" w:eastAsia="arial" w:hAnsi="arial" w:cs="arial"/>
          <w:b w:val="0"/>
          <w:i w:val="0"/>
          <w:strike w:val="0"/>
          <w:noProof w:val="0"/>
          <w:color w:val="000000"/>
          <w:position w:val="0"/>
          <w:sz w:val="20"/>
          <w:u w:val="none"/>
          <w:vertAlign w:val="baseline"/>
        </w:rPr>
        <w:t>, the country has now experienced the two worst months recorded by the Deter-B satellite system, which was put in place in 2015 to provide short-term alerts to forest rangers.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warn this year's clearcutting of forest </w:t>
      </w:r>
      <w:hyperlink r:id="rId10" w:history="1">
        <w:r>
          <w:rPr>
            <w:rFonts w:ascii="arial" w:eastAsia="arial" w:hAnsi="arial" w:cs="arial"/>
            <w:b w:val="0"/>
            <w:i/>
            <w:strike w:val="0"/>
            <w:noProof w:val="0"/>
            <w:color w:val="0077CC"/>
            <w:position w:val="0"/>
            <w:sz w:val="20"/>
            <w:u w:val="single"/>
            <w:vertAlign w:val="baseline"/>
          </w:rPr>
          <w:t>is now likely to pass 10,000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sq km for the first time in a decade</w:t>
        </w:r>
      </w:hyperlink>
      <w:r>
        <w:rPr>
          <w:rFonts w:ascii="arial" w:eastAsia="arial" w:hAnsi="arial" w:cs="arial"/>
          <w:b w:val="0"/>
          <w:i w:val="0"/>
          <w:strike w:val="0"/>
          <w:noProof w:val="0"/>
          <w:color w:val="000000"/>
          <w:position w:val="0"/>
          <w:sz w:val="20"/>
          <w:u w:val="none"/>
          <w:vertAlign w:val="baseline"/>
        </w:rPr>
        <w:t>, raising concerns that Brazil is slipping back towards the dark years of 1995-2004....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power at the start of the year, Bolsonaro has downgraded environment protection efforts and </w:t>
      </w:r>
      <w:hyperlink r:id="rId10" w:history="1">
        <w:r>
          <w:rPr>
            <w:rFonts w:ascii="arial" w:eastAsia="arial" w:hAnsi="arial" w:cs="arial"/>
            <w:b w:val="0"/>
            <w:i/>
            <w:strike w:val="0"/>
            <w:noProof w:val="0"/>
            <w:color w:val="0077CC"/>
            <w:position w:val="0"/>
            <w:sz w:val="20"/>
            <w:u w:val="single"/>
            <w:vertAlign w:val="baseline"/>
          </w:rPr>
          <w:t>made clear that he supports miners, farmers and ranchers</w:t>
        </w:r>
      </w:hyperlink>
      <w:r>
        <w:rPr>
          <w:rFonts w:ascii="arial" w:eastAsia="arial" w:hAnsi="arial" w:cs="arial"/>
          <w:b w:val="0"/>
          <w:i w:val="0"/>
          <w:strike w:val="0"/>
          <w:noProof w:val="0"/>
          <w:color w:val="000000"/>
          <w:position w:val="0"/>
          <w:sz w:val="20"/>
          <w:u w:val="none"/>
          <w:vertAlign w:val="baseline"/>
        </w:rPr>
        <w:t xml:space="preserve"> above indigenous communities and other forest dwellers.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back on Twitter, praising Brazil's controversial president and shouting down critics who mocked his Florida resort for a past bed bug incident.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Bernie Sanders released a plan to confront the "crisis" in journalism, which included a proposed crackdown on mergers of major media corporations. The announcement comes as Sanders has faced criticism about his comments toward the press.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released a new healthcare ad, part of a six-figure television and digital ad buy in Iowa.</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Democrats are asking a judge to expedite a ruling on forcing Don McGahn, Trump's former White House counsel, to testify.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is covering more from the campaign trail and the White House,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thanks Trump for his support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 thanked Trump  after the US leader expressed support for the Brazilian president, who is facing criticism over his handling of the Amazon wildfires.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Thank you, President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We're fighting the wildfires with great success. Brazil is and will always be an international reference in sustainable development. The fake news campaign built against our sovereignty will not work. The US can always count on Brazil. ??            </w:t>
      </w:r>
      <w:hyperlink r:id="rId10" w:history="1">
        <w:r>
          <w:rPr>
            <w:rFonts w:ascii="arial" w:eastAsia="arial" w:hAnsi="arial" w:cs="arial"/>
            <w:b w:val="0"/>
            <w:i/>
            <w:strike w:val="0"/>
            <w:noProof w:val="0"/>
            <w:color w:val="0077CC"/>
            <w:position w:val="0"/>
            <w:sz w:val="20"/>
            <w:u w:val="single"/>
            <w:vertAlign w:val="baseline"/>
          </w:rPr>
          <w:t>https://t.co/ZicUKsYGcx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Jair M. Bolsonaro (@jairbolsonaro)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Bolsonaro's claim that coverage of the wildfires is "fake news," experts are warning that the damage done to the Amazon could cause </w:t>
      </w:r>
      <w:hyperlink r:id="rId10" w:history="1">
        <w:r>
          <w:rPr>
            <w:rFonts w:ascii="arial" w:eastAsia="arial" w:hAnsi="arial" w:cs="arial"/>
            <w:b w:val="0"/>
            <w:i/>
            <w:strike w:val="0"/>
            <w:noProof w:val="0"/>
            <w:color w:val="0077CC"/>
            <w:position w:val="0"/>
            <w:sz w:val="20"/>
            <w:u w:val="single"/>
            <w:vertAlign w:val="baseline"/>
          </w:rPr>
          <w:t>irreversible harm</w:t>
        </w:r>
      </w:hyperlink>
      <w:r>
        <w:rPr>
          <w:rFonts w:ascii="arial" w:eastAsia="arial" w:hAnsi="arial" w:cs="arial"/>
          <w:b w:val="0"/>
          <w:i w:val="0"/>
          <w:strike w:val="0"/>
          <w:noProof w:val="0"/>
          <w:color w:val="000000"/>
          <w:position w:val="0"/>
          <w:sz w:val="20"/>
          <w:u w:val="none"/>
          <w:vertAlign w:val="baseline"/>
        </w:rPr>
        <w:t xml:space="preserve"> to the world's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Brazilian president is refusing $20 million in international aid until the French president, Emmanuel Macron, apologizes for comments criticizing Bolsonaro's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also landed in hot water during the G7 summit for expressing approval of a Facebook post mocking the physical appearance of France's first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River Dolphin pair swimming in Brazil  Photograph: Kevin Schafer/Alamy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refuses to meet Trump until sanctions are lifted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president,  </w:t>
      </w:r>
      <w:hyperlink r:id="rId10" w:history="1">
        <w:r>
          <w:rPr>
            <w:rFonts w:ascii="arial" w:eastAsia="arial" w:hAnsi="arial" w:cs="arial"/>
            <w:b w:val="0"/>
            <w:i/>
            <w:strike w:val="0"/>
            <w:noProof w:val="0"/>
            <w:color w:val="0077CC"/>
            <w:position w:val="0"/>
            <w:sz w:val="20"/>
            <w:u w:val="single"/>
            <w:vertAlign w:val="baseline"/>
          </w:rPr>
          <w:t>Hassan Rouhani</w:t>
        </w:r>
      </w:hyperlink>
      <w:r>
        <w:rPr>
          <w:rFonts w:ascii="arial" w:eastAsia="arial" w:hAnsi="arial" w:cs="arial"/>
          <w:b w:val="0"/>
          <w:i w:val="0"/>
          <w:strike w:val="0"/>
          <w:noProof w:val="0"/>
          <w:color w:val="000000"/>
          <w:position w:val="0"/>
          <w:sz w:val="20"/>
          <w:u w:val="none"/>
          <w:vertAlign w:val="baseline"/>
        </w:rPr>
        <w:t>,  said he would not meet with Trump  until the US president lifted sanctions on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yesterday during the closing news conference of the G7 summit that he would be open to meeting Rouhani under the right circumstances. The French president, Emmanuel Macron, has encouraged the meeting in the hope of salvaging the Iranian nuclear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Rouhani said Trump would have to make some concessions before such a meeting could occur. "Without the U.S.'s withdrawal from sanctions, we will not witness any positive development," Rouhani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televised speech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marked a reversal for Rouhani, who previously said he would not miss any opportunity to improve Iran's economic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Ajjaw, an incoming Harvard freshman from Lebanon, was deported and had his student visa revoked after eight hours of questioning by immigration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Crimson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deported Ajjawi, a 17-year-old Palestinian resident of Tyre, Lebanon, Friday night shortly after he arrived at Boston Logan International Airport. Before canceling Ajjawi's visa, immigration officers subjected him to hours of questioning - at one point leaving to search his phone and computer - according to a written statement by Ajjawi.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are currently working to resolve the matter before classes begin on Sept. 3, University spokesperson Jonathan L. Swain wrote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Ajjawi wrote that he spent eight hours in Boston before he was required to leave. Upon arrival, Ajjawi faced questioning from immigration officials along with several other international students. While the other students were allowed to leave, Ajjawi alleges an immigration officer continued to question him about his religion and religious practices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officer then asked him to unlock his phone and laptop, and left to search them for roughly five hours, Ajjawi alleges. After the search, the officer questioned him about his friends' social media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then canceled Ajjawi's visa, informed him he would be deported, and allowed him a phone call to his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Democrat, Sarah Riggs Amico,  has entered the race to challenge Republican senator David Perdue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Amico, who unsuccessfully ran for Georgia lieutenant governor last year, said in her campaign launch video that the state requires "new leadership" to fix the "rigged"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to restore Georgians' faith that they can have a champion in the US Senate who will fight for their families instead of wealthy special interests," Amico says in the video. "If we make public policy grounded in our shared values, I believe we can build a government as good as the people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Amico will face off against Clarkston mayor Ted Terry and former Columbus Mayor Teresa Tomlinson in the Democratic Senate primary. Former gubernatorial candidate Stacey Abrams,  who campaigned with Amico in 2018, passed on entering the race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about the the president's performance at the G7 summit, Democratic presidential candidate Joe Biden  warned of the potentially devastating effects another four years of Trump  could unleash.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looking to America for vision, agenda setting, and leadership by example, our closest democratic allies sought to manage and mitigate the damage Trump might do at this year's G-7,"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specifically called out Trump for not participating in the summit's climate session. "When it comes to meeting the existential crisis of our time, Trump has walked away from the table-literally," Biden said. "If we give Trump four more years, the planet may never recover from his utter disregard for the climate crisis and scientific fact."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Taylor Swift</w:t>
        </w:r>
      </w:hyperlink>
      <w:r>
        <w:rPr>
          <w:rFonts w:ascii="arial" w:eastAsia="arial" w:hAnsi="arial" w:cs="arial"/>
          <w:b w:val="0"/>
          <w:i w:val="0"/>
          <w:strike w:val="0"/>
          <w:noProof w:val="0"/>
          <w:color w:val="000000"/>
          <w:position w:val="0"/>
          <w:sz w:val="20"/>
          <w:u w:val="none"/>
          <w:vertAlign w:val="baseline"/>
        </w:rPr>
        <w:t xml:space="preserve">  surprised some of her fans last night by striking a political tone while accepting the MTV Video Music Award for video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 star encouraged those listening to sign a petition in support of the Equality Act, which would bar discrimination based on gender identity or sexual orientation. The Democratic-controlled House passed the bill earlier this year, but it has not yet been taken up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video several points were made, so you voting for this video means that you want a world, where we're all treated equally under the law," Swift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 has previously been criticized for not weighing in enough on politics, although she did endorse Democrat  </w:t>
      </w:r>
      <w:hyperlink r:id="rId10" w:history="1">
        <w:r>
          <w:rPr>
            <w:rFonts w:ascii="arial" w:eastAsia="arial" w:hAnsi="arial" w:cs="arial"/>
            <w:b w:val="0"/>
            <w:i/>
            <w:strike w:val="0"/>
            <w:noProof w:val="0"/>
            <w:color w:val="0077CC"/>
            <w:position w:val="0"/>
            <w:sz w:val="20"/>
            <w:u w:val="single"/>
            <w:vertAlign w:val="baseline"/>
          </w:rPr>
          <w:t>Phil Bredesen</w:t>
        </w:r>
      </w:hyperlink>
      <w:r>
        <w:rPr>
          <w:rFonts w:ascii="arial" w:eastAsia="arial" w:hAnsi="arial" w:cs="arial"/>
          <w:b w:val="0"/>
          <w:i w:val="0"/>
          <w:strike w:val="0"/>
          <w:noProof w:val="0"/>
          <w:color w:val="000000"/>
          <w:position w:val="0"/>
          <w:sz w:val="20"/>
          <w:u w:val="none"/>
          <w:vertAlign w:val="baseline"/>
        </w:rPr>
        <w:t xml:space="preserve">  's ultimately unsuccessful Senate bid in Tennessee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enltrCongrats to </w:t>
      </w:r>
      <w:hyperlink r:id="rId10" w:history="1">
        <w:r>
          <w:rPr>
            <w:rFonts w:ascii="arial" w:eastAsia="arial" w:hAnsi="arial" w:cs="arial"/>
            <w:b w:val="0"/>
            <w:i/>
            <w:strike w:val="0"/>
            <w:noProof w:val="0"/>
            <w:color w:val="0077CC"/>
            <w:position w:val="0"/>
            <w:sz w:val="20"/>
            <w:u w:val="single"/>
            <w:vertAlign w:val="baseline"/>
          </w:rPr>
          <w:t>@billieeilish</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@ArianaGrande</w:t>
        </w:r>
      </w:hyperlink>
      <w:r>
        <w:rPr>
          <w:rFonts w:ascii="arial" w:eastAsia="arial" w:hAnsi="arial" w:cs="arial"/>
          <w:b w:val="0"/>
          <w:i w:val="0"/>
          <w:strike w:val="0"/>
          <w:noProof w:val="0"/>
          <w:color w:val="000000"/>
          <w:position w:val="0"/>
          <w:sz w:val="20"/>
          <w:u w:val="none"/>
          <w:vertAlign w:val="baseline"/>
        </w:rPr>
        <w:t xml:space="preserve"> for huge wins and            </w:t>
      </w:r>
      <w:hyperlink r:id="rId10" w:history="1">
        <w:r>
          <w:rPr>
            <w:rFonts w:ascii="arial" w:eastAsia="arial" w:hAnsi="arial" w:cs="arial"/>
            <w:b w:val="0"/>
            <w:i/>
            <w:strike w:val="0"/>
            <w:noProof w:val="0"/>
            <w:color w:val="0077CC"/>
            <w:position w:val="0"/>
            <w:sz w:val="20"/>
            <w:u w:val="single"/>
            <w:vertAlign w:val="baseline"/>
          </w:rPr>
          <w:t>@lizzo</w:t>
        </w:r>
      </w:hyperlink>
      <w:r>
        <w:rPr>
          <w:rFonts w:ascii="arial" w:eastAsia="arial" w:hAnsi="arial" w:cs="arial"/>
          <w:b w:val="0"/>
          <w:i w:val="0"/>
          <w:strike w:val="0"/>
          <w:noProof w:val="0"/>
          <w:color w:val="000000"/>
          <w:position w:val="0"/>
          <w:sz w:val="20"/>
          <w:u w:val="none"/>
          <w:vertAlign w:val="baseline"/>
        </w:rPr>
        <w:t xml:space="preserve"> for an incredible performance at the            </w:t>
      </w:r>
      <w:hyperlink r:id="rId10" w:history="1">
        <w:r>
          <w:rPr>
            <w:rFonts w:ascii="arial" w:eastAsia="arial" w:hAnsi="arial" w:cs="arial"/>
            <w:b w:val="0"/>
            <w:i/>
            <w:strike w:val="0"/>
            <w:noProof w:val="0"/>
            <w:color w:val="0077CC"/>
            <w:position w:val="0"/>
            <w:sz w:val="20"/>
            <w:u w:val="single"/>
            <w:vertAlign w:val="baseline"/>
          </w:rPr>
          <w:t>#VMAs</w:t>
        </w:r>
      </w:hyperlink>
      <w:r>
        <w:rPr>
          <w:rFonts w:ascii="arial" w:eastAsia="arial" w:hAnsi="arial" w:cs="arial"/>
          <w:b w:val="0"/>
          <w:i w:val="0"/>
          <w:strike w:val="0"/>
          <w:noProof w:val="0"/>
          <w:color w:val="000000"/>
          <w:position w:val="0"/>
          <w:sz w:val="20"/>
          <w:u w:val="none"/>
          <w:vertAlign w:val="baseline"/>
        </w:rPr>
        <w:t xml:space="preserve"> and huge thanks for joining the fight to tell politicians:            </w:t>
      </w:r>
      <w:hyperlink r:id="rId10" w:history="1">
        <w:r>
          <w:rPr>
            <w:rFonts w:ascii="arial" w:eastAsia="arial" w:hAnsi="arial" w:cs="arial"/>
            <w:b w:val="0"/>
            <w:i/>
            <w:strike w:val="0"/>
            <w:noProof w:val="0"/>
            <w:color w:val="0077CC"/>
            <w:position w:val="0"/>
            <w:sz w:val="20"/>
            <w:u w:val="single"/>
            <w:vertAlign w:val="baseline"/>
          </w:rPr>
          <w:t>#BansOffMyBody</w:t>
        </w:r>
      </w:hyperlink>
      <w:r>
        <w:rPr>
          <w:rFonts w:ascii="arial" w:eastAsia="arial" w:hAnsi="arial" w:cs="arial"/>
          <w:b w:val="0"/>
          <w:i w:val="0"/>
          <w:strike w:val="0"/>
          <w:noProof w:val="0"/>
          <w:color w:val="000000"/>
          <w:position w:val="0"/>
          <w:sz w:val="20"/>
          <w:u w:val="none"/>
          <w:vertAlign w:val="baseline"/>
        </w:rPr>
        <w:t xml:space="preserve"> ! Visit            </w:t>
      </w:r>
      <w:hyperlink r:id="rId10" w:history="1">
        <w:r>
          <w:rPr>
            <w:rFonts w:ascii="arial" w:eastAsia="arial" w:hAnsi="arial" w:cs="arial"/>
            <w:b w:val="0"/>
            <w:i/>
            <w:strike w:val="0"/>
            <w:noProof w:val="0"/>
            <w:color w:val="0077CC"/>
            <w:position w:val="0"/>
            <w:sz w:val="20"/>
            <w:u w:val="single"/>
            <w:vertAlign w:val="baseline"/>
          </w:rPr>
          <w:t>https://t.co/RD5uRCwa2y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Planned Parenthood (@PPFA)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celebrities have also been getting political this week. Artists like Lady Gaga, Ariana Grande and Lizzo have partnered with Planned Parenthood for the group's #BansOffMyBody campaign,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abortion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debate of the Democratic presidential primary may actually be a first for this election season: a one-night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candidates have until </w:t>
      </w:r>
      <w:hyperlink r:id="rId10" w:history="1">
        <w:r>
          <w:rPr>
            <w:rFonts w:ascii="arial" w:eastAsia="arial" w:hAnsi="arial" w:cs="arial"/>
            <w:b w:val="0"/>
            <w:i/>
            <w:strike w:val="0"/>
            <w:noProof w:val="0"/>
            <w:color w:val="0077CC"/>
            <w:position w:val="0"/>
            <w:sz w:val="20"/>
            <w:u w:val="single"/>
            <w:vertAlign w:val="baseline"/>
          </w:rPr>
          <w:t>the end of tomorrow</w:t>
        </w:r>
      </w:hyperlink>
      <w:r>
        <w:rPr>
          <w:rFonts w:ascii="arial" w:eastAsia="arial" w:hAnsi="arial" w:cs="arial"/>
          <w:b w:val="0"/>
          <w:i w:val="0"/>
          <w:strike w:val="0"/>
          <w:noProof w:val="0"/>
          <w:color w:val="000000"/>
          <w:position w:val="0"/>
          <w:sz w:val="20"/>
          <w:u w:val="none"/>
          <w:vertAlign w:val="baseline"/>
        </w:rPr>
        <w:t xml:space="preserve"> to qualify for the September debate in Houston, and so far only 10 candidates have hit both the polling and donor thresholds. (Each candidate must register at 2 percent or more in four qualifying polls and receive donations from 130,000 donors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11th candidate qualifies, the Democratic National Committee  will split the debate into two nights: Sept. 12 and Sept. 13. But if no one else qualifies, the debate will only take place on Sept.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thrilled to announce that today we've reached the required 130,000 individual donors to appear in September's debate. Just one more qualifying poll stands between us and that stage! Thanks to all who've contributed even $1 to this movement. We can't do this without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Steyer (@TomSteyer) </w:t>
      </w:r>
      <w:hyperlink r:id="rId10" w:history="1">
        <w:r>
          <w:rPr>
            <w:rFonts w:ascii="arial" w:eastAsia="arial" w:hAnsi="arial" w:cs="arial"/>
            <w:b w:val="0"/>
            <w:i/>
            <w:strike w:val="0"/>
            <w:noProof w:val="0"/>
            <w:color w:val="0077CC"/>
            <w:position w:val="0"/>
            <w:sz w:val="20"/>
            <w:u w:val="single"/>
            <w:vertAlign w:val="baseline"/>
          </w:rPr>
          <w:t>August 13,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 activist  </w:t>
      </w:r>
      <w:hyperlink r:id="rId10" w:history="1">
        <w:r>
          <w:rPr>
            <w:rFonts w:ascii="arial" w:eastAsia="arial" w:hAnsi="arial" w:cs="arial"/>
            <w:b w:val="0"/>
            <w:i/>
            <w:strike w:val="0"/>
            <w:noProof w:val="0"/>
            <w:color w:val="0077CC"/>
            <w:position w:val="0"/>
            <w:sz w:val="20"/>
            <w:u w:val="single"/>
            <w:vertAlign w:val="baseline"/>
          </w:rPr>
          <w:t>Tom Steyer</w:t>
        </w:r>
      </w:hyperlink>
      <w:r>
        <w:rPr>
          <w:rFonts w:ascii="arial" w:eastAsia="arial" w:hAnsi="arial" w:cs="arial"/>
          <w:b w:val="0"/>
          <w:i w:val="0"/>
          <w:strike w:val="0"/>
          <w:noProof w:val="0"/>
          <w:color w:val="000000"/>
          <w:position w:val="0"/>
          <w:sz w:val="20"/>
          <w:u w:val="none"/>
          <w:vertAlign w:val="baseline"/>
        </w:rPr>
        <w:t xml:space="preserve">  only needs one more qualifying poll to participate, so he could still make the cut. Other candidates seem less likely to qualify. But even if they don't make the stage this time around, candidates will have more time to qualify for the October debate. So there may be more participants in the fourth debate than the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responds to critics who resurfaced Doral bed bug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also hitting back against some of his critics, who have mocked his proposal to host the 2020 G7 summit at his Florida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bedbugs at Doral. The Radical Left Democrats, upon hearing that the perfectly located (for the next G-7) Doral National MIAMI was under consideration for the next G-7, spread that false and nasty rumor. Not nice!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confirmed during his closing news conference at the G7 summit in Biarritz, France, that Trump National Doral Miami was being considered as the site for next year's gathering.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hashtag #TrumpBedBugs started trending on Twitter as some Trump critics resurfaced </w:t>
      </w:r>
      <w:hyperlink r:id="rId10" w:history="1">
        <w:r>
          <w:rPr>
            <w:rFonts w:ascii="arial" w:eastAsia="arial" w:hAnsi="arial" w:cs="arial"/>
            <w:b w:val="0"/>
            <w:i/>
            <w:strike w:val="0"/>
            <w:noProof w:val="0"/>
            <w:color w:val="0077CC"/>
            <w:position w:val="0"/>
            <w:sz w:val="20"/>
            <w:u w:val="single"/>
            <w:vertAlign w:val="baseline"/>
          </w:rPr>
          <w:t>this 2017 story</w:t>
        </w:r>
      </w:hyperlink>
      <w:r>
        <w:rPr>
          <w:rFonts w:ascii="arial" w:eastAsia="arial" w:hAnsi="arial" w:cs="arial"/>
          <w:b w:val="0"/>
          <w:i w:val="0"/>
          <w:strike w:val="0"/>
          <w:noProof w:val="0"/>
          <w:color w:val="000000"/>
          <w:position w:val="0"/>
          <w:sz w:val="20"/>
          <w:u w:val="none"/>
          <w:vertAlign w:val="baseline"/>
        </w:rPr>
        <w:t xml:space="preserve"> about the resort reaching a settlement with a guest who complained he was repeatedly bitten by bed bugs during his stay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Brazilian president has 'complete support of the USA'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still tweeting away, this time voicing support for Brazil's president,  </w:t>
      </w:r>
      <w:hyperlink r:id="rId10"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gotten to know President </w:t>
      </w:r>
      <w:hyperlink r:id="rId10" w:history="1">
        <w:r>
          <w:rPr>
            <w:rFonts w:ascii="arial" w:eastAsia="arial" w:hAnsi="arial" w:cs="arial"/>
            <w:b w:val="0"/>
            <w:i/>
            <w:strike w:val="0"/>
            <w:noProof w:val="0"/>
            <w:color w:val="0077CC"/>
            <w:position w:val="0"/>
            <w:sz w:val="20"/>
            <w:u w:val="single"/>
            <w:vertAlign w:val="baseline"/>
          </w:rPr>
          <w:t>@jairbolsonaro</w:t>
        </w:r>
      </w:hyperlink>
      <w:r>
        <w:rPr>
          <w:rFonts w:ascii="arial" w:eastAsia="arial" w:hAnsi="arial" w:cs="arial"/>
          <w:b w:val="0"/>
          <w:i w:val="0"/>
          <w:strike w:val="0"/>
          <w:noProof w:val="0"/>
          <w:color w:val="000000"/>
          <w:position w:val="0"/>
          <w:sz w:val="20"/>
          <w:u w:val="none"/>
          <w:vertAlign w:val="baseline"/>
        </w:rPr>
        <w:t xml:space="preserve"> well in our dealings with Brazil. He is working very hard on the Amazon fires and in all respects doing a great job for the people of Brazil - Not easy. He and his country have the full and complete support of the USA!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was sharply criticized this week for expressing approval of a Facebook post implying the first lady of France, Brigitte Macron, was not as attractive as Bolsonaro's wife. The French president, Emmanuel Macron, condemned the comments as "extraordinarily rude."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is now </w:t>
      </w:r>
      <w:hyperlink r:id="rId10" w:history="1">
        <w:r>
          <w:rPr>
            <w:rFonts w:ascii="arial" w:eastAsia="arial" w:hAnsi="arial" w:cs="arial"/>
            <w:b w:val="0"/>
            <w:i/>
            <w:strike w:val="0"/>
            <w:noProof w:val="0"/>
            <w:color w:val="0077CC"/>
            <w:position w:val="0"/>
            <w:sz w:val="20"/>
            <w:u w:val="single"/>
            <w:vertAlign w:val="baseline"/>
          </w:rPr>
          <w:t>refusing</w:t>
        </w:r>
      </w:hyperlink>
      <w:r>
        <w:rPr>
          <w:rFonts w:ascii="arial" w:eastAsia="arial" w:hAnsi="arial" w:cs="arial"/>
          <w:b w:val="0"/>
          <w:i w:val="0"/>
          <w:strike w:val="0"/>
          <w:noProof w:val="0"/>
          <w:color w:val="000000"/>
          <w:position w:val="0"/>
          <w:sz w:val="20"/>
          <w:u w:val="none"/>
          <w:vertAlign w:val="baseline"/>
        </w:rPr>
        <w:t xml:space="preserve"> to accept $20 million in aid for the Amazon wildfires unless Macron apologizes for criticizing the Brazilian president's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weighs in on Italian political turmoil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offered praise to Italy's embattled prime minister,  </w:t>
      </w:r>
      <w:hyperlink r:id="rId10" w:history="1">
        <w:r>
          <w:rPr>
            <w:rFonts w:ascii="arial" w:eastAsia="arial" w:hAnsi="arial" w:cs="arial"/>
            <w:b w:val="0"/>
            <w:i/>
            <w:strike w:val="0"/>
            <w:noProof w:val="0"/>
            <w:color w:val="0077CC"/>
            <w:position w:val="0"/>
            <w:sz w:val="20"/>
            <w:u w:val="single"/>
            <w:vertAlign w:val="baseline"/>
          </w:rPr>
          <w:t>Giuseppi Conte</w:t>
        </w:r>
      </w:hyperlink>
      <w:r>
        <w:rPr>
          <w:rFonts w:ascii="arial" w:eastAsia="arial" w:hAnsi="arial" w:cs="arial"/>
          <w:b w:val="0"/>
          <w:i w:val="0"/>
          <w:strike w:val="0"/>
          <w:noProof w:val="0"/>
          <w:color w:val="000000"/>
          <w:position w:val="0"/>
          <w:sz w:val="20"/>
          <w:u w:val="none"/>
          <w:vertAlign w:val="baseline"/>
        </w:rPr>
        <w:t xml:space="preserve"> , who            </w:t>
      </w:r>
      <w:hyperlink r:id="rId10"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last week but is now enjoying calls to be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enltrStarting to look good for the highly respected Prime Minister of the Italian Republic, Giuseppe Conte. Represented Italy powerfully at the G-7. Loves his Country greatly &amp; works well with the USA. A very talented man who will hopefully remain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Angela Giuffrida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yesterday from Rome: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 between the leaders of Italy's Democratic party (PD) and the anti-establishment </w:t>
      </w:r>
      <w:hyperlink r:id="rId10" w:history="1">
        <w:r>
          <w:rPr>
            <w:rFonts w:ascii="arial" w:eastAsia="arial" w:hAnsi="arial" w:cs="arial"/>
            <w:b w:val="0"/>
            <w:i/>
            <w:strike w:val="0"/>
            <w:noProof w:val="0"/>
            <w:color w:val="0077CC"/>
            <w:position w:val="0"/>
            <w:sz w:val="20"/>
            <w:u w:val="single"/>
            <w:vertAlign w:val="baseline"/>
          </w:rPr>
          <w:t>Five Star Movement</w:t>
        </w:r>
      </w:hyperlink>
      <w:r>
        <w:rPr>
          <w:rFonts w:ascii="arial" w:eastAsia="arial" w:hAnsi="arial" w:cs="arial"/>
          <w:b w:val="0"/>
          <w:i w:val="0"/>
          <w:strike w:val="0"/>
          <w:noProof w:val="0"/>
          <w:color w:val="000000"/>
          <w:position w:val="0"/>
          <w:sz w:val="20"/>
          <w:u w:val="none"/>
          <w:vertAlign w:val="baseline"/>
        </w:rPr>
        <w:t xml:space="preserve"> (M5S) went on late into the night on Monday as they sought to thrash out an agreement on a potential alliance that could avert a snap election.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Giuseppe Conte</w:t>
        </w:r>
      </w:hyperlink>
      <w:r>
        <w:rPr>
          <w:rFonts w:ascii="arial" w:eastAsia="arial" w:hAnsi="arial" w:cs="arial"/>
          <w:b w:val="0"/>
          <w:i w:val="0"/>
          <w:strike w:val="0"/>
          <w:noProof w:val="0"/>
          <w:color w:val="000000"/>
          <w:position w:val="0"/>
          <w:sz w:val="20"/>
          <w:u w:val="none"/>
          <w:vertAlign w:val="baseline"/>
        </w:rPr>
        <w:t>, the outgoing prime minister, joined the meeting between the PD leader, Nicola Zingaretti, and his M5S counterpart, Luigi Di Maio, in a sign that Zingaretti has succumbed to M5S's demands to reinstate Conte.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nomination of Conte, who last week </w:t>
      </w:r>
      <w:hyperlink r:id="rId10" w:history="1">
        <w:r>
          <w:rPr>
            <w:rFonts w:ascii="arial" w:eastAsia="arial" w:hAnsi="arial" w:cs="arial"/>
            <w:b w:val="0"/>
            <w:i/>
            <w:strike w:val="0"/>
            <w:noProof w:val="0"/>
            <w:color w:val="0077CC"/>
            <w:position w:val="0"/>
            <w:sz w:val="20"/>
            <w:u w:val="single"/>
            <w:vertAlign w:val="baseline"/>
          </w:rPr>
          <w:t>ended an ill-fated coalition government between M5S and the far-right League,</w:t>
        </w:r>
      </w:hyperlink>
      <w:r>
        <w:rPr>
          <w:rFonts w:ascii="arial" w:eastAsia="arial" w:hAnsi="arial" w:cs="arial"/>
          <w:b w:val="0"/>
          <w:i w:val="0"/>
          <w:strike w:val="0"/>
          <w:noProof w:val="0"/>
          <w:color w:val="000000"/>
          <w:position w:val="0"/>
          <w:sz w:val="20"/>
          <w:u w:val="none"/>
          <w:vertAlign w:val="baseline"/>
        </w:rPr>
        <w:t xml:space="preserve"> has been the main obstacle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close, but not set in stone,' a source close to the discussions said before the meeting. 'If Conte is nominated prime minister, then it could be in exchange for M5S losing some ministries to the PD.' Di Maio might also be forced to step down as deputy prime minister in exchange,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George Conway</w:t>
        </w:r>
      </w:hyperlink>
      <w:r>
        <w:rPr>
          <w:rFonts w:ascii="arial" w:eastAsia="arial" w:hAnsi="arial" w:cs="arial"/>
          <w:b w:val="0"/>
          <w:i w:val="0"/>
          <w:strike w:val="0"/>
          <w:noProof w:val="0"/>
          <w:color w:val="000000"/>
          <w:position w:val="0"/>
          <w:sz w:val="20"/>
          <w:u w:val="none"/>
          <w:vertAlign w:val="baseline"/>
        </w:rPr>
        <w:t xml:space="preserve"> , who is married to senior White House adviser             </w:t>
      </w:r>
      <w:hyperlink r:id="rId10" w:history="1">
        <w:r>
          <w:rPr>
            <w:rFonts w:ascii="arial" w:eastAsia="arial" w:hAnsi="arial" w:cs="arial"/>
            <w:b w:val="0"/>
            <w:i/>
            <w:strike w:val="0"/>
            <w:noProof w:val="0"/>
            <w:color w:val="0077CC"/>
            <w:position w:val="0"/>
            <w:sz w:val="20"/>
            <w:u w:val="single"/>
            <w:vertAlign w:val="baseline"/>
          </w:rPr>
          <w:t>Kellyanne Conway</w:t>
        </w:r>
      </w:hyperlink>
      <w:r>
        <w:rPr>
          <w:rFonts w:ascii="arial" w:eastAsia="arial" w:hAnsi="arial" w:cs="arial"/>
          <w:b w:val="0"/>
          <w:i w:val="0"/>
          <w:strike w:val="0"/>
          <w:noProof w:val="0"/>
          <w:color w:val="000000"/>
          <w:position w:val="0"/>
          <w:sz w:val="20"/>
          <w:u w:val="none"/>
          <w:vertAlign w:val="baseline"/>
        </w:rPr>
        <w:t xml:space="preserve"> , is once again tweeting his many criticisms of the president. But he has an interesting partner in his impeachment banter:             </w:t>
      </w:r>
      <w:hyperlink r:id="rId10" w:history="1">
        <w:r>
          <w:rPr>
            <w:rFonts w:ascii="arial" w:eastAsia="arial" w:hAnsi="arial" w:cs="arial"/>
            <w:b w:val="0"/>
            <w:i/>
            <w:strike w:val="0"/>
            <w:noProof w:val="0"/>
            <w:color w:val="0077CC"/>
            <w:position w:val="0"/>
            <w:sz w:val="20"/>
            <w:u w:val="single"/>
            <w:vertAlign w:val="baseline"/>
          </w:rPr>
          <w:t>Joe Walsh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even obstructed justice about obstructing justice. He tried to get his White House counsel to get rid of Mueller using a bogus excuse and for an improper reason. He then later tried to get the White House counsel to create a false record about it. He's meta-impeachable. </w:t>
      </w:r>
      <w:hyperlink r:id="rId10" w:history="1">
        <w:r>
          <w:rPr>
            <w:rFonts w:ascii="arial" w:eastAsia="arial" w:hAnsi="arial" w:cs="arial"/>
            <w:b w:val="0"/>
            <w:i/>
            <w:strike w:val="0"/>
            <w:noProof w:val="0"/>
            <w:color w:val="0077CC"/>
            <w:position w:val="0"/>
            <w:sz w:val="20"/>
            <w:u w:val="single"/>
            <w:vertAlign w:val="baseline"/>
          </w:rPr>
          <w:t>https://t.co/bkkntQT9oe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Conway (@gtconway3d)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has launched a presidential primary challenge against Trump on the basis that he is "unfit" for office and "lies virtually every time he opens his mouth." Those comments put the former Republican congressman in line with George Conway, who has implied that Trump has a personality disorder and has argued in favor of his impeachment.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Twitter banter is more noteworthy given that Walsh has reportedly reached out to Conway about taking on a senior role in his long-shot campaign. According to </w:t>
      </w:r>
      <w:hyperlink r:id="rId10"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the pair had an "hours-long conversation" last week to discuss Walsh's strategy, during which Conway said he would consider joining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out with new healthcare 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released a new ad about </w:t>
      </w:r>
      <w:hyperlink r:id="rId10" w:history="1">
        <w:r>
          <w:rPr>
            <w:rFonts w:ascii="arial" w:eastAsia="arial" w:hAnsi="arial" w:cs="arial"/>
            <w:b w:val="0"/>
            <w:i/>
            <w:strike w:val="0"/>
            <w:noProof w:val="0"/>
            <w:color w:val="0077CC"/>
            <w:position w:val="0"/>
            <w:sz w:val="20"/>
            <w:u w:val="single"/>
            <w:vertAlign w:val="baseline"/>
          </w:rPr>
          <w:t>healthcare</w:t>
        </w:r>
      </w:hyperlink>
      <w:r>
        <w:rPr>
          <w:rFonts w:ascii="arial" w:eastAsia="arial" w:hAnsi="arial" w:cs="arial"/>
          <w:b w:val="0"/>
          <w:i w:val="0"/>
          <w:strike w:val="0"/>
          <w:noProof w:val="0"/>
          <w:color w:val="000000"/>
          <w:position w:val="0"/>
          <w:sz w:val="20"/>
          <w:u w:val="none"/>
          <w:vertAlign w:val="baseline"/>
        </w:rPr>
        <w:t xml:space="preserve"> that focuses on the former vice president's own tragic experiences with the medical system, from the deaths of his first wife and daughter to his son's diagnosis with brain cancer.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ad wasn't easy for me to record. Health care is personal to me. Deeply personal. </w:t>
      </w:r>
      <w:hyperlink r:id="rId10" w:history="1">
        <w:r>
          <w:rPr>
            <w:rFonts w:ascii="arial" w:eastAsia="arial" w:hAnsi="arial" w:cs="arial"/>
            <w:b w:val="0"/>
            <w:i/>
            <w:strike w:val="0"/>
            <w:noProof w:val="0"/>
            <w:color w:val="0077CC"/>
            <w:position w:val="0"/>
            <w:sz w:val="20"/>
            <w:u w:val="single"/>
            <w:vertAlign w:val="baseline"/>
          </w:rPr>
          <w:t>pic.twitter.com/a8UNsnkLhI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10" w:history="1">
        <w:r>
          <w:rPr>
            <w:rFonts w:ascii="arial" w:eastAsia="arial" w:hAnsi="arial" w:cs="arial"/>
            <w:b w:val="0"/>
            <w:i/>
            <w:strike w:val="0"/>
            <w:noProof w:val="0"/>
            <w:color w:val="0077CC"/>
            <w:position w:val="0"/>
            <w:sz w:val="20"/>
            <w:u w:val="single"/>
            <w:vertAlign w:val="baseline"/>
          </w:rPr>
          <w:t>August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first wife, Neilia, and his daughter, Naomi, died in a 1972 car accident that also injured his two sons, Beau and Hunter. Decades later, Beau was diagnosed with a brain cancer that ultimately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is personal to me. Obamacare is personal to me," Biden narrates in the ad. "When I see the President try to tear it down and others propose to replace it and start over, that's personal to me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is part of a six-figure television and digital ad buy in Iowa, where Biden aired his </w:t>
      </w:r>
      <w:hyperlink r:id="rId10" w:history="1">
        <w:r>
          <w:rPr>
            <w:rFonts w:ascii="arial" w:eastAsia="arial" w:hAnsi="arial" w:cs="arial"/>
            <w:b w:val="0"/>
            <w:i/>
            <w:strike w:val="0"/>
            <w:noProof w:val="0"/>
            <w:color w:val="0077CC"/>
            <w:position w:val="0"/>
            <w:sz w:val="20"/>
            <w:u w:val="single"/>
            <w:vertAlign w:val="baseline"/>
          </w:rPr>
          <w:t>first TV ad</w:t>
        </w:r>
      </w:hyperlink>
      <w:r>
        <w:rPr>
          <w:rFonts w:ascii="arial" w:eastAsia="arial" w:hAnsi="arial" w:cs="arial"/>
          <w:b w:val="0"/>
          <w:i w:val="0"/>
          <w:strike w:val="0"/>
          <w:noProof w:val="0"/>
          <w:color w:val="000000"/>
          <w:position w:val="0"/>
          <w:sz w:val="20"/>
          <w:u w:val="none"/>
          <w:vertAlign w:val="baseline"/>
        </w:rPr>
        <w:t xml:space="preserv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releases 'plan for journalism'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released a new proposal today that would reform journalism by cracking down on major media mergers and increasing funding for public media at the local level.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 Cronkite once said that 'journalism is what we need to make democracy work.' He was absolutely right, which is why today's assault on journalism by Wall Street, billionaire businessmen, Silicon Valley, and Donald Trump  presents a crisis-and why we must take concrete action," Sanders wrote in a </w:t>
      </w:r>
      <w:hyperlink r:id="rId10" w:history="1">
        <w:r>
          <w:rPr>
            <w:rFonts w:ascii="arial" w:eastAsia="arial" w:hAnsi="arial" w:cs="arial"/>
            <w:b w:val="0"/>
            <w:i/>
            <w:strike w:val="0"/>
            <w:noProof w:val="0"/>
            <w:color w:val="0077CC"/>
            <w:position w:val="0"/>
            <w:sz w:val="20"/>
            <w:u w:val="single"/>
            <w:vertAlign w:val="baseline"/>
          </w:rPr>
          <w:t>Columbia Journalism Review article</w:t>
        </w:r>
      </w:hyperlink>
      <w:r>
        <w:rPr>
          <w:rFonts w:ascii="arial" w:eastAsia="arial" w:hAnsi="arial" w:cs="arial"/>
          <w:b w:val="0"/>
          <w:i w:val="0"/>
          <w:strike w:val="0"/>
          <w:noProof w:val="0"/>
          <w:color w:val="000000"/>
          <w:position w:val="0"/>
          <w:sz w:val="20"/>
          <w:u w:val="none"/>
          <w:vertAlign w:val="baseline"/>
        </w:rPr>
        <w:t xml:space="preserve"> announcing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Sanders' proposal calls for stronger enforcement of antitrust laws against tech giants, who have eaten up a large share of digital advertising, and required disclosure of whether proposed media mergers would result in layoffs.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also comes as Sanders has </w:t>
      </w:r>
      <w:hyperlink r:id="rId10" w:history="1">
        <w:r>
          <w:rPr>
            <w:rFonts w:ascii="arial" w:eastAsia="arial" w:hAnsi="arial" w:cs="arial"/>
            <w:b w:val="0"/>
            <w:i/>
            <w:strike w:val="0"/>
            <w:noProof w:val="0"/>
            <w:color w:val="0077CC"/>
            <w:position w:val="0"/>
            <w:sz w:val="20"/>
            <w:u w:val="single"/>
            <w:vertAlign w:val="baseline"/>
          </w:rPr>
          <w:t>faced criticism</w:t>
        </w:r>
      </w:hyperlink>
      <w:r>
        <w:rPr>
          <w:rFonts w:ascii="arial" w:eastAsia="arial" w:hAnsi="arial" w:cs="arial"/>
          <w:b w:val="0"/>
          <w:i w:val="0"/>
          <w:strike w:val="0"/>
          <w:noProof w:val="0"/>
          <w:color w:val="000000"/>
          <w:position w:val="0"/>
          <w:sz w:val="20"/>
          <w:u w:val="none"/>
          <w:vertAlign w:val="baseline"/>
        </w:rPr>
        <w:t xml:space="preserve"> for his comments about the press. The Vermont senator suggested earlier this month that Washington Post journalists were covering his campaign in a negative light because the newspaper is owned by Amazon founder Jeff Bezos, and Sanders has previously criticized Amazon's business practices.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later walked back the comments, clarifying that he does not think the press is "anti-Bernie," but some of his senior advisers have continued to assert that their boss has been unfairly covered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brother promised political influence, court filing alleges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Biden, the brother of Democratic presidential candidate Joe Biden ,  promised his potential business partners they would have influence with the former vice president, according to a </w:t>
      </w:r>
      <w:hyperlink r:id="rId10" w:history="1">
        <w:r>
          <w:rPr>
            <w:rFonts w:ascii="arial" w:eastAsia="arial" w:hAnsi="arial" w:cs="arial"/>
            <w:b w:val="0"/>
            <w:i/>
            <w:strike w:val="0"/>
            <w:noProof w:val="0"/>
            <w:color w:val="0077CC"/>
            <w:position w:val="0"/>
            <w:sz w:val="20"/>
            <w:u w:val="single"/>
            <w:vertAlign w:val="baseline"/>
          </w:rPr>
          <w:t>court filing</w:t>
        </w:r>
      </w:hyperlink>
      <w:r>
        <w:rPr>
          <w:rFonts w:ascii="arial" w:eastAsia="arial" w:hAnsi="arial" w:cs="arial"/>
          <w:b w:val="0"/>
          <w:i w:val="0"/>
          <w:strike w:val="0"/>
          <w:noProof w:val="0"/>
          <w:color w:val="000000"/>
          <w:position w:val="0"/>
          <w:sz w:val="20"/>
          <w:u w:val="none"/>
          <w:vertAlign w:val="baseline"/>
        </w:rPr>
        <w:t xml:space="preserve"> in Tennessee.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w:t>
      </w:r>
      <w:hyperlink r:id="rId10"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executives from Azzam Medical Services and Diverse Medical Management say in sworn declarations that James Biden promised the firms that his brother would help them secure business and gain national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presentation regarding intensive outpatient treatment, James Biden interrupted me to say, 'My brother needs to have you in every court system in America,'" the CEO of DMM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executive said James Biden promised "that the DMM psychiatric care model would be used by Joe Biden as part of his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and Biden's son, Hunter, have </w:t>
      </w:r>
      <w:hyperlink r:id="rId10" w:history="1">
        <w:r>
          <w:rPr>
            <w:rFonts w:ascii="arial" w:eastAsia="arial" w:hAnsi="arial" w:cs="arial"/>
            <w:b w:val="0"/>
            <w:i/>
            <w:strike w:val="0"/>
            <w:noProof w:val="0"/>
            <w:color w:val="0077CC"/>
            <w:position w:val="0"/>
            <w:sz w:val="20"/>
            <w:u w:val="single"/>
            <w:vertAlign w:val="baseline"/>
          </w:rPr>
          <w:t>previously</w:t>
        </w:r>
      </w:hyperlink>
      <w:r>
        <w:rPr>
          <w:rFonts w:ascii="arial" w:eastAsia="arial" w:hAnsi="arial" w:cs="arial"/>
          <w:b w:val="0"/>
          <w:i w:val="0"/>
          <w:strike w:val="0"/>
          <w:noProof w:val="0"/>
          <w:color w:val="000000"/>
          <w:position w:val="0"/>
          <w:sz w:val="20"/>
          <w:u w:val="none"/>
          <w:vertAlign w:val="baseline"/>
        </w:rPr>
        <w:t xml:space="preserve"> been mired in allegations that they attempted to use their family's political connections to advance their business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seeking to expedite McGahn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live blog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are ramping up their efforts to determine whether to impeach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The House judiciary committee has filed            </w:t>
      </w:r>
      <w:hyperlink r:id="rId10" w:history="1">
        <w:r>
          <w:rPr>
            <w:rFonts w:ascii="arial" w:eastAsia="arial" w:hAnsi="arial" w:cs="arial"/>
            <w:b w:val="0"/>
            <w:i/>
            <w:strike w:val="0"/>
            <w:noProof w:val="0"/>
            <w:color w:val="0077CC"/>
            <w:position w:val="0"/>
            <w:sz w:val="20"/>
            <w:u w:val="single"/>
            <w:vertAlign w:val="baseline"/>
          </w:rPr>
          <w:t>a motion</w:t>
        </w:r>
      </w:hyperlink>
      <w:r>
        <w:rPr>
          <w:rFonts w:ascii="arial" w:eastAsia="arial" w:hAnsi="arial" w:cs="arial"/>
          <w:b w:val="0"/>
          <w:i w:val="0"/>
          <w:strike w:val="0"/>
          <w:noProof w:val="0"/>
          <w:color w:val="000000"/>
          <w:position w:val="0"/>
          <w:sz w:val="20"/>
          <w:u w:val="none"/>
          <w:vertAlign w:val="baseline"/>
        </w:rPr>
        <w:t xml:space="preserve"> to expedite a ruling on whether the president's former counsel, Don McGahn, can be compelled to testify. The White House has largely blocked the testimony of former aides by claiming executive privilege.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court motion came hours after reports emerged that the committee was </w:t>
      </w:r>
      <w:hyperlink r:id="rId10" w:history="1">
        <w:r>
          <w:rPr>
            <w:rFonts w:ascii="arial" w:eastAsia="arial" w:hAnsi="arial" w:cs="arial"/>
            <w:b w:val="0"/>
            <w:i/>
            <w:strike w:val="0"/>
            <w:noProof w:val="0"/>
            <w:color w:val="0077CC"/>
            <w:position w:val="0"/>
            <w:sz w:val="20"/>
            <w:u w:val="single"/>
            <w:vertAlign w:val="baseline"/>
          </w:rPr>
          <w:t>subpoenaing</w:t>
        </w:r>
      </w:hyperlink>
      <w:r>
        <w:rPr>
          <w:rFonts w:ascii="arial" w:eastAsia="arial" w:hAnsi="arial" w:cs="arial"/>
          <w:b w:val="0"/>
          <w:i w:val="0"/>
          <w:strike w:val="0"/>
          <w:noProof w:val="0"/>
          <w:color w:val="000000"/>
          <w:position w:val="0"/>
          <w:sz w:val="20"/>
          <w:u w:val="none"/>
          <w:vertAlign w:val="baseline"/>
        </w:rPr>
        <w:t xml:space="preserve"> Rob Porter, Trump's former staff secretary who resigned last year amid allegations of domestic abuse. The White House is almost certain to block that testimony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seems to be accelerating their efforts to render a decision on impeachment as lawmakers prepare to return to Capitol Hill. According to </w:t>
      </w:r>
      <w:hyperlink r:id="rId10"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136 Democrats now support impeachment or an impeachment inquiry, representing a majority of the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House speaker, Nancy Pelosi, has resisted impeachment, and she is unlikely to do so without compelling testimony from Trump's former aides. With the White House blocking that testimony, that could likely leave Democrats nowhere - unless a judge intervenes.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Steve King. Photograph: Charlie Neibergall/AP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the blog is keeping its eye on: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will have lunch with the vice-president, Mike Pence. He has no other events on his public schedule.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Representative Steve King will hold a town hall in Iowa at 12pm ET, and the House Republican is likely to touch on his widely condemned abortion comments.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Representative Ilhan Omar will hold a community forum in Minnesota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still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Deutsche Bank says it has some of Trump's tax returns - as it happened Bank says in redacted court document it has at least some of Trump's returns, which House....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ug/27/joe-biden-brother-business-promises-executives-claim"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C-CN41-F021-62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Bank says it has some of Trump's tax returns - as it happened Bank says in redacted court document it has at least some of Trump's returns, which House Democrats have sought for months Sign up to the US briefing and get a new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