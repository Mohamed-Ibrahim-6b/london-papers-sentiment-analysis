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Budget deal: Republicans and Democrats agree to raise debt ceiling - as it happened; The US was on track to run out of money in September if there was no dealSign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2019 Monday 2:17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Los Angeles (now), Joan E Greve in Washington and Jessica Glenza in New York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ending our live coverage for the day, thanks for following along. Tune in tomorrow for what is sure to be a busy day as DC braces for Robert Mueller's congressional testimony this week. Here are some key events and links from the 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is working to implement a new policy to fast-track deportations of undocumented immigrants by bypassing immigration judges.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Seven current and former US senators who called for the resignation of Al Franken in 2017 have said their actions were wrong.</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 Kirsten Gillibrand, however, said she had no regrets and that it was wrong to blame a woman for the actions of a man.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Immigrant rights groups challenged the legitimacy of Ken Cuccinelli's appointment as acting director of US Citizenship and Immigration Services.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new report confirmed that the Trump administration has not actually built a single mile of new border fence after 30 months in office.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special counsel Robert Mueller is preparing to publicly testify on Wednesday in an event that one Democrat said would be "damning and explosive".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Justice department officials have, however, reportedly told Mueller that the DOJ expects him to limit his testimony to only the public findings outlined in his final report.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boasted of a sharp drop in the number of migrants attempting to travel through the country ahead of a US deadline for its southern neighbor to show that it is cracking down on irregular migration.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escalated its attacks on Congresswoman Rashida Tlaib by tweeting out misleading and out-of-context quotes.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Puerto Rico saw more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as hundreds of thousands lined the streets following Governor Ricardo Rosselló's attempt to cling on to power despite resigning as president of the ruling New Progressive party.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congressional leaders announced Monday that they had struck a critical debt and budget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story from today about a neighborhood in Nashville, Tennessee that apparently collectively organized to stop Immigration and Customs Enforcement (Ice) from detaining a 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we </w:t>
      </w:r>
      <w:hyperlink r:id="rId10" w:history="1">
        <w:r>
          <w:rPr>
            <w:rFonts w:ascii="arial" w:eastAsia="arial" w:hAnsi="arial" w:cs="arial"/>
            <w:b w:val="0"/>
            <w:i/>
            <w:strike w:val="0"/>
            <w:noProof w:val="0"/>
            <w:color w:val="0077CC"/>
            <w:position w:val="0"/>
            <w:sz w:val="20"/>
            <w:u w:val="single"/>
            <w:vertAlign w:val="baseline"/>
          </w:rPr>
          <w:t>#ProtectEachOther</w:t>
        </w:r>
      </w:hyperlink>
      <w:r>
        <w:rPr>
          <w:rFonts w:ascii="arial" w:eastAsia="arial" w:hAnsi="arial" w:cs="arial"/>
          <w:b w:val="0"/>
          <w:i w:val="0"/>
          <w:strike w:val="0"/>
          <w:noProof w:val="0"/>
          <w:color w:val="000000"/>
          <w:position w:val="0"/>
          <w:sz w:val="20"/>
          <w:u w:val="none"/>
          <w:vertAlign w:val="baseline"/>
        </w:rPr>
        <w:t xml:space="preserve"> we win ?????            </w:t>
      </w:r>
      <w:hyperlink r:id="rId10" w:history="1">
        <w:r>
          <w:rPr>
            <w:rFonts w:ascii="arial" w:eastAsia="arial" w:hAnsi="arial" w:cs="arial"/>
            <w:b w:val="0"/>
            <w:i/>
            <w:strike w:val="0"/>
            <w:noProof w:val="0"/>
            <w:color w:val="0077CC"/>
            <w:position w:val="0"/>
            <w:sz w:val="20"/>
            <w:u w:val="single"/>
            <w:vertAlign w:val="baseline"/>
          </w:rPr>
          <w:t>https://t.co/uK9e1vFZBe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RAICES (@RAICESTEXAS)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thread from a local reporter on the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outside a home in Hermitage where neighbors say ICE agents tried to take a man from his home early this morning. Neighbors say the man was in his van with his young son and they stayed there for 4 hours or so. Neighbors say they refused to let agents take the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Hale (@iamstevenhale)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"know your rights" trainings and materials have spread across the country, more residents and communities have </w:t>
      </w:r>
      <w:hyperlink r:id="rId10" w:history="1">
        <w:r>
          <w:rPr>
            <w:rFonts w:ascii="arial" w:eastAsia="arial" w:hAnsi="arial" w:cs="arial"/>
            <w:b w:val="0"/>
            <w:i/>
            <w:strike w:val="0"/>
            <w:noProof w:val="0"/>
            <w:color w:val="0077CC"/>
            <w:position w:val="0"/>
            <w:sz w:val="20"/>
            <w:u w:val="single"/>
            <w:vertAlign w:val="baseline"/>
          </w:rPr>
          <w:t>stood up to Ice</w:t>
        </w:r>
      </w:hyperlink>
      <w:r>
        <w:rPr>
          <w:rFonts w:ascii="arial" w:eastAsia="arial" w:hAnsi="arial" w:cs="arial"/>
          <w:b w:val="0"/>
          <w:i w:val="0"/>
          <w:strike w:val="0"/>
          <w:noProof w:val="0"/>
          <w:color w:val="000000"/>
          <w:position w:val="0"/>
          <w:sz w:val="20"/>
          <w:u w:val="none"/>
          <w:vertAlign w:val="baseline"/>
        </w:rPr>
        <w:t xml:space="preserve"> in this manner, blocking agents from making apprehensions.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Kirsten Gillibrand on Al Franken: 'I do not have any regrets'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Kirsten Gillibrand, a 2020 presidential candidate, was asked tonight whether she regretted calling for Al Franken to resign after he was accused of groping and other misconduct by multiple women. Gillibrand said she did not have any regrets and criticized people for "blaming a woman for the actions of a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@SenGillibrand</w:t>
        </w:r>
      </w:hyperlink>
      <w:r>
        <w:rPr>
          <w:rFonts w:ascii="arial" w:eastAsia="arial" w:hAnsi="arial" w:cs="arial"/>
          <w:b w:val="0"/>
          <w:i w:val="0"/>
          <w:strike w:val="0"/>
          <w:noProof w:val="0"/>
          <w:color w:val="000000"/>
          <w:position w:val="0"/>
          <w:sz w:val="20"/>
          <w:u w:val="none"/>
          <w:vertAlign w:val="baseline"/>
        </w:rPr>
        <w:t xml:space="preserve"> about Al Franken's decision to resign: "Blaming a woman for the actions of a man... I don't know. I don't believe in it and I don't think it's right" and "it's outrageous, it's absurd."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Pu (@BenPu_nbc)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question Gillibrand has received many times on the campaign trail, since she was one of the first to call for him to step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subject was back in the news today after the New Yorker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a piece on the allegations that included quotes from seven current and former US senators who said they now            </w:t>
      </w:r>
      <w:hyperlink r:id="rId10" w:history="1">
        <w:r>
          <w:rPr>
            <w:rFonts w:ascii="arial" w:eastAsia="arial" w:hAnsi="arial" w:cs="arial"/>
            <w:b w:val="0"/>
            <w:i/>
            <w:strike w:val="0"/>
            <w:noProof w:val="0"/>
            <w:color w:val="0077CC"/>
            <w:position w:val="0"/>
            <w:sz w:val="20"/>
            <w:u w:val="single"/>
            <w:vertAlign w:val="baseline"/>
          </w:rPr>
          <w:t>regretted their calls for Franken to resign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also noted that the article focused on one of the accusers, even though there were seven others: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@SenGillibrand</w:t>
        </w:r>
      </w:hyperlink>
      <w:r>
        <w:rPr>
          <w:rFonts w:ascii="arial" w:eastAsia="arial" w:hAnsi="arial" w:cs="arial"/>
          <w:b w:val="0"/>
          <w:i w:val="0"/>
          <w:strike w:val="0"/>
          <w:noProof w:val="0"/>
          <w:color w:val="000000"/>
          <w:position w:val="0"/>
          <w:sz w:val="20"/>
          <w:u w:val="none"/>
          <w:vertAlign w:val="baseline"/>
        </w:rPr>
        <w:t xml:space="preserve"> : "I disagree with the reading on this article. It only talks about 1 allegation, but what about the 7 other? There was no critical or investigative journalism on the 7 others."            </w:t>
      </w:r>
      <w:hyperlink r:id="rId10" w:history="1">
        <w:r>
          <w:rPr>
            <w:rFonts w:ascii="arial" w:eastAsia="arial" w:hAnsi="arial" w:cs="arial"/>
            <w:b w:val="0"/>
            <w:i/>
            <w:strike w:val="0"/>
            <w:noProof w:val="0"/>
            <w:color w:val="0077CC"/>
            <w:position w:val="0"/>
            <w:sz w:val="20"/>
            <w:u w:val="single"/>
            <w:vertAlign w:val="baseline"/>
          </w:rPr>
          <w:t>#MIC2020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 (@mic)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did not want to stay silent. I wanted to stand with those eight women [who accused Franken of sexual misconduct]." - </w:t>
      </w:r>
      <w:hyperlink r:id="rId10" w:history="1">
        <w:r>
          <w:rPr>
            <w:rFonts w:ascii="arial" w:eastAsia="arial" w:hAnsi="arial" w:cs="arial"/>
            <w:b w:val="0"/>
            <w:i/>
            <w:strike w:val="0"/>
            <w:noProof w:val="0"/>
            <w:color w:val="0077CC"/>
            <w:position w:val="0"/>
            <w:sz w:val="20"/>
            <w:u w:val="single"/>
            <w:vertAlign w:val="baseline"/>
          </w:rPr>
          <w:t>@SenGillibrand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#Mic2020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Alanna Vagianos (@lannadelgrey)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her supporters and others have long argued that it was sexist for her to face such intense scrutiny over her comments about Franken. Prominent male politicians also called for his resignation at the time, and the New Yorker story </w:t>
      </w:r>
      <w:hyperlink r:id="rId10" w:history="1">
        <w:r>
          <w:rPr>
            <w:rFonts w:ascii="arial" w:eastAsia="arial" w:hAnsi="arial" w:cs="arial"/>
            <w:b w:val="0"/>
            <w:i/>
            <w:strike w:val="0"/>
            <w:noProof w:val="0"/>
            <w:color w:val="0077CC"/>
            <w:position w:val="0"/>
            <w:sz w:val="20"/>
            <w:u w:val="single"/>
            <w:vertAlign w:val="baseline"/>
          </w:rPr>
          <w:t>delved into Chuck Schumer's role</w:t>
        </w:r>
      </w:hyperlink>
      <w:r>
        <w:rPr>
          <w:rFonts w:ascii="arial" w:eastAsia="arial" w:hAnsi="arial" w:cs="arial"/>
          <w:b w:val="0"/>
          <w:i w:val="0"/>
          <w:strike w:val="0"/>
          <w:noProof w:val="0"/>
          <w:color w:val="000000"/>
          <w:position w:val="0"/>
          <w:sz w:val="20"/>
          <w:u w:val="none"/>
          <w:vertAlign w:val="baseline"/>
        </w:rPr>
        <w:t xml:space="preserve"> in pushing for Franken to step down. But Gillibrand's role has continued to attract significant attention: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asked about what the double standards that she faces on the campaign trail are, Sen. Kirsten Gillibrand says "answering questions about Al Franken, are you serious?" </w:t>
      </w:r>
      <w:hyperlink r:id="rId10" w:history="1">
        <w:r>
          <w:rPr>
            <w:rFonts w:ascii="arial" w:eastAsia="arial" w:hAnsi="arial" w:cs="arial"/>
            <w:b w:val="0"/>
            <w:i/>
            <w:strike w:val="0"/>
            <w:noProof w:val="0"/>
            <w:color w:val="0077CC"/>
            <w:position w:val="0"/>
            <w:sz w:val="20"/>
            <w:u w:val="single"/>
            <w:vertAlign w:val="baseline"/>
          </w:rPr>
          <w:t>#mic2020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Celia Darrough (@celiadarrough)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2020 campaign has escalated its attacks on Congresswoman Rashida Tlaib, this time by presenting quotes of hers in an out-of-context and misleading manner. My colleague Jon Swaine has some helpful fact checks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enltrTlaib actually seems to have meant this as a complaint - effectively that she &amp; Omar are made to feel like "The Muslim Congresswomen" when, she boasts, most of those who elected her "do not share the same faith I do, or ethnicity". </w:t>
      </w:r>
      <w:hyperlink r:id="rId10" w:history="1">
        <w:r>
          <w:rPr>
            <w:rFonts w:ascii="arial" w:eastAsia="arial" w:hAnsi="arial" w:cs="arial"/>
            <w:b w:val="0"/>
            <w:i/>
            <w:strike w:val="0"/>
            <w:noProof w:val="0"/>
            <w:color w:val="0077CC"/>
            <w:position w:val="0"/>
            <w:sz w:val="20"/>
            <w:u w:val="single"/>
            <w:vertAlign w:val="baseline"/>
          </w:rPr>
          <w:t>https://t.co/WmHueBnu4M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https://t.co/lSpmxIsdzW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Swaine (@jonswaine)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enltrTlaib, 75 seconds later in the same speech: "I'm an American. I don't want to have to frickin' keep saying it. I shouldn't have to keep saying it." </w:t>
      </w:r>
      <w:hyperlink r:id="rId10" w:history="1">
        <w:r>
          <w:rPr>
            <w:rFonts w:ascii="arial" w:eastAsia="arial" w:hAnsi="arial" w:cs="arial"/>
            <w:b w:val="0"/>
            <w:i/>
            <w:strike w:val="0"/>
            <w:noProof w:val="0"/>
            <w:color w:val="0077CC"/>
            <w:position w:val="0"/>
            <w:sz w:val="20"/>
            <w:u w:val="single"/>
            <w:vertAlign w:val="baseline"/>
          </w:rPr>
          <w:t>https://t.co/WmHueBnu4M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https://t.co/lSpmxIsdzW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Swaine (@jonswaine)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campaign tweeted a comment of hers from a recent speech - "I'm more Palestinian in the halls of Congress than I am anywhere in the world" - without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be a voice for the Americans who elected you?" the Trump 2020 "War Room" Twitter account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in question, Tlaib was discussing the ways in which she has faced discrimination in Congress - how people refuse to respect that she is an American and instead treat her like an outsider. Further contradicting the presentation by Trump's team in its tweets, a minute later in the speech, as Tlaib discussed how hard it was for her to have to deal with attacks on her identity,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American. I don't want to have to frickin' keep saying it. I shouldn't have to keep saying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attack on Tlaib resembles some of the rightwing racist attacks on congresswoman Ilhan Omar, which have also </w:t>
      </w:r>
      <w:hyperlink r:id="rId10" w:history="1">
        <w:r>
          <w:rPr>
            <w:rFonts w:ascii="arial" w:eastAsia="arial" w:hAnsi="arial" w:cs="arial"/>
            <w:b w:val="0"/>
            <w:i/>
            <w:strike w:val="0"/>
            <w:noProof w:val="0"/>
            <w:color w:val="0077CC"/>
            <w:position w:val="0"/>
            <w:sz w:val="20"/>
            <w:u w:val="single"/>
            <w:vertAlign w:val="baseline"/>
          </w:rPr>
          <w:t>relied</w:t>
        </w:r>
      </w:hyperlink>
      <w:r>
        <w:rPr>
          <w:rFonts w:ascii="arial" w:eastAsia="arial" w:hAnsi="arial" w:cs="arial"/>
          <w:b w:val="0"/>
          <w:i w:val="0"/>
          <w:strike w:val="0"/>
          <w:noProof w:val="0"/>
          <w:color w:val="000000"/>
          <w:position w:val="0"/>
          <w:sz w:val="20"/>
          <w:u w:val="none"/>
          <w:vertAlign w:val="baseline"/>
        </w:rPr>
        <w:t xml:space="preserve"> on            </w:t>
      </w:r>
      <w:hyperlink r:id="rId10" w:history="1">
        <w:r>
          <w:rPr>
            <w:rFonts w:ascii="arial" w:eastAsia="arial" w:hAnsi="arial" w:cs="arial"/>
            <w:b w:val="0"/>
            <w:i/>
            <w:strike w:val="0"/>
            <w:noProof w:val="0"/>
            <w:color w:val="0077CC"/>
            <w:position w:val="0"/>
            <w:sz w:val="20"/>
            <w:u w:val="single"/>
            <w:vertAlign w:val="baseline"/>
          </w:rPr>
          <w:t>taking her quotes out of context</w:t>
        </w:r>
      </w:hyperlink>
      <w:r>
        <w:rPr>
          <w:rFonts w:ascii="arial" w:eastAsia="arial" w:hAnsi="arial" w:cs="arial"/>
          <w:b w:val="0"/>
          <w:i w:val="0"/>
          <w:strike w:val="0"/>
          <w:noProof w:val="0"/>
          <w:color w:val="000000"/>
          <w:position w:val="0"/>
          <w:sz w:val="20"/>
          <w:u w:val="none"/>
          <w:vertAlign w:val="baseline"/>
        </w:rPr>
        <w:t xml:space="preserve">, making misleading or false statements about her positions, and            </w:t>
      </w:r>
      <w:hyperlink r:id="rId10" w:history="1">
        <w:r>
          <w:rPr>
            <w:rFonts w:ascii="arial" w:eastAsia="arial" w:hAnsi="arial" w:cs="arial"/>
            <w:b w:val="0"/>
            <w:i/>
            <w:strike w:val="0"/>
            <w:noProof w:val="0"/>
            <w:color w:val="0077CC"/>
            <w:position w:val="0"/>
            <w:sz w:val="20"/>
            <w:u w:val="single"/>
            <w:vertAlign w:val="baseline"/>
          </w:rPr>
          <w:t>questioning</w:t>
        </w:r>
      </w:hyperlink>
      <w:r>
        <w:rPr>
          <w:rFonts w:ascii="arial" w:eastAsia="arial" w:hAnsi="arial" w:cs="arial"/>
          <w:b w:val="0"/>
          <w:i w:val="0"/>
          <w:strike w:val="0"/>
          <w:noProof w:val="0"/>
          <w:color w:val="000000"/>
          <w:position w:val="0"/>
          <w:sz w:val="20"/>
          <w:u w:val="none"/>
          <w:vertAlign w:val="baseline"/>
        </w:rPr>
        <w:t xml:space="preserve"> her status as an 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full video of the speech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Immigrant rights groups have sent a letter today </w:t>
      </w:r>
      <w:hyperlink r:id="rId10" w:history="1">
        <w:r>
          <w:rPr>
            <w:rFonts w:ascii="arial" w:eastAsia="arial" w:hAnsi="arial" w:cs="arial"/>
            <w:b w:val="0"/>
            <w:i/>
            <w:strike w:val="0"/>
            <w:noProof w:val="0"/>
            <w:color w:val="0077CC"/>
            <w:position w:val="0"/>
            <w:sz w:val="20"/>
            <w:u w:val="single"/>
            <w:vertAlign w:val="baseline"/>
          </w:rPr>
          <w:t>challenging the legitimacy of Ken Cuccinelli's appointment</w:t>
        </w:r>
      </w:hyperlink>
      <w:r>
        <w:rPr>
          <w:rFonts w:ascii="arial" w:eastAsia="arial" w:hAnsi="arial" w:cs="arial"/>
          <w:b w:val="0"/>
          <w:i w:val="0"/>
          <w:strike w:val="0"/>
          <w:noProof w:val="0"/>
          <w:color w:val="000000"/>
          <w:position w:val="0"/>
          <w:sz w:val="20"/>
          <w:u w:val="none"/>
          <w:vertAlign w:val="baseline"/>
        </w:rPr>
        <w:t xml:space="preserve"> as acting director of US Citizenship and Immigration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Immigration advocacy groups are challenging the legitimacy of Ken Cuccinelli's appointment as acting director of USCIS, calling on the DOJ to force the former Virginia attorney general to prove he is legally eligible to serve in the role. </w:t>
      </w:r>
      <w:hyperlink r:id="rId10" w:history="1">
        <w:r>
          <w:rPr>
            <w:rFonts w:ascii="arial" w:eastAsia="arial" w:hAnsi="arial" w:cs="arial"/>
            <w:b w:val="0"/>
            <w:i/>
            <w:strike w:val="0"/>
            <w:noProof w:val="0"/>
            <w:color w:val="0077CC"/>
            <w:position w:val="0"/>
            <w:sz w:val="20"/>
            <w:u w:val="single"/>
            <w:vertAlign w:val="baseline"/>
          </w:rPr>
          <w:t>https://t.co/9ofFodkL3a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Hamed Aleaziz (@Haleaziz)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argued his appointment was unlawful, violating procedures outlined in a federal act on how vacancies should be filled. After the resignation of the previous USCIS director in May, the agency's deputy director should have assumed the role until someone else was nominated and confirmed by the Senate.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Ken Cuccinelli's extreme views on immigration are wrong, and his appointment as Acting USCIS Director is illegal. We're demanding his removal along with </w:t>
      </w:r>
      <w:hyperlink r:id="rId10" w:history="1">
        <w:r>
          <w:rPr>
            <w:rFonts w:ascii="arial" w:eastAsia="arial" w:hAnsi="arial" w:cs="arial"/>
            <w:b w:val="0"/>
            <w:i/>
            <w:strike w:val="0"/>
            <w:noProof w:val="0"/>
            <w:color w:val="0077CC"/>
            <w:position w:val="0"/>
            <w:sz w:val="20"/>
            <w:u w:val="single"/>
            <w:vertAlign w:val="baseline"/>
          </w:rPr>
          <w:t>@AAAJ_LA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@ACRSNews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@CAIRCoalition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@MuslimAdvocates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@NILC</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@RAICESTEXAS</w:t>
        </w:r>
      </w:hyperlink>
      <w:r>
        <w:rPr>
          <w:rFonts w:ascii="arial" w:eastAsia="arial" w:hAnsi="arial" w:cs="arial"/>
          <w:b w:val="0"/>
          <w:i w:val="0"/>
          <w:strike w:val="0"/>
          <w:noProof w:val="0"/>
          <w:color w:val="000000"/>
          <w:position w:val="0"/>
          <w:sz w:val="20"/>
          <w:u w:val="none"/>
          <w:vertAlign w:val="baseline"/>
        </w:rPr>
        <w:t xml:space="preserve">. More ??            </w:t>
      </w:r>
      <w:hyperlink r:id="rId10" w:history="1">
        <w:r>
          <w:rPr>
            <w:rFonts w:ascii="arial" w:eastAsia="arial" w:hAnsi="arial" w:cs="arial"/>
            <w:b w:val="0"/>
            <w:i/>
            <w:strike w:val="0"/>
            <w:noProof w:val="0"/>
            <w:color w:val="0077CC"/>
            <w:position w:val="0"/>
            <w:sz w:val="20"/>
            <w:u w:val="single"/>
            <w:vertAlign w:val="baseline"/>
          </w:rPr>
          <w:t>https://t.co/Ui0x0C2c56</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pic.twitter.com/cR0R5IrNiK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Democracy Forward (@DemocracyFwd)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Trump administration conducted what the groups allege was an illegal workaround to appoint Cuccinelli, a controversial conservative figure who has been busy implementing the president's anti-immigrant agenda in recent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headlines last month when he </w:t>
      </w:r>
      <w:hyperlink r:id="rId10" w:history="1">
        <w:r>
          <w:rPr>
            <w:rFonts w:ascii="arial" w:eastAsia="arial" w:hAnsi="arial" w:cs="arial"/>
            <w:b w:val="0"/>
            <w:i/>
            <w:strike w:val="0"/>
            <w:noProof w:val="0"/>
            <w:color w:val="0077CC"/>
            <w:position w:val="0"/>
            <w:sz w:val="20"/>
            <w:u w:val="single"/>
            <w:vertAlign w:val="baseline"/>
          </w:rPr>
          <w:t>blamed a migrant father</w:t>
        </w:r>
      </w:hyperlink>
      <w:r>
        <w:rPr>
          <w:rFonts w:ascii="arial" w:eastAsia="arial" w:hAnsi="arial" w:cs="arial"/>
          <w:b w:val="0"/>
          <w:i w:val="0"/>
          <w:strike w:val="0"/>
          <w:noProof w:val="0"/>
          <w:color w:val="000000"/>
          <w:position w:val="0"/>
          <w:sz w:val="20"/>
          <w:u w:val="none"/>
          <w:vertAlign w:val="baseline"/>
        </w:rPr>
        <w:t xml:space="preserve"> for his death after he drowned alongside his daughter in a tragedy that sparked international outrage after photos of their bodies were published.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Betsy DeVos, the billionaire US education secretary, has seen her and her family's profits soar after Trump's tax reform legislation, according to a new CNBC analysis out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enltrBetsy DeVos and family see profits soar after Trump tax reform bill and deregulation efforts </w:t>
      </w:r>
      <w:hyperlink r:id="rId10" w:history="1">
        <w:r>
          <w:rPr>
            <w:rFonts w:ascii="arial" w:eastAsia="arial" w:hAnsi="arial" w:cs="arial"/>
            <w:b w:val="0"/>
            <w:i/>
            <w:strike w:val="0"/>
            <w:noProof w:val="0"/>
            <w:color w:val="0077CC"/>
            <w:position w:val="0"/>
            <w:sz w:val="20"/>
            <w:u w:val="single"/>
            <w:vertAlign w:val="baseline"/>
          </w:rPr>
          <w:t>https://t.co/P0HMhvokxr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CNBC (@CNBC)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leaders and corporations have, as expected, earned massive benefits from Trump's tax policy. That apparently includes DeVos, whose total income had a valuation of at least $33m in 2018 through assets listed on her most recent public filing, CNBC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DeVos family spokesman, Nick Wasmiller, disputed in a statement to CNBC whether the financial gains could be attributed to Trump's policies, but did offer a vague claim that the Trump administration "has had a positive impact on the investments of all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investors, the family seeks investments that grow in value over time. These long-term investments have and do fluctuate in terms of income produced annually and that fluctuation is based on a variety of factors," he said in a statement to CNBC. "It is impossible, given the complexity and diversity of these investments, to attribute any individual shifts to specific policy changes as you suggest. Certainly, the strong economic expansion during the Trump administration has had a positive impact on the investments of all Americans - whether direct or via their 401Ks, IRAs, pensions,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CNBC said it did not appear that DeVos or her family had made any recent investments that pose a direct conflict of interest with her role as secretary education, though some have argued that the complexity and size of her finances make it difficult to assess ethical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Nancy Pelosi and Senate democratic leader Chuck Schumer have released a statement on the budget deal, saying the bipartisan agreement would "enhance our national security and invest in middle class priorities". M0re: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Democrats have achieved an agreement that permanently ends the threat of the sequester. We are pleased that the Administration has finally agreed to join Democrats in ending these devastating cuts, which have threatened our investments to keep America Number One in the global economy and to ensure our national security. With this agreement, we strive to avoid another government shutdown, which is so harmful to meeting the needs of the American people and honoring the work of our public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also pleased to have secured robust funding for critical domestic priorities in this agreement. Democrats have always insisted on parity in increases between defense and non-defense, and we are pleased that our increase in non-defense budget authority exceeds the defense number by $10 billion over the next two years. It also means Democrats secured an increase of more than $100 billion in funding for domestic priorities since President Trump took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details from the Democratic leaders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are the details of the budget deal just put out by Schumer and Pelosi: </w:t>
      </w:r>
      <w:hyperlink r:id="rId10" w:history="1">
        <w:r>
          <w:rPr>
            <w:rFonts w:ascii="arial" w:eastAsia="arial" w:hAnsi="arial" w:cs="arial"/>
            <w:b w:val="0"/>
            <w:i/>
            <w:strike w:val="0"/>
            <w:noProof w:val="0"/>
            <w:color w:val="0077CC"/>
            <w:position w:val="0"/>
            <w:sz w:val="20"/>
            <w:u w:val="single"/>
            <w:vertAlign w:val="baseline"/>
          </w:rPr>
          <w:t>https://t.co/9GWo07jyva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https://t.co/J50PbuOi18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Yamiche Alcindor (@Yamiche)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deal reached on debt ceiling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tweeted that Democrats and the GOP have reached a deal on a two-year budget and debt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pleased to announce that a deal has been struck with Senate Majority Leader Mitch McConnell, Senate Minority Leader Chuck Schumer, Speaker of the House Nancy Pelosi, and House Minority Leader Kevin McCarthy - on a two-year Budget and Debt Ceiling, with no poison pills....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was on track to run out of money in September if there was no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enltrCongress *may* get something done ahead of deadline, which is, frankly, stunning. U.S. would have run out of money in early September, per Treasury, and automatic spending cuts will take hold on Oct. 1 if no deal is passed to avert them. </w:t>
      </w:r>
      <w:hyperlink r:id="rId10" w:history="1">
        <w:r>
          <w:rPr>
            <w:rFonts w:ascii="arial" w:eastAsia="arial" w:hAnsi="arial" w:cs="arial"/>
            <w:b w:val="0"/>
            <w:i/>
            <w:strike w:val="0"/>
            <w:noProof w:val="0"/>
            <w:color w:val="0077CC"/>
            <w:position w:val="0"/>
            <w:sz w:val="20"/>
            <w:u w:val="single"/>
            <w:vertAlign w:val="baseline"/>
          </w:rPr>
          <w:t>https://t.co/tQUsMhn19W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 Kaplan (@RebeccaRKaplan)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Pelosi has apparently been conducting negotiations from the coach section of a delayed flight, according to a CNN reporter: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enltrSpeaker Pelosi was negotiating the fine print of this budget deal from her aisle seat of a delayed Delta flight from Detroit. She's had the phone pressed to her ear for much of the last three hours. For those wondering, she's in coach. </w:t>
      </w:r>
      <w:hyperlink r:id="rId10" w:history="1">
        <w:r>
          <w:rPr>
            <w:rFonts w:ascii="arial" w:eastAsia="arial" w:hAnsi="arial" w:cs="arial"/>
            <w:b w:val="0"/>
            <w:i/>
            <w:strike w:val="0"/>
            <w:noProof w:val="0"/>
            <w:color w:val="0077CC"/>
            <w:position w:val="0"/>
            <w:sz w:val="20"/>
            <w:u w:val="single"/>
            <w:vertAlign w:val="baseline"/>
          </w:rPr>
          <w:t>https://t.co/0W7xyy71qE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pic.twitter.com/gYWs1gwtss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Zeleny (@jeffzeleny)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the </w:t>
      </w:r>
      <w:hyperlink r:id="rId10" w:history="1">
        <w:r>
          <w:rPr>
            <w:rFonts w:ascii="arial" w:eastAsia="arial" w:hAnsi="arial" w:cs="arial"/>
            <w:b w:val="0"/>
            <w:i/>
            <w:strike w:val="0"/>
            <w:noProof w:val="0"/>
            <w:color w:val="0077CC"/>
            <w:position w:val="0"/>
            <w:sz w:val="20"/>
            <w:u w:val="single"/>
            <w:vertAlign w:val="baseline"/>
          </w:rPr>
          <w:t>proposed debt ceiling compromise</w:t>
        </w:r>
      </w:hyperlink>
      <w:r>
        <w:rPr>
          <w:rFonts w:ascii="arial" w:eastAsia="arial" w:hAnsi="arial" w:cs="arial"/>
          <w:b w:val="0"/>
          <w:i w:val="0"/>
          <w:strike w:val="0"/>
          <w:noProof w:val="0"/>
          <w:color w:val="000000"/>
          <w:position w:val="0"/>
          <w:sz w:val="20"/>
          <w:u w:val="none"/>
          <w:vertAlign w:val="baseline"/>
        </w:rPr>
        <w:t xml:space="preserve"> from our earlier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department officials have told Robert Mueller that the DOJ expects him to limit his testimony to only the public findings outlined in his final report, two officials </w:t>
      </w:r>
      <w:hyperlink r:id="rId10"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from </w:t>
      </w:r>
      <w:hyperlink r:id="rId10" w:history="1">
        <w:r>
          <w:rPr>
            <w:rFonts w:ascii="arial" w:eastAsia="arial" w:hAnsi="arial" w:cs="arial"/>
            <w:b w:val="0"/>
            <w:i/>
            <w:strike w:val="0"/>
            <w:noProof w:val="0"/>
            <w:color w:val="0077CC"/>
            <w:position w:val="0"/>
            <w:sz w:val="20"/>
            <w:u w:val="single"/>
            <w:vertAlign w:val="baseline"/>
          </w:rPr>
          <w:t>@elianayjohnson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@AndrewDesiderio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@kyledcheney</w:t>
        </w:r>
      </w:hyperlink>
      <w:r>
        <w:rPr>
          <w:rFonts w:ascii="arial" w:eastAsia="arial" w:hAnsi="arial" w:cs="arial"/>
          <w:b w:val="0"/>
          <w:i w:val="0"/>
          <w:strike w:val="0"/>
          <w:noProof w:val="0"/>
          <w:color w:val="000000"/>
          <w:position w:val="0"/>
          <w:sz w:val="20"/>
          <w:u w:val="none"/>
          <w:vertAlign w:val="baseline"/>
        </w:rPr>
        <w:t xml:space="preserve"> : Justice Department officials have communicated to Mueller that the department expects him to limit his congressional testimony on Wednesday to only the public findings of his report.            </w:t>
      </w:r>
      <w:hyperlink r:id="rId10" w:history="1">
        <w:r>
          <w:rPr>
            <w:rFonts w:ascii="arial" w:eastAsia="arial" w:hAnsi="arial" w:cs="arial"/>
            <w:b w:val="0"/>
            <w:i/>
            <w:strike w:val="0"/>
            <w:noProof w:val="0"/>
            <w:color w:val="0077CC"/>
            <w:position w:val="0"/>
            <w:sz w:val="20"/>
            <w:u w:val="single"/>
            <w:vertAlign w:val="baseline"/>
          </w:rPr>
          <w:t>https://t.co/MEO6SWSKTe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Bertrand (@NatashaBertrand)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DOJ's position is that "anything outside the written pages of the report are things about which presidential privilege hasn't been waived", one former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special counsel has, however, already suggested that he does plan to stick to the details of 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DOJ have signaled that they aren't going to have attorneys in the room during the hearings on Wednesday, which means they may not have any way to object if they disapprove of his testimony, Politico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not built any new border fence,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 Sam Levin here in Los Angeles, taking over our coverage for the rest of the day as Washington DC braces for Robert Mueller's highly anticipated testimony before Congress on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confirmed that the Trump administration has not actually built a single mile of new border fence after 30 months in office. The Washington Examiner pressed US Customs and Border Protection (CBP) on the matter and received a statement saying all the fencing completed since Trump took office was "in place of dilapidated designs", since existing fence needed to be replaced: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Trump 2020 campaign likes to say "finish the wall," but government data shows they are misleading the public because no new fence has gone up on the border in the 30 months since he took office. </w:t>
      </w:r>
      <w:hyperlink r:id="rId10" w:history="1">
        <w:r>
          <w:rPr>
            <w:rFonts w:ascii="arial" w:eastAsia="arial" w:hAnsi="arial" w:cs="arial"/>
            <w:b w:val="0"/>
            <w:i/>
            <w:strike w:val="0"/>
            <w:noProof w:val="0"/>
            <w:color w:val="0077CC"/>
            <w:position w:val="0"/>
            <w:sz w:val="20"/>
            <w:u w:val="single"/>
            <w:vertAlign w:val="baseline"/>
          </w:rPr>
          <w:t>https://t.co/hlIDm8TIRa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 Giaritelli (@Anna_Giaritelli) </w:t>
      </w:r>
      <w:hyperlink r:id="rId10" w:history="1">
        <w:r>
          <w:rPr>
            <w:rFonts w:ascii="arial" w:eastAsia="arial" w:hAnsi="arial" w:cs="arial"/>
            <w:b w:val="0"/>
            <w:i/>
            <w:strike w:val="0"/>
            <w:noProof w:val="0"/>
            <w:color w:val="0077CC"/>
            <w:position w:val="0"/>
            <w:sz w:val="20"/>
            <w:u w:val="single"/>
            <w:vertAlign w:val="baseline"/>
          </w:rPr>
          <w:t>July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scrutiny from the Washington Examiner, a conservative news outlet, suggests that Trump and his 2020 campaign are likely to face ongoing questions from some </w:t>
      </w:r>
      <w:hyperlink r:id="rId10" w:history="1">
        <w:r>
          <w:rPr>
            <w:rFonts w:ascii="arial" w:eastAsia="arial" w:hAnsi="arial" w:cs="arial"/>
            <w:b w:val="0"/>
            <w:i/>
            <w:strike w:val="0"/>
            <w:noProof w:val="0"/>
            <w:color w:val="0077CC"/>
            <w:position w:val="0"/>
            <w:sz w:val="20"/>
            <w:u w:val="single"/>
            <w:vertAlign w:val="baseline"/>
          </w:rPr>
          <w:t>rightwing pundits and supporters</w:t>
        </w:r>
      </w:hyperlink>
      <w:r>
        <w:rPr>
          <w:rFonts w:ascii="arial" w:eastAsia="arial" w:hAnsi="arial" w:cs="arial"/>
          <w:b w:val="0"/>
          <w:i w:val="0"/>
          <w:strike w:val="0"/>
          <w:noProof w:val="0"/>
          <w:color w:val="000000"/>
          <w:position w:val="0"/>
          <w:sz w:val="20"/>
          <w:u w:val="none"/>
          <w:vertAlign w:val="baseline"/>
        </w:rPr>
        <w:t xml:space="preserve"> about his failure to follow through on his signature policy 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blamed Democrats for blocking funding, though Trump has repeatedly pledged to "build the wall" with or without support from his opponents in Congress.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report, CBP and the </w:t>
      </w:r>
      <w:hyperlink r:id="rId10" w:history="1">
        <w:r>
          <w:rPr>
            <w:rFonts w:ascii="arial" w:eastAsia="arial" w:hAnsi="arial" w:cs="arial"/>
            <w:b w:val="0"/>
            <w:i/>
            <w:strike w:val="0"/>
            <w:noProof w:val="0"/>
            <w:color w:val="0077CC"/>
            <w:position w:val="0"/>
            <w:sz w:val="20"/>
            <w:u w:val="single"/>
            <w:vertAlign w:val="baseline"/>
          </w:rPr>
          <w:t>Trump administration</w:t>
        </w:r>
      </w:hyperlink>
      <w:r>
        <w:rPr>
          <w:rFonts w:ascii="arial" w:eastAsia="arial" w:hAnsi="arial" w:cs="arial"/>
          <w:b w:val="0"/>
          <w:i w:val="0"/>
          <w:strike w:val="0"/>
          <w:noProof w:val="0"/>
          <w:color w:val="000000"/>
          <w:position w:val="0"/>
          <w:sz w:val="20"/>
          <w:u w:val="none"/>
          <w:vertAlign w:val="baseline"/>
        </w:rPr>
        <w:t xml:space="preserve"> today have            </w:t>
      </w:r>
      <w:hyperlink r:id="rId10" w:history="1">
        <w:r>
          <w:rPr>
            <w:rFonts w:ascii="arial" w:eastAsia="arial" w:hAnsi="arial" w:cs="arial"/>
            <w:b w:val="0"/>
            <w:i/>
            <w:strike w:val="0"/>
            <w:noProof w:val="0"/>
            <w:color w:val="0077CC"/>
            <w:position w:val="0"/>
            <w:sz w:val="20"/>
            <w:u w:val="single"/>
            <w:vertAlign w:val="baseline"/>
          </w:rPr>
          <w:t>continued</w:t>
        </w:r>
      </w:hyperlink>
      <w:r>
        <w:rPr>
          <w:rFonts w:ascii="arial" w:eastAsia="arial" w:hAnsi="arial" w:cs="arial"/>
          <w:b w:val="0"/>
          <w:i w:val="0"/>
          <w:strike w:val="0"/>
          <w:noProof w:val="0"/>
          <w:color w:val="000000"/>
          <w:position w:val="0"/>
          <w:sz w:val="20"/>
          <w:u w:val="none"/>
          <w:vertAlign w:val="baseline"/>
        </w:rPr>
        <w:t xml:space="preserve"> to claim that the government has built "new border wall". But the areas in question appear to be the sections identified in the Examiner story, where fencing already existed.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it from me today.  I'm handing it off to my colleague Sam Levin on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Details are starting to trickle out about special counsel Robert Mueller 's highly anticipated congressional testimony on Wednesday. The former FBI director is expected to deliver an opening statement and has been preparing for the back-to-back hearings with some of his colleagues from the special counsel's office, per CNN.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is moving to fast-track deportations by more frequently bypassing immigration judges. Officials intend to immediately expand the government's "expedited removal" policy to apply anywhere in the country to immigrants who have been in the country for less than two years.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kept up his barrage of attacks on " the Squad." He wrote on Twitter that the four minority congresswomen are a "very Racist group of troublemakers who are young, inexperienced, and not very smart."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Adam Schiff, the Democratic chairman of the House intelligence committee, said social media platforms are not prepared for the 2020 election and the "deep fakes" likely to come up during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news is expected on the proposed debt ceiling  deal and Mark Esper 's likely confirmation as defense secretary,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moves to fast-track deportations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intends to implement a new policy to fast-track deportations of  </w:t>
      </w:r>
      <w:hyperlink r:id="rId10" w:history="1">
        <w:r>
          <w:rPr>
            <w:rFonts w:ascii="arial" w:eastAsia="arial" w:hAnsi="arial" w:cs="arial"/>
            <w:b w:val="0"/>
            <w:i/>
            <w:strike w:val="0"/>
            <w:noProof w:val="0"/>
            <w:color w:val="0077CC"/>
            <w:position w:val="0"/>
            <w:sz w:val="20"/>
            <w:u w:val="single"/>
            <w:vertAlign w:val="baseline"/>
          </w:rPr>
          <w:t>undocumented immigrants</w:t>
        </w:r>
      </w:hyperlink>
      <w:r>
        <w:rPr>
          <w:rFonts w:ascii="arial" w:eastAsia="arial" w:hAnsi="arial" w:cs="arial"/>
          <w:b w:val="0"/>
          <w:i w:val="0"/>
          <w:strike w:val="0"/>
          <w:noProof w:val="0"/>
          <w:color w:val="000000"/>
          <w:position w:val="0"/>
          <w:sz w:val="20"/>
          <w:u w:val="none"/>
          <w:vertAlign w:val="baseline"/>
        </w:rPr>
        <w:t xml:space="preserve">  by bypassing immigration judges, 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Guatemalan migrants recently deported from the United States enter a free bus that will take them to the department of Huehuetenango. Photograph: Esteban Biba/EPA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policy will take effect immediately and apply to those who have illegally entered the United States within the past two years. The current process for "expedited removal" has only been applied to migrants who have been in the country for less than two weeks and were caught within 100 miles of the </w:t>
      </w:r>
      <w:hyperlink r:id="rId10" w:history="1">
        <w:r>
          <w:rPr>
            <w:rFonts w:ascii="arial" w:eastAsia="arial" w:hAnsi="arial" w:cs="arial"/>
            <w:b w:val="0"/>
            <w:i/>
            <w:strike w:val="0"/>
            <w:noProof w:val="0"/>
            <w:color w:val="0077CC"/>
            <w:position w:val="0"/>
            <w:sz w:val="20"/>
            <w:u w:val="single"/>
            <w:vertAlign w:val="baseline"/>
          </w:rPr>
          <w:t>US-Mexico border</w:t>
        </w:r>
      </w:hyperlink>
      <w:r>
        <w:rPr>
          <w:rFonts w:ascii="arial" w:eastAsia="arial" w:hAnsi="arial" w:cs="arial"/>
          <w:b w:val="0"/>
          <w:i w:val="0"/>
          <w:strike w:val="0"/>
          <w:noProof w:val="0"/>
          <w:color w:val="000000"/>
          <w:position w:val="0"/>
          <w:sz w:val="20"/>
          <w:u w:val="none"/>
          <w:vertAlign w:val="baseline"/>
        </w:rPr>
        <w:t>. The new policy will apply anywhere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Immigrants who cannot prove that they have continuously been in the country for the past two years could face quick deportation. Officials say the policy is meant to alleviate the immigration court backlog and free up space in immigration jails, but it comes as Trump has promised to deport millions of immigrants and threatened raids targeting immigrant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has determined that the volume of illegal entries, and the attendant risks to national security and public safety presented by these illegal entries, warrants this immediate implementation of DHS's full statutory authority over expedited removal," acting Department of Homeland Security Secretary Kevin McAleenan said in a draft notice. "DHS expects that the full use of expedited removal statutory authority will strengthen national security, diminish the number of illegal entries, and otherwise ensure the prompt removal of aliens apprehended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 preparing for his testimony with members of the special counsel's office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is preparing for his congressional testimony by conferring with some of his colleagues from the special counsel's office at Wilmer Hale, the law firm he joined after leaving his role as FBI director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IN. Robert Mueller's spokesman tells me: Mueller has been prepping with a small group from the Special Counsel's office at Wilmer Hale offices. "If you look at him and his career, he is someone who comes to the table fully prepared and he's going to be ready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Schneider (@SchneiderCNN)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has said he will strictly stick to the details of his report in his congressional testimony, so he is likely studying it closely as he prepares for Wednesday's back-to-back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narrowly avoided interaction with alleged drug dealer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been quiet about why  </w:t>
      </w:r>
      <w:hyperlink r:id="rId10" w:history="1">
        <w:r>
          <w:rPr>
            <w:rFonts w:ascii="arial" w:eastAsia="arial" w:hAnsi="arial" w:cs="arial"/>
            <w:b w:val="0"/>
            <w:i/>
            <w:strike w:val="0"/>
            <w:noProof w:val="0"/>
            <w:color w:val="0077CC"/>
            <w:position w:val="0"/>
            <w:sz w:val="20"/>
            <w:u w:val="single"/>
            <w:vertAlign w:val="baseline"/>
          </w:rPr>
          <w:t>Vice President Mike Pence</w:t>
        </w:r>
      </w:hyperlink>
      <w:r>
        <w:rPr>
          <w:rFonts w:ascii="arial" w:eastAsia="arial" w:hAnsi="arial" w:cs="arial"/>
          <w:b w:val="0"/>
          <w:i w:val="0"/>
          <w:strike w:val="0"/>
          <w:noProof w:val="0"/>
          <w:color w:val="000000"/>
          <w:position w:val="0"/>
          <w:sz w:val="20"/>
          <w:u w:val="none"/>
          <w:vertAlign w:val="baseline"/>
        </w:rPr>
        <w:t xml:space="preserve">  's trip to New Hampshire was abruptly canceled earlier this month. Now a report has emerged that one of the prominent participants in the planned event was under investigation by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Mike Pence and astronaut Buzz Aldrin shake hands during a ceremony to commemorate the 50th anniversary of the Apollo 11 moon landing. Photograph: Joey Roulette/Reuters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people to greet Air Force Two in Manchester, New Hampshire, would have likely been Jeff Hatch, a former New York Giants player who is known for warning students about the dangers of doing drugs. He has spoken openly about how his own addictions derailed his football career.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Hatch, who has previously appeared alongside Democratic Senator Jeanne Shaheen, has been facing a federal investigation for allegedly moving more than $100,000 worth of fentanyl from Massachusetts to New Hampshire, </w:t>
      </w:r>
      <w:hyperlink r:id="rId10"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He agreed on Friday to plead guilty and could be sentenced to up to four years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raised speculation about the trip earlier this month when he said the incident causing the cancelation was "very interesting." "You'll know in about two weeks," Trump told reporters earlier this month. "There was a very interesting problem that they had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 will make opening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not exactly earth-shattering news,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will deliver an opening statement during his highly anticipated congressional testimony on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enltrMueller intends to abide by the commitment he made during his only public statement about the report - that he will stay within the bounds of the special counsel's report on the investigation when he testifies, per </w:t>
      </w:r>
      <w:hyperlink r:id="rId10" w:history="1">
        <w:r>
          <w:rPr>
            <w:rFonts w:ascii="arial" w:eastAsia="arial" w:hAnsi="arial" w:cs="arial"/>
            <w:b w:val="0"/>
            <w:i/>
            <w:strike w:val="0"/>
            <w:noProof w:val="0"/>
            <w:color w:val="0077CC"/>
            <w:position w:val="0"/>
            <w:sz w:val="20"/>
            <w:u w:val="single"/>
            <w:vertAlign w:val="baseline"/>
          </w:rPr>
          <w:t>@PeteWilliamsNBC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https://t.co/GWz9DR3aYY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Moe (@AlexNBCNews)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Mueller's spokesman confirmed to NBC News that he would make an opening statement and reiterated that the special counsel intends to stay within the bounds of his report during his testimony. Mueller also plans to make the report his official statement for the hearing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Puerto Rico as governor resists calls for him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took to the streets in Puerto Rico as Governor Ricardo Rosselló declined to resign over leaked text messages showing misogynistic and homophobic language. Rosselló has stepped aside as president of the ruling party and announced he will not seek re-election but has refused to relinquish his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demand resignation of Puerto Rico's Governor Ricardo Rossello. Photograph: Joe Raedle/Getty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Oliver Laughland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general strike took place across the US territory on Monday morning, protesters chanting the now familiar cry of 'Ricky resign!', waving flags and banging drums....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Puerto Rico's largest mall, Plaza de las Américas, closed before Monday's demonstration along with many other businesses. Last week police used teargas and rubber bullets to disperse protesters </w:t>
      </w:r>
      <w:hyperlink r:id="rId10" w:history="1">
        <w:r>
          <w:rPr>
            <w:rFonts w:ascii="arial" w:eastAsia="arial" w:hAnsi="arial" w:cs="arial"/>
            <w:b w:val="0"/>
            <w:i/>
            <w:strike w:val="0"/>
            <w:noProof w:val="0"/>
            <w:color w:val="0077CC"/>
            <w:position w:val="0"/>
            <w:sz w:val="20"/>
            <w:u w:val="single"/>
            <w:vertAlign w:val="baseline"/>
          </w:rPr>
          <w:t>at a huge rally</w:t>
        </w:r>
      </w:hyperlink>
      <w:r>
        <w:rPr>
          <w:rFonts w:ascii="arial" w:eastAsia="arial" w:hAnsi="arial" w:cs="arial"/>
          <w:b w:val="0"/>
          <w:i w:val="0"/>
          <w:strike w:val="0"/>
          <w:noProof w:val="0"/>
          <w:color w:val="000000"/>
          <w:position w:val="0"/>
          <w:sz w:val="20"/>
          <w:u w:val="none"/>
          <w:vertAlign w:val="baseline"/>
        </w:rPr>
        <w:t xml:space="preserve"> outside the governor's residence in the island's capital, San Juan.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Oval Office on Monday, Donald Trump once again laid into Rosselló and the mayor of San Juan, Carmen Yulín Cruz, a vocal critic of the governor and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terrible governor. You have an even worse mayor of San Juan,' Trump said. 'We did a great job in </w:t>
      </w:r>
      <w:hyperlink r:id="rId10" w:history="1">
        <w:r>
          <w:rPr>
            <w:rFonts w:ascii="arial" w:eastAsia="arial" w:hAnsi="arial" w:cs="arial"/>
            <w:b w:val="0"/>
            <w:i/>
            <w:strike w:val="0"/>
            <w:noProof w:val="0"/>
            <w:color w:val="0077CC"/>
            <w:position w:val="0"/>
            <w:sz w:val="20"/>
            <w:u w:val="single"/>
            <w:vertAlign w:val="baseline"/>
          </w:rPr>
          <w:t>Puerto Rico</w:t>
        </w:r>
      </w:hyperlink>
      <w:r>
        <w:rPr>
          <w:rFonts w:ascii="arial" w:eastAsia="arial" w:hAnsi="arial" w:cs="arial"/>
          <w:b w:val="0"/>
          <w:i w:val="0"/>
          <w:strike w:val="0"/>
          <w:noProof w:val="0"/>
          <w:color w:val="000000"/>
          <w:position w:val="0"/>
          <w:sz w:val="20"/>
          <w:u w:val="none"/>
          <w:vertAlign w:val="baseline"/>
        </w:rPr>
        <w:t>. They don't want to give us credit ... I have many Puerto Rican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House Democrat joins call for an impeachment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Joyce Beatty, a Democrat who has represented Ohio's Third District since 2013, has thrown her support behind an impeachment inquiry of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Joyce Beatty waves to the crowd during the 2016 Democratic National Convention. Photograph: Alex Wong/Getty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both his lack of cooperation with congressional investigations and his recent racist comments about " the Squad, " Beatty said the time has come to open an impeachment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Mueller report  makes crystal clear, this president believes he is above the law and it is the responsibility of Congress to hold him accountable for his words and actions," Beatty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statement to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predict 'damning and explosive' Mueller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House Democrats are expressing hope that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's highly anticipated testimony on Capitol Hill Wednesday could shift public opinion on impeaching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Robert Mueller speaks at the Department of Justice in Washington. Photograph: Carolyn Kaster/AP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Sabrina Siddiqui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Democrats who took control of the House in November, Mueller's remarks could prove a make-or-break moment as they grapple with how to hold the president accountable - and whether the public will be on their side if they move ahead with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emphasize enough that this will be the first opportunity for many, many Americans to actually hear what's contained in the Mueller report,' said Representative David Cicilline, a Democrat from Rhode Island who sits on the House judiciary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should expect there's going to be an explosive new moment where [Mueller] is going to add something the investigation didn't cover, but the contents of the report are damning and explosive.'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once again slams Trump for attacks on the Squad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once again went after Trump  for his attacks on the four minority congresswomen known as " the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enltrTrump's continued racist attacks against these members of Congress cannot be tolerated or excused. This is not who we are. We must hold him accountable for his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vice president and presidential candidate has already criticized Trump for his racist comments, </w:t>
      </w:r>
      <w:hyperlink r:id="rId1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he is "more George Wallace than George Washington." (Wallace was a former Alabama governor who unsuccessfully ran for president several times and is best known as an ardent support of racial segregation.)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expresses preference for Pakistani reporters over US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Oval Office meeting with Pakistan's prime minister, Trump  said he preferred reporters from that country to American reporters. "Are you from Pakistan?" Trump asked one reporter as members of the press shouted questions at him. "Good, I want a couple of Pakistani reporters. I like them much better than our reporters."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enltr"Are you from Pakistan?" Pres. Trump asks a reporter in the Oval Office. "Good, I want a couple of Pakistani reporters. I like them much better than our reporters." </w:t>
      </w:r>
      <w:hyperlink r:id="rId10" w:history="1">
        <w:r>
          <w:rPr>
            <w:rFonts w:ascii="arial" w:eastAsia="arial" w:hAnsi="arial" w:cs="arial"/>
            <w:b w:val="0"/>
            <w:i/>
            <w:strike w:val="0"/>
            <w:noProof w:val="0"/>
            <w:color w:val="0077CC"/>
            <w:position w:val="0"/>
            <w:sz w:val="20"/>
            <w:u w:val="single"/>
            <w:vertAlign w:val="baseline"/>
          </w:rPr>
          <w:t>https://t.co/NkJuIohlfP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pic.twitter.com/o7f9u05fMU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offhand comment came hours after Trump spent the morning </w:t>
      </w:r>
      <w:hyperlink r:id="rId10" w:history="1">
        <w:r>
          <w:rPr>
            <w:rFonts w:ascii="arial" w:eastAsia="arial" w:hAnsi="arial" w:cs="arial"/>
            <w:b w:val="0"/>
            <w:i/>
            <w:strike w:val="0"/>
            <w:noProof w:val="0"/>
            <w:color w:val="0077CC"/>
            <w:position w:val="0"/>
            <w:sz w:val="20"/>
            <w:u w:val="single"/>
            <w:vertAlign w:val="baseline"/>
          </w:rPr>
          <w:t>railing</w:t>
        </w:r>
      </w:hyperlink>
      <w:r>
        <w:rPr>
          <w:rFonts w:ascii="arial" w:eastAsia="arial" w:hAnsi="arial" w:cs="arial"/>
          <w:b w:val="0"/>
          <w:i w:val="0"/>
          <w:strike w:val="0"/>
          <w:noProof w:val="0"/>
          <w:color w:val="000000"/>
          <w:position w:val="0"/>
          <w:sz w:val="20"/>
          <w:u w:val="none"/>
          <w:vertAlign w:val="baseline"/>
        </w:rPr>
        <w:t xml:space="preserve"> against the "Mainstream Media," claiming that journalists "constantly lie and cheat in order to get their Radical Left Democrat views out their for all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An economic crash is coming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Elizabeth Warren</w:t>
        </w:r>
      </w:hyperlink>
      <w:r>
        <w:rPr>
          <w:rFonts w:ascii="arial" w:eastAsia="arial" w:hAnsi="arial" w:cs="arial"/>
          <w:b w:val="0"/>
          <w:i w:val="0"/>
          <w:strike w:val="0"/>
          <w:noProof w:val="0"/>
          <w:color w:val="000000"/>
          <w:position w:val="0"/>
          <w:sz w:val="20"/>
          <w:u w:val="none"/>
          <w:vertAlign w:val="baseline"/>
        </w:rPr>
        <w:t xml:space="preserve">  warned that the economy is showing signs of a coming crisis, comparing the situation to the events foreshadowing the             </w:t>
      </w:r>
      <w:hyperlink r:id="rId10" w:history="1">
        <w:r>
          <w:rPr>
            <w:rFonts w:ascii="arial" w:eastAsia="arial" w:hAnsi="arial" w:cs="arial"/>
            <w:b w:val="0"/>
            <w:i/>
            <w:strike w:val="0"/>
            <w:noProof w:val="0"/>
            <w:color w:val="0077CC"/>
            <w:position w:val="0"/>
            <w:sz w:val="20"/>
            <w:u w:val="single"/>
            <w:vertAlign w:val="baseline"/>
          </w:rPr>
          <w:t>Great Recession</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addresses an overflow crowd during a campaign stop in New Hampshire. Photograph: Charles Krupa/AP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spent most of my career getting to the bottom of what's happening to working families in America. And when I saw the seeds of the 2008 crisis growing, I rang the alarm as loud as I could," the presidential candidate and Massachusetts senator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Medium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at the economy today, I see a lot to worry about again," she added. "I see a manufacturing sector in recession. I see a precarious economy that is built on debt - both household debt and corporate debt - and that is vulnerable to shocks. And I see a number of serious shocks on the horizon that could cause our economy's shaky foundation to crumble."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goes on in the post to lay out a number of policies she believes will prevent such a crisis. Many are proposals she has repeatedly promoted on the campaign trail, including raising the  </w:t>
      </w:r>
      <w:hyperlink r:id="rId10" w:history="1">
        <w:r>
          <w:rPr>
            <w:rFonts w:ascii="arial" w:eastAsia="arial" w:hAnsi="arial" w:cs="arial"/>
            <w:b w:val="0"/>
            <w:i/>
            <w:strike w:val="0"/>
            <w:noProof w:val="0"/>
            <w:color w:val="0077CC"/>
            <w:position w:val="0"/>
            <w:sz w:val="20"/>
            <w:u w:val="single"/>
            <w:vertAlign w:val="baseline"/>
          </w:rPr>
          <w:t>minimum wage</w:t>
        </w:r>
      </w:hyperlink>
      <w:r>
        <w:rPr>
          <w:rFonts w:ascii="arial" w:eastAsia="arial" w:hAnsi="arial" w:cs="arial"/>
          <w:b w:val="0"/>
          <w:i w:val="0"/>
          <w:strike w:val="0"/>
          <w:noProof w:val="0"/>
          <w:color w:val="000000"/>
          <w:position w:val="0"/>
          <w:sz w:val="20"/>
          <w:u w:val="none"/>
          <w:vertAlign w:val="baseline"/>
        </w:rPr>
        <w:t xml:space="preserve"> , canceling             </w:t>
      </w:r>
      <w:hyperlink r:id="rId10" w:history="1">
        <w:r>
          <w:rPr>
            <w:rFonts w:ascii="arial" w:eastAsia="arial" w:hAnsi="arial" w:cs="arial"/>
            <w:b w:val="0"/>
            <w:i/>
            <w:strike w:val="0"/>
            <w:noProof w:val="0"/>
            <w:color w:val="0077CC"/>
            <w:position w:val="0"/>
            <w:sz w:val="20"/>
            <w:u w:val="single"/>
            <w:vertAlign w:val="baseline"/>
          </w:rPr>
          <w:t>student debt</w:t>
        </w:r>
      </w:hyperlink>
      <w:r>
        <w:rPr>
          <w:rFonts w:ascii="arial" w:eastAsia="arial" w:hAnsi="arial" w:cs="arial"/>
          <w:b w:val="0"/>
          <w:i w:val="0"/>
          <w:strike w:val="0"/>
          <w:noProof w:val="0"/>
          <w:color w:val="000000"/>
          <w:position w:val="0"/>
          <w:sz w:val="20"/>
          <w:u w:val="none"/>
          <w:vertAlign w:val="baseline"/>
        </w:rPr>
        <w:t xml:space="preserve">  and her             </w:t>
      </w:r>
      <w:hyperlink r:id="rId10" w:history="1">
        <w:r>
          <w:rPr>
            <w:rFonts w:ascii="arial" w:eastAsia="arial" w:hAnsi="arial" w:cs="arial"/>
            <w:b w:val="0"/>
            <w:i/>
            <w:strike w:val="0"/>
            <w:noProof w:val="0"/>
            <w:color w:val="0077CC"/>
            <w:position w:val="0"/>
            <w:sz w:val="20"/>
            <w:u w:val="single"/>
            <w:vertAlign w:val="baseline"/>
          </w:rPr>
          <w:t>Green Manufacturing Plan</w:t>
        </w:r>
      </w:hyperlink>
      <w:r>
        <w:rPr>
          <w:rFonts w:ascii="arial" w:eastAsia="arial" w:hAnsi="arial" w:cs="arial"/>
          <w:b w:val="0"/>
          <w:i w:val="0"/>
          <w:strike w:val="0"/>
          <w:noProof w:val="0"/>
          <w:color w:val="000000"/>
          <w:position w:val="0"/>
          <w:sz w:val="20"/>
          <w:u w:val="none"/>
          <w:vertAlign w:val="baseline"/>
        </w:rPr>
        <w:t>.  "Congress and regulators should act immediately to tamp down these threats before it's too late," Warren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he's not going to watch Mueller's testimony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also told reporters during his Oval Office meeting with Pakistan's prime minister that he does not plan to watch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's highly anticipated congressional hearing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television screen shows Special Counsel Robert Mueller as he gives a press conference at the Department of Justice. Photograph: Saul Loeb/AFP/Getty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be watching Mueller," Trump said, according to the pool report. "We had a total no-collusion finding." In fact, Mueller's report </w:t>
      </w:r>
      <w:hyperlink r:id="rId10"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that there was not enough evidence to bring charges of conspiracy or illegal coordination between Trump's 2016 presidential campaign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could win a war with Afghanistan "in a week" and slams Iran as "number one state of terror in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touched on a variety of foreign policy matters while meeting with Pakistan's prime minister,  </w:t>
      </w:r>
      <w:hyperlink r:id="rId10" w:history="1">
        <w:r>
          <w:rPr>
            <w:rFonts w:ascii="arial" w:eastAsia="arial" w:hAnsi="arial" w:cs="arial"/>
            <w:b w:val="0"/>
            <w:i/>
            <w:strike w:val="0"/>
            <w:noProof w:val="0"/>
            <w:color w:val="0077CC"/>
            <w:position w:val="0"/>
            <w:sz w:val="20"/>
            <w:u w:val="single"/>
            <w:vertAlign w:val="baseline"/>
          </w:rPr>
          <w:t>Imran Khan</w:t>
        </w:r>
      </w:hyperlink>
      <w:r>
        <w:rPr>
          <w:rFonts w:ascii="arial" w:eastAsia="arial" w:hAnsi="arial" w:cs="arial"/>
          <w:b w:val="0"/>
          <w:i w:val="0"/>
          <w:strike w:val="0"/>
          <w:noProof w:val="0"/>
          <w:color w:val="000000"/>
          <w:position w:val="0"/>
          <w:sz w:val="20"/>
          <w:u w:val="none"/>
          <w:vertAlign w:val="baseline"/>
        </w:rPr>
        <w:t xml:space="preserve"> , at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enltrPotus and Pakistan PM Khan speak to reporters in the Oval. </w:t>
      </w:r>
      <w:hyperlink r:id="rId10" w:history="1">
        <w:r>
          <w:rPr>
            <w:rFonts w:ascii="arial" w:eastAsia="arial" w:hAnsi="arial" w:cs="arial"/>
            <w:b w:val="0"/>
            <w:i/>
            <w:strike w:val="0"/>
            <w:noProof w:val="0"/>
            <w:color w:val="0077CC"/>
            <w:position w:val="0"/>
            <w:sz w:val="20"/>
            <w:u w:val="single"/>
            <w:vertAlign w:val="baseline"/>
          </w:rPr>
          <w:t>@jabinbotsford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@kwelkernbc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@j_ernst_DC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@ayesharascoe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pic.twitter.com/fYDWKCcSJx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Nakamura (@DavidNakamura)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reporters in the Oval Office, Trump said he had a winning strategy on the war in   </w:t>
      </w:r>
      <w:hyperlink r:id="rId10"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"I could win that war in a week," Trump said of the conflict that has stretched on for nearly 18 years, per the pool report. "I don't want to kill 10 million people.... Afghanistan could be wiped off the face of the earth. I don't want to go that route.... I have a plan that could win that war in a very short period of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said it's "getting harder" for him to negotiate with  </w:t>
      </w:r>
      <w:hyperlink r:id="rId1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"Iran doesn't know where they are," Trump said. "They are a very mixed up country.... They lie a lot... They are the number one state of terror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highest approval rating yet after racist tweet, new poll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conducted in the days immediately after Trump  said that four minority congresswomen should "go back" to their home countries showed that the president's approval rating hit its highest point since he took office. But it still stands at a lackluster 44 percent.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NPR/PBS NewsHour/Marist poll showed that a majority of Americans -- 53 percent -- would not vote for Trump next year. But given that 54 percent of Americans voted against Trump in 2016, that number may not prevent his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numbers seem to indicate that independent voters are not yet sold in either direction on the 2020 race. "They're not willing to grant President Trump reelection, and yet they're not persuaded by Democrats at this point," said Lee Miringoff, the director of the institute that conducted the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deal on the debt ceiling would end the sequester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compromise largely crafted by House Speaker  </w:t>
      </w:r>
      <w:hyperlink r:id="rId10"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and Treasury Secretary Steven Mnuchin  on raising the debt ceiling would end the mandatory spending cuts outlined in a 2011 budget law,            </w:t>
      </w:r>
      <w:hyperlink r:id="rId10" w:history="1">
        <w:r>
          <w:rPr>
            <w:rFonts w:ascii="arial" w:eastAsia="arial" w:hAnsi="arial" w:cs="arial"/>
            <w:b w:val="0"/>
            <w:i/>
            <w:strike w:val="0"/>
            <w:noProof w:val="0"/>
            <w:color w:val="0077CC"/>
            <w:position w:val="0"/>
            <w:sz w:val="20"/>
            <w:u w:val="single"/>
            <w:vertAlign w:val="baseline"/>
          </w:rPr>
          <w:t>the LA Times 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Secretary Steve Mnuchin speaks during a press briefing at the White House. Photograph: Xinhua/Barcroft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which would avoid a disastrous default on US debt and raise the nation's borrowing limit, has not yet been approved by Trump.  And the president, along with his acting chief of staff Mick Mulvaney, may not be keen on the proposal given its reversal of the 2011 budget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background: the massive funding cuts were backed by staunch conservatives like Mulvaney, a former congressman, who wanted to limit federal spending. But the cuts have since become unpopular with members of both parties as they have affected domestic and defense spending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Siemens CEO calls out Trump's racism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Kaeser,  the CEO of the German industrial giant Siemens,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response to Trump's racist comments on " the Squad " that he is turning the US presidency into "the face of racism and exclusion."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Siemens CEO Joe Kaeser speaks during a news conference alongside German Chancellor Angela Merkel. Photograph: Hannibal Hanschke/Reuters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the USA for many years and experienced freedom, tolerance and openness as never before," he said in a tweet, arguing that Trump 's suggestion to the four minority congresswoman to "go back" to their home countries does not reflect American values. (All four congresswomen are US citizens, and three were born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Kaeser has previously called out nationalism in his native Germany and pulled out of a Saudi Arabian conference over the murder of dissident journalist Jamal Khashoggi.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baby news:  </w:t>
      </w:r>
      <w:hyperlink r:id="rId10" w:history="1">
        <w:r>
          <w:rPr>
            <w:rFonts w:ascii="arial" w:eastAsia="arial" w:hAnsi="arial" w:cs="arial"/>
            <w:b w:val="0"/>
            <w:i/>
            <w:strike w:val="0"/>
            <w:noProof w:val="0"/>
            <w:color w:val="0077CC"/>
            <w:position w:val="0"/>
            <w:sz w:val="20"/>
            <w:u w:val="single"/>
            <w:vertAlign w:val="baseline"/>
          </w:rPr>
          <w:t>Chelsea Clinton</w:t>
        </w:r>
      </w:hyperlink>
      <w:r>
        <w:rPr>
          <w:rFonts w:ascii="arial" w:eastAsia="arial" w:hAnsi="arial" w:cs="arial"/>
          <w:b w:val="0"/>
          <w:i w:val="0"/>
          <w:strike w:val="0"/>
          <w:noProof w:val="0"/>
          <w:color w:val="000000"/>
          <w:position w:val="0"/>
          <w:sz w:val="20"/>
          <w:u w:val="none"/>
          <w:vertAlign w:val="baseline"/>
        </w:rPr>
        <w:t xml:space="preserve">  and her husband have welcomed their third child, a boy named Jasper Clinton Mezvinsky. He joins his older sister Charlotte, 4, and brother Aidan,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we welcomed our son, Jasper Clinton Mezvinsky. We are overflowing with love and gratitude and can't wait to introduce him to his big sister and brother.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Clinton (@ChelseaClinton)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Joanie Greve, taking over for Jessica Glenza.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will soon meet with Pakistan's prime minister,  </w:t>
      </w:r>
      <w:hyperlink r:id="rId10" w:history="1">
        <w:r>
          <w:rPr>
            <w:rFonts w:ascii="arial" w:eastAsia="arial" w:hAnsi="arial" w:cs="arial"/>
            <w:b w:val="0"/>
            <w:i/>
            <w:strike w:val="0"/>
            <w:noProof w:val="0"/>
            <w:color w:val="0077CC"/>
            <w:position w:val="0"/>
            <w:sz w:val="20"/>
            <w:u w:val="single"/>
            <w:vertAlign w:val="baseline"/>
          </w:rPr>
          <w:t>Imran Khan</w:t>
        </w:r>
      </w:hyperlink>
      <w:r>
        <w:rPr>
          <w:rFonts w:ascii="arial" w:eastAsia="arial" w:hAnsi="arial" w:cs="arial"/>
          <w:b w:val="0"/>
          <w:i w:val="0"/>
          <w:strike w:val="0"/>
          <w:noProof w:val="0"/>
          <w:color w:val="000000"/>
          <w:position w:val="0"/>
          <w:sz w:val="20"/>
          <w:u w:val="none"/>
          <w:vertAlign w:val="baseline"/>
        </w:rPr>
        <w:t xml:space="preserve">,  at the White House. But he and first lady             </w:t>
      </w:r>
      <w:hyperlink r:id="rId10" w:history="1">
        <w:r>
          <w:rPr>
            <w:rFonts w:ascii="arial" w:eastAsia="arial" w:hAnsi="arial" w:cs="arial"/>
            <w:b w:val="0"/>
            <w:i/>
            <w:strike w:val="0"/>
            <w:noProof w:val="0"/>
            <w:color w:val="0077CC"/>
            <w:position w:val="0"/>
            <w:sz w:val="20"/>
            <w:u w:val="single"/>
            <w:vertAlign w:val="baseline"/>
          </w:rPr>
          <w:t>Melania Trump</w:t>
        </w:r>
      </w:hyperlink>
      <w:r>
        <w:rPr>
          <w:rFonts w:ascii="arial" w:eastAsia="arial" w:hAnsi="arial" w:cs="arial"/>
          <w:b w:val="0"/>
          <w:i w:val="0"/>
          <w:strike w:val="0"/>
          <w:noProof w:val="0"/>
          <w:color w:val="000000"/>
          <w:position w:val="0"/>
          <w:sz w:val="20"/>
          <w:u w:val="none"/>
          <w:vertAlign w:val="baseline"/>
        </w:rPr>
        <w:t xml:space="preserve">  first stopped at the Supreme Court to pay their respects to John Paul Stevens as the late justice lies in repose.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enltrPotus and Flotus pay respects to Justice Stevens at the Supreme Court. </w:t>
      </w:r>
      <w:hyperlink r:id="rId10" w:history="1">
        <w:r>
          <w:rPr>
            <w:rFonts w:ascii="arial" w:eastAsia="arial" w:hAnsi="arial" w:cs="arial"/>
            <w:b w:val="0"/>
            <w:i/>
            <w:strike w:val="0"/>
            <w:noProof w:val="0"/>
            <w:color w:val="0077CC"/>
            <w:position w:val="0"/>
            <w:sz w:val="20"/>
            <w:u w:val="single"/>
            <w:vertAlign w:val="baseline"/>
          </w:rPr>
          <w:t>pic.twitter.com/cgxL61opPI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Nakamura (@DavidNakamura)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Texas state senator Wendy Davis just announced she will run for Congress in Texas's 21st Congressional District. Davis is best known for a 13-hour filibuster against abortion restrictions in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proud to announce my campaign for Congress in TX-21! I'm running to be a voice for every Texan who feels forgotten by a broken political system. It's time to make Washington listen -- will you stand with me? ? &gt;&gt; </w:t>
      </w:r>
      <w:hyperlink r:id="rId10" w:history="1">
        <w:r>
          <w:rPr>
            <w:rFonts w:ascii="arial" w:eastAsia="arial" w:hAnsi="arial" w:cs="arial"/>
            <w:b w:val="0"/>
            <w:i/>
            <w:strike w:val="0"/>
            <w:noProof w:val="0"/>
            <w:color w:val="0077CC"/>
            <w:position w:val="0"/>
            <w:sz w:val="20"/>
            <w:u w:val="single"/>
            <w:vertAlign w:val="baseline"/>
          </w:rPr>
          <w:t>https://t.co/Uq5mspkToE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https://t.co/NFiAXGFxs7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Wendy Davis (@wendydavis)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represents a sliver of San Antonio and a swath north of the city, and is now held by Republican Chip Roy. The district went to Trump in 2016. Here's a brief documentary from the Texas Tribune on Davis's filibuster: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Wendy Davis is a former Texas state senator best known for filibustering against abortion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fight has rippled out to sports broadcaster ESPN, where host Dan Le Batard skipped a show Monday after criticizing the president's comments as "un-American".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ESPN host Dan Le Batard skips show after attacking Trump's racist comments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Batard criticized Donald Trump's </w:t>
      </w:r>
      <w:hyperlink r:id="rId10" w:history="1">
        <w:r>
          <w:rPr>
            <w:rFonts w:ascii="arial" w:eastAsia="arial" w:hAnsi="arial" w:cs="arial"/>
            <w:b w:val="0"/>
            <w:i/>
            <w:strike w:val="0"/>
            <w:noProof w:val="0"/>
            <w:color w:val="0077CC"/>
            <w:position w:val="0"/>
            <w:sz w:val="20"/>
            <w:u w:val="single"/>
            <w:vertAlign w:val="baseline"/>
          </w:rPr>
          <w:t>recent racist comments and ESPN itself on air last week</w:t>
        </w:r>
      </w:hyperlink>
      <w:r>
        <w:rPr>
          <w:rFonts w:ascii="arial" w:eastAsia="arial" w:hAnsi="arial" w:cs="arial"/>
          <w:b w:val="0"/>
          <w:i w:val="0"/>
          <w:strike w:val="0"/>
          <w:noProof w:val="0"/>
          <w:color w:val="000000"/>
          <w:position w:val="0"/>
          <w:sz w:val="20"/>
          <w:u w:val="none"/>
          <w:vertAlign w:val="baseline"/>
        </w:rPr>
        <w:t>. ESPN later sent out a notice to employees reminding them of the network's policy of not discussing politics on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how AOC responded to Trump's attack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fight to guarantee: - healthcare - public college &amp; student loan forgiveness - enviro protections - living wages - basic human rights We don't take a dime of corporate money, either. You: - Jack up drug prices - Appoint Betsy DeVos to scam student loans - Hurt immigrant kids </w:t>
      </w:r>
      <w:hyperlink r:id="rId10" w:history="1">
        <w:r>
          <w:rPr>
            <w:rFonts w:ascii="arial" w:eastAsia="arial" w:hAnsi="arial" w:cs="arial"/>
            <w:b w:val="0"/>
            <w:i/>
            <w:strike w:val="0"/>
            <w:noProof w:val="0"/>
            <w:color w:val="0077CC"/>
            <w:position w:val="0"/>
            <w:sz w:val="20"/>
            <w:u w:val="single"/>
            <w:vertAlign w:val="baseline"/>
          </w:rPr>
          <w:t>https://t.co/bUsXt1hluT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0" w:history="1">
        <w:r>
          <w:rPr>
            <w:rFonts w:ascii="arial" w:eastAsia="arial" w:hAnsi="arial" w:cs="arial"/>
            <w:b w:val="0"/>
            <w:i/>
            <w:strike w:val="0"/>
            <w:noProof w:val="0"/>
            <w:color w:val="0077CC"/>
            <w:position w:val="0"/>
            <w:sz w:val="20"/>
            <w:u w:val="single"/>
            <w:vertAlign w:val="baseline"/>
          </w:rPr>
          <w:t>July 21,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attacks on The Squad have proved an effective way to push the four Congresswoman to the front of the Democratic party, a spotlight the squad is happy to take.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and the Squad both want the same thing - and Pelosi is in the way | Geoffrey Kabaservice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our column on the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Squad have welcomed and sought out public attention because they want to use their celebrity to push the party to the left, just as the conservative movement pushed the Republican party to the right in decades past. They believe that this transformation not only will lead to progressive legislative victories, it will also win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attacks Squad as 'very racist troublemakers'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President Trump launched a racist attack on a group of four freshman women Congress members known as "the Squad," telling them to "go back" to the countries they came from, he is trying to turn the attack around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"Squad" is a very Racist group of troublemakers who are young, inexperienced, and not very smart. They are pulling the once great Democrat Party far left, and were against humanitarian aid at the Border...And are now against ICE and Homeland Security. So bad for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squad" are a group of four women of color, including Representatives Alexandria Ocasio-Cortez of New York, Ilhan Omar of Minnesota, Ayanna Pressley of Massachusetts and Rashida Tlaib of Michigan.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Trump said the four female Representatives were, " </w:t>
      </w:r>
      <w:hyperlink r:id="rId10" w:history="1">
        <w:r>
          <w:rPr>
            <w:rFonts w:ascii="arial" w:eastAsia="arial" w:hAnsi="arial" w:cs="arial"/>
            <w:b w:val="0"/>
            <w:i/>
            <w:strike w:val="0"/>
            <w:noProof w:val="0"/>
            <w:color w:val="0077CC"/>
            <w:position w:val="0"/>
            <w:sz w:val="20"/>
            <w:u w:val="single"/>
            <w:vertAlign w:val="baseline"/>
          </w:rPr>
          <w:t>not capable of loving the US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renews racist attack on Squad: 'They're not capable of loving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leaders and the White House appear to be on the cusp of a deal to raise the national debt limit and avoid a government shutdown.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enltrDEBT CEILING would be extended until July 31, 2021 under deal. Offsets compromise at $75 billion down from $150 billion. Parity increases for defense and non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Wasson (@elwasson)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would appear to be a path to annual trillion-dollar deficits, 8 years after Republicans demanded trillions in spending restraints in return for a debt limit hike via the short-lived Boehner Rule after recession &amp; stimulus swelled deficits past $1T for the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Dennis (@StevenTDennis)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ceiling" is a legislative limit on the amount of debt the US Treasury can incur. It must be raised by Congress, or the federal government shuts down, resulting in park closures, furloughed federal workers and late pay checks.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longest government shutdown in history was last January, when the Trump administration </w:t>
      </w:r>
      <w:hyperlink r:id="rId10" w:history="1">
        <w:r>
          <w:rPr>
            <w:rFonts w:ascii="arial" w:eastAsia="arial" w:hAnsi="arial" w:cs="arial"/>
            <w:b w:val="0"/>
            <w:i/>
            <w:strike w:val="0"/>
            <w:noProof w:val="0"/>
            <w:color w:val="0077CC"/>
            <w:position w:val="0"/>
            <w:sz w:val="20"/>
            <w:u w:val="single"/>
            <w:vertAlign w:val="baseline"/>
          </w:rPr>
          <w:t>unsuccessfully tried</w:t>
        </w:r>
      </w:hyperlink>
      <w:r>
        <w:rPr>
          <w:rFonts w:ascii="arial" w:eastAsia="arial" w:hAnsi="arial" w:cs="arial"/>
          <w:b w:val="0"/>
          <w:i w:val="0"/>
          <w:strike w:val="0"/>
          <w:noProof w:val="0"/>
          <w:color w:val="000000"/>
          <w:position w:val="0"/>
          <w:sz w:val="20"/>
          <w:u w:val="none"/>
          <w:vertAlign w:val="baseline"/>
        </w:rPr>
        <w:t xml:space="preserve"> to force Congress to approve payments for his Southern border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height of the #MeToo movement in 2017, former US Senator Al Franken of Minnesota resigned amid allegations he forcibly kissed women. Now, at least seven of his former Senate colleagues have said they regret joining calls for him to resign.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in a lengthy examination of one allegation against Franken made by a conservative radio talk show host from Los Angeles. </w:t>
      </w:r>
      <w:hyperlink r:id="rId10" w:history="1">
        <w:r>
          <w:rPr>
            <w:rFonts w:ascii="arial" w:eastAsia="arial" w:hAnsi="arial" w:cs="arial"/>
            <w:b w:val="0"/>
            <w:i/>
            <w:strike w:val="0"/>
            <w:noProof w:val="0"/>
            <w:color w:val="0077CC"/>
            <w:position w:val="0"/>
            <w:sz w:val="20"/>
            <w:u w:val="single"/>
            <w:vertAlign w:val="baseline"/>
          </w:rPr>
          <w:t>The New Yorker</w:t>
        </w:r>
      </w:hyperlink>
      <w:r>
        <w:rPr>
          <w:rFonts w:ascii="arial" w:eastAsia="arial" w:hAnsi="arial" w:cs="arial"/>
          <w:b w:val="0"/>
          <w:i w:val="0"/>
          <w:strike w:val="0"/>
          <w:noProof w:val="0"/>
          <w:color w:val="000000"/>
          <w:position w:val="0"/>
          <w:sz w:val="20"/>
          <w:u w:val="none"/>
          <w:vertAlign w:val="baseline"/>
        </w:rPr>
        <w:t xml:space="preserve"> 's Jane Mayer has found " almost nothing " she claimed checked out upon examination.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enltrFact-checking shows Al Franken's chief accuser's story was full of holes: - </w:t>
      </w:r>
      <w:hyperlink r:id="rId10" w:history="1">
        <w:r>
          <w:rPr>
            <w:rFonts w:ascii="arial" w:eastAsia="arial" w:hAnsi="arial" w:cs="arial"/>
            <w:b w:val="0"/>
            <w:i/>
            <w:strike w:val="0"/>
            <w:noProof w:val="0"/>
            <w:color w:val="0077CC"/>
            <w:position w:val="0"/>
            <w:sz w:val="20"/>
            <w:u w:val="single"/>
            <w:vertAlign w:val="baseline"/>
          </w:rPr>
          <w:t>https://t.co/rhCq4gtCiS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 Mayer (@JaneMayerNYer) </w:t>
      </w:r>
      <w:hyperlink r:id="rId10" w:history="1">
        <w:r>
          <w:rPr>
            <w:rFonts w:ascii="arial" w:eastAsia="arial" w:hAnsi="arial" w:cs="arial"/>
            <w:b w:val="0"/>
            <w:i/>
            <w:strike w:val="0"/>
            <w:noProof w:val="0"/>
            <w:color w:val="0077CC"/>
            <w:position w:val="0"/>
            <w:sz w:val="20"/>
            <w:u w:val="single"/>
            <w:vertAlign w:val="baseline"/>
          </w:rPr>
          <w:t>July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named Trump National Doral, the president's Miami golf club, as a "finalist" location for next year's G7 meeting. Trump's properties have featured prominently during his presidency, despite concerns about conflicts of interest.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a gathering of leaders of the world's most powerful economies. </w:t>
      </w:r>
      <w:hyperlink r:id="rId10"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reported the administration is nearing a decision after conducting several site surveys for the upcoming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hits a ceremonial tee at the Trump National Doral in 2014. Photograph: Miami Herald/MCT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from House Intelligence Committee chairman Adam Schiff's interview with </w:t>
      </w:r>
      <w:hyperlink r:id="rId10" w:history="1">
        <w:r>
          <w:rPr>
            <w:rFonts w:ascii="arial" w:eastAsia="arial" w:hAnsi="arial" w:cs="arial"/>
            <w:b w:val="0"/>
            <w:i/>
            <w:strike w:val="0"/>
            <w:noProof w:val="0"/>
            <w:color w:val="0077CC"/>
            <w:position w:val="0"/>
            <w:sz w:val="20"/>
            <w:u w:val="single"/>
            <w:vertAlign w:val="baseline"/>
          </w:rPr>
          <w:t>Recode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companies aren't ready," Schiff said. "They don't have, I think, their policies fully thought out yet. The government isn't ready. We don't have the technologies yet to be able to detect more sophisticated fakes."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public, by and large, when you bring up 'deepfake,' they don't know what you're referring to," he added. "And so we don't have much time. It's eight months until the primaries begin to try to prepare the public, prepare ourselves, determine what other steps need to be taken to protect ourselves from this kind of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Schiff, center, told Recode the US is vulnerable to Russian interference in the 2020 election.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Schiff: US not ready for threat of election meddling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 US politics liveblog.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Adam Schiff, the chairman of the House intelligence committee, has told </w:t>
      </w:r>
      <w:hyperlink r:id="rId10" w:history="1">
        <w:r>
          <w:rPr>
            <w:rFonts w:ascii="arial" w:eastAsia="arial" w:hAnsi="arial" w:cs="arial"/>
            <w:b w:val="0"/>
            <w:i/>
            <w:strike w:val="0"/>
            <w:noProof w:val="0"/>
            <w:color w:val="0077CC"/>
            <w:position w:val="0"/>
            <w:sz w:val="20"/>
            <w:u w:val="single"/>
            <w:vertAlign w:val="baseline"/>
          </w:rPr>
          <w:t>Recode</w:t>
        </w:r>
      </w:hyperlink>
      <w:r>
        <w:rPr>
          <w:rFonts w:ascii="arial" w:eastAsia="arial" w:hAnsi="arial" w:cs="arial"/>
          <w:b w:val="0"/>
          <w:i w:val="0"/>
          <w:strike w:val="0"/>
          <w:noProof w:val="0"/>
          <w:color w:val="000000"/>
          <w:position w:val="0"/>
          <w:sz w:val="20"/>
          <w:u w:val="none"/>
          <w:vertAlign w:val="baseline"/>
        </w:rPr>
        <w:t xml:space="preserve"> social media platforms, the government and the American voting public are unprepared for the 2020 election and the "deep fakes" likely to accompany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Yorker writer Jane Mayer has reexamined Al Franken's resignation from the US Senate amid allegations of forced kissing, and has found " </w:t>
      </w:r>
      <w:hyperlink r:id="rId10" w:history="1">
        <w:r>
          <w:rPr>
            <w:rFonts w:ascii="arial" w:eastAsia="arial" w:hAnsi="arial" w:cs="arial"/>
            <w:b w:val="0"/>
            <w:i/>
            <w:strike w:val="0"/>
            <w:noProof w:val="0"/>
            <w:color w:val="0077CC"/>
            <w:position w:val="0"/>
            <w:sz w:val="20"/>
            <w:u w:val="single"/>
            <w:vertAlign w:val="baseline"/>
          </w:rPr>
          <w:t>almost nothing</w:t>
        </w:r>
      </w:hyperlink>
      <w:r>
        <w:rPr>
          <w:rFonts w:ascii="arial" w:eastAsia="arial" w:hAnsi="arial" w:cs="arial"/>
          <w:b w:val="0"/>
          <w:i w:val="0"/>
          <w:strike w:val="0"/>
          <w:noProof w:val="0"/>
          <w:color w:val="000000"/>
          <w:position w:val="0"/>
          <w:sz w:val="20"/>
          <w:u w:val="none"/>
          <w:vertAlign w:val="baseline"/>
        </w:rPr>
        <w:t xml:space="preserve"> " his main accuser alleged checks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Republicans are pledging tough questions for former Special Counsel Robert Mueller, when he finally testifies in Congress.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renews racist attack on Squad: 'They're not capable of loving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deal: Republicans and Democrats agree to raise debt ceiling - as it happened The US was on track to run out of money in September if there was no dealSig....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19/jul/22/trump-news-today-2020-election-iran-mueller-politics-live-updates?page=with:block-5d36192e8f08cf92bb774f25#block-5d36192e8f08cf92bb774f25"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J-4DY1-JCJY-G0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deal: Republicans and Democrats agree to raise debt ceiling - as it happened The US was on track to run out of money in September if there was no dealSign up for the US briefing and get a new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