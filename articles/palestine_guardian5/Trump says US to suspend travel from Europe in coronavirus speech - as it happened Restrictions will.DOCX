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says US to suspend travel from Europe in coronavirus speech - as it happened; Restrictions will not apply to UK, president saysFive key takeaways from primariesIn this defining moment for America, support The Guardian's independent journalism. Make a contribution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2020 Wednesday 10:31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Joan E Greve, Tom McCarthy and Paul Owen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rare, televised Oval office address, Donald Trump announced a temporary travel suspension, limiting most travel from the EU to the 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president's vague messaging, which included several misleading statements about the nature of the travel restrictions caused confusion among air travelers.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administration later clarified that the travel restrictions would not apply to US citizens and permanent residents, and most of their family members.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Nancy Pelosi and Chuck Schumer criticized the president for focusing on travel while failing to address the shortage of test kits. They introduced a bill that would provide paid emergency leave for workers, guarantee free coronavirus testing, prevent price gouging on essential items and expand federal food assistance for low-income families and kids.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Early indications are that Trump's speech isn't likely to stop further selloffs on the stock markets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'He's gonna get us all killed': sense of unease after Trump coronavirus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ordered health officials to treat top-level coronavirus meetings as classified, according to a Reuters report citing anonymous administration officials.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unusual step has restricted information about the scope of infections, quarantines and travel restrictions from those without security clearance. Reuters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insistence on secrecy at the nation's premier public health organization, which has not been previously disclosed, has put a lid on certain information - and potentially delayed the response to the crisis. COVID19, the disease caused by the virus, has killed about 30 people in the United States and infected more than 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Mixed messages from the administration fed confusion among air travellers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West Coast reporter Vivian Ho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quiet confusion hung overhead at San Francisco Airport's international terminal on Wednesday night, as travelers canceled flights and sought to make sense of Donald Trump's sudden coronavirus-related travel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travelers who planned on flying to Europe that evening had no guarantee that they would be able to return back to the United States once their trips had concluded, forcing some to make last-minute calls on dream vacations.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Tulio Mello, 51, was preparing to board his flight to Istanbul when his friend called and told him not to get on the plane. "They had started announcing group one,"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not one of the countries included in the travel ban, but a mixture of misinformation, panic and precaution dominated the decisions made at San Francisco's airport. A number of passengers on Mello's Turkish Airlines flight left with him, waiting by the airline's counter for their luggage, some on hold with customer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just so many differentials that can happen," he said. "I think there is one case (of coronavirus) in Turkey, but imagine in five days they find 400 people and then they say you have to stay 14 days in quarantine. It just wouldn't be great to go for five days and then end up stuck for 30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Reggie Chand, 34, and Esther Goundar, 32, were flying through Istanbul to Athens for a two-week trip to celebrate their fifth wedding anniversary.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checked in, we got our boarding tickets from here to Turkey, from Turkey to Athens," Goundar said. "We're waiting in the lounge area and then I got a text message from my friend: 'Hey, are you going to get stuck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Chand and Goundar are American citizens. They did not know when they canceled the trip they had been planning since October that the ban did not apply to them, but looking back, they still think they made the right decision. "It's too much risk," Goundar said. "Even if the vacation goes well, and we come back, either way you stay two weeks on vacation and then stay isolated for two weeks. It's too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felt a mixture of disappointment and anger over the whole ordeal -- Chand had been on hold with Turkish Airlines for more than an hour, looking to get a refund for their tickets.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kind of mad," Chand said. "He could have said, OK you have two days or three days, or I'm going to talk to airlines so you can have something planned so nobody is stuck in Europe. What if we had gone and we were now stuck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have pissed me off," Goundar said. "If we were already on the flight and we were told you cannot go home for the next 29 days, we would not have enjoyed our vacation."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apparently misstated a number of things during his televised address. He said that goods and cargo would be blocked from Europe (it won't be), he said it would be all of Europe (it isn't) and he said all travel - but it seems American citizens and most family members will be excepted.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said that insurance companies had agreed to waive copays for testing and treatment, when it seems they had only agreed to the former.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and Nancy Pelosi criticized the president for not addressing the lack of testing kits.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public health crisis in this country and the best way to help keep the American people safe and ensure their economic security is for the president to focus on fighting the spread of the coronavirus itself," the Democratic leaders of the Senate and House said in a joint statement. "Alarmingly, the president did not say how the administration will address the lack of coronavirus testing kits throughout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noted that they will urge Republicans to back a bill that includes provisions for free coronavirus testing, paid emergency leave and food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reaches Capitol Hill with first confirmed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Maria Cantwell's office says an aide in DC tested positive for coronavirus. The senator has closed her office this week for "deep cleaning".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aide "had no known contact with the senator or other members" according to a statement from the office of the Democratic Washington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appears to be the first positive case confirmed on Capitol Hill. Several lawmakers have taken preemptive measures to self-quarantine, and have staff work from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effectiveness of travel restrictions is limited once a disease has spread widely within a country, public health experts have found.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23, Chinese officials banned travel in and out of Wuhan, where the Covid-19 outbreak began. But by then, the virus had spread to other cities. The travel ban only delayed the progression of the outbreak by three to five days, according to </w:t>
      </w:r>
      <w:hyperlink r:id="rId10" w:history="1">
        <w:r>
          <w:rPr>
            <w:rFonts w:ascii="arial" w:eastAsia="arial" w:hAnsi="arial" w:cs="arial"/>
            <w:b w:val="0"/>
            <w:i/>
            <w:strike w:val="0"/>
            <w:noProof w:val="0"/>
            <w:color w:val="0077CC"/>
            <w:position w:val="0"/>
            <w:sz w:val="20"/>
            <w:u w:val="single"/>
            <w:vertAlign w:val="baseline"/>
          </w:rPr>
          <w:t>a study</w:t>
        </w:r>
      </w:hyperlink>
      <w:r>
        <w:rPr>
          <w:rFonts w:ascii="arial" w:eastAsia="arial" w:hAnsi="arial" w:cs="arial"/>
          <w:b w:val="0"/>
          <w:i w:val="0"/>
          <w:strike w:val="0"/>
          <w:noProof w:val="0"/>
          <w:color w:val="000000"/>
          <w:position w:val="0"/>
          <w:sz w:val="20"/>
          <w:u w:val="none"/>
          <w:vertAlign w:val="baseline"/>
        </w:rPr>
        <w:t xml:space="preserve"> published March 6 in Science.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simulated the impact of restricting travel and disease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clarified that the travel restriction will not apply to goods and cargo coming from the EU. During his televised address, Trump said that "prohibitions will not only apply to the tremendous amount of trade and cargo but various other things".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he stumbled on his words. The </w:t>
      </w:r>
      <w:hyperlink r:id="rId10" w:history="1">
        <w:r>
          <w:rPr>
            <w:rFonts w:ascii="arial" w:eastAsia="arial" w:hAnsi="arial" w:cs="arial"/>
            <w:b w:val="0"/>
            <w:i/>
            <w:strike w:val="0"/>
            <w:noProof w:val="0"/>
            <w:color w:val="0077CC"/>
            <w:position w:val="0"/>
            <w:sz w:val="20"/>
            <w:u w:val="single"/>
            <w:vertAlign w:val="baseline"/>
          </w:rPr>
          <w:t>proclamation</w:t>
        </w:r>
      </w:hyperlink>
      <w:r>
        <w:rPr>
          <w:rFonts w:ascii="arial" w:eastAsia="arial" w:hAnsi="arial" w:cs="arial"/>
          <w:b w:val="0"/>
          <w:i w:val="0"/>
          <w:strike w:val="0"/>
          <w:noProof w:val="0"/>
          <w:color w:val="000000"/>
          <w:position w:val="0"/>
          <w:sz w:val="20"/>
          <w:u w:val="none"/>
          <w:vertAlign w:val="baseline"/>
        </w:rPr>
        <w:t xml:space="preserve"> he signed only applies to human beings.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Don Beyer, a Democrat from Virginia who quarantined himself after he and his wife interacted with a friend who later tested positive for the coronavirus, is critical of the administration's focus on a travel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enltrCOVID-19 is already here. We have a pandemic with over a thousand coronavirus cases in the United States and counting. We don't need walls and travel bans, we need TESTS. Mr. President, WHERE ARE THOSE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Don Beyer (@RepDonBeyer) </w:t>
      </w:r>
      <w:hyperlink r:id="rId10" w:history="1">
        <w:r>
          <w:rPr>
            <w:rFonts w:ascii="arial" w:eastAsia="arial" w:hAnsi="arial" w:cs="arial"/>
            <w:b w:val="0"/>
            <w:i/>
            <w:strike w:val="0"/>
            <w:noProof w:val="0"/>
            <w:color w:val="0077CC"/>
            <w:position w:val="0"/>
            <w:sz w:val="20"/>
            <w:u w:val="single"/>
            <w:vertAlign w:val="baseline"/>
          </w:rPr>
          <w:t>March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need walls and travel bans, we need TESTS," the representative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DHS acting secretary Chad Wolf: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J. Trump signed a Presidential Proclamation, which suspends the entry of most foreign nationals who have been in certain European countries at any point during the 14 days prior to their scheduled arrival to the United States. These countries, known as the Schengen Area, include: Austria, Belgium, Czech Republic, Denmark, Estonia, Finland, France, Germany, Greece, Hungary, Iceland, Italy, Latvia, Liechtenstein, Lithuania, Luxembourg, Malta, Netherlands, Norway, Poland, Portugal, Slovakia, Slovenia, Spain, Sweden, and Switzerland. This does not apply to legal permanent residents, (generally) immediate family members of U.S. citizens, and other individuals who are identified in the proclamation.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acting secretary of the Department of Homeland Security has said that further guidance on the travel suspension will come within the next two days, outlining more details.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action </w:t>
      </w:r>
      <w:hyperlink r:id="rId10"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is taking to deny entry to foreign nationals who have been in coronavirus-affected areas will keep Americans safe &amp; save lives. These are not easy decisions but they are required. I will issue guidance within 48 hours outlining details.            </w:t>
      </w:r>
      <w:hyperlink r:id="rId10" w:history="1">
        <w:r>
          <w:rPr>
            <w:rFonts w:ascii="arial" w:eastAsia="arial" w:hAnsi="arial" w:cs="arial"/>
            <w:b w:val="0"/>
            <w:i/>
            <w:strike w:val="0"/>
            <w:noProof w:val="0"/>
            <w:color w:val="0077CC"/>
            <w:position w:val="0"/>
            <w:sz w:val="20"/>
            <w:u w:val="single"/>
            <w:vertAlign w:val="baseline"/>
          </w:rPr>
          <w:t>https://t.co/KYXE7JKswC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pic.twitter.com/zgi6r5FoZq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Acting Secretary Chad Wolf (@DHS_Wolf) </w:t>
      </w:r>
      <w:hyperlink r:id="rId10" w:history="1">
        <w:r>
          <w:rPr>
            <w:rFonts w:ascii="arial" w:eastAsia="arial" w:hAnsi="arial" w:cs="arial"/>
            <w:b w:val="0"/>
            <w:i/>
            <w:strike w:val="0"/>
            <w:noProof w:val="0"/>
            <w:color w:val="0077CC"/>
            <w:position w:val="0"/>
            <w:sz w:val="20"/>
            <w:u w:val="single"/>
            <w:vertAlign w:val="baseline"/>
          </w:rPr>
          <w:t>March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DHS secretary Wolf said that the travel restriction will be similar to the existing ones affecting individuals who've been in China and Iran. Americans who've been in the Schengen area may have to travel through specific airports with enhanced screening prosedures,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details we're still unclear on regarding the temporary travel suspension. Outstanding questions we're working to answer: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will the travel suspension work? Will this be a ban on flights from the continent? Or on European nationals?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If the UK is excluded from the travel suspension, how would the US account for travelers who often hop between the EU and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indications are that Trump's speech isn't likely to stop further selloffs on the stock markets tomorrow after today's rout. Futures contracts for the two most watched US stock indices, the Dow and S&amp;P 500, are both negative - an indication that there may be more selling tomorrow. Today's market fall marks the end of an 11-year bull run - a period of rising markets - for the 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small businesses may be cheered that Trump is looking to help and the president also said he would look at aiding people put out of work by the virus, investors know any such moves will meet resistance in Congress. In the meantime a suspension on European travel, trade and cargo is likely to have major economic consequences that stock markets will be digesting tomorrow morning. We will get an early indication of which way the wind is blowing when Asian and Australian stock markets open in a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Wall Street ends 11-year 'bull market' as coronavirus fears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canceled planned trips to Colorado and Nevada. He was scheduled to attend a fundraiser tomorrow, and address the Republican Jewish Convention on Saturday. The president appears to have abandoned his buisness as usual approach to his campaign amidst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brief address, the president continued to signal that the pandemic is mainly a threat outside American borders, without fully acknowledging that the coronavirus is spreading within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that the US is doing better than Europe. "The EU failed to take the same precautions and restrict travel from China and other hot spots," he said. "As a result, a large number of new clusters in the United States were seeded by travelers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whereas European nations have rolled out widespread testing, it's still unclear how many cases we've had 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said he'll take "emergency action" to provide relief to workers who are affected. He said he's asking Congress for $50bn for small business loans. He called for "immediate" payroll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a life-saving move with early action on China. Now we must take the same action with Europe," Trump said, referring to earlier restrictions on travel between China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downplayed warnings of a potential recession: "This is not a financial crisis, this is just a temporary moment of time that we will overcome as a nation and as a world,"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temporarily suspends travel from Europe to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will not apply to the UK, he said. The travel restriction will start Friday, and last for 30 days amid 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encouraged older Americans to avoid travel if possible. Older people "must be very, very careful," he said, calling on nursing homes to suspend "medically unnecessary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reviewed other measures his administration is taking to address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Americans, the risk is very, very low," he said. But he said that older Americans should avoid travel, and endorsed social distancing and avoiding large gatherings. "Every community faces different risks," he noted and encouraged Americans to listen to local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addresses the nation on coronavirus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marshaling the full power of the federal government and the private sector," Trump began. 'We will ultimately and expeditiously defeat this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taking a somber tone and appears to be sticking to the teleprompter.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took a call from Mike Pence and Anthony Fauci, ahead of the president's address. Her chief of staff Drew Hammill said the spoke about "forthcoming emergency House legislation and Administration efforts to combat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the President's address this evening, Speaker Pelosi took a call from Vice President Pence and Dr. Fauci at approximately 7:43 p.m. They spoke briefly about the forthcoming emergency House legislation and Administration efforts to combat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Drew Hammill (@Drew_Hammill) </w:t>
      </w:r>
      <w:hyperlink r:id="rId10" w:history="1">
        <w:r>
          <w:rPr>
            <w:rFonts w:ascii="arial" w:eastAsia="arial" w:hAnsi="arial" w:cs="arial"/>
            <w:b w:val="0"/>
            <w:i/>
            <w:strike w:val="0"/>
            <w:noProof w:val="0"/>
            <w:color w:val="0077CC"/>
            <w:position w:val="0"/>
            <w:sz w:val="20"/>
            <w:u w:val="single"/>
            <w:vertAlign w:val="baseline"/>
          </w:rPr>
          <w:t>March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await the president's address on the coronavirus threat and his administrations proposed response, the Guardian's Kenya Evelyn and Julian Borger report on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more states declared a state of emergency the number of US cases exceeded 1,000 nationwide. There have been a </w:t>
      </w:r>
      <w:hyperlink r:id="rId10" w:history="1">
        <w:r>
          <w:rPr>
            <w:rFonts w:ascii="arial" w:eastAsia="arial" w:hAnsi="arial" w:cs="arial"/>
            <w:b w:val="0"/>
            <w:i/>
            <w:strike w:val="0"/>
            <w:noProof w:val="0"/>
            <w:color w:val="0077CC"/>
            <w:position w:val="0"/>
            <w:sz w:val="20"/>
            <w:u w:val="single"/>
            <w:vertAlign w:val="baseline"/>
          </w:rPr>
          <w:t>total of 37</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confirmed deaths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country authorities are undertaking the most sweeping efforts yet to contain the nation's coronavirus outbreak, with authorities banning large gatherings in the hard-hit Seattle area and San Francisco and closing Seattle's schools on Wednesday, while the NCAA announced it will hold March Madness basketball games around the country in near-empty arenas, off limits to most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Oakland, California, restless passengers on a coronavirus-struck cruise ship awaited their turn to disembark. Efforts were underway to methodically take most of the 3,500 people on the Grand Princess off the ship and move them to quarantine in their home countries or at military bases in California, Texas and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governor, Gavin Newsom, strongly warned the elderly to stay away from cruise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Los Angeles reported its the region's first death from the virus, the second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coronavirus death toll rises to 37 as official warns 'things will get worse'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Chelsea Manning is recovering in the hospital after an attempted suicide, her attornies have said. Manning, a former intelligence analyst, was jailed for contempt after she declined to testify in the government's long-running investigation into WikiLeaks and its founder,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Manning is still scheduled to appear in court on Friday, where a judge is expected to rule on whether to drop the contempt sanctions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spite of those sanctions - which have so far included over a year of so-called 'coercive' incarceration and nearly half a million dollars in threatened fines - she remains unwavering in her refusal to participate in a secret grand jury process that she sees as highly susceptible to abuse," her attorneys said in a statement. "Ms Manning has previously indicated that she will not betray her principles, even at risk of grave harm to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Manning objects to testifying because she sees the Wikileaks investigation as "an effort to frighten journalists and publishers, who serve a crucial public good" her lawyers noted.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and Ireland, Samaritans can be contacted on 116 123 or email</w:t>
      </w:r>
      <w:hyperlink r:id="rId10"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jo@samaritans.ie</w:t>
        </w:r>
      </w:hyperlink>
      <w:r>
        <w:rPr>
          <w:rFonts w:ascii="arial" w:eastAsia="arial" w:hAnsi="arial" w:cs="arial"/>
          <w:b w:val="0"/>
          <w:i w:val="0"/>
          <w:strike w:val="0"/>
          <w:noProof w:val="0"/>
          <w:color w:val="000000"/>
          <w:position w:val="0"/>
          <w:sz w:val="20"/>
          <w:u w:val="none"/>
          <w:vertAlign w:val="baseline"/>
        </w:rPr>
        <w:t xml:space="preserve">. In the US, the National Suicide Prevention Lifeline is1-800-273-8255. In Australia, the crisis support service Lifeline is 13 11 14. Other international helplines can be found at           </w:t>
      </w:r>
      <w:hyperlink r:id="rId10" w:history="1">
        <w:r>
          <w:rPr>
            <w:rFonts w:ascii="arial" w:eastAsia="arial" w:hAnsi="arial" w:cs="arial"/>
            <w:b w:val="0"/>
            <w:i/>
            <w:strike w:val="0"/>
            <w:noProof w:val="0"/>
            <w:color w:val="0077CC"/>
            <w:position w:val="0"/>
            <w:sz w:val="20"/>
            <w:u w:val="single"/>
            <w:vertAlign w:val="baseline"/>
          </w:rPr>
          <w:t>www.befrienders.org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memo: 'nearly impossible' for Sanders to close delegate gap     Sanders announced his intention to take part in an upcoming Democratic debate with Biden during a press conference in Burlington, Vermont, despite a series of devastating primary results for his camp. Photograph: Robyn Beck/AFP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campaign expects to net about the same number of delegates from the six contests on Tuesday as the campaign collected from the more than dozen states on Super Tuesday. As a result, the campaign is arguing that it's "nearly impossible" for Vermont senator Bernie Sanders to catch up to Biden's delegate lead.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according to an internal campaign memo obtained by The Guardian. The memo comes a day after Biden trounced Sanders in the latest round of Democratic primary contests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"Votes are still being counted, but it appears that we will net somewhere around 70-80 delegates from March 10 contests alone," the memo reads. "For context, on a day we expected would be the toughest day for us in the March calendar, we netted approximately the same number of delegates that we netted on Super Tuesday. This brings our total projected delegate lead to approximately 160."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path forward is precarious. He trails Biden by over 150 delegates. Biden beat Sanders in Michigan on Tuesday, the most delegate-rich state of the six and one that Sanders surprisingly won in 2016. Sanders in a press conference on Wednesday said he planned to still stay in the race but conceded the path is difficult for him. In a fundraising email to supporters, Sanders said: "we are winning - very clearly - the ideological debate, we are losing, right now, the electability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memo, the Biden campaign sees the next few states as advantageous for the former vice president. "The states that vote next - Arizona, Florida, Illinois, Ohio, and Georgia - have been some of our strongest, and we expect to significantly expand our delegate lead in those highly-supportive, delegate-rich states. Of 682 delegates awarded in those states, conservative estimates have us winning more than 400 delegates and netting more than 150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concludes: "Should our broad base of support remain - and we have seen no signs that would indicate otherwise - it will be nearly impossible for Sanders to recoup his current delegate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what, exactly, Donald Trump will say when he addresses the coronavirus threat tonight. But after seeking to downplay the severity of the situation for weeks, it seems something has shifted.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Maggie Haberman reports one potential reason why: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meeting with finance executives at the White House today, according to person familiar w it, the execs played to the president's ego - told him the fundamentals of the economy are strong and that he made it that way - but that the psychology of the public needs to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Maggie Haberman (@maggieNYT)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see the extent to which Trump will continue to play down the outbreak, and introduce plans to mitigate the spread of the disease and its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What's next for Sanders?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now faces a dramatic choice about the future of his candidacy: to continue leading a grinding, uphill battle or to bow to pressure to drop out for the sake of party unity as it faces up to Donald Trump in the </w:t>
      </w:r>
      <w:hyperlink r:id="rId10" w:history="1">
        <w:r>
          <w:rPr>
            <w:rFonts w:ascii="arial" w:eastAsia="arial" w:hAnsi="arial" w:cs="arial"/>
            <w:b w:val="0"/>
            <w:i/>
            <w:strike w:val="0"/>
            <w:noProof w:val="0"/>
            <w:color w:val="0077CC"/>
            <w:position w:val="0"/>
            <w:sz w:val="20"/>
            <w:u w:val="single"/>
            <w:vertAlign w:val="baseline"/>
          </w:rPr>
          <w:t>November election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"Prematurely writing him off is about the worst thing that we could do," Congressman Ro Khanna, one of Sanders' national co-chairs, said. Sanders "represents the least fortunate, the most vulnerable, and, in certain cases, the most angry about the economic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him to continue to express their voice, their needs and their concerns,"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Sanders stays, so his movement can live on by dragging Biden leftward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scheduled to depart tomorrow for Las Vegas, where he will speak at a Republican Jewish Coalition event. UN Ambassador Nikki Haley is still on the agenda as well, despite concerns over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has held off on announcing any more rallies, but the president has otherwise tried a business-as-usual approach. Even as Joe Biden moved to virtual campaign events, Trump's 2020 team announce a </w:t>
      </w:r>
      <w:hyperlink r:id="rId10" w:history="1">
        <w:r>
          <w:rPr>
            <w:rFonts w:ascii="arial" w:eastAsia="arial" w:hAnsi="arial" w:cs="arial"/>
            <w:b w:val="0"/>
            <w:i/>
            <w:strike w:val="0"/>
            <w:noProof w:val="0"/>
            <w:color w:val="0077CC"/>
            <w:position w:val="0"/>
            <w:sz w:val="20"/>
            <w:u w:val="single"/>
            <w:vertAlign w:val="baseline"/>
          </w:rPr>
          <w:t>"Catholics for Trump"</w:t>
        </w:r>
      </w:hyperlink>
      <w:r>
        <w:rPr>
          <w:rFonts w:ascii="arial" w:eastAsia="arial" w:hAnsi="arial" w:cs="arial"/>
          <w:b w:val="0"/>
          <w:i w:val="0"/>
          <w:strike w:val="0"/>
          <w:noProof w:val="0"/>
          <w:color w:val="000000"/>
          <w:position w:val="0"/>
          <w:sz w:val="20"/>
          <w:u w:val="none"/>
          <w:vertAlign w:val="baseline"/>
        </w:rPr>
        <w:t xml:space="preserve"> event in Milwaukee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he hasn't been tested for a coronavirus infection. In Clark County, which includes Las Vegas, there have been five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Americans and a British soldier are reported to have been killed and 11 others injured, by a rocket attack on a coalition base in </w:t>
      </w:r>
      <w:hyperlink r:id="rId10" w:history="1">
        <w:r>
          <w:rPr>
            <w:rFonts w:ascii="arial" w:eastAsia="arial" w:hAnsi="arial" w:cs="arial"/>
            <w:b w:val="0"/>
            <w:i/>
            <w:strike w:val="0"/>
            <w:noProof w:val="0"/>
            <w:color w:val="0077CC"/>
            <w:position w:val="0"/>
            <w:sz w:val="20"/>
            <w:u w:val="single"/>
            <w:vertAlign w:val="baseline"/>
          </w:rPr>
          <w:t>Iraq</w:t>
        </w:r>
      </w:hyperlink>
      <w:r>
        <w:rPr>
          <w:rFonts w:ascii="arial" w:eastAsia="arial" w:hAnsi="arial" w:cs="arial"/>
          <w:b w:val="0"/>
          <w:i w:val="0"/>
          <w:strike w:val="0"/>
          <w:noProof w:val="0"/>
          <w:color w:val="000000"/>
          <w:position w:val="0"/>
          <w:sz w:val="20"/>
          <w:u w:val="none"/>
          <w:vertAlign w:val="baseline"/>
        </w:rPr>
        <w:t xml:space="preserve">, according to US defense officials.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airstrikes </w:t>
      </w:r>
      <w:hyperlink r:id="rId10" w:history="1">
        <w:r>
          <w:rPr>
            <w:rFonts w:ascii="arial" w:eastAsia="arial" w:hAnsi="arial" w:cs="arial"/>
            <w:b w:val="0"/>
            <w:i/>
            <w:strike w:val="0"/>
            <w:noProof w:val="0"/>
            <w:color w:val="0077CC"/>
            <w:position w:val="0"/>
            <w:sz w:val="20"/>
            <w:u w:val="single"/>
            <w:vertAlign w:val="baseline"/>
          </w:rPr>
          <w:t>were reported</w:t>
        </w:r>
      </w:hyperlink>
      <w:r>
        <w:rPr>
          <w:rFonts w:ascii="arial" w:eastAsia="arial" w:hAnsi="arial" w:cs="arial"/>
          <w:b w:val="0"/>
          <w:i w:val="0"/>
          <w:strike w:val="0"/>
          <w:noProof w:val="0"/>
          <w:color w:val="000000"/>
          <w:position w:val="0"/>
          <w:sz w:val="20"/>
          <w:u w:val="none"/>
          <w:vertAlign w:val="baseline"/>
        </w:rPr>
        <w:t xml:space="preserve"> on an area of the Iraqi-Syrian border used as a base by an Iran-backed militia, raising fears of a fresh round of US-Iranian escalation that brought both countries close to war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 Taji, just north of Baghdad, was hit by between 15 and 30 Katyusha rockets on Wednesday evening. The </w:t>
      </w:r>
      <w:hyperlink r:id="rId10" w:history="1">
        <w:r>
          <w:rPr>
            <w:rFonts w:ascii="arial" w:eastAsia="arial" w:hAnsi="arial" w:cs="arial"/>
            <w:b w:val="0"/>
            <w:i/>
            <w:strike w:val="0"/>
            <w:noProof w:val="0"/>
            <w:color w:val="0077CC"/>
            <w:position w:val="0"/>
            <w:sz w:val="20"/>
            <w:u w:val="single"/>
            <w:vertAlign w:val="baseline"/>
          </w:rPr>
          <w:t>French Press Agency said</w:t>
        </w:r>
      </w:hyperlink>
      <w:r>
        <w:rPr>
          <w:rFonts w:ascii="arial" w:eastAsia="arial" w:hAnsi="arial" w:cs="arial"/>
          <w:b w:val="0"/>
          <w:i w:val="0"/>
          <w:strike w:val="0"/>
          <w:noProof w:val="0"/>
          <w:color w:val="000000"/>
          <w:position w:val="0"/>
          <w:sz w:val="20"/>
          <w:u w:val="none"/>
          <w:vertAlign w:val="baseline"/>
        </w:rPr>
        <w:t xml:space="preserve"> that three dead were a US soldier, a US contractor and a British soldier.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Rocket attack on Iraq base leaves two Americans and one UK soldier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press secretary: 'Open borders do not serve the American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celebrated the Supreme Court's decision to allow the enforcement of a policy that makes asylum seekers wait in Mexico for US court hearings. The "Remain in Mexico" policy will be upheld while a lawsuit challenging it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White House press secretary Stephanie Grisham said, "Today's order from the Supreme Court is a major victory for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has prevented dangerous chaos at the southern border, avoided a significant escalation in public health threats, and mitigated damage to foreign relations," she continued. "Open borders do not serve the American public, and we will always strongly enforce the laws at our borders and airports."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pushed border enforcement as a means of protecting Americans from the spread of coronavirus, despite evidence that chaos and fear at the border could hinder efforts to contain the diseases.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need the Wall!': Trump uses coronavirus to push his own agenda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approved a resolution to limit Donald Trump's ability to order direct military action against Iran  without authorization from Congress. The Senate has also passed the bill, but it's expected to be vetoed by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introduced the bill after Trump ordered a strike to kill Iranian general Qasem Suleimani, bringing the US to the brink of war, without consulting congress.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After Suleimani: Iran's scramble to recover from general's death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has received the endorsement of the progressive Jewish group IfNotNow.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movement of young Jews fighting for freedom and dignity for all, we are proud to be the first Jewish organization to endorse Senator Bernie Sanders for President," said Dani Moscovitch, the group's co-founder. "We are inspired and moved to action by Bernie and the #NotMeUs movement, which deeply embodies the Jewish call to pursue justice and repair our broken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endorsement isn't too surprising. IfNotNow is a 35,000-member group advocating for the end of the Israeli-Palestinian conflict. Sanders, the only Jewish candidate in the race, has been an outspoken critic of the Israeli government, calling its policies in the West Bank and Gaza Strip "racist".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Mississippi, Joe Biden appears to have won the youth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poll by </w:t>
      </w:r>
      <w:hyperlink r:id="rId10" w:history="1">
        <w:r>
          <w:rPr>
            <w:rFonts w:ascii="arial" w:eastAsia="arial" w:hAnsi="arial" w:cs="arial"/>
            <w:b w:val="0"/>
            <w:i/>
            <w:strike w:val="0"/>
            <w:noProof w:val="0"/>
            <w:color w:val="0077CC"/>
            <w:position w:val="0"/>
            <w:sz w:val="20"/>
            <w:u w:val="single"/>
            <w:vertAlign w:val="baseline"/>
          </w:rPr>
          <w:t>Tufts University Tisch College</w:t>
        </w:r>
      </w:hyperlink>
      <w:r>
        <w:rPr>
          <w:rFonts w:ascii="arial" w:eastAsia="arial" w:hAnsi="arial" w:cs="arial"/>
          <w:b w:val="0"/>
          <w:i w:val="0"/>
          <w:strike w:val="0"/>
          <w:noProof w:val="0"/>
          <w:color w:val="000000"/>
          <w:position w:val="0"/>
          <w:sz w:val="20"/>
          <w:u w:val="none"/>
          <w:vertAlign w:val="baseline"/>
        </w:rPr>
        <w:t xml:space="preserve">, Biden won a majority of young voters' support in Mississippi, as he cemented his frontrunner status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factor here appears to be race. According to the Tufts analyists: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xit poll data by age and race in Mississippi confirms the impact of young Black voters in the state. Black voters under 30 supported Biden over Sanders, 76% to 23%, and they made up 9% of the total primary electorate compared to just 3% for White youth.  B y contrast, in Missouri, young White voters made up 11% of the electorate, and Sanders won 72% of their votes, compared to 22%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earlier today Bernie Sanders emphasized that while he's behind in the delegate count, he's consistently won over young voters. That still appears to be broadly true: but at least according to this poll, up close, the picture is a bit more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there, it's Maanvi Singh taking over from the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announce an executive order that insists on the use of American made medical supplies in response to the coronavirus outbreak, according to the AP. The administration is considering more aggressive measures and funding in response to concerns that its initial reaction to the pandemic was insufficient, the AP reports, citing an anonymous source. The Guardian has not independently verified the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be delivering a statement on the coronavirus outbreak tonight at 9pm 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Bernie Sanders said he would continue in the Democratic presidential primary, despite a string of disappointing losses last night. The Vermont senator said he looked forward to discussing his policy difference with Joe Biden during Sunday's debate.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he would deliver a statement on coronavirus tonight, after the WHO declared the outbreak of the illness to be a pandemic. The president will address the nation at 9 pm ET.</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Dow entered bear-market territory for the first time since the financial crisis, dropping more than 1,400 points amid intensifying fears about the spread of coronavirus.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Campaign schedules are being altered in response to coronavirus. Biden and Sanders canceled their rallies yesterday in Clevleand, and Biden announced today that two upcoming events in Illinois and Florida would be made into virtual events.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decided the Trump administration's "Remain in Mexico" policy could stay in place as legal challenges to the rule played out. A lower court had recently blocked the policy, an order that was set to go into effect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race narrowed to Joe Biden and Bernie Sanders, activists hoping for diversity on the ticket have set their sights on the second-in-line.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Veepstakes are in full swing.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She the People, a group focused on increasing political power among women of color, released the findings of a survey they conducted with members about their top choices for vice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top of the list: Stacey Abrams and Kamala Harris.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of color are the party's most loyal constituency and the remaining candidates - both white men - are facing mounting pressure to select a woman and/or a person of color as a running 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 the People poll included several elected officials and politicians - all women of color. Among them were: Ayanna Pressley, Rashida Tlaib, Val Demings  and Tammy Duckworth.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Wednesday, a group of influential Democratic leaders sent a letter to the Democratic National Committee demanding that the next nominee commit to choosing a woman to be his vice president and to filling at least half of the administration's cabinet positions with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deliver coronavirus statement at 9 pm 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said he would deliver his statement on the coronavirus pandemic at 9 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will be addressing the Nation this evening at 9:00 P.M. (Eastern) from the Oval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initially told reporters the statement would be delivered "probably at 8 o'clock."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ignored questions on what he intended to say tonight, but he noted the address would include both economic and health announcements.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announced more campaign schedule changes due to coronavirus,  after already canceling two events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candidate announced a Friday event in Illinois and a Monday event in Florida would both become virrtual events in order to limit any potential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team announced earlier today that it had created a public health advisory committee to help make decisions about campaign logisitics as the number of US coronavirus cases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also scheduled to deliver remarks on the coronavirus pandemic tomorrow in his home state of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Nancy Pelosi said the House speaker has talked to the treasury secretary twice today,  as House Democrats craft a package to address the economic fallout of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second call (this one at the Speaker's request) occurred at 4:07 p.m. for approximately 10 minutes. </w:t>
      </w:r>
      <w:hyperlink r:id="rId10" w:history="1">
        <w:r>
          <w:rPr>
            <w:rFonts w:ascii="arial" w:eastAsia="arial" w:hAnsi="arial" w:cs="arial"/>
            <w:b w:val="0"/>
            <w:i/>
            <w:strike w:val="0"/>
            <w:noProof w:val="0"/>
            <w:color w:val="0077CC"/>
            <w:position w:val="0"/>
            <w:sz w:val="20"/>
            <w:u w:val="single"/>
            <w:vertAlign w:val="baseline"/>
          </w:rPr>
          <w:t>https://t.co/XiduPDV14V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Drew Hammill (@Drew_Hammill)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so far appeared open to Democratic proposals, such as paid sick leave and unemployment insurance for those whose work has been disrupted by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repeatedly called for a payroll tax cut to stimulate the economy amid the pandemic, but that's largely viewed as a non-starter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 drops 5.9% and falls into bear-market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closed down more than 1,400 points, or 5.9%, as fears intensified over the increasing number of US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means the Dow has fallen into a bear market for the first time since the 2008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updates and anlaysis on the market drop, follow the Guardian's business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Dow Jones plunges into bear market as rout continues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would not answer questions about what he would announce in his coronavirus statement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told the White House press pool that the address would include both economic and health announcements.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as lawmakers discuss a package to address economic fallout from the pandemic and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emerge that the administration is considering moving all of Europe to a Level 3 travel advisory.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said he would deliver his coronavirus statement tonight "probably at 8 o'clock," according to the White House press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unclear what Trump intends to announce in the statement, but reports had surfaced earlier today that the president was considering delivering an Oval Office address on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will come hours afer WHO declared the outbreak of coronavirus to be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make statement on coronavirus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said he would make a statement tonight, as the number of US coronavirus cases continues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made the announcement during a meeting with bankers and business leaders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Corbat of Citibank told the White House press pool, "This is not a financial crisis. The banks and the financial system are in strong shape, and we are here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announced the creation of a public health advisory committee,  which will help his campaign make decisions aimed at limiting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top priority is and will continue to be the health and safety of the public," the Biden campaign said in a press release. "Members of the committee will provide ongoing counsel to the campaign, which will in turn continue to update the public regarding operational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is made up of six members, including former surgeon general  Vivek Murthy  and former FDA commissioner David Kessler.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already canceled at last two events, a Cleveland rally last night and a Tampa event scheduled for tomorrow,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going on a coronavirus-related tweetstorm, promising to use the "full power of the Federal Government" to combat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fully prepared to use the full power of the Federal Government to deal with our current challenge of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pool has just been called in to Trump's meeting with business leaders, which was previously lsited as closed to the press, so Trump will likely be asked about what executive actions he is considering.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also be the president's first chance to speak about the government's handling of coronavirus since the WHO declared it a pandemic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also assured Americans that the US would develop a coronavirus vaccine.  "America will get it done!" Trump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enltr....Together we are putting into policy a plan to prevent, detect, treat and create a vaccine against CoronaVirus to save lives in America and the world. America will get it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Dr. Anthony Fauci, director of the National Institute of Allergy and Infectious Diseases, said during a congressional hearing today that the development of a vaccine is still at least a year to a year and a half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say we will see more cases, and things will get worse than they are right now," Fauci told the House oversight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lashed out against Democrats as the number of US coronavirus cases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enltrSomeone needs to tell the Democrats in Congress that CoronaVirus doesn't care what party you are in. We need to protect ALL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tweet comes as the Democratic-controlled House is working on another bill to contain the economic fallout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Trump administration  has appeared open to Democrats' proposals, even as the president tries to pin blame for the handling of the outbreak on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Capitol continues to receive crowds of tourists,  even as presidential campaigns and some cities are limiting large gatherings such as rallies and parades.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Capitol is packed with tourists </w:t>
      </w:r>
      <w:hyperlink r:id="rId10" w:history="1">
        <w:r>
          <w:rPr>
            <w:rFonts w:ascii="arial" w:eastAsia="arial" w:hAnsi="arial" w:cs="arial"/>
            <w:b w:val="0"/>
            <w:i/>
            <w:strike w:val="0"/>
            <w:noProof w:val="0"/>
            <w:color w:val="0077CC"/>
            <w:position w:val="0"/>
            <w:sz w:val="20"/>
            <w:u w:val="single"/>
            <w:vertAlign w:val="baseline"/>
          </w:rPr>
          <w:t>pic.twitter.com/9bSK8MaURm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Haberkorn (@jenhab)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of the crowded Capitol sparked questions about whether Washington needs to take further steps to try to limit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lawmaker, senator Dianne Feinstein,  suggested earlier today that the Capitol may have to shut down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the fact that we need to close this place down," Feinstein said. "I've got constituents by the hundreds that come across the country, and I don't think they should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Pence's meeting with hospital executives was unexpectedly closed to the press,  amid concerns about how the administration is making information on coronavirus publicly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pool was orginally supposed to go in to the vice president's meeting with the executives, but that was abruptly canceled without explanation.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earlier today that the White House has ordered officials to treat top-level coronavirus meetings as classified, raising concerns of the administration trying to restrict access to information about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office of the vice president, who leads the coronavirus task force,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was holding meetings in the Situation Room at the unclassified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allows 'Remain in Mexico' policy to stay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ruled the Trump administration  may continue enforcing a policy that forces asylum seekers to wait in Mexico as their cases are processed.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justices' order, over a dissenting vote by Justice Sonia Sotomayor, overturns a lower court order that would have blocked the policy, at least for people arriving at the border crossings in Arizona and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action came a day before the lower court order was to have taken effect. Instead, the 'Remain in Mexico' policy will remain in force while a lawsuit challenging it plays out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court ruling had offered a brief ray of hope to asylum seekers who have had to stay in camps along the US-Mexico border, where they have been frequently targeted by criminal gangs.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Remain in Mexico: asylum seekers at border see hopes raised then dashed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campaign said they were looking ahead to the general election,  after Bernie Sanders  said he would continue on in the presidential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campaign is focused on the task at hand: defeating Donald Trump  so we can make real, lasting progressive change in this country and in people's lives," a Biden spokesperson </w:t>
      </w:r>
      <w:hyperlink r:id="rId10" w:history="1">
        <w:r>
          <w:rPr>
            <w:rFonts w:ascii="arial" w:eastAsia="arial" w:hAnsi="arial" w:cs="arial"/>
            <w:b w:val="0"/>
            <w:i/>
            <w:strike w:val="0"/>
            <w:noProof w:val="0"/>
            <w:color w:val="0077CC"/>
            <w:position w:val="0"/>
            <w:sz w:val="20"/>
            <w:u w:val="single"/>
            <w:vertAlign w:val="baseline"/>
          </w:rPr>
          <w:t>told BuzzFeed News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already notched four victories from last night's contests, while Sanders won North Dakota and Washington state remains too close to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four states voting next Tuesday are all states that Sanders lost in 2016, there appear to be very few roadblocks in Biden's path to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Congresswoman  Ayanna Pressley said the Democratic debates should continue,  even as some Democrats  have started referring to Joe Biden  as the presumptive nominee.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#KeeptheDebates</w:t>
        </w:r>
      </w:hyperlink>
      <w:r>
        <w:rPr>
          <w:rFonts w:ascii="arial" w:eastAsia="arial" w:hAnsi="arial" w:cs="arial"/>
          <w:b w:val="0"/>
          <w:i w:val="0"/>
          <w:strike w:val="0"/>
          <w:noProof w:val="0"/>
          <w:color w:val="000000"/>
          <w:position w:val="0"/>
          <w:sz w:val="20"/>
          <w:u w:val="none"/>
          <w:vertAlign w:val="baseline"/>
        </w:rPr>
        <w:t>Because we deserve to have a public conversation about racial justice, the Black white wealth gap, disability justice, immigration, LGBTQ equality, reproductive justice, the Latinx &amp; AAPI communities &amp; so many other priorities that have been left off that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Ayanna Pressley (@AyannaPressley)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similarly said at his press conference today that he looked forward to debating Biden on Sunday and pushing him on some issues where they diverge.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Pressley, one of four progressive congresswomen who make up "the Squad," endorsed Elizabeth Warren  in the primary, but the fellow Massachusetts lawmaker dropped out of the race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continues to impact the US government, with one senator suggesting the Capitol may need to be shut down amid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worried about the fact that we need to close this place down," said senator Dianne Feinstein,  who is 86 and thus particularly susceptible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constituents by the hundreds that come across the country, and I don't think they should right now," Feinstein said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updates on coronavirus, follow the Guardian's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updates: WHO declares Covid-19 a pandemic while Italy death toll jumps by 196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did not drop out of the Democratic presidential primary, but the candidate spoke as if Sunday's debate is meant more as a test for Joe Biden  as the presumptive nominee.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enltrBernie Sanders: "Today I say to the Democratic establishment: in order to win in the future, you need to win the voters who represent the future of our country, and you must speak to the issues of concern to them." </w:t>
      </w:r>
      <w:hyperlink r:id="rId10" w:history="1">
        <w:r>
          <w:rPr>
            <w:rFonts w:ascii="arial" w:eastAsia="arial" w:hAnsi="arial" w:cs="arial"/>
            <w:b w:val="0"/>
            <w:i/>
            <w:strike w:val="0"/>
            <w:noProof w:val="0"/>
            <w:color w:val="0077CC"/>
            <w:position w:val="0"/>
            <w:sz w:val="20"/>
            <w:u w:val="single"/>
            <w:vertAlign w:val="baseline"/>
          </w:rPr>
          <w:t>https://t.co/1ZcbwLW0gZ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pic.twitter.com/7JZCGzi29U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rattled off a list of issues he feels Biden is weak on, such as health care, climate change and student debate, and he said he intended to press Biden on those issues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Washington Post reporter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Sanders' speech felt like he was "providing his rival with a take-home exam" for the Sunday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how much Sanders emphasized the need to defeat Trump  in November, he may see the upcoming, one-on-one debate as an opportunity for Biden to prepare for the general election rather than a chance to reverse the course of the nominating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confirms he will carry on and attend Sunday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Bernie Sanders  said he was winning the "ideological debate" and the "generational debate," he acknowledged he was losing the "electability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said he had spoken to a number of voters who supported his policy proposals but backed Joe Biden  because they feared Sanders could not defeat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then previewed the issues he will press Biden on in the days to come, most notably during the Sunday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what are you going to do to end the absurdity of the United States of America being the only major country on Earth where health care is not a human right? Are you really going to veto a Medicare for All bill if it is passed in Congress?" Sanders rhetorically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concluded by reiterating the need to defeat Trump  and looking ahead to Sunday's debate, the first one-on-one debate between him and Biden of this election cycle.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 very much look forward to the debate in Arizona with my friend Joe Biden,"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then left the press conference without taking any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disappointing performance yesterday, Bernie Sanders  said his campaign platform is broadly popular with the Democratic party, pointing to exit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just the ideological debate that our progressive movement is winning," Sanders said. "We are winning the generational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pointed out that he has won the majority of younger voters, while Joe Biden  is more popular with older voters. However, because older Americans vote in larger numbers than their younger counterparts, Sanders has seen disappointing results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say to the Democratic establishment: in order to win in the future, you need to win the voters that represent the future of our country," Sanders said. "You cannot simply be satisfied by winning the votes of people who are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acknowledges disappointing performance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Tom McCarthy.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is addressing reporters at his campaign headquarters in Burlington,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opened by denouncing Trump  and emphasizing the need to defeat him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called the president a "pathological liar" who is running a "corrupt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he is a racist, a sexist, a homophobe, a xenophobe, and religious bigot, and he must be defeated, and I will do everything in my power to make that happen,"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Sanders acknowledged last night, when he lost at least four of six primaries to Joe Biden,  was "not a good night for our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outlets are standing up the Washington Post report, that Sanders is not quitting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will Senator </w:t>
      </w:r>
      <w:hyperlink r:id="rId10" w:history="1">
        <w:r>
          <w:rPr>
            <w:rFonts w:ascii="arial" w:eastAsia="arial" w:hAnsi="arial" w:cs="arial"/>
            <w:b w:val="0"/>
            <w:i/>
            <w:strike w:val="0"/>
            <w:noProof w:val="0"/>
            <w:color w:val="0077CC"/>
            <w:position w:val="0"/>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xml:space="preserve"> say in his 1 p.m. speech today after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extended his lead, won black voters overwhelmingly and won big in largely white suburbs? A source close to the senator tells me: "In summary: He looks forward to the next debate and we fight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Yamiche Alcindor (@Yamiche)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 stay the course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reports that Sanders is expected to announce that he is staying in the race for the Democratic presidential nomination and looks forward to Sunday's debate with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enltrNEWS: </w:t>
      </w:r>
      <w:hyperlink r:id="rId10" w:history="1">
        <w:r>
          <w:rPr>
            <w:rFonts w:ascii="arial" w:eastAsia="arial" w:hAnsi="arial" w:cs="arial"/>
            <w:b w:val="0"/>
            <w:i/>
            <w:strike w:val="0"/>
            <w:noProof w:val="0"/>
            <w:color w:val="0077CC"/>
            <w:position w:val="0"/>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xml:space="preserve"> expected to say at a presser Wed afternoon that he is staying in the race and looks forward to debating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according to two people with direct knowledge of his plans. Story:            </w:t>
      </w:r>
      <w:hyperlink r:id="rId10" w:history="1">
        <w:r>
          <w:rPr>
            <w:rFonts w:ascii="arial" w:eastAsia="arial" w:hAnsi="arial" w:cs="arial"/>
            <w:b w:val="0"/>
            <w:i/>
            <w:strike w:val="0"/>
            <w:noProof w:val="0"/>
            <w:color w:val="0077CC"/>
            <w:position w:val="0"/>
            <w:sz w:val="20"/>
            <w:u w:val="single"/>
            <w:vertAlign w:val="baseline"/>
          </w:rPr>
          <w:t>https://t.co/RUeXJJgQ7N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Sean Sullivan (@WaPoSean)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enltrWaiting for Sanders at Hotel Vermont in downtown Burlington. Silver "Bernie" Nalgene in place as is his custom. </w:t>
      </w:r>
      <w:hyperlink r:id="rId10" w:history="1">
        <w:r>
          <w:rPr>
            <w:rFonts w:ascii="arial" w:eastAsia="arial" w:hAnsi="arial" w:cs="arial"/>
            <w:b w:val="0"/>
            <w:i/>
            <w:strike w:val="0"/>
            <w:noProof w:val="0"/>
            <w:color w:val="0077CC"/>
            <w:position w:val="0"/>
            <w:sz w:val="20"/>
            <w:u w:val="single"/>
            <w:vertAlign w:val="baseline"/>
          </w:rPr>
          <w:t>pic.twitter.com/FHVZ1JLkba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Ruby Cramer (@rubycramer)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Advocacy groups call for a woman on the ticket - and women in the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liberal women's organizations are calling on the next Democratic presidential nominee to select a female running mate and appoint women to half the cabinet positions.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 only way to guarantee that women's issues stay on the agenda is if women are the ones setting it," the groups said in a </w:t>
      </w:r>
      <w:hyperlink r:id="rId10"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sent to the Democratic National Committee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is signed by officials at EMILY's List, the American Federation of Teachers, Working Families Parties, Planned Parenthood Action Fund and several other organizations that seek to mobilize women and issues related to women's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are asking the next nominee to appoint women who "share our values of justice and equality to at least half of all presidential appointments including the Cabinet"; select a woman for VP and ensure "racial, religious, and gender identity representation for all presidential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after a historically diverse field of women and candidates of color has narrowed to a race between two white men in their 70s. The departure of Elizabeth Warren was a particularly devastating blow to many Democratic women who had watched her surge to the front of the pack and best her rivals in the debates only to finish no higher than third in any primary contest, including in her home state of Massachusetts.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years, we have seen more women running for and winning elected office than at any time in our entire history. We've seen them best men on the debate stage and we've seen them persist through sexist attacks in the media and among their peers," the letter said. "Although we have elected a historic number of women to public office, it is evident that women are not afforded the platform we deserve in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Sanders at the link below (and we'll have a video feed in the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enltrI'll be delivering a campaign update live from Burlington at 1 p.m. ET. Tune in at </w:t>
      </w:r>
      <w:hyperlink r:id="rId10" w:history="1">
        <w:r>
          <w:rPr>
            <w:rFonts w:ascii="arial" w:eastAsia="arial" w:hAnsi="arial" w:cs="arial"/>
            <w:b w:val="0"/>
            <w:i/>
            <w:strike w:val="0"/>
            <w:noProof w:val="0"/>
            <w:color w:val="0077CC"/>
            <w:position w:val="0"/>
            <w:sz w:val="20"/>
            <w:u w:val="single"/>
            <w:vertAlign w:val="baseline"/>
          </w:rPr>
          <w:t>https://t.co/vreIiWfeoS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(@BernieSanders)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 give campaign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Silent since last night's results, Sanders plans to speak in one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in: Sanders to give a "campaign update" at 1pm in Burlington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Gambino (@laurenegambino)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attorney general Jeff Sessions, who is running to regain his Alabama Senate seat, has tweeted that nothing Donald Trump can say will sway him, Sessions, from standing foursquare behind the Donald Trump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Alabama. Nobody tells us how to vote or what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Sessions (@jeffsessions)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endorsed Sessions' opponent in a Republican primary runoff. The president still has not gotten over Sessions' decision as attorney general to recuse himself from oversight of the Russia investigation. As a former Trump campaign official, Sessions figured he could not properly oversee an investigation of the Trump campaign. Trump considered the notion of such a conflict of interest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latter months of his tenure as attorney general, Sessions demonstrated an ability to put up with abuse by Trump, who frequently attacked Sessions on Twitter, without losing his smile.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of the Alabama runoff gets to face Doug Jones, the most vulnerable Democratic senate incumbent in the country, in November. The runoff election is scheduled for 31 March. The polling is </w:t>
      </w:r>
      <w:hyperlink r:id="rId10" w:history="1">
        <w:r>
          <w:rPr>
            <w:rFonts w:ascii="arial" w:eastAsia="arial" w:hAnsi="arial" w:cs="arial"/>
            <w:b w:val="0"/>
            <w:i/>
            <w:strike w:val="0"/>
            <w:noProof w:val="0"/>
            <w:color w:val="0077CC"/>
            <w:position w:val="0"/>
            <w:sz w:val="20"/>
            <w:u w:val="single"/>
            <w:vertAlign w:val="baseline"/>
          </w:rPr>
          <w:t>murky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too early to talk veepstakes? Klobuchar, Abrams, Harris, or - who?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enltrWinning Michigan by a landslide may have helped Abrams in the veepstakes, and hurt Klobuchar. Biden can rack up Midwest votes by himself, but has problems w young voters, and Trump campaign is ready to discourage black voters by highlighting crime bill. </w:t>
      </w:r>
      <w:hyperlink r:id="rId10" w:history="1">
        <w:r>
          <w:rPr>
            <w:rFonts w:ascii="arial" w:eastAsia="arial" w:hAnsi="arial" w:cs="arial"/>
            <w:b w:val="0"/>
            <w:i/>
            <w:strike w:val="0"/>
            <w:noProof w:val="0"/>
            <w:color w:val="0077CC"/>
            <w:position w:val="0"/>
            <w:sz w:val="20"/>
            <w:u w:val="single"/>
            <w:vertAlign w:val="baseline"/>
          </w:rPr>
          <w:t>https://t.co/jTHMj6Jxsq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Weigel (@daveweigel)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Democratic PACs announce support for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money is swinging behind Biden. Here's a trio of announcements since last night from the three large Democratic fundraising shops, who had held their fire to this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campaign was reportedly nearly broke before his South Carolina win and there were doubts that he would be able to keep pace with the pack over the long haul. Now depending on what Sanders (whose grassroots funding would allow him to stay in the race as long as he wants) decides, there might not be a long haul. Not for the nomination at least.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math is now clear. Joe Biden is going to be the Democratic nominee for President and </w:t>
      </w:r>
      <w:hyperlink r:id="rId10" w:history="1">
        <w:r>
          <w:rPr>
            <w:rFonts w:ascii="arial" w:eastAsia="arial" w:hAnsi="arial" w:cs="arial"/>
            <w:b w:val="0"/>
            <w:i/>
            <w:strike w:val="0"/>
            <w:noProof w:val="0"/>
            <w:color w:val="0077CC"/>
            <w:position w:val="0"/>
            <w:sz w:val="20"/>
            <w:u w:val="single"/>
            <w:vertAlign w:val="baseline"/>
          </w:rPr>
          <w:t>@prioritiesUSA</w:t>
        </w:r>
      </w:hyperlink>
      <w:r>
        <w:rPr>
          <w:rFonts w:ascii="arial" w:eastAsia="arial" w:hAnsi="arial" w:cs="arial"/>
          <w:b w:val="0"/>
          <w:i w:val="0"/>
          <w:strike w:val="0"/>
          <w:noProof w:val="0"/>
          <w:color w:val="000000"/>
          <w:position w:val="0"/>
          <w:sz w:val="20"/>
          <w:u w:val="none"/>
          <w:vertAlign w:val="baseline"/>
        </w:rPr>
        <w:t xml:space="preserve"> is going to do everything we can to help him defeat Donald Trump in November. I hope others will join us in the fight.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Cecil (@guycecil)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We're all in for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for us, the general election starts now. We're announcing a $2.2 million ad campaign in Pennsylvania featuring Janie, a            </w:t>
      </w:r>
      <w:hyperlink r:id="rId10" w:history="1">
        <w:r>
          <w:rPr>
            <w:rFonts w:ascii="arial" w:eastAsia="arial" w:hAnsi="arial" w:cs="arial"/>
            <w:b w:val="0"/>
            <w:i/>
            <w:strike w:val="0"/>
            <w:noProof w:val="0"/>
            <w:color w:val="0077CC"/>
            <w:position w:val="0"/>
            <w:sz w:val="20"/>
            <w:u w:val="single"/>
            <w:vertAlign w:val="baseline"/>
          </w:rPr>
          <w:t>#Pennsylvania</w:t>
        </w:r>
      </w:hyperlink>
      <w:r>
        <w:rPr>
          <w:rFonts w:ascii="arial" w:eastAsia="arial" w:hAnsi="arial" w:cs="arial"/>
          <w:b w:val="0"/>
          <w:i w:val="0"/>
          <w:strike w:val="0"/>
          <w:noProof w:val="0"/>
          <w:color w:val="000000"/>
          <w:position w:val="0"/>
          <w:sz w:val="20"/>
          <w:u w:val="none"/>
          <w:vertAlign w:val="baseline"/>
        </w:rPr>
        <w:t xml:space="preserve"> senior who voted for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in 2016 but won't be doing so again this November. Why?            </w:t>
      </w:r>
      <w:hyperlink r:id="rId10" w:history="1">
        <w:r>
          <w:rPr>
            <w:rFonts w:ascii="arial" w:eastAsia="arial" w:hAnsi="arial" w:cs="arial"/>
            <w:b w:val="0"/>
            <w:i/>
            <w:strike w:val="0"/>
            <w:noProof w:val="0"/>
            <w:color w:val="0077CC"/>
            <w:position w:val="0"/>
            <w:sz w:val="20"/>
            <w:u w:val="single"/>
            <w:vertAlign w:val="baseline"/>
          </w:rPr>
          <w:t>#healthcare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pic.twitter.com/FckHDjwLW2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American Bridge (@American_Bridge)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 new Memo, </w:t>
      </w:r>
      <w:hyperlink r:id="rId10" w:history="1">
        <w:r>
          <w:rPr>
            <w:rFonts w:ascii="arial" w:eastAsia="arial" w:hAnsi="arial" w:cs="arial"/>
            <w:b w:val="0"/>
            <w:i/>
            <w:strike w:val="0"/>
            <w:noProof w:val="0"/>
            <w:color w:val="0077CC"/>
            <w:position w:val="0"/>
            <w:sz w:val="20"/>
            <w:u w:val="single"/>
            <w:vertAlign w:val="baseline"/>
          </w:rPr>
          <w:t>@UniteCountryPAC</w:t>
        </w:r>
      </w:hyperlink>
      <w:r>
        <w:rPr>
          <w:rFonts w:ascii="arial" w:eastAsia="arial" w:hAnsi="arial" w:cs="arial"/>
          <w:b w:val="0"/>
          <w:i w:val="0"/>
          <w:strike w:val="0"/>
          <w:noProof w:val="0"/>
          <w:color w:val="000000"/>
          <w:position w:val="0"/>
          <w:sz w:val="20"/>
          <w:u w:val="none"/>
          <w:vertAlign w:val="baseline"/>
        </w:rPr>
        <w:t xml:space="preserve">, the super PAC supporting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says "the functional primary phase of this election is over," and says they've raised nearly $10 million in the last 10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 Nagle (@MollyNagle3)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Sanders'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travel announced for Sanders. No rallies. No press events. No known TV bookings. His last event was dropping by a polling place yesterday, no word from his campaign since canceling his rally last night.He's qualified for the debate on Sunday in Phoenix, but that's it as of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Edward-Isaac Dovere (@IsaacDovere)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Joe Biden's wins mean? Our panelists weigh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sample from our post-election-night panel: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Art Cullen</w:t>
        </w:r>
      </w:hyperlink>
      <w:r>
        <w:rPr>
          <w:rFonts w:ascii="arial" w:eastAsia="arial" w:hAnsi="arial" w:cs="arial"/>
          <w:b w:val="0"/>
          <w:i w:val="0"/>
          <w:strike w:val="0"/>
          <w:noProof w:val="0"/>
          <w:color w:val="000000"/>
          <w:position w:val="0"/>
          <w:sz w:val="20"/>
          <w:u w:val="none"/>
          <w:vertAlign w:val="baseline"/>
        </w:rPr>
        <w:t xml:space="preserve"> : 'Voters think Biden is most electable'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voters in exit polls agree with Bernie Sanders on the issues. They favor universal healthcare. They don't trust billionaires and think the system is rigged against average people. But they didn't agree that the Vermont senator is their best bet to beat Donald Trump. The establishment didn't lock Bernie out. Black voters across the south made the pragmatic decision that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is the man to unseat the US president. A broad coalition of voters, from suburban women to white men without a college degree, took their cue from South Carolina and flocked around Biden. It was a flood on Tuesday. Florida and Georgia are ready to pile on the bandwagon.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Turnout is up across the nation, especially in Michigan, where Biden and not Sanders is the beneficiary.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are declaring they cannot tolerate any more Trump. They believe Biden can manage a panic. The wave has laid Sanders asunder. The hope for the republic is that Sanders supporters can quickly come to terms with the urgency of throwing their support behind the presumptive nominee,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presidential hopeful former Vice President Joe Biden walks out after speaking at the National Constitution Center in Philadelphia, Pennsylvania on March 10, 2020. Photograph: Mandel Ngan/AFP via Getty Images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Katie Herzog</w:t>
        </w:r>
      </w:hyperlink>
      <w:r>
        <w:rPr>
          <w:rFonts w:ascii="arial" w:eastAsia="arial" w:hAnsi="arial" w:cs="arial"/>
          <w:b w:val="0"/>
          <w:i w:val="0"/>
          <w:strike w:val="0"/>
          <w:noProof w:val="0"/>
          <w:color w:val="000000"/>
          <w:position w:val="0"/>
          <w:sz w:val="20"/>
          <w:u w:val="none"/>
          <w:vertAlign w:val="baseline"/>
        </w:rPr>
        <w:t xml:space="preserve"> : 'Voters want a safe choice: they chose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decisive victories for Joe Biden show me a few things: debates don't matter, media endorsements don't matter, grassroots campaigns don't matter, money doesn't matter, big promises don't matter, scandal doesn't matter, gaffes don't matter and having the support of the Democratic Socialists of America's Brooklyn branch and everyone under 30 doesn't matter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matters to the majority of Democrats at this moment? Getting Donald Trump out of office, which is why, I suspect, primary voters went for what they see as the safe choice instead of the candidate promising free healthcare, free college, free puppies and pizza every Friday (and who's going to pay for it? Billionaires!). That, or young people were too busy making TikToks to show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I'm curious about is what comes next: will the legions of young people who knocked on doors and memed their hearts out for Sanders become so disillusioned by the Democratic party that they sit out the general election, write in Bernie Sanders,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for Trump or leave the party altogether? It's possible, which means the Biden vote might not be the safe vote after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do Joe Biden's wins mean? Our panelists weigh 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Sanders still have a path to the Democratic nomination? The Associated Press has published this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stayed in the race until June four years ago, fueled in no small part by his Michigan primary victory. This time, the path going forward looks much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faces a fraught choice. Does he try something new: going after Biden even more aggressively as an establishment figure, a relative foreign policy hawk, a budget centrist who threatens Social Security? There's little evidence over the last two weeks that any of that would change the fundamentals of the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Merchandise. Photograph: Megan Jelinger/AFP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option: Sanders can continue advocating for the issues that his supporters hold dear, like "Medicare for All" and free college, not explicitly ceding the nomination but using his base to pressure a Biden-led party to move as far left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back at his home in Vermont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like he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the way the Biden team planned it, in four easy steps: 1. 4th Iowa 2. Lull them to sleep with 5th in NH 3. Distant second in NV... 4. Dominate nearly everywhere else. Classic primary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Garrett Haake (@GarrettHaake)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Bernie Sanders lost Michigan - and what it means for his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Democratic primaries down to two real candidates, only one state really mattered on mini-Super Tuesday: Michigan. Bernie Sanders has staked his electability on his alleged unique ability to win swing states like Michigan, the so-called "rust belt" states that had fallen to Donald Trump in 2016. In fact, some of the most questionable decisions of his 2020 campaign - doing a </w:t>
      </w:r>
      <w:hyperlink r:id="rId10" w:history="1">
        <w:r>
          <w:rPr>
            <w:rFonts w:ascii="arial" w:eastAsia="arial" w:hAnsi="arial" w:cs="arial"/>
            <w:b w:val="0"/>
            <w:i/>
            <w:strike w:val="0"/>
            <w:noProof w:val="0"/>
            <w:color w:val="0077CC"/>
            <w:position w:val="0"/>
            <w:sz w:val="20"/>
            <w:u w:val="single"/>
            <w:vertAlign w:val="baseline"/>
          </w:rPr>
          <w:t>Fox News Town Hall</w:t>
        </w:r>
      </w:hyperlink>
      <w:r>
        <w:rPr>
          <w:rFonts w:ascii="arial" w:eastAsia="arial" w:hAnsi="arial" w:cs="arial"/>
          <w:b w:val="0"/>
          <w:i w:val="0"/>
          <w:strike w:val="0"/>
          <w:noProof w:val="0"/>
          <w:color w:val="000000"/>
          <w:position w:val="0"/>
          <w:sz w:val="20"/>
          <w:u w:val="none"/>
          <w:vertAlign w:val="baseline"/>
        </w:rPr>
        <w:t xml:space="preserve"> and touting a            </w:t>
      </w:r>
      <w:hyperlink r:id="rId10" w:history="1">
        <w:r>
          <w:rPr>
            <w:rFonts w:ascii="arial" w:eastAsia="arial" w:hAnsi="arial" w:cs="arial"/>
            <w:b w:val="0"/>
            <w:i/>
            <w:strike w:val="0"/>
            <w:noProof w:val="0"/>
            <w:color w:val="0077CC"/>
            <w:position w:val="0"/>
            <w:sz w:val="20"/>
            <w:u w:val="single"/>
            <w:vertAlign w:val="baseline"/>
          </w:rPr>
          <w:t>controversial endorsement</w:t>
        </w:r>
      </w:hyperlink>
      <w:r>
        <w:rPr>
          <w:rFonts w:ascii="arial" w:eastAsia="arial" w:hAnsi="arial" w:cs="arial"/>
          <w:b w:val="0"/>
          <w:i w:val="0"/>
          <w:strike w:val="0"/>
          <w:noProof w:val="0"/>
          <w:color w:val="000000"/>
          <w:position w:val="0"/>
          <w:sz w:val="20"/>
          <w:u w:val="none"/>
          <w:vertAlign w:val="baseline"/>
        </w:rPr>
        <w:t xml:space="preserve"> by Joe Rogan - were based on the rationale that Sanders alone could win back white working-class voters who had abandoned the Democratic party for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trailing in the polls by </w:t>
      </w:r>
      <w:hyperlink r:id="rId10" w:history="1">
        <w:r>
          <w:rPr>
            <w:rFonts w:ascii="arial" w:eastAsia="arial" w:hAnsi="arial" w:cs="arial"/>
            <w:b w:val="0"/>
            <w:i/>
            <w:strike w:val="0"/>
            <w:noProof w:val="0"/>
            <w:color w:val="0077CC"/>
            <w:position w:val="0"/>
            <w:sz w:val="20"/>
            <w:u w:val="single"/>
            <w:vertAlign w:val="baseline"/>
          </w:rPr>
          <w:t>25%</w:t>
        </w:r>
      </w:hyperlink>
      <w:r>
        <w:rPr>
          <w:rFonts w:ascii="arial" w:eastAsia="arial" w:hAnsi="arial" w:cs="arial"/>
          <w:b w:val="0"/>
          <w:i w:val="0"/>
          <w:strike w:val="0"/>
          <w:noProof w:val="0"/>
          <w:color w:val="000000"/>
          <w:position w:val="0"/>
          <w:sz w:val="20"/>
          <w:u w:val="none"/>
          <w:vertAlign w:val="baseline"/>
        </w:rPr>
        <w:t xml:space="preserve">, he had eked out a narrow but significant win over Hillary Clinton in the 2016 primaries. Sanders supporters hoped this would play out again on Tuesday night, but it was not to be. His            </w:t>
      </w:r>
      <w:hyperlink r:id="rId10" w:history="1">
        <w:r>
          <w:rPr>
            <w:rFonts w:ascii="arial" w:eastAsia="arial" w:hAnsi="arial" w:cs="arial"/>
            <w:b w:val="0"/>
            <w:i/>
            <w:strike w:val="0"/>
            <w:noProof w:val="0"/>
            <w:color w:val="0077CC"/>
            <w:position w:val="0"/>
            <w:sz w:val="20"/>
            <w:u w:val="single"/>
            <w:vertAlign w:val="baseline"/>
          </w:rPr>
          <w:t>loss to Joe Biden</w:t>
        </w:r>
      </w:hyperlink>
      <w:r>
        <w:rPr>
          <w:rFonts w:ascii="arial" w:eastAsia="arial" w:hAnsi="arial" w:cs="arial"/>
          <w:b w:val="0"/>
          <w:i w:val="0"/>
          <w:strike w:val="0"/>
          <w:noProof w:val="0"/>
          <w:color w:val="000000"/>
          <w:position w:val="0"/>
          <w:sz w:val="20"/>
          <w:u w:val="none"/>
          <w:vertAlign w:val="baseline"/>
        </w:rPr>
        <w:t xml:space="preserve"> might not shake the belief of Sanders and his supporters that he, and he alone, can defeat Trump in November, but it most likely does end his chance at winning the Democratic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takes part in a FOX News Town Hall with co-moderators Bret Baier and Martha MacCallum in Detroit, Michigan, U.S., March 9, 2020. Photograph: Lucas Jackson/Reuters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should not really have come as a surprise. Despite all the hype after the first three primaries, in wildly unrepresentative and largely irrelevant states, Sanders was winning by pluralities between one-quarter and one-third of the vote. In several cases his support was only half that of 2016, suggesting his surprise success last time was as much anti-Clinton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pro-Sanders support. Even when the field started to thin, Sanders only won a majority in his home state of Vermont, and only barely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Super Tuesday was brutal for the large size of the Biden wins, the modest Sanders wins were equally telling. Despite massive campaigning efforts in terms of both money and personnel and very favorable poll numbers for weeks, Sanders won just 34% of the vote in California. Biden, who had barely campaigned in the Golden State, came second with 27%, just seven points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Bernie Sanders lost Michigan - and what it means for his campaign | Cas Mudde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Democratic presidential candidate former Vice President Joe Biden attend a campaign rally at Renaissance High School in Detroit, Michigan. Photograph: Jeff Kowalsky/AFP via Getty Images      Huntington Center is seen empty after Democratic presidential candidate Vermont Senator Bernie Sanders cancels his rally planned in Cleveland, Ohio. Photograph: Megan Jelinger/AFP via Getty Images      Democratic presidential hopeful former Vice President Joe Biden speaks, flanked by his wife Jill Biden, at the National Constitution Center in Philadelphia, Pennsylvania. Photograph: Mandel Ngan/AFP via Getty Images      Volunteers take down a rally stage for Democratic presidential candidate former Vice President Joe Biden in Cleveland, Ohio. Photograph: Megan Jelinger/AFP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to comprehend': Sanders' loss in Michigan crushes staff and supporters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leading up to a must-win Tuesday Michigan primary, </w:t>
      </w:r>
      <w:hyperlink r:id="rId1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criss-crossed the state, firing up thousands of supporters and taking the stage with star surrogates in a bid to repeat his momentum-shifting 2016 upset of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polls closed, it seemed to some that a surprise win might not be out of the question. But not for 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crushing reality of defeat hit the Michigan Sanders campaign staff at a downtown Detroit watch party by 9pm. News outlets called the race for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all but sealing the former vice-president's nomination and Sanders' now likely defeat in the race overall. Several staffers shed tears. Others left the party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supporter Kevin Neems called the results "depressing".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hard to understand. Hard to comprehend. Hard to wrap your head around,"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Rico Doan, right, checks the first Washington state primary results on his phone at an informal campaign party for Democratic presidential candidate Sen. Bernie Sanders, I-Vt., Tuesday, March 10, 2020, in Seattle. Photograph: John Froschauer/AP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loss crushed Sanders' staff and supporters, many maintained an optimistic tone, choosing to view the candidate's progressive campaign as part of a longer game that went beyond any single election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millions of votes and his message resonates with young voters, but there were things that couldn't necessarily be controlled," Neems added. "It's clear that the progressive movement is growing even if this is a setback."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'Hard to comprehend': Sanders' loss in Michigan crushes staff and supporters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Joe Biden and Bernie Sanders have been cancelling rallies because of the coronavirus, Donald Trump has booked in a new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launch a "Catholics for Trump" coalition on March 19 in Milwaukee.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consistently played down the risks of the coronavirus and the state of the epidemic, and claimed Democrats are exaggerating its impact in order to damage the economy and hurt his chances of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president seems to get a galvanising effect from appearing live on stage in front of large gatherings of his supporters, and views his rallies in 2016 as having played a key role in his election. He often works out attack lines and policy positions on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in the next week he will have to cancel this Milwaukee event - and book in far fewer public appearances over the next few months - remains to be seen.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earlier this week seemed to suggest that efforts by Trump and his allies to play down the threat of the virus were having a real-world impact. A Reuters/Ipsos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that "Democrats are about twice as likely as Republicans to say the coronavirus poses an imminent threat to the United States," and "More Democrats than Republicans say they are taking steps to be prepared, including washing their hands more often or limiting their travel plans."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Another poll</w:t>
        </w:r>
      </w:hyperlink>
      <w:r>
        <w:rPr>
          <w:rFonts w:ascii="arial" w:eastAsia="arial" w:hAnsi="arial" w:cs="arial"/>
          <w:b w:val="0"/>
          <w:i w:val="0"/>
          <w:strike w:val="0"/>
          <w:noProof w:val="0"/>
          <w:color w:val="000000"/>
          <w:position w:val="0"/>
          <w:sz w:val="20"/>
          <w:u w:val="none"/>
          <w:vertAlign w:val="baseline"/>
        </w:rPr>
        <w:t xml:space="preserve">, by Axios/SurveyMonkey, found that 62% of Republicans thought news reports about the seriousness of the novel coronavirus were "generally exaggerated," double the percentage of Democrats saying the same (31%).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at a recent rally in North Carolina. Photograph: Rusty Jones/ZUMA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had an interesting exchange with a worker at an assembly plant in Detroit on Tuesday, telling the man he was "full of shit" and a "horse's ass" after he claimed the former vice-president was planning to "take away our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team saw it as a gaffe, with his deputy director of communications for rapid response quickly tweeting out the clip: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enltrDetroit auto worker: "You are actively trying to diminish our Second Amendment right and take away our guns." Joe Biden: "You're full of shit." Biden staffer: "Alright, thank you guys--" Biden: "No, shush! Shush!" </w:t>
      </w:r>
      <w:hyperlink r:id="rId10" w:history="1">
        <w:r>
          <w:rPr>
            <w:rFonts w:ascii="arial" w:eastAsia="arial" w:hAnsi="arial" w:cs="arial"/>
            <w:b w:val="0"/>
            <w:i/>
            <w:strike w:val="0"/>
            <w:noProof w:val="0"/>
            <w:color w:val="0077CC"/>
            <w:position w:val="0"/>
            <w:sz w:val="20"/>
            <w:u w:val="single"/>
            <w:vertAlign w:val="baseline"/>
          </w:rPr>
          <w:t>pic.twitter.com/j1fIE5c0HN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Wolking (Text TRUMP to 88022) (@MattWolking) </w:t>
      </w:r>
      <w:hyperlink r:id="rId10" w:history="1">
        <w:r>
          <w:rPr>
            <w:rFonts w:ascii="arial" w:eastAsia="arial" w:hAnsi="arial" w:cs="arial"/>
            <w:b w:val="0"/>
            <w:i/>
            <w:strike w:val="0"/>
            <w:noProof w:val="0"/>
            <w:color w:val="0077CC"/>
            <w:position w:val="0"/>
            <w:sz w:val="20"/>
            <w:u w:val="single"/>
            <w:vertAlign w:val="baseline"/>
          </w:rPr>
          <w:t>March 10,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team usually has brutally effective instincts for honing in an opponent's weak spots - although of course they often </w:t>
      </w:r>
      <w:hyperlink r:id="rId10" w:history="1">
        <w:r>
          <w:rPr>
            <w:rFonts w:ascii="arial" w:eastAsia="arial" w:hAnsi="arial" w:cs="arial"/>
            <w:b w:val="0"/>
            <w:i/>
            <w:strike w:val="0"/>
            <w:noProof w:val="0"/>
            <w:color w:val="0077CC"/>
            <w:position w:val="0"/>
            <w:sz w:val="20"/>
            <w:u w:val="single"/>
            <w:vertAlign w:val="baseline"/>
          </w:rPr>
          <w:t>post misleading material too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instance though they may have miscalculated. The clip shows Biden at ease with a working-class crowd in a way that previous Democratic candidates - whether Hillary Clinton, Barack Obama or John Kerry - have often found difficult. Winning over working-class voters in the rust belt is seen to be key to Biden's strategy for beating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shows him giving as good as he gets, defending his position aggressively - something that may be reassuring to many Democrats nervous about Trump steamrollering over their candidate in the presidential debates and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sets out his stall as a moderate - opposed to the extremes of gun ownership but not gun ownership itself. "I support the second amendment ... I have a shotgun, I have a 20-gauge, a 12-gauge. My sons hunt," Biden said, before asking, presumably to suggest there are limits to what ordinary gun owners should be allowed: "You need 100 rounds?... Are you able to own a machine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unlikely to me that Biden's team will be disappointed if the video continues to do the rounds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wins North Dakota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North Dakota</w:t>
        </w:r>
      </w:hyperlink>
      <w:r>
        <w:rPr>
          <w:rFonts w:ascii="arial" w:eastAsia="arial" w:hAnsi="arial" w:cs="arial"/>
          <w:b w:val="0"/>
          <w:i w:val="0"/>
          <w:strike w:val="0"/>
          <w:noProof w:val="0"/>
          <w:color w:val="000000"/>
          <w:position w:val="0"/>
          <w:sz w:val="20"/>
          <w:u w:val="none"/>
          <w:vertAlign w:val="baseline"/>
        </w:rPr>
        <w:t xml:space="preserve"> has been called for Bernie Sanders. He won 53% of the vote, to Biden's 40%. The state only offers 14 delegates,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the only state not to have been called yet from last night's crop.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Bernie Sanders do next?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stalwarts such as </w:t>
      </w:r>
      <w:hyperlink r:id="rId10" w:history="1">
        <w:r>
          <w:rPr>
            <w:rFonts w:ascii="arial" w:eastAsia="arial" w:hAnsi="arial" w:cs="arial"/>
            <w:b w:val="0"/>
            <w:i/>
            <w:strike w:val="0"/>
            <w:noProof w:val="0"/>
            <w:color w:val="0077CC"/>
            <w:position w:val="0"/>
            <w:sz w:val="20"/>
            <w:u w:val="single"/>
            <w:vertAlign w:val="baseline"/>
          </w:rPr>
          <w:t>James Carville</w:t>
        </w:r>
      </w:hyperlink>
      <w:r>
        <w:rPr>
          <w:rFonts w:ascii="arial" w:eastAsia="arial" w:hAnsi="arial" w:cs="arial"/>
          <w:b w:val="0"/>
          <w:i w:val="0"/>
          <w:strike w:val="0"/>
          <w:noProof w:val="0"/>
          <w:color w:val="000000"/>
          <w:position w:val="0"/>
          <w:sz w:val="20"/>
          <w:u w:val="none"/>
          <w:vertAlign w:val="baseline"/>
        </w:rPr>
        <w:t xml:space="preserve"> called for Bernie Sanders to drop out of the race yesterday, and South Carolina congressman Jim Clyburn - whose support for Biden in his state was instrumental there - even called for the DNC to "shut this primary down" and cancel all future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path ahead looks very difficult for the Vermont socialist. The next major slate of primaries is on March 17, and includes Arizona, Florida, Illinois and Ohio.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Biden is 42.5 points ahead of his rival in polling averages, while recent polling in            </w:t>
      </w:r>
      <w:hyperlink r:id="rId10" w:history="1">
        <w:r>
          <w:rPr>
            <w:rFonts w:ascii="arial" w:eastAsia="arial" w:hAnsi="arial" w:cs="arial"/>
            <w:b w:val="0"/>
            <w:i/>
            <w:strike w:val="0"/>
            <w:noProof w:val="0"/>
            <w:color w:val="0077CC"/>
            <w:position w:val="0"/>
            <w:sz w:val="20"/>
            <w:u w:val="single"/>
            <w:vertAlign w:val="baseline"/>
          </w:rPr>
          <w:t>Arizona</w:t>
        </w:r>
      </w:hyperlink>
      <w:r>
        <w:rPr>
          <w:rFonts w:ascii="arial" w:eastAsia="arial" w:hAnsi="arial" w:cs="arial"/>
          <w:b w:val="0"/>
          <w:i w:val="0"/>
          <w:strike w:val="0"/>
          <w:noProof w:val="0"/>
          <w:color w:val="000000"/>
          <w:position w:val="0"/>
          <w:sz w:val="20"/>
          <w:u w:val="none"/>
          <w:vertAlign w:val="baseline"/>
        </w:rPr>
        <w:t xml:space="preserve"> shows Biden at +28. Sanders lost all four states to Hillary Clinton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Sanders seems unlikely to go quietly - despite his decision not to speak after the results last night. His campaign said last night that he fully intended to take on Biden in Sunday's debate in Arizona, and he still has a fiercely loyal support base, especially among the young and Latinos.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his decision to stay in the race all the way to the bitter end - only endorsing Clinton in July of that year - was perceived by many of his supporters as helping push Clinton's platform to the left, for example on healthcare. He may well aim to do the same with Biden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supporters, of course, bitterly resent the fact Sanders stayed in the race so long, believing it weakened her in the general election, perhaps crucially.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mulling next moves. Photograph: Paul Sancya/AP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response to last night's primary results seemed a little off the pace, continuing to blame Elizabeth Warren for Bernie Sanders' defeats: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enltrPocahontas, working in conjunction with the Democrat Party, totally destroyed the campaign of Bernie Sanders. If she would have quit 3 days earlier, Sanders would have beaten Biden in a route, it wouldn't even have been close. They also got two other losers to support Sleepy Joe!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March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last night continued to cement his extraordinary comeback in the race to become the Democratic presidential nominee and take on Donald Trump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vice-president to Barack Obama won at least four states in last night's primaries - most significantly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Leftwing senator Bernie Sanders beat Hillary Clinton there in the 2016 race, and last night's disappointing result for Sanders suggested that his victory four years ago may have had more to do with dislike for the former secretary of state than his own strength in the rust belt. Last night Biden beat Sanders 53% to 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centrist ex-VP also won in Idaho, Missouri and Mississippi - where he took in 81% of the vote to Sanders'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leading in North Dakota with 78% of the vote in. In Washington state, the two candidates are neck and neck on 33% with 67%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results are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Democratic primaries results: follow the latest votes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put Biden on 823 delegates to Sanders' 663 and suggest the former vice-president is now pulling decisively ahead. His </w:t>
      </w:r>
      <w:hyperlink r:id="rId10" w:history="1">
        <w:r>
          <w:rPr>
            <w:rFonts w:ascii="arial" w:eastAsia="arial" w:hAnsi="arial" w:cs="arial"/>
            <w:b w:val="0"/>
            <w:i/>
            <w:strike w:val="0"/>
            <w:noProof w:val="0"/>
            <w:color w:val="0077CC"/>
            <w:position w:val="0"/>
            <w:sz w:val="20"/>
            <w:u w:val="single"/>
            <w:vertAlign w:val="baseline"/>
          </w:rPr>
          <w:t>polling lead</w:t>
        </w:r>
      </w:hyperlink>
      <w:r>
        <w:rPr>
          <w:rFonts w:ascii="arial" w:eastAsia="arial" w:hAnsi="arial" w:cs="arial"/>
          <w:b w:val="0"/>
          <w:i w:val="0"/>
          <w:strike w:val="0"/>
          <w:noProof w:val="0"/>
          <w:color w:val="000000"/>
          <w:position w:val="0"/>
          <w:sz w:val="20"/>
          <w:u w:val="none"/>
          <w:vertAlign w:val="baseline"/>
        </w:rPr>
        <w:t xml:space="preserve"> over the Vermont senator has skyrocketed since the withdrawal from the race of fellow moderates Michael Bloomberg, Pete Buttigieg and Amy Klobuchar.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Sanders seems only to have seen a slight polling bump from the departure of his fellow leftwinger Elizabeth Warren.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gave a measured victory speech before a small crowd, praising Sanders and his supporters for their "tireless passion" and calling on them to help him defeat Donald Trump together. Sanders did not give a speech and returned to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signal yesterday of how the race might be transformed by the coronavirus outbreak, which has now affected over 1,000 people in the US. Both the Biden campaign and the Sanders campaign had cancelled scheduled election night rallies in Ohio as a precaution against spreading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campaign also cancelled an event in Florida, and tthe Sanders campaign said it would evaluate future events on a "case by case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on Trump - who seems to draw such energy from live events and uses them to hone attack lines - remains to be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he would deliver a speech on the virus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primary results: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Joe Biden wins string of key primaries in major blow to Bernie Sanders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Five key takeaways from primaries as Biden's wins pave way to nomination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'Hard to comprehend': Sanders' loss in Michigan crushes staff and supporters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Bernie Sanders lost Michigan - and what it means for his campaign | Cas Mudde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Trump is meeting secretary of state Mike Pompeo and Mike Pence, as well as bankers with whom he will discuss the coronavirus. Centers for Disease Control and Prevention chief Dr Robert Redfield and infectious disease expert Dr Anthony Fauci testify before the House oversight and reform committee at 9.30am 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says US to suspend travel from Europe in coronavirus speech - as it happened Restrictions will not apply to UK, president saysFive key takeaways from prim....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0/mar/11/joe-biden-bernie-sanders-democratic-primaries-michigan-live-coverage?page=with:block-5e69b3ad8f085f0b8d946ede#block-5e69b3ad8f085f0b8d946ede"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D7-0R01-JCJY-G1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says US to suspend travel from Europe in coronavirus speech - as it happened Restrictions will not apply to UK, president saysFive key takeaways from primariesIn this defining moment for America , support The Guardian's inde...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