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Putin says Russia past peak of outbreak despite highest daily death toll - as it happened; WHO warns of second peak as global cases pass 5.5m; Irish taoiseach Leo Varadkar denies picnic with friends was rule breach; world health leaders urge green recovery. This blog is closedFollow the latest global coronavirus live blog herePutin says Russia past peak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2020 Tuesday 1:02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and earlier); Kevin Rawlinson, Josh Halliday, Jessica Murray and Simon Burnton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fired up a brand new global coronavirus blog at the link below - join me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Spain begins 10 days of mourning as global deaths near 350,000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regional flare-ups of coronavirus cases after rules are eased will be tackled with "local lockdowns", the health secretary has said.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Matt Hancock</w:t>
        </w:r>
      </w:hyperlink>
      <w:r>
        <w:rPr>
          <w:rFonts w:ascii="arial" w:eastAsia="arial" w:hAnsi="arial" w:cs="arial"/>
          <w:b w:val="0"/>
          <w:i w:val="0"/>
          <w:strike w:val="0"/>
          <w:noProof w:val="0"/>
          <w:color w:val="000000"/>
          <w:position w:val="0"/>
          <w:sz w:val="20"/>
          <w:u w:val="none"/>
          <w:vertAlign w:val="baseline"/>
        </w:rPr>
        <w:t xml:space="preserve"> told the No 10 daily press briefing the ability to tighten restrictions in individual regions would be part of the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test, track and trace system, which is due to expand on 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government's road map for easing lockdown restrictions, this could lead to local schools, businesses or workplaces being closed in areas with high prevalence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said: "We will have local lockdowns in future where there are flare-ups and we have a system we are putting in place with a combination of Public Health England and the new joint biosecurity centre, along with the local directors of public health who play an absolutely crucial role in the decision-making in the system, to make sure if there is a local flare-up there is a local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local lockdowns will be part of the future system that we put in place as part of the NHS test-and-trace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road map for easing lockdown restrictions has set out how the joint biosecurity centre would have a "response function" that could address local spikes in infections, in partnership with local public health agencies, and impose restrictions.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Hancock: local lockdowns will be used to suppress infection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campaign has responded to Twitter adding fact checks to the president's false tweets about mail-in voting.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always knew that Silicon Valley would pull out all the stops to obstruct and interfere with President Trump getting his message through to voters," Trump 2020 campaign manager Brad Parscale said. "There are many reasons the Trump campaign pulled all our advertising from Twitter months ago, and their clear political bias is one of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here that Twitter Inc. banned political ads in October 2019 - necessitating that the Trump campaign pull all its advertising from Twitter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labels Trump's false claims with warning for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story on Twitter labelling Trump's false claims with a warning for the first time.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10" w:history="1">
        <w:r>
          <w:rPr>
            <w:rFonts w:ascii="arial" w:eastAsia="arial" w:hAnsi="arial" w:cs="arial"/>
            <w:b w:val="0"/>
            <w:i/>
            <w:strike w:val="0"/>
            <w:noProof w:val="0"/>
            <w:color w:val="0077CC"/>
            <w:position w:val="0"/>
            <w:sz w:val="20"/>
            <w:u w:val="single"/>
            <w:vertAlign w:val="baseline"/>
          </w:rPr>
          <w:t>Julia Carrie Wong</w:t>
        </w:r>
      </w:hyperlink>
      <w:r>
        <w:rPr>
          <w:rFonts w:ascii="arial" w:eastAsia="arial" w:hAnsi="arial" w:cs="arial"/>
          <w:b w:val="0"/>
          <w:i w:val="0"/>
          <w:strike w:val="0"/>
          <w:noProof w:val="0"/>
          <w:color w:val="000000"/>
          <w:position w:val="0"/>
          <w:sz w:val="20"/>
          <w:u w:val="none"/>
          <w:vertAlign w:val="baseline"/>
        </w:rPr>
        <w:t xml:space="preserve"> reports from San Francisco with            </w:t>
      </w:r>
      <w:hyperlink r:id="rId10" w:history="1">
        <w:r>
          <w:rPr>
            <w:rFonts w:ascii="arial" w:eastAsia="arial" w:hAnsi="arial" w:cs="arial"/>
            <w:b w:val="0"/>
            <w:i/>
            <w:strike w:val="0"/>
            <w:noProof w:val="0"/>
            <w:color w:val="0077CC"/>
            <w:position w:val="0"/>
            <w:sz w:val="20"/>
            <w:u w:val="single"/>
            <w:vertAlign w:val="baseline"/>
          </w:rPr>
          <w:t>Sam Levine</w:t>
        </w:r>
      </w:hyperlink>
      <w:r>
        <w:rPr>
          <w:rFonts w:ascii="arial" w:eastAsia="arial" w:hAnsi="arial" w:cs="arial"/>
          <w:b w:val="0"/>
          <w:i w:val="0"/>
          <w:strike w:val="0"/>
          <w:noProof w:val="0"/>
          <w:color w:val="000000"/>
          <w:position w:val="0"/>
          <w:sz w:val="20"/>
          <w:u w:val="none"/>
          <w:vertAlign w:val="baseline"/>
        </w:rPr>
        <w:t xml:space="preserve">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for the first time took action against a series of tweets by Donald Trump, labeling them with a warning sign and providing a link to further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ascending to the US presidency, Trump has used his Twitter account to </w:t>
      </w:r>
      <w:hyperlink r:id="rId10" w:history="1">
        <w:r>
          <w:rPr>
            <w:rFonts w:ascii="arial" w:eastAsia="arial" w:hAnsi="arial" w:cs="arial"/>
            <w:b w:val="0"/>
            <w:i/>
            <w:strike w:val="0"/>
            <w:noProof w:val="0"/>
            <w:color w:val="0077CC"/>
            <w:position w:val="0"/>
            <w:sz w:val="20"/>
            <w:u w:val="single"/>
            <w:vertAlign w:val="baseline"/>
          </w:rPr>
          <w:t>threaten a world leader</w:t>
        </w:r>
      </w:hyperlink>
      <w:r>
        <w:rPr>
          <w:rFonts w:ascii="arial" w:eastAsia="arial" w:hAnsi="arial" w:cs="arial"/>
          <w:b w:val="0"/>
          <w:i w:val="0"/>
          <w:strike w:val="0"/>
          <w:noProof w:val="0"/>
          <w:color w:val="000000"/>
          <w:position w:val="0"/>
          <w:sz w:val="20"/>
          <w:u w:val="none"/>
          <w:vertAlign w:val="baseline"/>
        </w:rPr>
        <w:t xml:space="preserve"> with war,            </w:t>
      </w:r>
      <w:hyperlink r:id="rId10" w:history="1">
        <w:r>
          <w:rPr>
            <w:rFonts w:ascii="arial" w:eastAsia="arial" w:hAnsi="arial" w:cs="arial"/>
            <w:b w:val="0"/>
            <w:i/>
            <w:strike w:val="0"/>
            <w:noProof w:val="0"/>
            <w:color w:val="0077CC"/>
            <w:position w:val="0"/>
            <w:sz w:val="20"/>
            <w:u w:val="single"/>
            <w:vertAlign w:val="baseline"/>
          </w:rPr>
          <w:t>amplify racist misinformation</w:t>
        </w:r>
      </w:hyperlink>
      <w:r>
        <w:rPr>
          <w:rFonts w:ascii="arial" w:eastAsia="arial" w:hAnsi="arial" w:cs="arial"/>
          <w:b w:val="0"/>
          <w:i w:val="0"/>
          <w:strike w:val="0"/>
          <w:noProof w:val="0"/>
          <w:color w:val="000000"/>
          <w:position w:val="0"/>
          <w:sz w:val="20"/>
          <w:u w:val="none"/>
          <w:vertAlign w:val="baseline"/>
        </w:rPr>
        <w:t xml:space="preserve"> by British hate figures and, as recently as Tuesday morning,            </w:t>
      </w:r>
      <w:hyperlink r:id="rId10" w:history="1">
        <w:r>
          <w:rPr>
            <w:rFonts w:ascii="arial" w:eastAsia="arial" w:hAnsi="arial" w:cs="arial"/>
            <w:b w:val="0"/>
            <w:i/>
            <w:strike w:val="0"/>
            <w:noProof w:val="0"/>
            <w:color w:val="0077CC"/>
            <w:position w:val="0"/>
            <w:sz w:val="20"/>
            <w:u w:val="single"/>
            <w:vertAlign w:val="baseline"/>
          </w:rPr>
          <w:t>spread a lie</w:t>
        </w:r>
      </w:hyperlink>
      <w:r>
        <w:rPr>
          <w:rFonts w:ascii="arial" w:eastAsia="arial" w:hAnsi="arial" w:cs="arial"/>
          <w:b w:val="0"/>
          <w:i w:val="0"/>
          <w:strike w:val="0"/>
          <w:noProof w:val="0"/>
          <w:color w:val="000000"/>
          <w:position w:val="0"/>
          <w:sz w:val="20"/>
          <w:u w:val="none"/>
          <w:vertAlign w:val="baseline"/>
        </w:rPr>
        <w:t xml:space="preserve"> about the 2001 death of a congressional aide in order to smear a cable news pundit. Throughout it all, Twitter has remained steadfast in its refusal to censor the head of state, even going so far as to            </w:t>
      </w:r>
      <w:hyperlink r:id="rId10" w:history="1">
        <w:r>
          <w:rPr>
            <w:rFonts w:ascii="arial" w:eastAsia="arial" w:hAnsi="arial" w:cs="arial"/>
            <w:b w:val="0"/>
            <w:i/>
            <w:strike w:val="0"/>
            <w:noProof w:val="0"/>
            <w:color w:val="0077CC"/>
            <w:position w:val="0"/>
            <w:sz w:val="20"/>
            <w:u w:val="single"/>
            <w:vertAlign w:val="baseline"/>
          </w:rPr>
          <w:t>write a new policy</w:t>
        </w:r>
      </w:hyperlink>
      <w:r>
        <w:rPr>
          <w:rFonts w:ascii="arial" w:eastAsia="arial" w:hAnsi="arial" w:cs="arial"/>
          <w:b w:val="0"/>
          <w:i w:val="0"/>
          <w:strike w:val="0"/>
          <w:noProof w:val="0"/>
          <w:color w:val="000000"/>
          <w:position w:val="0"/>
          <w:sz w:val="20"/>
          <w:u w:val="none"/>
          <w:vertAlign w:val="baseline"/>
        </w:rPr>
        <w:t xml:space="preserve"> to allow itself to leave up tweets by "world leaders" that violate its rules.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company's decision on Tuesday afternoon to affix labels to a series of Trump tweets about California's election planning is a result of a </w:t>
      </w:r>
      <w:hyperlink r:id="rId10" w:history="1">
        <w:r>
          <w:rPr>
            <w:rFonts w:ascii="arial" w:eastAsia="arial" w:hAnsi="arial" w:cs="arial"/>
            <w:b w:val="0"/>
            <w:i/>
            <w:strike w:val="0"/>
            <w:noProof w:val="0"/>
            <w:color w:val="0077CC"/>
            <w:position w:val="0"/>
            <w:sz w:val="20"/>
            <w:u w:val="single"/>
            <w:vertAlign w:val="baseline"/>
          </w:rPr>
          <w:t>new policy</w:t>
        </w:r>
      </w:hyperlink>
      <w:r>
        <w:rPr>
          <w:rFonts w:ascii="arial" w:eastAsia="arial" w:hAnsi="arial" w:cs="arial"/>
          <w:b w:val="0"/>
          <w:i w:val="0"/>
          <w:strike w:val="0"/>
          <w:noProof w:val="0"/>
          <w:color w:val="000000"/>
          <w:position w:val="0"/>
          <w:sz w:val="20"/>
          <w:u w:val="none"/>
          <w:vertAlign w:val="baseline"/>
        </w:rPr>
        <w:t xml:space="preserve"> debuted on 11 May. They were applied - hours after the tweets initially went out - because Trump's tweets violated Twitter's "civic integrity policy", a company spokeswoman confirmed, which bars users from "manipulating or interfering in elections or other civic processes", such as by posting misleading information that could dissuade people from participating in an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Twitter labels Trump's false claims with warning for first time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has added a </w:t>
      </w:r>
      <w:hyperlink r:id="rId10" w:history="1">
        <w:r>
          <w:rPr>
            <w:rFonts w:ascii="arial" w:eastAsia="arial" w:hAnsi="arial" w:cs="arial"/>
            <w:b w:val="0"/>
            <w:i/>
            <w:strike w:val="0"/>
            <w:noProof w:val="0"/>
            <w:color w:val="0077CC"/>
            <w:position w:val="0"/>
            <w:sz w:val="20"/>
            <w:u w:val="single"/>
            <w:vertAlign w:val="baseline"/>
          </w:rPr>
          <w:t>fact-check warning</w:t>
        </w:r>
      </w:hyperlink>
      <w:r>
        <w:rPr>
          <w:rFonts w:ascii="arial" w:eastAsia="arial" w:hAnsi="arial" w:cs="arial"/>
          <w:b w:val="0"/>
          <w:i w:val="0"/>
          <w:strike w:val="0"/>
          <w:noProof w:val="0"/>
          <w:color w:val="000000"/>
          <w:position w:val="0"/>
          <w:sz w:val="20"/>
          <w:u w:val="none"/>
          <w:vertAlign w:val="baseline"/>
        </w:rPr>
        <w:t xml:space="preserve"> to the bottom of a tweet by US President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tweeted: "There is NO WAY (ZERO!) that Mail-In Ballots will be anything less than substantially fraudulent. Mail boxes will be robbed, ballots will be forged &amp; even illegally printed out &amp; fraudulently signed. The Governor of California is sending Ballots to millions of people, anyone....."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Bellow the tweet there is now a link with the warning text "Get the facts about mail-in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adds fact-check warning to Trump tweet. Photograph: Twitter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Twitter just slapped a warning label on Trump's tweets for the first time. </w:t>
      </w:r>
      <w:hyperlink r:id="rId10" w:history="1">
        <w:r>
          <w:rPr>
            <w:rFonts w:ascii="arial" w:eastAsia="arial" w:hAnsi="arial" w:cs="arial"/>
            <w:b w:val="0"/>
            <w:i/>
            <w:strike w:val="0"/>
            <w:noProof w:val="0"/>
            <w:color w:val="0077CC"/>
            <w:position w:val="0"/>
            <w:sz w:val="20"/>
            <w:u w:val="single"/>
            <w:vertAlign w:val="baseline"/>
          </w:rPr>
          <w:t>https://t.co/T6lR5VYoPK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Elizabeth Dwoskin (@lizzadwoskin)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Trump suggested that supporters of mail-in voting were using the coronavirus outbreak to pull off a "scam".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BST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Dan McGarry</w:t>
        </w:r>
      </w:hyperlink>
      <w:r>
        <w:rPr>
          <w:rFonts w:ascii="arial" w:eastAsia="arial" w:hAnsi="arial" w:cs="arial"/>
          <w:b w:val="0"/>
          <w:i w:val="0"/>
          <w:strike w:val="0"/>
          <w:noProof w:val="0"/>
          <w:color w:val="000000"/>
          <w:position w:val="0"/>
          <w:sz w:val="20"/>
          <w:u w:val="none"/>
          <w:vertAlign w:val="baseline"/>
        </w:rPr>
        <w:t xml:space="preserve"> in Port Vila and            </w:t>
      </w:r>
      <w:hyperlink r:id="rId10" w:history="1">
        <w:r>
          <w:rPr>
            <w:rFonts w:ascii="arial" w:eastAsia="arial" w:hAnsi="arial" w:cs="arial"/>
            <w:b w:val="0"/>
            <w:i/>
            <w:strike w:val="0"/>
            <w:noProof w:val="0"/>
            <w:color w:val="0077CC"/>
            <w:position w:val="0"/>
            <w:sz w:val="20"/>
            <w:u w:val="single"/>
            <w:vertAlign w:val="baseline"/>
          </w:rPr>
          <w:t>Tess Newton Cain</w:t>
        </w:r>
      </w:hyperlink>
      <w:r>
        <w:rPr>
          <w:rFonts w:ascii="arial" w:eastAsia="arial" w:hAnsi="arial" w:cs="arial"/>
          <w:b w:val="0"/>
          <w:i w:val="0"/>
          <w:strike w:val="0"/>
          <w:noProof w:val="0"/>
          <w:color w:val="000000"/>
          <w:position w:val="0"/>
          <w:sz w:val="20"/>
          <w:u w:val="none"/>
          <w:vertAlign w:val="baseline"/>
        </w:rPr>
        <w:t xml:space="preserve"> have this briefing for the Guardian on how the coronavirus has developed in the Pacific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cases of Covid-19 infection across the region stands at 292, an increase of 15 since last week, the majority of which were in Guam.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economic toll of the coronavirus pandemic looms larger and larger in the region as fears of widespread infection subside. This week, Fiji Airways delivered </w:t>
      </w:r>
      <w:hyperlink r:id="rId10" w:history="1">
        <w:r>
          <w:rPr>
            <w:rFonts w:ascii="arial" w:eastAsia="arial" w:hAnsi="arial" w:cs="arial"/>
            <w:b w:val="0"/>
            <w:i/>
            <w:strike w:val="0"/>
            <w:noProof w:val="0"/>
            <w:color w:val="0077CC"/>
            <w:position w:val="0"/>
            <w:sz w:val="20"/>
            <w:u w:val="single"/>
            <w:vertAlign w:val="baseline"/>
          </w:rPr>
          <w:t>termination letters</w:t>
        </w:r>
      </w:hyperlink>
      <w:r>
        <w:rPr>
          <w:rFonts w:ascii="arial" w:eastAsia="arial" w:hAnsi="arial" w:cs="arial"/>
          <w:b w:val="0"/>
          <w:i w:val="0"/>
          <w:strike w:val="0"/>
          <w:noProof w:val="0"/>
          <w:color w:val="000000"/>
          <w:position w:val="0"/>
          <w:sz w:val="20"/>
          <w:u w:val="none"/>
          <w:vertAlign w:val="baseline"/>
        </w:rPr>
        <w:t xml:space="preserve"> to 758 staff, including all of its cabin crews. Covid-19 was cited as the cause. Staff will be asked to reapply for their positions should they become open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Tonga, the prime minister has recommended that parliamentarians </w:t>
      </w:r>
      <w:hyperlink r:id="rId10" w:history="1">
        <w:r>
          <w:rPr>
            <w:rFonts w:ascii="arial" w:eastAsia="arial" w:hAnsi="arial" w:cs="arial"/>
            <w:b w:val="0"/>
            <w:i/>
            <w:strike w:val="0"/>
            <w:noProof w:val="0"/>
            <w:color w:val="0077CC"/>
            <w:position w:val="0"/>
            <w:sz w:val="20"/>
            <w:u w:val="single"/>
            <w:vertAlign w:val="baseline"/>
          </w:rPr>
          <w:t>take a 20% pay cut</w:t>
        </w:r>
      </w:hyperlink>
      <w:r>
        <w:rPr>
          <w:rFonts w:ascii="arial" w:eastAsia="arial" w:hAnsi="arial" w:cs="arial"/>
          <w:b w:val="0"/>
          <w:i w:val="0"/>
          <w:strike w:val="0"/>
          <w:noProof w:val="0"/>
          <w:color w:val="000000"/>
          <w:position w:val="0"/>
          <w:sz w:val="20"/>
          <w:u w:val="none"/>
          <w:vertAlign w:val="baseline"/>
        </w:rPr>
        <w:t xml:space="preserve"> due to the massive budget hole facing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our boys back home': rugby team from Tonga trapped in New Zealand due to Covid-19Read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virus crisis is fuelling a drive by many Pacific island countries to reduce their reliance on tourism, replacing it with </w:t>
      </w:r>
      <w:hyperlink r:id="rId10" w:history="1">
        <w:r>
          <w:rPr>
            <w:rFonts w:ascii="arial" w:eastAsia="arial" w:hAnsi="arial" w:cs="arial"/>
            <w:b w:val="0"/>
            <w:i/>
            <w:strike w:val="0"/>
            <w:noProof w:val="0"/>
            <w:color w:val="0077CC"/>
            <w:position w:val="0"/>
            <w:sz w:val="20"/>
            <w:u w:val="single"/>
            <w:vertAlign w:val="baseline"/>
          </w:rPr>
          <w:t>output from other sectors</w:t>
        </w:r>
      </w:hyperlink>
      <w:r>
        <w:rPr>
          <w:rFonts w:ascii="arial" w:eastAsia="arial" w:hAnsi="arial" w:cs="arial"/>
          <w:b w:val="0"/>
          <w:i w:val="0"/>
          <w:strike w:val="0"/>
          <w:noProof w:val="0"/>
          <w:color w:val="000000"/>
          <w:position w:val="0"/>
          <w:sz w:val="20"/>
          <w:u w:val="none"/>
          <w:vertAlign w:val="baseline"/>
        </w:rPr>
        <w:t>, including the creative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in the Pacific: weekly briefing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Helen Sullivan joining you now. As always, please do 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or via email: helen.sullivan[at]theguardian.com. Comments, tips, news from your part of the world, and fun all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nurse Rusia Goes gave birth while unconscious and breathing through a ventilator tube in April as she suffered severe Covid-19 symptoms. It would be nearly a month before the 42-year-old was reunited with her newborn daughter. She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God knows how much I missed that little one, who had been inside me, and all of a sudden was taken out because of all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Goes is one of at least 374,000 Brazilians infected by the virus, now the world's second-biggest outbreak after the United States. Over 23,000 people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normally works as a nurse in a neonatal intensive care unit, Goes stayed home once the pandemic started. But her husband Ednaldo Goes suspects he may have transmitted the virus to her as he continued to go out to work and shop for the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Rusia Goes checked into a Rio de Janeiro hospital with shortness of breath and other Covid-19 symptoms, she was just beginning the eighth month of her pregnancy. Doctors recommended a premature birth by cesarean section to better treat the mother's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baby tested negative for the virus and was isolated from Goes, who was transferred to another hospital as her condition worsened.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battle with the respiratory disease was hard and "very painful," but slowly she was able to recover. She first met her daughter Luisa virtually, via a video link to her husband and the baby in another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Goes was finally released from the hospital after two weeks and first met her daughter in person on 20 May - some 26 days after giving birth. Masked medical staff gathered with balloons and applauded as Goes left the hospital with her baby in her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hold her to my chest was so emotional,"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Michigan's governor Gretchen Whitmer has come under fire as allegations arise that her husband has been trying to flout her strict shutdown rules - in what she says was a "failed attempt at humour".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Affectionately nicknamed " </w:t>
      </w:r>
      <w:hyperlink r:id="rId10" w:history="1">
        <w:r>
          <w:rPr>
            <w:rFonts w:ascii="arial" w:eastAsia="arial" w:hAnsi="arial" w:cs="arial"/>
            <w:b w:val="0"/>
            <w:i/>
            <w:strike w:val="0"/>
            <w:noProof w:val="0"/>
            <w:color w:val="0077CC"/>
            <w:position w:val="0"/>
            <w:sz w:val="20"/>
            <w:u w:val="single"/>
            <w:vertAlign w:val="baseline"/>
          </w:rPr>
          <w:t>Big Gretch</w:t>
        </w:r>
      </w:hyperlink>
      <w:r>
        <w:rPr>
          <w:rFonts w:ascii="arial" w:eastAsia="arial" w:hAnsi="arial" w:cs="arial"/>
          <w:b w:val="0"/>
          <w:i w:val="0"/>
          <w:strike w:val="0"/>
          <w:noProof w:val="0"/>
          <w:color w:val="000000"/>
          <w:position w:val="0"/>
          <w:sz w:val="20"/>
          <w:u w:val="none"/>
          <w:vertAlign w:val="baseline"/>
        </w:rPr>
        <w:t xml:space="preserve"> ", Whitmer was thrust into the spotlight this year as her state battled one of the highest Covid-19 rates with one of the strictest lockdown policies in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Whitmer's strict stay-at-home order has been effective at </w:t>
      </w:r>
      <w:hyperlink r:id="rId10" w:history="1">
        <w:r>
          <w:rPr>
            <w:rFonts w:ascii="arial" w:eastAsia="arial" w:hAnsi="arial" w:cs="arial"/>
            <w:b w:val="0"/>
            <w:i/>
            <w:strike w:val="0"/>
            <w:noProof w:val="0"/>
            <w:color w:val="0077CC"/>
            <w:position w:val="0"/>
            <w:sz w:val="20"/>
            <w:u w:val="single"/>
            <w:vertAlign w:val="baseline"/>
          </w:rPr>
          <w:t>flattening the curve</w:t>
        </w:r>
      </w:hyperlink>
      <w:r>
        <w:rPr>
          <w:rFonts w:ascii="arial" w:eastAsia="arial" w:hAnsi="arial" w:cs="arial"/>
          <w:b w:val="0"/>
          <w:i w:val="0"/>
          <w:strike w:val="0"/>
          <w:noProof w:val="0"/>
          <w:color w:val="000000"/>
          <w:position w:val="0"/>
          <w:sz w:val="20"/>
          <w:u w:val="none"/>
          <w:vertAlign w:val="baseline"/>
        </w:rPr>
        <w:t xml:space="preserve"> in Michigan, it has also drawn strong criticism from conservatives and            </w:t>
      </w:r>
      <w:hyperlink r:id="rId10"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Michigan governor's husband under fire for asking to take his boat out during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Boris Johnson has discussed the pandemic with the  UN's secretary general António Guterres and the director of the World Health Organization Dr Tedros Adhanom Ghebreyesus, Downing Street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both calls, the prime minister set out the UK's support for the international effort to defeat coronavirus and for the work of the UN and WHO in helping to coordinate the global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Dr Tedros agreed on the importance of an independent investigation into the origins of the coronavirus outbreak, so we can learn lessons to prevent future pandemics.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confirmed he will participate via video message in the UN's upcoming Financing For Development in the Era of Covid-19 event to map out an equitable, green recovery from this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Dr Tedros and Secretary-General Guterres reiterated their support for the UK-hosted Global Vaccine Summit on 4 June, which will raise vital funds to save the lives of millions of children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 discovered dozens of unlicensed retirement homes in northern Mexico, raising fears that so far undetected coronavirus clusters may emerge in the thinly regulated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country's health department began investigating the industry after outbreaks in three registered private facilities in the state of Nuevo Leon. Officials closed 40 unregistered homes in and around the city of Monterrey.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25 May, there had been 88 confirmed cases of the coronavirus in the three homes in Nuevo Leon, the department said on Monday. One person tested positive in a fourth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 not said if they have found evidence of outbreaks in the unregistered facilities, but said families should take home their elderly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latest events: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Confirmed cases worldwide exceed 5.5m. According to the Johns Hopkins University coronavirus tracker, known infections worldwide number at least 5,550,399. The known death toll stands at 348,302. True death tolls and cases are likely to be significantly higher due to differing definitions and testing rates, delays and suspected underreporting.</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WHO says the Americas are the new epicentre of the disease. The World Health Organization's regional director Dr Carissa Etienne said outbreaks were accelerating in countries such as Brazil, where the number of deaths reported in the last week was the highest in the world for a seven-day period since the coronavirus pandemic began. The number of coronavirus infections to accelerate in Guatemala, El Salvador and Nicaragua, she said.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 refugee agency said Covid-19 had pushed its humanitarian work to near "breaking point" in Yemen, a country devastated by five years of war. It said a growing number of families were resorting to begging, child labour and marrying of children to survive. A separate UN agency said it had only received around 15% of the funding required for the $3.38bn ((EURO)3bn) aid package for Yemen this year.</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has declared 10 days of mourning starting on Wednesday for the nearly 27,000 people who have died from coronavirus in the country. Flags will be hoisted to half-staff in more than 14,000 public buildings across the country and on Spanish naval vessels until 5 June. It marks the longest official mourning period in Spain's four-decade-old democracy.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death toll passed 47,000, according to new figures from the country's Office for National Statistics. This figure is higher than the latest figure given by the UK government - nearly 37,000 - because it includes deaths in which Covid-19 is given as a "suspected" cause. The UK government figure only includes deaths of patients who have tested positive for the coronavirus.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reports record one-day rise in deaths. Russia has announced that 174 people with coronavirus have died in the past 24 hours, a record one-day amount that has pushed the nationwide death toll to 3,807. Officials reported 8,915 new cases, pushing its overall case tally to 362,342 - but Vladimir Putin said the country has "passed the peak" of the virus.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City records thousands more deaths than usual, amid doubt over the official Covid-19 toll. This year, Mexico City has issued 8,072 more death certificates than the average for the same period in the past four years, according to a study that suggests the country's coronavirus death toll could be significantly higher than the official figure of nearly 7,400. The report's authors found 37% more death certificates were issued in April 2020 than that month's average during the previous four years. By the end of May they estimated the number may grow to 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Bosses at a UK hospital that has temporarily stopped accepting new patients due to the high number already being treated there with Covid-19 have said there is an "emerging picture of asymptomatic staff testing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Weston General Hospital in Weston-super-Mare, in Somerset, stopped taking new admissions, including into its A&amp;E department, from 8am on Monday "to maintain patient and staff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on Tuesday evening, Dr William Oldfield, the medical director at the University Hospitals Bristol and Weston NHS Foundation Trust,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a high number of patients with coronavirus in the hospital. We have tested all inpatients and will undertake retesting in line with national guidance, and we have appropriate segregation in place for patient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Testing for symptomatic staff and household contacts has been offered across the trust since the beginning of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there is an emerging picture of asymptomatic staff testing positive for the virus. Any members of staff who have tested positive have self-isolated in line with national guidance. We are also in the process of testing all staff in clinical areas at the hospital who may have had some patient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Appropriate levels of personal protective equipment (PPE) are available and this is being used in line with Public Health England guidance, and there have been significant efforts to minimise unnecessary staff movements across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weekend of June should have seen 200,000 revellers descend on Somerset for the 50th anniversary of the </w:t>
      </w:r>
      <w:hyperlink r:id="rId10" w:history="1">
        <w:r>
          <w:rPr>
            <w:rFonts w:ascii="arial" w:eastAsia="arial" w:hAnsi="arial" w:cs="arial"/>
            <w:b w:val="0"/>
            <w:i/>
            <w:strike w:val="0"/>
            <w:noProof w:val="0"/>
            <w:color w:val="0077CC"/>
            <w:position w:val="0"/>
            <w:sz w:val="20"/>
            <w:u w:val="single"/>
            <w:vertAlign w:val="baseline"/>
          </w:rPr>
          <w:t>Glastonbury festival</w:t>
        </w:r>
      </w:hyperlink>
      <w:r>
        <w:rPr>
          <w:rFonts w:ascii="arial" w:eastAsia="arial" w:hAnsi="arial" w:cs="arial"/>
          <w:b w:val="0"/>
          <w:i w:val="0"/>
          <w:strike w:val="0"/>
          <w:noProof w:val="0"/>
          <w:color w:val="000000"/>
          <w:position w:val="0"/>
          <w:sz w:val="20"/>
          <w:u w:val="none"/>
          <w:vertAlign w:val="baseline"/>
        </w:rPr>
        <w:t xml:space="preserve">. With the event            </w:t>
      </w:r>
      <w:hyperlink r:id="rId10" w:history="1">
        <w:r>
          <w:rPr>
            <w:rFonts w:ascii="arial" w:eastAsia="arial" w:hAnsi="arial" w:cs="arial"/>
            <w:b w:val="0"/>
            <w:i/>
            <w:strike w:val="0"/>
            <w:noProof w:val="0"/>
            <w:color w:val="0077CC"/>
            <w:position w:val="0"/>
            <w:sz w:val="20"/>
            <w:u w:val="single"/>
            <w:vertAlign w:val="baseline"/>
          </w:rPr>
          <w:t>cancelled owing to the pandemic</w:t>
        </w:r>
      </w:hyperlink>
      <w:r>
        <w:rPr>
          <w:rFonts w:ascii="arial" w:eastAsia="arial" w:hAnsi="arial" w:cs="arial"/>
          <w:b w:val="0"/>
          <w:i w:val="0"/>
          <w:strike w:val="0"/>
          <w:noProof w:val="0"/>
          <w:color w:val="000000"/>
          <w:position w:val="0"/>
          <w:sz w:val="20"/>
          <w:u w:val="none"/>
          <w:vertAlign w:val="baseline"/>
        </w:rPr>
        <w:t>, the BBC has announced extensive broadcast plans celebrating the British music institution from 25-29 June.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David Bowie</w:t>
        </w:r>
      </w:hyperlink>
      <w:r>
        <w:rPr>
          <w:rFonts w:ascii="arial" w:eastAsia="arial" w:hAnsi="arial" w:cs="arial"/>
          <w:b w:val="0"/>
          <w:i w:val="0"/>
          <w:strike w:val="0"/>
          <w:noProof w:val="0"/>
          <w:color w:val="000000"/>
          <w:position w:val="0"/>
          <w:sz w:val="20"/>
          <w:u w:val="none"/>
          <w:vertAlign w:val="baseline"/>
        </w:rPr>
        <w:t xml:space="preserve"> 's headline set, from the year 2000, will be shown in full for the first time ever as part of the coverage across BBC Two, BBC Four and iPlayer. The coverage will also feature full headline performances from            </w:t>
      </w:r>
      <w:hyperlink r:id="rId10" w:history="1">
        <w:r>
          <w:rPr>
            <w:rFonts w:ascii="arial" w:eastAsia="arial" w:hAnsi="arial" w:cs="arial"/>
            <w:b w:val="0"/>
            <w:i/>
            <w:strike w:val="0"/>
            <w:noProof w:val="0"/>
            <w:color w:val="0077CC"/>
            <w:position w:val="0"/>
            <w:sz w:val="20"/>
            <w:u w:val="single"/>
            <w:vertAlign w:val="baseline"/>
          </w:rPr>
          <w:t>Jay-Z</w:t>
        </w:r>
      </w:hyperlink>
      <w:r>
        <w:rPr>
          <w:rFonts w:ascii="arial" w:eastAsia="arial" w:hAnsi="arial" w:cs="arial"/>
          <w:b w:val="0"/>
          <w:i w:val="0"/>
          <w:strike w:val="0"/>
          <w:noProof w:val="0"/>
          <w:color w:val="000000"/>
          <w:position w:val="0"/>
          <w:sz w:val="20"/>
          <w:u w:val="none"/>
          <w:vertAlign w:val="baseline"/>
        </w:rPr>
        <w:t xml:space="preserve">, Beyoncé, Adele and            </w:t>
      </w:r>
      <w:hyperlink r:id="rId10" w:history="1">
        <w:r>
          <w:rPr>
            <w:rFonts w:ascii="arial" w:eastAsia="arial" w:hAnsi="arial" w:cs="arial"/>
            <w:b w:val="0"/>
            <w:i/>
            <w:strike w:val="0"/>
            <w:noProof w:val="0"/>
            <w:color w:val="0077CC"/>
            <w:position w:val="0"/>
            <w:sz w:val="20"/>
            <w:u w:val="single"/>
            <w:vertAlign w:val="baseline"/>
          </w:rPr>
          <w:t>Coldplay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David Bowie, Adele and Beyoncé: BBC unveil Glastonbury coverage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tenor Andrea Bocelli has said that he caught the virus but had fully recovered by March. After attending hospital to donate blood to Covid-19 research, the singer posted on Facebook,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which has shaken the world has also affected - albeit mildly - me and certain members of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respect for those for whom contracting the virus has had more serious consequences, I decided it would be best not to share the news. I certainly didn't want to unnecessarily alarm my fans and also wished to protect my family's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fortunate enough to have a swift and full recovery by the end of March. Given the chance to donate blood to help find a cure for Covid, my response was an immediate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modest - but fundamental - gesture, through which I am playing my small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public sector employees will start returning to work gradually as of Sunday 31 May after more than two months of suspension,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sector workers will eventually resume work as normal as of 14 June, the Saudi minister of human resources Ahmed al-Rajhi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suspended work in all government sectors except health and security on 16 March. The government said on Monday it will begin easing restrictions on movement and travel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will be lifted in three phases, culminating in the curfew completely ending from 21 June, with the exception of the holy city of Mecca, the state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campaigners have reacted with outrage after a provincial energy minister in Canada said restrictions on public gatherings make it a "great time" to push on with a contentious pipeline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w:t>
      </w:r>
      <w:hyperlink r:id="rId10" w:history="1">
        <w:r>
          <w:rPr>
            <w:rFonts w:ascii="arial" w:eastAsia="arial" w:hAnsi="arial" w:cs="arial"/>
            <w:b w:val="0"/>
            <w:i/>
            <w:strike w:val="0"/>
            <w:noProof w:val="0"/>
            <w:color w:val="0077CC"/>
            <w:position w:val="0"/>
            <w:sz w:val="20"/>
            <w:u w:val="single"/>
            <w:vertAlign w:val="baseline"/>
          </w:rPr>
          <w:t>podcast</w:t>
        </w:r>
      </w:hyperlink>
      <w:r>
        <w:rPr>
          <w:rFonts w:ascii="arial" w:eastAsia="arial" w:hAnsi="arial" w:cs="arial"/>
          <w:b w:val="0"/>
          <w:i w:val="0"/>
          <w:strike w:val="0"/>
          <w:noProof w:val="0"/>
          <w:color w:val="000000"/>
          <w:position w:val="0"/>
          <w:sz w:val="20"/>
          <w:u w:val="none"/>
          <w:vertAlign w:val="baseline"/>
        </w:rPr>
        <w:t xml:space="preserve"> hosted by the Canadian Association of Oilwell Drilling Contractors, Alberta's energy minister Sonya Savage was asked about the            </w:t>
      </w:r>
      <w:hyperlink r:id="rId10" w:history="1">
        <w:r>
          <w:rPr>
            <w:rFonts w:ascii="arial" w:eastAsia="arial" w:hAnsi="arial" w:cs="arial"/>
            <w:b w:val="0"/>
            <w:i/>
            <w:strike w:val="0"/>
            <w:noProof w:val="0"/>
            <w:color w:val="0077CC"/>
            <w:position w:val="0"/>
            <w:sz w:val="20"/>
            <w:u w:val="single"/>
            <w:vertAlign w:val="baseline"/>
          </w:rPr>
          <w:t>Trans Mountain expansion project</w:t>
        </w:r>
      </w:hyperlink>
      <w:r>
        <w:rPr>
          <w:rFonts w:ascii="arial" w:eastAsia="arial" w:hAnsi="arial" w:cs="arial"/>
          <w:b w:val="0"/>
          <w:i w:val="0"/>
          <w:strike w:val="0"/>
          <w:noProof w:val="0"/>
          <w:color w:val="000000"/>
          <w:position w:val="0"/>
          <w:sz w:val="20"/>
          <w:u w:val="none"/>
          <w:vertAlign w:val="baseline"/>
        </w:rPr>
        <w:t xml:space="preserve">, which is under construction despite            </w:t>
      </w:r>
      <w:hyperlink r:id="rId10" w:history="1">
        <w:r>
          <w:rPr>
            <w:rFonts w:ascii="arial" w:eastAsia="arial" w:hAnsi="arial" w:cs="arial"/>
            <w:b w:val="0"/>
            <w:i/>
            <w:strike w:val="0"/>
            <w:noProof w:val="0"/>
            <w:color w:val="0077CC"/>
            <w:position w:val="0"/>
            <w:sz w:val="20"/>
            <w:u w:val="single"/>
            <w:vertAlign w:val="baseline"/>
          </w:rPr>
          <w:t>fierce opposition from environmentalists and some Indigenous groups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is a great time to be building a pipeline because you can't have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more than 15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not going to have tolerance and patience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get in the way of people working. People need jobs and those types of ideological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get in the way are not going to be tolerated by ordinary Canadians.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prompted disbelief and indignation among environmentalists.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enltrWait, she said the true part out loud--they're literally using covid as a cover to build pipelines because they know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impossible. </w:t>
      </w:r>
      <w:hyperlink r:id="rId10" w:history="1">
        <w:r>
          <w:rPr>
            <w:rFonts w:ascii="arial" w:eastAsia="arial" w:hAnsi="arial" w:cs="arial"/>
            <w:b w:val="0"/>
            <w:i/>
            <w:strike w:val="0"/>
            <w:noProof w:val="0"/>
            <w:color w:val="0077CC"/>
            <w:position w:val="0"/>
            <w:sz w:val="20"/>
            <w:u w:val="single"/>
            <w:vertAlign w:val="baseline"/>
          </w:rPr>
          <w:t>https://t.co/RLc90Skxjp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McKibben (@billmckibben) </w:t>
      </w:r>
      <w:hyperlink r:id="rId10" w:history="1">
        <w:r>
          <w:rPr>
            <w:rFonts w:ascii="arial" w:eastAsia="arial" w:hAnsi="arial" w:cs="arial"/>
            <w:b w:val="0"/>
            <w:i/>
            <w:strike w:val="0"/>
            <w:noProof w:val="0"/>
            <w:color w:val="0077CC"/>
            <w:position w:val="0"/>
            <w:sz w:val="20"/>
            <w:u w:val="single"/>
            <w:vertAlign w:val="baseline"/>
          </w:rPr>
          <w:t>May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Walking Eagle News, an Indigenous satire news site,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"We didn't write this one. But holy shit, do we wish we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months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prime minister Justin Trudeau announced in May 2018 that his government would buy the $3.45bn (£2.79bn) project from Texas-based Kinder Morgan to ensure it was completed.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finance minister at the time described the Trans Mountain expansion as a "vital interest" for the country. Trudeau's government has also said it is keen to sell the project to investors - including </w:t>
      </w:r>
      <w:hyperlink r:id="rId10" w:history="1">
        <w:r>
          <w:rPr>
            <w:rFonts w:ascii="arial" w:eastAsia="arial" w:hAnsi="arial" w:cs="arial"/>
            <w:b w:val="0"/>
            <w:i/>
            <w:strike w:val="0"/>
            <w:noProof w:val="0"/>
            <w:color w:val="0077CC"/>
            <w:position w:val="0"/>
            <w:sz w:val="20"/>
            <w:u w:val="single"/>
            <w:vertAlign w:val="baseline"/>
          </w:rPr>
          <w:t>First Nations business coalitions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continuing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court battles have slowed the project, much to the frustration of the current conservative government in Alberta, which is eager to see the project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 government introduced controversial legislation that would levy heavy fines - and even jail time - for protesters who looking to disrupt energy infrastructure projects. The bill has passed and needs royal assent to come into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published its editorial on the UK government's continued refusal to sack Dominic Cummings over his lockdown breaches.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serious mistakes in this crisis, contributing to the highest death toll in Europe, have already imperilled public trust in its stewardship. </w:t>
      </w:r>
      <w:hyperlink r:id="rId10" w:history="1">
        <w:r>
          <w:rPr>
            <w:rFonts w:ascii="arial" w:eastAsia="arial" w:hAnsi="arial" w:cs="arial"/>
            <w:b w:val="0"/>
            <w:i/>
            <w:strike w:val="0"/>
            <w:noProof w:val="0"/>
            <w:color w:val="0077CC"/>
            <w:position w:val="0"/>
            <w:sz w:val="20"/>
            <w:u w:val="single"/>
            <w:vertAlign w:val="baseline"/>
          </w:rPr>
          <w:t>A new study</w:t>
        </w:r>
      </w:hyperlink>
      <w:r>
        <w:rPr>
          <w:rFonts w:ascii="arial" w:eastAsia="arial" w:hAnsi="arial" w:cs="arial"/>
          <w:b w:val="0"/>
          <w:i w:val="0"/>
          <w:strike w:val="0"/>
          <w:noProof w:val="0"/>
          <w:color w:val="000000"/>
          <w:position w:val="0"/>
          <w:sz w:val="20"/>
          <w:u w:val="none"/>
          <w:vertAlign w:val="baseline"/>
        </w:rPr>
        <w:t xml:space="preserve"> at the weekend confirmed a truth already settled in the public mind - that unnecessary delay in locking down cost lives. People believe, with good reason, that the safety of residents in care homes was culpably neglected. The move from "stay at home" to "stay alert" has been muddled and confusing. The unique social contract agreed in March must hold if the country is to stick together in the months to come, but it currently feels fragile. The failure to remove Mr Cummings risks undermining it still further.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 Guardian view on the Cummings crisis: a social contract ripped up | Editorial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handing over to my esteemed colleague Kevin Rawlinson shortly, so I'll leave you with a summary of today's main global developments on the coronavirus pandemic:</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Confirmed cases worldwide exceed 5.5m. According to the Johns Hopkins University coronavirus tracker, infections worldwide number at least 5,543,439. The death toll stands at 347,836. True death tolls and cases are likely to be significantly higher due to differing definitions and testing rates, delays and suspected underreporting.</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WHO says the Americas are the new epicentre of the disease. The World Health Organisation's regional director Dr Carissa Etienne said outbreaks were accelerating in countries such as Brazil, where the number of deaths reported in the last week was the highest in the world for a seven-day period since the coronavirus pandemic began. The number of coronavirus infections to accelerate in Guatemala, El Salvador and Nicaragua, she said.</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 refugee agency said Covid-19 had pushed its humanitarian work to near "breaking point" in Yemen, a country devastated by five years of war. It said a growing number of families were resorting to begging, child labour and marrying of children to survive. A separate UN agency said it had only received around 15% of the funding required for the $3.38bn ((EURO)3bn) aid package for Yemen this year.</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has has declared 10 days of mourning starting on Wednesday for the nearly 27,000 people who have died from coronavirus in the country. Flags will be hoisted to half-staff in more than 14,000 public buildings across the country and on Spanish naval vessels until 5 June. It marks the longest official mourning period in Spain's four-decade-old democracy.</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death toll passed 47,000, according to new figures from the country's Office for National Statistics. This figure is higher than the latest figure given by the UK government - nearly 37,000 - because it includes deaths in which Covid-19 is given as a "suspected" cause. The UK government figure only includes deaths of patients who have tested positive for the coronavirus.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reports record one-day rise in deaths. Russia has announced that 174 people with coronavirus have died in the past 24 hours, a record one-day amount that has pushed the nationwide death toll to 3,807. Officials reported 8,915 new cases, pushing its overall case tally to 362,342 - but Vladimir Putin said the country has "passed the peak" of the virus.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City records thousands more deaths than usual, amid doubt over official Covid-19 toll. This year, Mexico City has issued 8,072 more death certificates than the average for the same period in the past four years, according to a study that suggests the country's coronavirus death toll could be significantly higher than the official figure of nearly 7,400. The report's authors found 37% more death certificates were issued in April 2020 than that month's average during the previous four years. By the end of May they estimated the number may grow to 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diplomatic rift has broken out between Tanzania and the US. The East African nation said it had summoned the top official at the US embassy to object to an advisory that warned of "exponential growth" of Covid-19 cases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Tanzania's divisive leader John Magufuli has repeatedly played down the gravity of the coronavirus pandemic, appearing to model his response on the early approach taken by Donald Trump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embassy's advisory, published earlier this month, reported that "many hospitals" in Dar es Salaam, the economic capital, "have been overwhelmed in recent weeks" - a claim the Tanzanian government has hotly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it emerged that the US embassy's charge d'affaires, Inmi Patterson, had been summoned by Wilbert Ibuge, permanent secretary at the foreign ministry, who - according to the AFP news agency - reminded Patterson about the two countries' "historical cooperation". A diplomatic ticking off, in other words.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Peter Beaumont </w:t>
      </w:r>
      <w:hyperlink r:id="rId10" w:history="1">
        <w:r>
          <w:rPr>
            <w:rFonts w:ascii="arial" w:eastAsia="arial" w:hAnsi="arial" w:cs="arial"/>
            <w:b w:val="0"/>
            <w:i/>
            <w:strike w:val="0"/>
            <w:noProof w:val="0"/>
            <w:color w:val="0077CC"/>
            <w:position w:val="0"/>
            <w:sz w:val="20"/>
            <w:u w:val="single"/>
            <w:vertAlign w:val="baseline"/>
          </w:rPr>
          <w:t>reported last week</w:t>
        </w:r>
      </w:hyperlink>
      <w:r>
        <w:rPr>
          <w:rFonts w:ascii="arial" w:eastAsia="arial" w:hAnsi="arial" w:cs="arial"/>
          <w:b w:val="0"/>
          <w:i w:val="0"/>
          <w:strike w:val="0"/>
          <w:noProof w:val="0"/>
          <w:color w:val="000000"/>
          <w:position w:val="0"/>
          <w:sz w:val="20"/>
          <w:u w:val="none"/>
          <w:vertAlign w:val="baseline"/>
        </w:rPr>
        <w:t xml:space="preserve"> on how Magufuli had said the economy was "more important than the threat posed by coronavirus" and that the country was preparing to reopen for tourism - despite warnings that Africa could face the next wave of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coronavirus death toll has risen by 73 to 28,530, a similar rate of increase as the day before despite health authorities having resumed taking into account nursing home data after a four-day interruption.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health ministry said the number of fatalities was up 83 in hospitals, to 18,195. But the death toll in nursing homes has been revised to 10,335, 10 fewer than the last time it was published,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dispatch from Wilfredo Miranda Aburta, a journalist in Managua in Nicaragua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 wave of criticism for his government's response to the coronavirus pandemic, Nicaragua's president Daniel Ortega has claimed that the country has instead offered an example to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Ortega has been </w:t>
      </w:r>
      <w:hyperlink r:id="rId10" w:history="1">
        <w:r>
          <w:rPr>
            <w:rFonts w:ascii="arial" w:eastAsia="arial" w:hAnsi="arial" w:cs="arial"/>
            <w:b w:val="0"/>
            <w:i/>
            <w:strike w:val="0"/>
            <w:noProof w:val="0"/>
            <w:color w:val="0077CC"/>
            <w:position w:val="0"/>
            <w:sz w:val="20"/>
            <w:u w:val="single"/>
            <w:vertAlign w:val="baseline"/>
          </w:rPr>
          <w:t>widely blamed for downplaying the threat of Covid-19</w:t>
        </w:r>
      </w:hyperlink>
      <w:r>
        <w:rPr>
          <w:rFonts w:ascii="arial" w:eastAsia="arial" w:hAnsi="arial" w:cs="arial"/>
          <w:b w:val="0"/>
          <w:i w:val="0"/>
          <w:strike w:val="0"/>
          <w:noProof w:val="0"/>
          <w:color w:val="000000"/>
          <w:position w:val="0"/>
          <w:sz w:val="20"/>
          <w:u w:val="none"/>
          <w:vertAlign w:val="baseline"/>
        </w:rPr>
        <w:t xml:space="preserve"> and covering up data on its impact in Nicaragua, but in a "white paper" published on Monday, the Sandinista leader claimed his government had come up with an "excellent" strategy to survive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"Nicaragua and Sweden represent alternatives to the total lockdown in developing and developed countries," claimed the document, which was launched by Ortega's wife and vice-president Rosario Murillo - and addressed "to the Nicaraguan people and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dig graves at the Caminos del Cielo cemetery in Managua on May 23 2020 during the COVID-19 pandemic Photograph: Isidro Hernandez/AFP/Getty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document was published on the same day that the Pan-American Health Organization announced that community spread of the coronavirus had been confirmed in Nicaragua.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Healthcare workers in the country have described hospitals overwhelmed with patients and morgues overflowing with dead bodies. Doctors have reported a surge of deaths from lung problems associated with Coronavirus, and many patients are being buried in the dead of 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 </w:t>
      </w:r>
      <w:hyperlink r:id="rId10" w:history="1">
        <w:r>
          <w:rPr>
            <w:rFonts w:ascii="arial" w:eastAsia="arial" w:hAnsi="arial" w:cs="arial"/>
            <w:b w:val="0"/>
            <w:i/>
            <w:strike w:val="0"/>
            <w:noProof w:val="0"/>
            <w:color w:val="0077CC"/>
            <w:position w:val="0"/>
            <w:sz w:val="20"/>
            <w:u w:val="single"/>
            <w:vertAlign w:val="baseline"/>
          </w:rPr>
          <w:t>express burials</w:t>
        </w:r>
      </w:hyperlink>
      <w:r>
        <w:rPr>
          <w:rFonts w:ascii="arial" w:eastAsia="arial" w:hAnsi="arial" w:cs="arial"/>
          <w:b w:val="0"/>
          <w:i w:val="0"/>
          <w:strike w:val="0"/>
          <w:noProof w:val="0"/>
          <w:color w:val="000000"/>
          <w:position w:val="0"/>
          <w:sz w:val="20"/>
          <w:u w:val="none"/>
          <w:vertAlign w:val="baseline"/>
        </w:rPr>
        <w:t xml:space="preserve"> " involve sealed caskets and bodies wrapped in plastic - as recommended by the country's health ministry in coronavirus deaths - but the dead are not included in the official Covid-19 death toll. But far from recognizing the gravity of the situation, the document defends the "success" of the government's policies and claims that the country has seen just 17 deaths and 279 cases of Covid-19 - far below independent estimates of at least 2,000 cases. The document also fails to answer how many Covid-19 tests have been undertaken in the country, and does not explain a sudden surge in registered deaths which the country has seen in the past three weeks. Ortega - who two years ago survived            </w:t>
      </w:r>
      <w:hyperlink r:id="rId10" w:history="1">
        <w:r>
          <w:rPr>
            <w:rFonts w:ascii="arial" w:eastAsia="arial" w:hAnsi="arial" w:cs="arial"/>
            <w:b w:val="0"/>
            <w:i/>
            <w:strike w:val="0"/>
            <w:noProof w:val="0"/>
            <w:color w:val="0077CC"/>
            <w:position w:val="0"/>
            <w:sz w:val="20"/>
            <w:u w:val="single"/>
            <w:vertAlign w:val="baseline"/>
          </w:rPr>
          <w:t>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popular uprising</w:t>
        </w:r>
      </w:hyperlink>
      <w:r>
        <w:rPr>
          <w:rFonts w:ascii="arial" w:eastAsia="arial" w:hAnsi="arial" w:cs="arial"/>
          <w:b w:val="0"/>
          <w:i w:val="0"/>
          <w:strike w:val="0"/>
          <w:noProof w:val="0"/>
          <w:color w:val="000000"/>
          <w:position w:val="0"/>
          <w:sz w:val="20"/>
          <w:u w:val="none"/>
          <w:vertAlign w:val="baseline"/>
        </w:rPr>
        <w:t xml:space="preserve"> during which more than 300 people were killed - has accused the political opposition of exaggerating the scale of the outbreak in order to undermine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coup-plotting opposition are hoping that the pandemic brings them a chance to weaken the government and the national economy," the document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Staying on Brazil for a moment, a University of Washington </w:t>
      </w:r>
      <w:hyperlink r:id="rId10" w:history="1">
        <w:r>
          <w:rPr>
            <w:rFonts w:ascii="arial" w:eastAsia="arial" w:hAnsi="arial" w:cs="arial"/>
            <w:b w:val="0"/>
            <w:i/>
            <w:strike w:val="0"/>
            <w:noProof w:val="0"/>
            <w:color w:val="0077CC"/>
            <w:position w:val="0"/>
            <w:sz w:val="20"/>
            <w:u w:val="single"/>
            <w:vertAlign w:val="baseline"/>
          </w:rPr>
          <w:t>study published yesterday</w:t>
        </w:r>
      </w:hyperlink>
      <w:r>
        <w:rPr>
          <w:rFonts w:ascii="arial" w:eastAsia="arial" w:hAnsi="arial" w:cs="arial"/>
          <w:b w:val="0"/>
          <w:i w:val="0"/>
          <w:strike w:val="0"/>
          <w:noProof w:val="0"/>
          <w:color w:val="000000"/>
          <w:position w:val="0"/>
          <w:sz w:val="20"/>
          <w:u w:val="none"/>
          <w:vertAlign w:val="baseline"/>
        </w:rPr>
        <w:t xml:space="preserve"> warned that the country's death toll could climb five-fold to 125,000 by early August, adding to fears it has become a            </w:t>
      </w:r>
      <w:hyperlink r:id="rId10" w:history="1">
        <w:r>
          <w:rPr>
            <w:rFonts w:ascii="arial" w:eastAsia="arial" w:hAnsi="arial" w:cs="arial"/>
            <w:b w:val="0"/>
            <w:i/>
            <w:strike w:val="0"/>
            <w:noProof w:val="0"/>
            <w:color w:val="0077CC"/>
            <w:position w:val="0"/>
            <w:sz w:val="20"/>
            <w:u w:val="single"/>
            <w:vertAlign w:val="baseline"/>
          </w:rPr>
          <w:t>new hot spot</w:t>
        </w:r>
      </w:hyperlink>
      <w:r>
        <w:rPr>
          <w:rFonts w:ascii="arial" w:eastAsia="arial" w:hAnsi="arial" w:cs="arial"/>
          <w:b w:val="0"/>
          <w:i w:val="0"/>
          <w:strike w:val="0"/>
          <w:noProof w:val="0"/>
          <w:color w:val="000000"/>
          <w:position w:val="0"/>
          <w:sz w:val="20"/>
          <w:u w:val="none"/>
          <w:vertAlign w:val="baseline"/>
        </w:rPr>
        <w:t xml:space="preserve"> in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forecast from the University of Washington 's Institute for Health Metrics and Evaluation (IHME), was released as Brazil's daily death toll climbed past that of the United States. Its health ministry announced 807 deaths in the last 24 hours compared to 620 in the US,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Christopher Murray, director of the IHME,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must follow the lead of Wuhan, China, as well as Italy, Spain, and New York by enforcing mandates and measures to gain control of a fast-moving epidemic and reduce transmission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such measures, he said Brazil's daily death toll could keep climbing to until mid-July, driving shortages of critical hospital resources.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Brazil 's top news organisations are to suspend reporting from outside the presidential residence in the latest sign of deteriorating press freedoms under the country's media-bashing president, Jair Bolsonaro.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Tom Phillips </w:t>
      </w:r>
      <w:hyperlink r:id="rId10" w:history="1">
        <w:r>
          <w:rPr>
            <w:rFonts w:ascii="arial" w:eastAsia="arial" w:hAnsi="arial" w:cs="arial"/>
            <w:b w:val="0"/>
            <w:i/>
            <w:strike w:val="0"/>
            <w:noProof w:val="0"/>
            <w:color w:val="0077CC"/>
            <w:position w:val="0"/>
            <w:sz w:val="20"/>
            <w:u w:val="single"/>
            <w:vertAlign w:val="baseline"/>
          </w:rPr>
          <w:t>reports from Rio de Janeiro</w:t>
        </w:r>
      </w:hyperlink>
      <w:r>
        <w:rPr>
          <w:rFonts w:ascii="arial" w:eastAsia="arial" w:hAnsi="arial" w:cs="arial"/>
          <w:b w:val="0"/>
          <w:i w:val="0"/>
          <w:strike w:val="0"/>
          <w:noProof w:val="0"/>
          <w:color w:val="000000"/>
          <w:position w:val="0"/>
          <w:sz w:val="20"/>
          <w:u w:val="none"/>
          <w:vertAlign w:val="baseline"/>
        </w:rPr>
        <w:t xml:space="preserve"> that the decision follows months of verbal attacks on reporters outside the Palácio da Alvorada in Brasília by hardcore supporters of the far-right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harassment reached new heights on Monday as journalists were subjected to a vicious torrent of abuse from Bolsonaristas, with footage showing reporters being called scum, rats, extortionists, rogues, crooks and sons of bitches.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Jair Bolsonaro (not pictured) insult journalists covering the exit of the Palacio da Alvorada Photograph: Joédson Alves/EPA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says the Americas are the new epicenter of the coronavirus pandemic, highlighting in particular the rapid growth of cases in Central and South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videoconference, the WHO regional director Dr Carissa Etienne  said outbreaks were accelerating in countries such as Brazil, where the number of deaths reported in the last week was the highest in the world for a seven-day period since the coronavirus pandemic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Etienne said she expected the number of coronavirus infections to accelerate in Guatemala, El Salvador and Nicaragua and that now was not the time for countries to be relaxing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this the future of cinema? My colleague Philip Oltermann  shares this picture of a theatre in Berlin. One thing that strikes me is just how close to each other the seats used to be.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enltrBerlin's theatres are un-installing seats to allow socially-distanced viewing... </w:t>
      </w:r>
      <w:hyperlink r:id="rId10" w:history="1">
        <w:r>
          <w:rPr>
            <w:rFonts w:ascii="arial" w:eastAsia="arial" w:hAnsi="arial" w:cs="arial"/>
            <w:b w:val="0"/>
            <w:i/>
            <w:strike w:val="0"/>
            <w:noProof w:val="0"/>
            <w:color w:val="0077CC"/>
            <w:position w:val="0"/>
            <w:sz w:val="20"/>
            <w:u w:val="single"/>
            <w:vertAlign w:val="baseline"/>
          </w:rPr>
          <w:t>https://t.co/ozIeARFhWx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 Oltermann (@philipoltermann)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's health ministry has said a total of 27,119 people have died from the coronavirus since the beginning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up 285 from the 26,834 total calculated by the John Hopkins University on Monday. Confirmed cases of the virus in Spain have reached 236,259,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government revised down the country's cumulative death toll by nearly 2,000 after checking data provided by regions, a move which drew sharp criticism from politica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's government says it will on Friday introduce fines of 50,000 Lebanese Lira ($12) for anyone caught without wearing a face mask in public. The move comes as officials say they have sourced one million masks, which will be distributed among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country's health minister said the fragile Mediterranean State was moving towards re-opening more of its economy, which has been largely shuttered throughout the Covid-19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Pubs and cafes were allowed to open two weeks ago, but then shut down again for four days after a spike in infections, many of them detected in repatriated expats.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Bars and cafes are again open this week, and concerns persist over lax social distancing standards. Malls, swimming pools, gyms and the country's only international airport remain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declares 10 days of mourning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government has declared 10 days of mourning starting on Wednesday for the nearly 27,000 people who have died from coronavirus in Spain, the longest official mourning period in the country's four-decade-old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Flags will be hoisted to half-staff in more than 14,000 public buildings across the country and on Spanish naval vessels until 5 June, reports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Felipe VI, as Spain's head of state, will preside over a solemn memorial ceremony once the country emerges from the lockdown imposed two and a half months ago,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authorities have loosened coronavirus lockdown restrictions by cancelling a night-time curfew, allowing travel between provinces and announcing a reopening of mosques, state media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on Monday it would end nighttime curfews starting today, allow travel between provinces and allow shops and malls to open from 8am to 7pm (0500 GMT and 1600 GMT) during summer, state news agency SANA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endowments ministry said mosques would be allowed to reopen fully from tomorrow after a temporary ban on public prayers because of Covid-19, according to SANA. Syria's borders, however, remain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comes as the war-torn country grapples with a crippling economic crisis and official cases of Covid-19 continue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past peak of coronavirus, says Putin, on day country records highest daily death toll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said Russia has passed its peak of coronavirus infections, on the same day the country recorded its highest daily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peaking in mid-May at more than 11,000 new cases per day, the number of daily infections in Russia has dropped below 9,000. On Tuesday, the country recorded its highest daily death toll of 174 - a number still far lower than in countries with similar rates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Russian television, Putin said "according to experts, the peak can be considered passed", according to the AFP news agency. The Russian president also ordered a second world war victory parade postponed by the pandemic to be held on 26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president Vladimir Putin says Russia has passed the peak of coronavirus infections Photograph: Alexey Nikolsky/Sputnik/AFP/Getty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update from Leyland Cecco in Toronto, Canada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of Canadians believe their government isn't providing the whole truth about Covid-19, according to a poll released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online survey, conducted by Leger and the Association for Canadian Studies, sampled 1,510 adults and found 50% suspected governments were deliberately withholding information about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has recorded 85,711 cases of Covid-19 and nearly 6,600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staggering, in a period where I believe trust has never been as high," Leger's vice-president, Christian Bourque, told the Canadian Press, referring to findings in the poll that suggested residents largely supported the government response to date - but are nonetheless sceptical of government honesty.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70% said they were satisfied with their local government's action against the virus. Three-quarters of respondents said they support federal government's response and 78% supported their respective provinces.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Respondents also expressed scepticism towards government messaging and disclosure of information. Mistrust was greatest in Quebec - the country's centre of Covid-19 cases- where 60% of those polled believe governments are keeping secrets about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Respondents were also asked if they agree with certain fringe and conspiracy theory about the virus. Almost 20% of respondents believed the number of deaths attributed to Covid-19 is inflated. One-third said they believe the virus was created in a lab, or by the Chinese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also found that half of Canadians believed masks should be necessary and 88% worried about a second wave of the pandemic arriving in the autumn.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PM plans to end rule by decree on 20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aims to lift a state of emergency introduced to tackle the coronavirus crisis on 20 June, its justice minister has said, potentially bring to an end Viktor Orbán 's controversial power to rule by decree.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March, Hungary's parliament gave Orban, the country's rightwing nationalist prime minister, the right to </w:t>
      </w:r>
      <w:hyperlink r:id="rId10" w:history="1">
        <w:r>
          <w:rPr>
            <w:rFonts w:ascii="arial" w:eastAsia="arial" w:hAnsi="arial" w:cs="arial"/>
            <w:b w:val="0"/>
            <w:i/>
            <w:strike w:val="0"/>
            <w:noProof w:val="0"/>
            <w:color w:val="0077CC"/>
            <w:position w:val="0"/>
            <w:sz w:val="20"/>
            <w:u w:val="single"/>
            <w:vertAlign w:val="baseline"/>
          </w:rPr>
          <w:t>rule by decree indefinitely</w:t>
        </w:r>
      </w:hyperlink>
      <w:r>
        <w:rPr>
          <w:rFonts w:ascii="arial" w:eastAsia="arial" w:hAnsi="arial" w:cs="arial"/>
          <w:b w:val="0"/>
          <w:i w:val="0"/>
          <w:strike w:val="0"/>
          <w:noProof w:val="0"/>
          <w:color w:val="000000"/>
          <w:position w:val="0"/>
          <w:sz w:val="20"/>
          <w:u w:val="none"/>
          <w:vertAlign w:val="baseline"/>
        </w:rPr>
        <w:t xml:space="preserve"> as part of a package of measures aimed at fighting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was heavily criticised for failing to set a clear time limit on the state of emergency, and for introducing potential jail sentences for people who spread false information. Earlier this month, this led to raids on individuals criticising the government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Orban had said that parliament could at any time cancel the special powers, which he said were necessary to curb the coronavirus pandemic and its economic fallout.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 government spokesman, Zoltán Kovács, confirmed that these special powers would also end on 20 June alongside the state of emergency, Reuters reports. Kovacs said the two "by definition go hand in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will no doubt change many of our lives in different ways. If you live in the Chinese city of Hangzhou, that could soon mean having a personalised health passport on your smartphone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was one of many in China that introduced a health-tracking app that displays a person's virus status, which can then be used to determine the extent to which they can move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Hangzhou say they're now planning to make this app a permanent fixture for its 10 million citizens,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my colleague Helen Davidson: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proposed app an individual's status would be colour-coded and scored out of 100 based on medical records, physical test results, levels of activity and other lifestyle choices such as smoking.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Screenshots of the proposed app showed a numeral and colour bar indicating the relative health of the user, and the tracking of factors that contribute to the score, including the number of cigarettes smoked that day, steps taken, or hours slept.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increasingly losing control of Germany's lockdown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over Germany 's lockdown measures is increasingly slipping from Angela Merkel 's grasp as more federal states announced unilateral steps to loosen restrictions, creating a patchwork of wildly varying rules on social distancing within the country. Winfried Kretschmann, the premier of Baden-Württemberg, announced on Tuesday his state would from 1 June allow seated public events with up to 100 people, adding that there were no plans for further plans to hold the video conferences in which the leaders of Germany's 16 Länder had until now coordinated their handling of the pandemic. Other states simultaneously announced they would loosen restrictions around different parts of public life: the mayor of Hamburg, for example, said the city state would over the coming days reopen cinemas, open-air swimming pools and gyms. On Monday, Merkel's government had postponed a meeting of its "corona cabinet" after the premier of Thuringia announced plans to end both the obligatory wearing of face coverings and the limit on the number of people allowed to gather within the next two weeks. Leftwing state premier Bodo Ramelow said on Tuesday that mandatory mask-wearing on public transport, as well as the required 1.5-metre safety distance, would remain in place for now. On Wednesday, Merkel's cabinet will vote on a motion to lift the current travel warning on 31 European countries by 15 June, thus potentially allowing German tourists to travel abroad for their summer holidays this year. Under the proposal, the general travel warning that has been in place since 17 March would be replaced by individual travel advice tailored to the spread of the pandemic in each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Devi Sridhar, professor of global public health at the University of Edinburgh, has criticised the UK's decision to focus on the lockdown over other mitigation methods like contact tracing, saying she "doesn't really understand what the point of the lockdown has been". Speaking at the online iteration of the Hay festival, Sridhar said it was "not clear" to her that the UK was in a better position now than it was when the lockdown started nine weeks ago, on 23 March.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 to enter and exit [lockdown] as fast as possible, not stay in lockdown longer than you need to be ... we still have no border checks in place, until those come into place in June. Cases are exploding in Brazil, India, Russia, the US, countries in South America are taking off, and we have no checks on people coming from any countries while people are locked at home, suffering the economic and social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frustrating, it has been a very expensive time, but I don't really understand what the point of it has been. It has helped build NHS capacity but beyond that, lockdown is not a good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"In the UK and the US, we're hearing it is a capacity issue and I think, it can't be a capacity issue because I've seen this done in war-torn Congo for Ebola, in Vietnam, in Thailand, in states in India, in incredibly poor contexts. To say it is a capacity issue does not fit with the reality of being one of the richest countries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Sridhar went on to praise New Zealand, South Korea, Greece and Senegal's handing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Faroe Islands are looking splendid today. This is from Kristina Háfoss, an MP on the remote island, who says the country will "probably" demand that visitors are tested for Covid-19 before being allowed on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in the </w:t>
      </w:r>
      <w:hyperlink r:id="rId10" w:history="1">
        <w:r>
          <w:rPr>
            <w:rFonts w:ascii="arial" w:eastAsia="arial" w:hAnsi="arial" w:cs="arial"/>
            <w:b w:val="0"/>
            <w:i/>
            <w:strike w:val="0"/>
            <w:noProof w:val="0"/>
            <w:color w:val="0077CC"/>
            <w:position w:val="0"/>
            <w:sz w:val="20"/>
            <w:u w:val="single"/>
            <w:vertAlign w:val="baseline"/>
          </w:rPr>
          <w:t>#FaroeIslands</w:t>
        </w:r>
      </w:hyperlink>
      <w:r>
        <w:rPr>
          <w:rFonts w:ascii="arial" w:eastAsia="arial" w:hAnsi="arial" w:cs="arial"/>
          <w:b w:val="0"/>
          <w:i w:val="0"/>
          <w:strike w:val="0"/>
          <w:noProof w:val="0"/>
          <w:color w:val="000000"/>
          <w:position w:val="0"/>
          <w:sz w:val="20"/>
          <w:u w:val="none"/>
          <w:vertAlign w:val="baseline"/>
        </w:rPr>
        <w:t xml:space="preserve"> - we continue testing &amp; we continue to have no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 ?? Faroes are reopened, but borders remain almost closed. Still no decision on when borders reopen - but when they do, we will probably demand            </w:t>
      </w:r>
      <w:hyperlink r:id="rId10" w:history="1">
        <w:r>
          <w:rPr>
            <w:rFonts w:ascii="arial" w:eastAsia="arial" w:hAnsi="arial" w:cs="arial"/>
            <w:b w:val="0"/>
            <w:i/>
            <w:strike w:val="0"/>
            <w:noProof w:val="0"/>
            <w:color w:val="0077CC"/>
            <w:position w:val="0"/>
            <w:sz w:val="20"/>
            <w:u w:val="single"/>
            <w:vertAlign w:val="baseline"/>
          </w:rPr>
          <w:t>#testing</w:t>
        </w:r>
      </w:hyperlink>
      <w:r>
        <w:rPr>
          <w:rFonts w:ascii="arial" w:eastAsia="arial" w:hAnsi="arial" w:cs="arial"/>
          <w:b w:val="0"/>
          <w:i w:val="0"/>
          <w:strike w:val="0"/>
          <w:noProof w:val="0"/>
          <w:color w:val="000000"/>
          <w:position w:val="0"/>
          <w:sz w:val="20"/>
          <w:u w:val="none"/>
          <w:vertAlign w:val="baseline"/>
        </w:rPr>
        <w:t xml:space="preserve"> of all people who come to the Faroes.            </w:t>
      </w:r>
      <w:hyperlink r:id="rId10" w:history="1">
        <w:r>
          <w:rPr>
            <w:rFonts w:ascii="arial" w:eastAsia="arial" w:hAnsi="arial" w:cs="arial"/>
            <w:b w:val="0"/>
            <w:i/>
            <w:strike w:val="0"/>
            <w:noProof w:val="0"/>
            <w:color w:val="0077CC"/>
            <w:position w:val="0"/>
            <w:sz w:val="20"/>
            <w:u w:val="single"/>
            <w:vertAlign w:val="baseline"/>
          </w:rPr>
          <w:t>pic.twitter.com/YHOOWO9p0e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Kristina Háfoss (@KristinaHafoss)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again. Josh Halliday again here to steer you through the next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airlines have urged governments to keep politics out of coronavirus border controls after Britain and France revealed reciprocal quarantine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signalled it will impose equivalent measures after Britain announced a 14-day quarantine for people arriving from mainland Europe, including France, from 8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Alexandre de Juniac, director general of the International Air Transport Association (IATA), said any border restrictions related to the epidemic should be driven purely by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"Tit-for-tat quarantine measures unacceptable," he told an online weekly news conference. He added later that IATA would not comment on the actions of individual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seeks highest amount possible from EU coronavirus emergency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will seek the highest amount possible in transfers from the European Union's coronavirus emergency funds, government spokeswoman Maria Jesus Montero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keep fighting so that the transfers are the largest possible and so it doesn't mean debt for Spain's government," she told a news conference following the weekly cabinet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will propose on Wednesday its blueprint for the 27-nation bloc's budget, known as the Multiannual Financial Framework and worth around a trillion euros, and the accompanying coronavirus Recovery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Hungary's government expects to end a state of emergency on 20 June, the justice minister, Judit Varga, said on her Facebook page, as the government prepares to submit a bill ending its emergency powers, such as the power to rule by decree.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emergency powers were granted to the government earlier this year in a bill that contained no end clause.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Cambodia's strongman premier Hun Sen will be glorified as a "handsome hero" in a soon-to-be-published book chronicling the decisions he has made during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book's translated English title is Hun Sen: The Handsome Hero Who Went Against the Current to Fight Covid-19, and will be available by late June or early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Penned by Hun Sen's advisers and members of the Khmer Writers Association (KWA), the 270-page book will detail the bombastic leader's unconventional decisions, and will include his speeches.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Pov Sok, an advisor to the premier and member of the KWA, told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show in history that Cambodia fought against the deadly disease and that it controlled the situation better than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compiled this book as a history for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 Sen drew headlines in early February for travelling to Beijing in a show of solidarity as China struggled to contain the 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w:t>
      </w:r>
      <w:hyperlink r:id="rId10" w:history="1">
        <w:r>
          <w:rPr>
            <w:rFonts w:ascii="arial" w:eastAsia="arial" w:hAnsi="arial" w:cs="arial"/>
            <w:b w:val="0"/>
            <w:i/>
            <w:strike w:val="0"/>
            <w:noProof w:val="0"/>
            <w:color w:val="0077CC"/>
            <w:position w:val="0"/>
            <w:sz w:val="20"/>
            <w:u w:val="single"/>
            <w:vertAlign w:val="baseline"/>
          </w:rPr>
          <w:t>allowed a US cruise ship to dock after it had been turned away from several ports</w:t>
        </w:r>
      </w:hyperlink>
      <w:r>
        <w:rPr>
          <w:rFonts w:ascii="arial" w:eastAsia="arial" w:hAnsi="arial" w:cs="arial"/>
          <w:b w:val="0"/>
          <w:i w:val="0"/>
          <w:strike w:val="0"/>
          <w:noProof w:val="0"/>
          <w:color w:val="000000"/>
          <w:position w:val="0"/>
          <w:sz w:val="20"/>
          <w:u w:val="none"/>
          <w:vertAlign w:val="baseline"/>
        </w:rPr>
        <w:t xml:space="preserve"> over fears its passengers could be carrying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criticised the government but they do not understand about the art of leadership," Pov Sok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Cambodia's prime minister, Hun Sen, wears a face mask at Phnom Penh international airport.Photograph: Tang Chhin Sothy/AFP/Getty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staunch ally of China, Hun Sen has moved even closer to Beijing in recent years as Cambodia has received billions of dollars in soft loans and investment.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also one the world's longest-serving leaders, maintaining a 35-year grip on power in ways critics say include jailing political opponents and activists.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Watch last month accused authorities of </w:t>
      </w:r>
      <w:hyperlink r:id="rId10" w:history="1">
        <w:r>
          <w:rPr>
            <w:rFonts w:ascii="arial" w:eastAsia="arial" w:hAnsi="arial" w:cs="arial"/>
            <w:b w:val="0"/>
            <w:i/>
            <w:strike w:val="0"/>
            <w:noProof w:val="0"/>
            <w:color w:val="0077CC"/>
            <w:position w:val="0"/>
            <w:sz w:val="20"/>
            <w:u w:val="single"/>
            <w:vertAlign w:val="baseline"/>
          </w:rPr>
          <w:t>using the pandemic as a pretext to arrest opposition supporters</w:t>
        </w:r>
      </w:hyperlink>
      <w:r>
        <w:rPr>
          <w:rFonts w:ascii="arial" w:eastAsia="arial" w:hAnsi="arial" w:cs="arial"/>
          <w:b w:val="0"/>
          <w:i w:val="0"/>
          <w:strike w:val="0"/>
          <w:noProof w:val="0"/>
          <w:color w:val="000000"/>
          <w:position w:val="0"/>
          <w:sz w:val="20"/>
          <w:u w:val="none"/>
          <w:vertAlign w:val="baseline"/>
        </w:rPr>
        <w:t xml:space="preserve"> and critics who had questioned the government's handling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Cambodia has reported just 124 coronavirus cases and no deaths, although sceptics say the low numbers are due to a lack of testing and contact tracing within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further eased restrictions aimed at curbing the spread of Covid-19 Tuesday by allowing restaurants to accept customers, as it announced another 57 deaths from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first cases of the virus appeared on its soil in mid-February, the Islamic republic has sought to halt the spread of the virus without imposing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"Restaurants which before this decree were only allowed to distribute food will be allowed to accept customers from today," deputy health minister Mohsen Farhadi told state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Farhadi called on restaurants to respect health protocols to ensure distancing of two metres, a measure he said would reduce client numbers by 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Iranian man at a restaurant in the capital city of Tehran on the day 'high-risk' businesses such as restaurants, cafes and wedding halls are set to reopen.Photograph: 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ministry spokesman Kianoush Jahanpour reported 57 additional Covid-19 deaths in the past 24 hours, bringing the total number of fatalities in the country to 7,508.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Jahanpour said 1,787 new cases of infection over the same period brought the Islamic republic's caseload to 139,511.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seeing a stable process in the majority of provinces," Jahanpour said, adding that the southwestern province of Khuzestan was still classified "red", although the number of infected cases was declining.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 is the highest level on the country's colour-coded scale of risk in relation to its coronavirus outbreak - the deadliest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both at home and abroad have voiced scepticism about Iran's official figures, saying the real toll could be much higher.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1.53pm BST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Tate  - a collection of four art museums in the UK  - has cancelled this year's Turner Prize because of the coronavirus and said it will award £10,000 grants to 10 deserving British artists instead.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would have traditionally announced a short-list for the prestigious competition this month and revealed the winner - and awarded an accompanying £25,000 ($30,800, (EURO)28,100) prize -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Tate Britain said "the tight timetable for preparing the annual exhibition would not have been achievable under the present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was made to help support a larger selection of artists through this period of profound disruption and uncertainty," the museum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 joint winners will be selected at the end of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Tate Britain director Alex Farquharson said lockdowns aimed at fighting the spread of the virus were causing enormous stress for artists because most galleries have been closed for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decided to help support even more artists during this exceptionally difficult time,"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Turner prize cancelled and chosen artists to get £10k bursaries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interesting glimpse of the future of air travel from Hamad international airport in Qatar.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are using advanced thermal screening helmets, which enable contactless temperature checks to screen staff and travellers.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#HIAQatar</w:t>
        </w:r>
      </w:hyperlink>
      <w:r>
        <w:rPr>
          <w:rFonts w:ascii="arial" w:eastAsia="arial" w:hAnsi="arial" w:cs="arial"/>
          <w:b w:val="0"/>
          <w:i w:val="0"/>
          <w:strike w:val="0"/>
          <w:noProof w:val="0"/>
          <w:color w:val="000000"/>
          <w:position w:val="0"/>
          <w:sz w:val="20"/>
          <w:u w:val="none"/>
          <w:vertAlign w:val="baseline"/>
        </w:rPr>
        <w:t xml:space="preserve"> is using advanced thermal screening helmets, which enable contactless temperature measurement to screen staff and travellers.            </w:t>
      </w:r>
      <w:hyperlink r:id="rId10" w:history="1">
        <w:r>
          <w:rPr>
            <w:rFonts w:ascii="arial" w:eastAsia="arial" w:hAnsi="arial" w:cs="arial"/>
            <w:b w:val="0"/>
            <w:i/>
            <w:strike w:val="0"/>
            <w:noProof w:val="0"/>
            <w:color w:val="0077CC"/>
            <w:position w:val="0"/>
            <w:sz w:val="20"/>
            <w:u w:val="single"/>
            <w:vertAlign w:val="baseline"/>
          </w:rPr>
          <w:t>pic.twitter.com/WReqB2hjRB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Hamad Int'l Airport (@HIAQatar) </w:t>
      </w:r>
      <w:hyperlink r:id="rId10" w:history="1">
        <w:r>
          <w:rPr>
            <w:rFonts w:ascii="arial" w:eastAsia="arial" w:hAnsi="arial" w:cs="arial"/>
            <w:b w:val="0"/>
            <w:i/>
            <w:strike w:val="0"/>
            <w:noProof w:val="0"/>
            <w:color w:val="0077CC"/>
            <w:position w:val="0"/>
            <w:sz w:val="20"/>
            <w:u w:val="single"/>
            <w:vertAlign w:val="baseline"/>
          </w:rPr>
          <w:t>May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Disinfectant robots are roaming the corridors, emitting concentrated UV-C light "known to be effective in eliminating majority of infectious microorganisms", the airport said on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passengers will be provided with hand sanitisers readily available at key locations and the airport will continue to maintain 1.5m social distancing, with every other seat in waiting areas cordoned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JK Rowling will publish a fairy tale called The Ickabog free online so that children can read it in lockdown, with the first chapter to be published at 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10 years ago, I wrote a stand-alone fairy tale called The Ickabog," Rowling said. "Until very recently, the only people who'd heard the story of The Ickabog were my two younger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Harry Potter author said the mostly handwritten manuscript had been stored in her attic until a few weeks ago and she had done some rewriting in recent weeks.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decided to publish The Ickabog for free online, so children on lockdown, or even those back at school during these strange, unsettling times, can read it or have it read to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publishing a chapter (or 2 or 3) every weekday, starting at 3.00pm today and ending on July 10th. You don't need to register to access the story. You can read it for free on a new website we'll be launching shortly.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Opening the box was like opening a time capsule. Most of the story was handwritten, but bits had been typed up. When I put it into some kind of order (I'm not renowned for my filing skills) I had a patchwork first draft. 5/13 </w:t>
      </w:r>
      <w:hyperlink r:id="rId10" w:history="1">
        <w:r>
          <w:rPr>
            <w:rFonts w:ascii="arial" w:eastAsia="arial" w:hAnsi="arial" w:cs="arial"/>
            <w:b w:val="0"/>
            <w:i/>
            <w:strike w:val="0"/>
            <w:noProof w:val="0"/>
            <w:color w:val="0077CC"/>
            <w:position w:val="0"/>
            <w:sz w:val="20"/>
            <w:u w:val="single"/>
            <w:vertAlign w:val="baseline"/>
          </w:rPr>
          <w:t>pic.twitter.com/mz1qaGyyUt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J.K. Rowling (@jk_rowling)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also launching a competition for children to send in pictures which will be used to illustrate the book when it is officially published in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author royalties from the books will be to donated to "projects and organisations helping the groups most impacted by Covid-19", Rowling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HARRY POTTER SPIN-OFF," she emphasised on Twitter, to head off "one possible source of confusion".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observe physical distancing at a food court in Bangkok, Thailand.Photograph: Gemunu Amarasinghe/AP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will hold its postponed second world war Victory Day military parade on 24 June, president Vladimir Putin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experts, the peak can be considered passed," Putin told the defence minister, Sergei Shoigu, ordering him to begin preparations for the parade marking 75 years since the defeat of Nazi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do it on 24 June, the day the legendary historic victors' parade took place in 1945," Putin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Putin had been forced to postpone the massive 9 May parade because of risks from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Russian president said that the situation was stabilising but stressed that all precautions should be taken to hold the annual Red Square parade next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popular event usually held on 9 May - the Immortal Regiment processions that see Russians across the country carry portraits of relatives who died in World War II - will be held on 26 July, Putin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naval bases will also hold traditional naval parades that day, Putin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postponement of the Victory Day parade was a blow to the 67-year-old Russian president, who had hoped to gather world leaders to watch thousands of troops march on Red Square.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Office (FCO) is currently advising against all but essential international travel for an indefinite period. However, countries across Europe have begun to ease lockdown measures and border restrictions and prepare for the return of domestic and international tourists.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Reciprocal travel deals - as proposed in a </w:t>
      </w:r>
      <w:hyperlink r:id="rId10" w:history="1">
        <w:r>
          <w:rPr>
            <w:rFonts w:ascii="arial" w:eastAsia="arial" w:hAnsi="arial" w:cs="arial"/>
            <w:b w:val="0"/>
            <w:i/>
            <w:strike w:val="0"/>
            <w:noProof w:val="0"/>
            <w:color w:val="0077CC"/>
            <w:position w:val="0"/>
            <w:sz w:val="20"/>
            <w:u w:val="single"/>
            <w:vertAlign w:val="baseline"/>
          </w:rPr>
          <w:t>leaked European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commission</w:t>
        </w:r>
      </w:hyperlink>
      <w:r>
        <w:rPr>
          <w:rFonts w:ascii="arial" w:eastAsia="arial" w:hAnsi="arial" w:cs="arial"/>
          <w:b w:val="0"/>
          <w:i w:val="0"/>
          <w:strike w:val="0"/>
          <w:noProof w:val="0"/>
          <w:color w:val="000000"/>
          <w:position w:val="0"/>
          <w:sz w:val="20"/>
          <w:u w:val="none"/>
          <w:vertAlign w:val="baseline"/>
        </w:rPr>
        <w:t xml:space="preserve"> document on 12 May - may be struck between countries with similar coronavirus risk profiles. For example, Estonia, Latvia and Lithuania have formed a "travel bubble" allowing movement between those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similar idea was proposed by the UK's transport secretary Grant Shapps</w:t>
        </w:r>
      </w:hyperlink>
      <w:r>
        <w:rPr>
          <w:rFonts w:ascii="arial" w:eastAsia="arial" w:hAnsi="arial" w:cs="arial"/>
          <w:b w:val="0"/>
          <w:i w:val="0"/>
          <w:strike w:val="0"/>
          <w:noProof w:val="0"/>
          <w:color w:val="000000"/>
          <w:position w:val="0"/>
          <w:sz w:val="20"/>
          <w:u w:val="none"/>
          <w:vertAlign w:val="baseline"/>
        </w:rPr>
        <w:t xml:space="preserve"> on 18 May, whereby travel would be allowed to and from countries with an R-number - a key measure of transmission - below one to try to boost confidence in aviation travel. The so-called "air bridges" would permit re-entry without quarantine.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UK border, all arrivals must </w:t>
      </w:r>
      <w:hyperlink r:id="rId10" w:history="1">
        <w:r>
          <w:rPr>
            <w:rFonts w:ascii="arial" w:eastAsia="arial" w:hAnsi="arial" w:cs="arial"/>
            <w:b w:val="0"/>
            <w:i/>
            <w:strike w:val="0"/>
            <w:noProof w:val="0"/>
            <w:color w:val="0077CC"/>
            <w:position w:val="0"/>
            <w:sz w:val="20"/>
            <w:u w:val="single"/>
            <w:vertAlign w:val="baseline"/>
          </w:rPr>
          <w:t>self-isolate for 14 days</w:t>
        </w:r>
      </w:hyperlink>
      <w:r>
        <w:rPr>
          <w:rFonts w:ascii="arial" w:eastAsia="arial" w:hAnsi="arial" w:cs="arial"/>
          <w:b w:val="0"/>
          <w:i w:val="0"/>
          <w:strike w:val="0"/>
          <w:noProof w:val="0"/>
          <w:color w:val="000000"/>
          <w:position w:val="0"/>
          <w:sz w:val="20"/>
          <w:u w:val="none"/>
          <w:vertAlign w:val="baseline"/>
        </w:rPr>
        <w:t xml:space="preserve">, or face a £1,000 fine. Arrivals must also provide contact and accommodation information, and the authorities have said they will carry out spot checks.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exemptions is still to be confirmed, but currently includes passengers arriving from Ireland. The </w:t>
      </w:r>
      <w:hyperlink r:id="rId10" w:history="1">
        <w:r>
          <w:rPr>
            <w:rFonts w:ascii="arial" w:eastAsia="arial" w:hAnsi="arial" w:cs="arial"/>
            <w:b w:val="0"/>
            <w:i/>
            <w:strike w:val="0"/>
            <w:noProof w:val="0"/>
            <w:color w:val="0077CC"/>
            <w:position w:val="0"/>
            <w:sz w:val="20"/>
            <w:u w:val="single"/>
            <w:vertAlign w:val="baseline"/>
          </w:rPr>
          <w:t>UK government has row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ed back on the idea of exempting travellers from France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latest round-up of lockdown easing measures and travel restrictions country-by-country: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Which European countries are easing travel restrictions?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everyone, this is </w:t>
      </w:r>
      <w:hyperlink r:id="rId10" w:history="1">
        <w:r>
          <w:rPr>
            <w:rFonts w:ascii="arial" w:eastAsia="arial" w:hAnsi="arial" w:cs="arial"/>
            <w:b w:val="0"/>
            <w:i/>
            <w:strike w:val="0"/>
            <w:noProof w:val="0"/>
            <w:color w:val="0077CC"/>
            <w:position w:val="0"/>
            <w:sz w:val="20"/>
            <w:u w:val="single"/>
            <w:vertAlign w:val="baseline"/>
          </w:rPr>
          <w:t>Jessica Murray</w:t>
        </w:r>
      </w:hyperlink>
      <w:r>
        <w:rPr>
          <w:rFonts w:ascii="arial" w:eastAsia="arial" w:hAnsi="arial" w:cs="arial"/>
          <w:b w:val="0"/>
          <w:i w:val="0"/>
          <w:strike w:val="0"/>
          <w:noProof w:val="0"/>
          <w:color w:val="000000"/>
          <w:position w:val="0"/>
          <w:sz w:val="20"/>
          <w:u w:val="none"/>
          <w:vertAlign w:val="baseline"/>
        </w:rPr>
        <w:t>, I'll be steering the blog for the next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get in touch with stories or comments, please feel to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1"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w:t>
      </w:r>
      <w:hyperlink r:id="rId10" w:history="1">
        <w:r>
          <w:rPr>
            <w:rFonts w:ascii="arial" w:eastAsia="arial" w:hAnsi="arial" w:cs="arial"/>
            <w:b w:val="0"/>
            <w:i/>
            <w:strike w:val="0"/>
            <w:noProof w:val="0"/>
            <w:color w:val="0077CC"/>
            <w:position w:val="0"/>
            <w:sz w:val="20"/>
            <w:u w:val="single"/>
            <w:vertAlign w:val="baseline"/>
          </w:rPr>
          <w:t>@journojess_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shortly be handing over to a colleague for the next hour. In the meantime, here is a summary of the latest global developments on Covid-19:</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Confirmed cases worldwide exceed 5.5m. According to the Johns Hopkins University coronavirus tracker, infections worldwide number at least 5,518,905. The death toll stands at 346,700. True death tolls and cases are likely to be significantly higher due to differing definitions and testing rates, delays and suspected underreporting.</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warns of 'second peak' in areas where Covid-19 is declining. Countries where coronavirus infections are declining could still face an "immediate second peak" if they let up too soon on measures to contain the outbreak, the World Health Organization said on Monday. The WHO emergencies chief, Dr Mike Ryan, told an online briefing: "We cannot make assumptions that just because the disease is on the way down now it is going to keep going down and we are get a number of months to get ready for a second wave. We may get a second peak in this wave."</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 refugee agency said Covid-19 had pushed its humanitarian work to near "breaking point" in Yemen, a country devastated by five years of war. It said a growing number of families were resorting to begging, child labour and marrying of children to survive. A separate UN agency said it had only received around 15% of the funding required for the $3.38bn ((EURO)3bn) aid package for Yemen this year.</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City records thousands more deaths than usual, amid doubt over official Covid-19 toll. This year, Mexico City has issued 8,072 more death certificates than the average for the same period in the past four years, according to a study that suggests the country's coronavirus death toll could be significantly higher than the official figure of nearly 7,400. The report's authors found 37% more death certificates were issued in April 2020 than that month's average during the previous four years. By the end of May they estimated the number may grow to 120%.</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death toll passed 47,000, according to new figures from the country's Office for National Statistics. This figure is higher than the latest figure given by the UK government - nearly 37,000 - because it includes deaths in which Covid-19 is given as a "suspected" cause. The UK government figure only includes deaths of patients who have tested positive for the coronavirus.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reports record one-day rise in deaths. Russia has announced that 174 people with coronavirus have died in the past 24 hours, a record one-day amount that has pushed the nationwide death toll to 3,807. Officials reported 8,915 new cases, pushing its overall case tally to 362,342.</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White House brings forward Brazil travel restrictions by two days. The US has amended the timing of its Brazil travel ban to come into force at 11.59pm Washington time on Tuesday. It came as Brazil recorded a daily death toll higher than the US for the first time (807 versus 620). Brazil has the world's second highest number of infections. In its original announcement, the White House said the travel restrictions would come into force on 28 May.</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Dutch PM Mark Rutte did not visit dying mother due to Covid-19 restrictions. The Dutch prime minister, Mark Rutte, was unable to visit his dying mother in her final weeks because he obeyed coronavirus restrictions against visiting care homes, his office has said. His mother did not die of Covid-19, although there had earlier been an outbreak of the disease in the home where she was living, Dutch media reported.</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UK PM's aid refuses to apologise or resign over lockdown breach. The British prime minister Boris Johnson's senior adviser, Dominic Cummings, has refused to apologise or resign for breaching lockdown rules. Cummings drove 264 miles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his parents' estate in Durham, despite suspecting that both he and his wife had coronavirus. Cummings also admitted to having taken a second trip, to a beauty spot 30 miles from Durham, which he claimed was necessary to check his eyesight was good enough for the longer drive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suspends hydroxychloroquine trial. The World Health Organization has suspended testing the malaria drug hydroxychloroquine in Covid-19 patients due to safety concerns. The WHO's director general, Tedros Adhanom Ghebreyesus, cited a paper published last week in the Lancet that showed people taking hydroxychloroquine were at higher risk of death and heart problems than those who were not taking it. In light of the study, he said, the organisation would pause the hydroxychloroquine arm of its solidarity global clinical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has prevented the scheduled return home of hundreds of Irish troops who have served on UN peacekeeping duties in southern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360 soldiers from the Irish Defence Forces will not see their families until the end of June even though some have been serving in the zone between Israel and their Hezbollah enemies since last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has granted special permission to the 115 th Irish battalion of United Nations Forces in Lebanon (UNIFIL) special dispensation to return to Dublin in two groups on 21 and 29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member of the Irish parliament and leader of the Aontu party has criticised the delay in bringing the troops back to Dublin.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 deputy Peadar Toibin said the soldiers and their families had been "separated for far too long and endured too much - exacerbated by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Toibin contrasted the troops' situation with the decision to allow hundreds of foreign workers to fly into Dublin during the coronavirus crisis in order to pick fruit on Irish farms.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blue beret peacekeepers finally arrive back in Ireland they will have to self-isolate for 14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replacement battalion will also be put into 14-day isolation away from their families before they fly out to Beirut to begin their six month peacekeeping duties in the Lebanese southern border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leaders in Bavaria, one of the German states hardest hit by the coronavirus pandemic, have said they will guarantee that people with symptoms can get a virus test within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premier Markus Söder said people would know after 48 hours at the latest if they are infected. In a press conference in Munich, he said those without symptoms would be guaranteed a test within 48 hours and could expect a result within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Kate Connolly, </w:t>
      </w:r>
      <w:hyperlink r:id="rId10" w:history="1">
        <w:r>
          <w:rPr>
            <w:rFonts w:ascii="arial" w:eastAsia="arial" w:hAnsi="arial" w:cs="arial"/>
            <w:b w:val="0"/>
            <w:i/>
            <w:strike w:val="0"/>
            <w:noProof w:val="0"/>
            <w:color w:val="0077CC"/>
            <w:position w:val="0"/>
            <w:sz w:val="20"/>
            <w:u w:val="single"/>
            <w:vertAlign w:val="baseline"/>
          </w:rPr>
          <w:t>reported yesterday</w:t>
        </w:r>
      </w:hyperlink>
      <w:r>
        <w:rPr>
          <w:rFonts w:ascii="arial" w:eastAsia="arial" w:hAnsi="arial" w:cs="arial"/>
          <w:b w:val="0"/>
          <w:i w:val="0"/>
          <w:strike w:val="0"/>
          <w:noProof w:val="0"/>
          <w:color w:val="000000"/>
          <w:position w:val="0"/>
          <w:sz w:val="20"/>
          <w:u w:val="none"/>
          <w:vertAlign w:val="baseline"/>
        </w:rPr>
        <w:t xml:space="preserve"> that the German government's attempts to take a nationwide approach to relaxing lockdown measures appeared to be in disarray after one state leader announced it was going it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Bavaria has recorded 353 coronavirus infections per 100,000 people, the highest rate in Germany, while neighbouring Thuringia - whose leader has unilaterally announced the lifting of some measures in the state - has one of the lowest coronavirus rates: 133 infections per 100,000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European countries gradually lift their lockdowns,  Spain today urged other European Union countries to establish some common rules, including potential health checks for passengers, to open borders and to re-establish freedom of travel in the Shengen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Arancha Gonzalez  told Cadena Ser radio station that countries should "define the common rules that will allow us retake freedom of movement on European territory," reports the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says it has seen a "discussion paper" submitted by Spain to a Future of Europe consultation process between EU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says say the paper calls for the monitoring of tourists' health via individual checks as part of a common EU-wide procedure. According to Reuters, the paper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appropriate to consider, in coordination with UNWTO and WHO, options for health checks, either upon the purchase of tickets or at the airport itself, should the results of those checks be available within a reasonable timeframe.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definition of a safe and operational passenger transit system is key to restoring the normality of tourist flows in a sustainable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refugee agency says its work is approaching "breaking point" in Yemen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humanitarian catastrophe is unfolding in Yemen, a country </w:t>
      </w:r>
      <w:hyperlink r:id="rId10" w:history="1">
        <w:r>
          <w:rPr>
            <w:rFonts w:ascii="arial" w:eastAsia="arial" w:hAnsi="arial" w:cs="arial"/>
            <w:b w:val="0"/>
            <w:i/>
            <w:strike w:val="0"/>
            <w:noProof w:val="0"/>
            <w:color w:val="0077CC"/>
            <w:position w:val="0"/>
            <w:sz w:val="20"/>
            <w:u w:val="single"/>
            <w:vertAlign w:val="baseline"/>
          </w:rPr>
          <w:t>ravaged by five years of war</w:t>
        </w:r>
      </w:hyperlink>
      <w:r>
        <w:rPr>
          <w:rFonts w:ascii="arial" w:eastAsia="arial" w:hAnsi="arial" w:cs="arial"/>
          <w:b w:val="0"/>
          <w:i w:val="0"/>
          <w:strike w:val="0"/>
          <w:noProof w:val="0"/>
          <w:color w:val="000000"/>
          <w:position w:val="0"/>
          <w:sz w:val="20"/>
          <w:u w:val="none"/>
          <w:vertAlign w:val="baseline"/>
        </w:rPr>
        <w:t xml:space="preserve"> that finds itself uniquely vulnerable to the effects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virtual briefing today, the UN's refugee agency, UNHCR, said it was seeing a "growing number of families resorting to harmful coping mechanism" such as begging, child labour and marrying of children to survive.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UNHCR spokesman Charlie Yaxley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reaching a potential breaking point in our programmes where if we don't receive further funding soon, many of our programmes and particularly our cash assistance programmes to internally displaced Yemenis may have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briefing, the UN office for the coordination of humanitarian affairs said it had only received around 15% of the funding required for the $3.38bn ((EURO)3bn) aid package for Yemen this year, with the US the top donor.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80% of Yemen's population already relies on humanitarian help but the World Food Programme said it expects Covid-19 to "push many more children in Yemen into acute malnutrition".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provide the anti-viral drug remdesivir to some Covid-19 patients after clinical trials found that it could shorten the recovery period by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said it was working with the manufacturer, Gilead Sciences, to test the drug on an unspecified number of patients for whom it could provide the greatest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Institutes of Health (NIH) last week said that data from its trial of remdesivir showed that the drug offers the most benefit for coronavirus patients who need extra oxygen but do not require mechanical ventilation.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also said that "given high mortality despite the use of remdesivir," it is likely that the anti-viral drug would be more effective in combination with other treatments.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after the news that the World Health Organization  had </w:t>
      </w:r>
      <w:hyperlink r:id="rId10" w:history="1">
        <w:r>
          <w:rPr>
            <w:rFonts w:ascii="arial" w:eastAsia="arial" w:hAnsi="arial" w:cs="arial"/>
            <w:b w:val="0"/>
            <w:i/>
            <w:strike w:val="0"/>
            <w:noProof w:val="0"/>
            <w:color w:val="0077CC"/>
            <w:position w:val="0"/>
            <w:sz w:val="20"/>
            <w:u w:val="single"/>
            <w:vertAlign w:val="baseline"/>
          </w:rPr>
          <w:t>suspended its trial</w:t>
        </w:r>
      </w:hyperlink>
      <w:r>
        <w:rPr>
          <w:rFonts w:ascii="arial" w:eastAsia="arial" w:hAnsi="arial" w:cs="arial"/>
          <w:b w:val="0"/>
          <w:i w:val="0"/>
          <w:strike w:val="0"/>
          <w:noProof w:val="0"/>
          <w:color w:val="000000"/>
          <w:position w:val="0"/>
          <w:sz w:val="20"/>
          <w:u w:val="none"/>
          <w:vertAlign w:val="baseline"/>
        </w:rPr>
        <w:t xml:space="preserve"> of a different drug, hydroxychloroquine - the malaria drug Donald Trump said he is taking as a precaution - from its global study after safety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WHO's director general, Tedros Adhanom Ghebreyesus, said the decision was taken in light of </w:t>
      </w:r>
      <w:hyperlink r:id="rId10" w:history="1">
        <w:r>
          <w:rPr>
            <w:rFonts w:ascii="arial" w:eastAsia="arial" w:hAnsi="arial" w:cs="arial"/>
            <w:b w:val="0"/>
            <w:i/>
            <w:strike w:val="0"/>
            <w:noProof w:val="0"/>
            <w:color w:val="0077CC"/>
            <w:position w:val="0"/>
            <w:sz w:val="20"/>
            <w:u w:val="single"/>
            <w:vertAlign w:val="baseline"/>
          </w:rPr>
          <w:t>a paper published last week in the Lancet</w:t>
        </w:r>
      </w:hyperlink>
      <w:r>
        <w:rPr>
          <w:rFonts w:ascii="arial" w:eastAsia="arial" w:hAnsi="arial" w:cs="arial"/>
          <w:b w:val="0"/>
          <w:i w:val="0"/>
          <w:strike w:val="0"/>
          <w:noProof w:val="0"/>
          <w:color w:val="000000"/>
          <w:position w:val="0"/>
          <w:sz w:val="20"/>
          <w:u w:val="none"/>
          <w:vertAlign w:val="baseline"/>
        </w:rPr>
        <w:t xml:space="preserve"> that showed people taking hydroxychloroquine were at higher risk of death and heart problems than those who were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Josh Halliday  here in Manchester, England. I'll be providing you with all the latest developments from around the globe on the coronavirus pandemic until the end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ever, we really value your contributions so please do feel free to contact me through the channels below. If there's something you think we should be looking into, get in touch.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2" w:history="1">
        <w:r>
          <w:rPr>
            <w:rFonts w:ascii="arial" w:eastAsia="arial" w:hAnsi="arial" w:cs="arial"/>
            <w:b w:val="0"/>
            <w:i/>
            <w:strike w:val="0"/>
            <w:noProof w:val="0"/>
            <w:color w:val="0077CC"/>
            <w:position w:val="0"/>
            <w:sz w:val="20"/>
            <w:u w:val="single"/>
            <w:vertAlign w:val="baseline"/>
          </w:rPr>
          <w:t>josh.halliday@theguardian.com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 </w:t>
      </w:r>
      <w:hyperlink r:id="rId10" w:history="1">
        <w:r>
          <w:rPr>
            <w:rFonts w:ascii="arial" w:eastAsia="arial" w:hAnsi="arial" w:cs="arial"/>
            <w:b w:val="0"/>
            <w:i/>
            <w:strike w:val="0"/>
            <w:noProof w:val="0"/>
            <w:color w:val="0077CC"/>
            <w:position w:val="0"/>
            <w:sz w:val="20"/>
            <w:u w:val="single"/>
            <w:vertAlign w:val="baseline"/>
          </w:rPr>
          <w:t>JoshHalliday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Simon Burnton, for today. Josh Halliday will be taking over from here. I leave you with news of the Czech  Tennis Association's charity tournament to raise funds for those affected by Covid-19, which started this morning in Prague. Competitors include Karolina Pliskova, the world No3, and the 2011 and 2014 Wimbledon winner Petra Kvitova. Ball boys and ball girls are clad in masks and gloves: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tennis player Karolina Muchova in action against Kristyna Pliskova during the Czech Tennis President's Cup charity tournament in Prague.Photograph: Martin Divísek/EPABallgirls wearing gloves hold balls during the match between Karolina Muchova and Kristyna Pliskova, as play resume, following the outbreak of Covid-19.Photograph: David W Cerný/Reuters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Ursula von der Leyen, the president of the European Commission, has announced that the pledging marathon led by her organisation to raise funds for the development of a vaccine has raised (EURO)9.5bn from governments, institutions, foundations and individuals since 4 May: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 result, reaching 1st milestone of </w:t>
      </w:r>
      <w:hyperlink r:id="rId10" w:history="1">
        <w:r>
          <w:rPr>
            <w:rFonts w:ascii="arial" w:eastAsia="arial" w:hAnsi="arial" w:cs="arial"/>
            <w:b w:val="0"/>
            <w:i/>
            <w:strike w:val="0"/>
            <w:noProof w:val="0"/>
            <w:color w:val="0077CC"/>
            <w:position w:val="0"/>
            <w:sz w:val="20"/>
            <w:u w:val="single"/>
            <w:vertAlign w:val="baseline"/>
          </w:rPr>
          <w:t>#GlobalResponse</w:t>
        </w:r>
      </w:hyperlink>
      <w:r>
        <w:rPr>
          <w:rFonts w:ascii="arial" w:eastAsia="arial" w:hAnsi="arial" w:cs="arial"/>
          <w:b w:val="0"/>
          <w:i w:val="0"/>
          <w:strike w:val="0"/>
          <w:noProof w:val="0"/>
          <w:color w:val="000000"/>
          <w:position w:val="0"/>
          <w:sz w:val="20"/>
          <w:u w:val="none"/>
          <w:vertAlign w:val="baseline"/>
        </w:rPr>
        <w:t xml:space="preserve"> pledging marathon led by            </w:t>
      </w:r>
      <w:hyperlink r:id="rId10" w:history="1">
        <w:r>
          <w:rPr>
            <w:rFonts w:ascii="arial" w:eastAsia="arial" w:hAnsi="arial" w:cs="arial"/>
            <w:b w:val="0"/>
            <w:i/>
            <w:strike w:val="0"/>
            <w:noProof w:val="0"/>
            <w:color w:val="0077CC"/>
            <w:position w:val="0"/>
            <w:sz w:val="20"/>
            <w:u w:val="single"/>
            <w:vertAlign w:val="baseline"/>
          </w:rPr>
          <w:t>@EU_Commission</w:t>
        </w:r>
      </w:hyperlink>
      <w:r>
        <w:rPr>
          <w:rFonts w:ascii="arial" w:eastAsia="arial" w:hAnsi="arial" w:cs="arial"/>
          <w:b w:val="0"/>
          <w:i w:val="0"/>
          <w:strike w:val="0"/>
          <w:noProof w:val="0"/>
          <w:color w:val="000000"/>
          <w:position w:val="0"/>
          <w:sz w:val="20"/>
          <w:u w:val="none"/>
          <w:vertAlign w:val="baseline"/>
        </w:rPr>
        <w:t xml:space="preserve">. Since 4 May, govs, institutions, foundations &amp; individuals have donated (EURO)9.5 billion to fight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A world living up to solidarity! Stay tuned, more will follow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Ursula von der Leyen #UnitedAgainstCoronavirus (@vonderleyen)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has announced that it will end its nationwide coronavirus curfew from 21 June, except in the holy city of Mecca, after more than two months of stringent curbs, reports AFP. Prayers will also be allowed to resume in all mosques outside Mecca from 31 May, the interior ministry said in a series of measures announced on state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phased lifting of restrictions will start this week, with the curfew relaxed between 6am and 3pm between Thursday and Saturday. From Sunday until 20 June the curfew will be further eased until 8pm, the ministry added, with the lockdown to be lifted entirely from 21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from Thursday, the kingdom will enter a new phase and will gradually return to normal based on the rules of social distancing," health minister Tawfiq Al-Rabiah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Akinwotu, the Guardian's west Africa correspondent, has filed this report on test kit shortages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coronavirus lockdowns adopted in Africa ease and urban populations become more mobile, the low supply of test kits to measure outbreaks of Covid-19 is of increasingly urgent concern, public health experts have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on the continent have adopted a range of testing strategies, but fierce international competition for test kits and a lack of global coordination of resources have meant many African countries are testing with significantly limited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African countries are experiencing community transmission as lockdown measures relax.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 Dooley, the director for west Africa at the Tony Blair Institute, said many states were running low on supplies at a critical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governments are currently rationing their use of test kits given limited supplies. We are aware of some cases where African governments who placed orders in early March are still yet to receive the supply, six to eight weeks later,"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Africa concerned over lack of coronavirus testing kits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Covid-19 death toll passes 47,000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deaths involving Covid-19 in the UK has topped 47,000, according to the latest available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includes new figures published on Tuesday by the Office for National Statistics that show that 42,173 deaths involving coronavirus occurred in England and Wales up to 15 May (and had been registered up to 23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latest figures from the National Records of Scotland, published last week, showed 3,546 deaths involving Covid-19 had been registered in Scotland up to 17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latest figures from the Northern Ireland Statistics and Research Agency, also published last week, showed 664 deaths involving Covid-19 had been registered in Northern Ireland up to 20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these figures mean that so far 47,343 deaths have been registered in the UK where Covid-19 was mentioned on the death certificate, including suspected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field a report from Mumbai on the spread of coronavirus to India's  rural areas as migrant labourers leave the big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states witnessing millions of migrant labourers returning from the big cities are recording rising coronavirus infections, officials said on Tuesday, fearing that the pandemic could spread through villages where medical care is basic at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home and railway ministries said at least 4.5 million workers had migrated home from economic hubs in the two months since prime minister Narendra Modi declared a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India had recorded a total 145,380 infections and a death toll of 4,167, low figures for the world's second-most populous country when compared with some countries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eastern state of Bihar registered more than 160 infections on Monday, its highest one-day rise, taking its tally to more than 2,700 cases. In the past 36 hours, more than 75 people tested positive in Odisha and 35 in three isolation homes in the desert state of Rajasthan.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cases have forced authorities to stretch limited testing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labourers who travelled from New Delhi have tested positive. We are ensuring that no one enters their village with this infection," said Gaurav Sinha, a senior health official in Bihar's capital, Patna.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Daniel Hurst in Canberra reports on the actual origins of the splash in Australia's  Daily Telegraph, which purported to reveal that Covid-19 originated in a Wuhan laboratory: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Rupert Murdoch's Sydney tabloid, the Daily Telegraph, went big with a Saturday morning splash and six pages of reporting attributed to "a dossier prepared by concerned western governments" - and the story was quickly amplified and exaggerated by Trump's media backers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gathered steam in subsequent reporting as something even more weighty: the New York Post called it "a damning dossier leaked from the 'Five Eyes' intelligence alliance" while Fox News host Tucker Carlson asked why it was so hard for some people to accept "objectively that the evidence suggests [coronavirus] came from a lab" in Wuhan, China. Carlson's program contained a graphic that claimed: "Dossier was compiled by intel agencies of the US, Canada, UK, Australia and New Zealand."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was a problem: the document at the heart of the reporting did not contain any genuinely new information, it did not outline any direct evidence of the lab leakage theory, and it </w:t>
      </w:r>
      <w:hyperlink r:id="rId10" w:history="1">
        <w:r>
          <w:rPr>
            <w:rFonts w:ascii="arial" w:eastAsia="arial" w:hAnsi="arial" w:cs="arial"/>
            <w:b w:val="0"/>
            <w:i/>
            <w:strike w:val="0"/>
            <w:noProof w:val="0"/>
            <w:color w:val="0077CC"/>
            <w:position w:val="0"/>
            <w:sz w:val="20"/>
            <w:u w:val="single"/>
            <w:vertAlign w:val="baseline"/>
          </w:rPr>
          <w:t>wasn't culled from intelligence gathered by the Five Eyes network</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 dodgy dossier? How News Corp hyped a US government reading list into a China coronavirus 'bombshell'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has lost its first minister as a result of the Dominic Cummings affair, with Douglas Ross, the MP for Moray, announcing today that he is stepping down as a Scotland Office minister, saying he accepted Cummings felt he had acted in the best interests of his family but these were "decisions others felt were not available to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Government minister resigns over Dominic Cummings' lockdown trip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colleague Philip Oltermann in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in Britain that political figures have come under the spotlight for breaching lockdown laws. In Austria, president Alexander Van der Bellen has apologised for staying in the garden of an Italian restaurant beyond the 11pm curfew. Police spotted the 76-year-old head of state in the outside dining area of the Vienna restaurant shortly after midnight on Sunday. Van der Bellen has said he lost track of time during his first restaurant visit since the start of the pandemic, and said he would shoulder any fine issued on the restaurant.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meanwhile, one sector of the economy feels they are being unfairly left out of the latest wave of social distancing relaxations. The country's Federal Association for Sexual Services has issued a statement insisting sex workers are not "super spreaders" of the virus and proposing a three-step programme to reopen brothels, sex clubs and tabledance bars. The umbrella group argues that in most such establishments the "working situation" is one of one-on-one contacts and thus comparable to hair salons or massage parlors. A cross-party group of 16 Bundestag MPs had last week proposed a long-term shutdown of all forms of prostitution in the wake of the pandemic: "Prostitution has the effect of a virus super spreader", the group said in an open letter. "Sexual acts are generally non-negotiable with social distancing."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has today reported 415 new confirmed cases of Covid-19, and 27 deaths. This brings its total number of infections to 23,165, with 1,418 fatalities. Malaysia  today reported 187 new coronavirus cases, and no new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confirmed Covid-19 cases exceeds 5.5m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a few minutes ago, the total number of confirmed cases of Covid-19 worldwide now stands at 5,508,904, according to </w:t>
      </w:r>
      <w:hyperlink r:id="rId10" w:history="1">
        <w:r>
          <w:rPr>
            <w:rFonts w:ascii="arial" w:eastAsia="arial" w:hAnsi="arial" w:cs="arial"/>
            <w:b w:val="0"/>
            <w:i/>
            <w:strike w:val="0"/>
            <w:noProof w:val="0"/>
            <w:color w:val="0077CC"/>
            <w:position w:val="0"/>
            <w:sz w:val="20"/>
            <w:u w:val="single"/>
            <w:vertAlign w:val="baseline"/>
          </w:rPr>
          <w:t>Johns Hopkins University</w:t>
        </w:r>
      </w:hyperlink>
      <w:r>
        <w:rPr>
          <w:rFonts w:ascii="arial" w:eastAsia="arial" w:hAnsi="arial" w:cs="arial"/>
          <w:b w:val="0"/>
          <w:i w:val="0"/>
          <w:strike w:val="0"/>
          <w:noProof w:val="0"/>
          <w:color w:val="000000"/>
          <w:position w:val="0"/>
          <w:sz w:val="20"/>
          <w:u w:val="none"/>
          <w:vertAlign w:val="baseline"/>
        </w:rPr>
        <w:t xml:space="preserve"> 's coronavirus tracker. The number of deaths worldwide as a result of the coronavirus stands at 346,326. True death tolls and cases are likely to be significantly higher due to differing definitions and testing rates, delays and suspected under-reporting.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French doctor Didier Raoult has dismissed a study suggesting the drug he hails as a miracle treatment for the coronavirus is ineffective at best and possibly life-threatening at worst.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Raoult, who is regarded as either a saviour or a charlatan in France, remains convinced the anti-viral drug hydroxychloroquine can help treat patients with Covid-19. The scientist said the latest study suggesting otherwise was "messy" and dismissed it as done with "big data" by "people who have not seen any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published in the Lancet, looked at the records of 96,000 patients in hundreds of hospitals. It found giving coronavirus patients hydroxychloroquine increased the risk of them dying.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Raoult says his hands-on experience at a hospital in Marseille shows otherwise. "We've had 3,600 come through our hospital. You don't think I'm going to change because there are people who do 'big data', which is a form of delusional fantasy ... Nothing will change what I have seen with my own eyes," he said </w:t>
      </w:r>
      <w:hyperlink r:id="rId10" w:history="1">
        <w:r>
          <w:rPr>
            <w:rFonts w:ascii="arial" w:eastAsia="arial" w:hAnsi="arial" w:cs="arial"/>
            <w:b w:val="0"/>
            <w:i/>
            <w:strike w:val="0"/>
            <w:noProof w:val="0"/>
            <w:color w:val="0077CC"/>
            <w:position w:val="0"/>
            <w:sz w:val="20"/>
            <w:u w:val="single"/>
            <w:vertAlign w:val="baseline"/>
          </w:rPr>
          <w:t>in a video on his hospital website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World Health Organization has announced it is suspending trials of the drug</w:t>
        </w:r>
      </w:hyperlink>
      <w:r>
        <w:rPr>
          <w:rFonts w:ascii="arial" w:eastAsia="arial" w:hAnsi="arial" w:cs="arial"/>
          <w:b w:val="0"/>
          <w:i w:val="0"/>
          <w:strike w:val="0"/>
          <w:noProof w:val="0"/>
          <w:color w:val="000000"/>
          <w:position w:val="0"/>
          <w:sz w:val="20"/>
          <w:u w:val="none"/>
          <w:vertAlign w:val="baseline"/>
        </w:rPr>
        <w:t xml:space="preserve"> on Covid-19 patients over safety concerns. French president Emmanuel Macron met Raoult at his hospital in April but insisted the visit was not formal "recognition" of the doctor's methods. "I've no idea if elsewhere, hydroxychloroquine kills, but here it's saving people," Raoult added in the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 president confirms no school before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  health ministry has reported 13 deaths and 350 new cases of Covid-19 today, the largest single-day increase in infections in seven weeks. The total number of confirmed cases now stands at 14,669 and deaths have reached 886.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Philippines, Rodrigo Duterte, said late last night that he will not allow students to go back to school until a vaccine is available. Children were due to return to school at the end of August after classes for more than 25 million primary and secondary students were shut down in March. But Duterte said he believed the risk was too great, even if it held students back academically.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I am sure that they are really safe it's useless to be talking about opening of classes," the president said. "For me, vaccine first. If the vaccine is already there, then it's OK. If no one graduates, then so be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ward has been completed at the temporary field hospital being set up at the Cape Town International Convention Centre in South Africa. The hospital will eventually have 850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temporary field hospital to deal with an expected surge in cases of coronavirus at the Cape Town International Convention Centre.Photograph: Mike Hutchings/ReutersThe temporary field hospital to deal with an expected surge in cases of coronavirus at the Cape Town International Convention Centre.Photograph: Mike Hutchings/Reuters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getting plenty of mail about Dominic Cummings, from some of the many people who were apparently unconvinced many by his eye-test driving yarn. Our UK coronavirus blog is live now and focusing on this issue: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 coronavirus live: Dominic Cummings under pressure after refusal to apologise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Elias Visontay and AAP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Covid-19-infected live export ship was apparently cleared by a federal department to dock at Fremantle port, where local workers went on board. The Al Kuwait arrived on Friday after sailing from the United Arab Emirates and six of the 48 multinational crew on board have since tested positive to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Western Australian police commissioner Chris Dawson said half a dozen Fremantle port workers went on to the ship and authorities knew who they were but he was not aware if they had been placed in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premier, Mark McGowan, said he had been advised the federal Department of Agriculture was told crew members had a fever but didn't pass that information on to Fremantle Port Authority before the vessel berthed.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point fingers at this point in time," McGowan said on Tuesday. "We're just trying to find out exactly what has gone on. Obviously we're very concerned and to a degree,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WA premier fears more Covid-19 infections after six test positive on live export ship in Fremantle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reports 8,915 new cases and 174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announced that 174 people with coronavirus have died in the past 24 hours, a record one-day amount that has pushed the nationwide death toll to 3,807. Officials reported 8,915 new cases, pushing its overall case tally to 362,342.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Singapore's  ministry of health has today confirmed an additional 383 cases of Covid-19, adding that "the vast majority are work permit holders residing in foreign worker dormitories". This is along similar lines to yesterday's tally of 344, though they make clear that "the lower number of cases is partly due to fewer tests being conducted".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before Germany's  16 state premiers will discuss with Angela Merkel the country's potential continued route out of lockdown, Bild is reporting this morning that the chancellor has agreed to bring forward the date social distancing should be relaxed from 5 July to 29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Bild said meetings in public places would be limited to a maximum of 10 people or members of two households. While there would be no limit on the number of visitors allowed to visit people in their homes, there would have to be space for everyone to keep their distance and have enough fresh air,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DPA (Deutsche Presse-Agentur) news agency is reporting that Germany will lift a travel warning for 31 European states from 15 June, provided the coronavirus situation allows. This would include the other 26 EU member states as well as Britain, Iceland, Norway, Switzerland and Liechtenstein.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Church of the Nativity in Bethlehem has reopened to the public today after nearly three months. The Palestinian  prime minister, Mohammad Shtayyeh, said yesterday that mosques, churches and businesses would be allowed to reopen today in an easing of anti-pandemic curbs, given the slow pace of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birth of our Lord Jesus Christ gave hope to people more than 2,000 years ago, and opening the church today will, I think, give hope to the whole world that hopefully this pandemic will end - not only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in the whole world," Palestinian tourism minister Rula Ma'ayah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clergyman sits in the Church of the Nativity in Bethlehem as it reopens after Palestinians ease restrictions to restrict the spread of Covid-19.Photograph: Mussa Issa Qawasma/Reuters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some footage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Ecuador  yesterday against the leadership of president Lenin Moreno:</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on the streets in various parts of Ecuador against economic measures imposed by President Lenin Moreno as the country grappled with one of Latin America's worst coronavirus outbreaks </w:t>
      </w:r>
      <w:hyperlink r:id="rId10" w:history="1">
        <w:r>
          <w:rPr>
            <w:rFonts w:ascii="arial" w:eastAsia="arial" w:hAnsi="arial" w:cs="arial"/>
            <w:b w:val="0"/>
            <w:i/>
            <w:strike w:val="0"/>
            <w:noProof w:val="0"/>
            <w:color w:val="0077CC"/>
            <w:position w:val="0"/>
            <w:sz w:val="20"/>
            <w:u w:val="single"/>
            <w:vertAlign w:val="baseline"/>
          </w:rPr>
          <w:t>pic.twitter.com/lhbNK6ivda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Morning/evening/whatever-it-is-where-you-are everyone. This is Simon Burnton taking on the live blog for the next few hours. If you have seen any stories that deserve our attention, or if you have any tips, comments or suggestions for our coverage then please let me know by sending me a message either </w:t>
      </w:r>
      <w:hyperlink r:id="rId10" w:history="1">
        <w:r>
          <w:rPr>
            <w:rFonts w:ascii="arial" w:eastAsia="arial" w:hAnsi="arial" w:cs="arial"/>
            <w:b w:val="0"/>
            <w:i/>
            <w:strike w:val="0"/>
            <w:noProof w:val="0"/>
            <w:color w:val="0077CC"/>
            <w:position w:val="0"/>
            <w:sz w:val="20"/>
            <w:u w:val="single"/>
            <w:vertAlign w:val="baseline"/>
          </w:rPr>
          <w:t>to @Simon_Burnton on Twitter</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via email</w:t>
        </w:r>
      </w:hyperlink>
      <w:r>
        <w:rPr>
          <w:rFonts w:ascii="arial" w:eastAsia="arial" w:hAnsi="arial" w:cs="arial"/>
          <w:b w:val="0"/>
          <w:i w:val="0"/>
          <w:strike w:val="0"/>
          <w:noProof w:val="0"/>
          <w:color w:val="000000"/>
          <w:position w:val="0"/>
          <w:sz w:val="20"/>
          <w:u w:val="none"/>
          <w:vertAlign w:val="baseline"/>
        </w:rPr>
        <w:t>. Thanks!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for today. Huge thanks to those of you who got in touch via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email. See you all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Simon Burnton will take it from here. In the meantime, these are the main developments from the last few hours: </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Confirmed cases worldwide near 5.5m. According to the Johns Hopkins University coronavirus tracker, infections worldwide number at least 5,495,061. The death toll stands at 346,232. True death tolls and cases are likely to be significantly higher due to differing definitions and testing rates, delays and suspected underreporting.</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warns of 'second peak' in areas where Covid-19 is declining. Countries where coronavirus infections are declining could still face an "immediate second peak" if they let up too soon on measures to contain the outbreak, the World Health Organization said on Monday. The WHO emergencies chief, Dr Mike Ryan, told an online briefing: "We cannot make assumptions that just because the disease is on the way down now it is going to keep going down and we are get a number of months to get ready for a second wave. We may get a second peak in this wave."</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City records thousands more deaths than usual, amid doubt over official Covid-19 toll. This year, Mexico City has issued 8,072 more death certificates than the average for the same period in the past four years, according to a study that suggests the country's coronavirus death toll could be significantly higher than the official figure of nearly 7,400. The report's authors found 37% more death certificates were issued in April 2020 than that month's average during the previous four years. By the end of May they estimated the number may grow to 120%.</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White House brings forward Brazil travel restrictions by two days. The US has amended the timing of its Brazil travel ban to come into force at 11.59pm Washington time on Tuesday. It came as Brazil recorded a daily death toll higher than the US for the first time (807 versus 620). Brazil has the world's second highest number of infections. In its original announcement, the White House said the travel restrictions would come into force on 28 May.</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Dutch PM Mark Rutte did not visit dying mother due to Covid-19 restrictions. The Dutch prime minister, Mark Rutte, was unable to visit his dying mother in her final weeks because he obeyed coronavirus restrictions against visiting care homes, his office has said. His mother did not die of Covid-19, although there had earlier been an outbreak of the disease in the home where she was living, Dutch media reported.</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UK PM's aid refuses to apologise or resign over lockdown breach. The British prime minister Boris Johnson's senior adviser, Dominic Cummings, has refused to apologise or resign for breaching lockdown rules. Cummings drove 264 miles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his parents' estate in Durham, despite suspecting that both he and his wife had coronavirus. Cummings also admitted to having taken a second trip, to a beauty spot 30 miles from Durham, which he claimed was necessary to check his eyesight was good enough for the longer drive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suspends hydroxychloroquine trial. The World Health Organization has suspended testing the malaria drug hydroxychloroquine in Covid-19 patients due to safety concerns. The WHO's director general, Tedros Adhanom Ghebreyesus, cited a paper published last week in the Lancet that showed people taking hydroxychloroquine were at higher risk of death and heart problems than those who were not taking it. In light of the study, he said, the organisation would pause the hydroxychloroquine arm of its solidarity global clinical trial.</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measures 'disastrous' for children, says Dutch watchdog. The coronavirus pandemic will have a "disastrous" impact on children's rights worldwide, making them more vulnerable to forced labour and underage marriage, a rights group said on Tuesday. School closures left boys and girls more vulnerable to child labour, early marriage and teenage pregnancy, while millions would fall into extreme poverty because of the coronavirus outbreak, the NGO KidsRights said.</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will not open the country's borders 'anytime soon'. Australia will not open the country's borders "anytime soon", the PM, Scott Morrison, said on Tuesday, but added the country would continue its discussions with neighbouring New Zealand about a trans-Tasman safe travel zone. "I was speaking with Prime Minister Ardern this morning, and we'll continue to have our discussions about the trans-Tasman safe travel zone," Morrison told the National Press Club in Canberra.</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Masks too dangerous for children under two, Japan medical group says. Children under the age of two shouldn't wear masks because they can make breathing difficult and increase the risk of choking, a Japan medical group has said, launching an urgent appeal to parents as the country reopens from the coronavirus crisis.</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 to revise curfew times. Saudi Arabia will revise curfew times this week, and lift them entirely across the kingdom with the exception of the holy city of Mecca, starting on 21 June, state news agency reported in a statement early on Tuesday. Bans on domestic travel, holding prayers in mosques, and workplace attendance in both the government and private sector will be lifted, starting 31 May, the statement added. For Mecca, the curfew time will be adjusted to 3pm-6pm and prayers will be allowed to be held in mosques from 21 June.</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Iceland eases national alert. Iceland eased its national alert against the coronavirus on Monday, allowing for public gatherings of up to 200 people and night clubs and gyms to reopen as the country nears complete recovery from the outbreak. Iceland, which limited the virus spread through a meticulous test-and-trace strategy and a full lockdown, has confirmed 1,804 infections and 10 deaths. But there have been only five reported new cases in May, and more than 99% of infected persons have recovered.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report: 'disaster' looms for millions of children as WHO warns of second peak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pandemic will have a "disastrous" impact on children's rights worldwide, making them more vulnerable to forced labour and underage marriage, a rights group has said, as the </w:t>
      </w:r>
      <w:hyperlink r:id="rId10" w:history="1">
        <w:r>
          <w:rPr>
            <w:rFonts w:ascii="arial" w:eastAsia="arial" w:hAnsi="arial" w:cs="arial"/>
            <w:b w:val="0"/>
            <w:i/>
            <w:strike w:val="0"/>
            <w:noProof w:val="0"/>
            <w:color w:val="0077CC"/>
            <w:position w:val="0"/>
            <w:sz w:val="20"/>
            <w:u w:val="single"/>
            <w:vertAlign w:val="baseline"/>
          </w:rPr>
          <w:t>World Health Organization</w:t>
        </w:r>
      </w:hyperlink>
      <w:r>
        <w:rPr>
          <w:rFonts w:ascii="arial" w:eastAsia="arial" w:hAnsi="arial" w:cs="arial"/>
          <w:b w:val="0"/>
          <w:i w:val="0"/>
          <w:strike w:val="0"/>
          <w:noProof w:val="0"/>
          <w:color w:val="000000"/>
          <w:position w:val="0"/>
          <w:sz w:val="20"/>
          <w:u w:val="none"/>
          <w:vertAlign w:val="baseline"/>
        </w:rPr>
        <w:t xml:space="preserve"> warned of an "immediate second peak" in cases if restrictions were lifted too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children would fall into extreme poverty because of the outbreak, which has left governments short of money for health and education for the young, Dutch NGO KidsRights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NGO's warning came as the WHO emergencies head, Dr Mike Ryan, spoke of a potential second wave of infections at any time, especially if measures to halt the first wave were lifted too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cannot make assumptions that just because the disease is on the way down now it is going to keep going down and we are get a number of months to get ready for a second wave. We may get a second peak in this wave."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Calls for vigilance were echoed as restrictions eased across Europe, Japan lifted its state of emergency, and people in the US marked the start of summer with </w:t>
      </w:r>
      <w:hyperlink r:id="rId10" w:history="1">
        <w:r>
          <w:rPr>
            <w:rFonts w:ascii="arial" w:eastAsia="arial" w:hAnsi="arial" w:cs="arial"/>
            <w:b w:val="0"/>
            <w:i/>
            <w:strike w:val="0"/>
            <w:noProof w:val="0"/>
            <w:color w:val="0077CC"/>
            <w:position w:val="0"/>
            <w:sz w:val="20"/>
            <w:u w:val="single"/>
            <w:vertAlign w:val="baseline"/>
          </w:rPr>
          <w:t>Memorial Day weekend getaways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Global report: 'disaster' looms for millions of children as WHO warns of second peak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warns of worst economic contraction since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Singapore's embattled economy could shrink by as much as 7% this year, which would be the worst reading since independence, with the government saying on Tuesday the coronavirus pandemic had throttled the key export sector,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city-state is seen as a bellwether of the global economy and the historic contraction highlights the extreme pain being wrought on countries by the killer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also came hours before Singapore's deputy prime minister is expected to unveil another stimulus package for the troubled city, which has been crippled by months of lockdowns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general view shows the financial business district in Singapore on 26 May 2020.Photograph: Roslan Rahman/AFP/Getty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ministry's forecast - which was a downgrade from the 4% contraction predicted in March - came as official data showed the economy shrank 0.7% year-on-year in the first three months of the year, while it reduced 4.7% from the previous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hub is one of the world's most open economies, and is usually hit hardest and earliest during any global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the new estimate was made "in view of the deterioration in the external demand outlook" and the partial lockdown imposed domestically. A contraction of 7% would be the worst since the city's independence in 1965.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elite': what the papers say about Dominic Cummings' refusal to quit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hopes in Downing Street that </w:t>
      </w:r>
      <w:hyperlink r:id="rId10" w:history="1">
        <w:r>
          <w:rPr>
            <w:rFonts w:ascii="arial" w:eastAsia="arial" w:hAnsi="arial" w:cs="arial"/>
            <w:b w:val="0"/>
            <w:i/>
            <w:strike w:val="0"/>
            <w:noProof w:val="0"/>
            <w:color w:val="0077CC"/>
            <w:position w:val="0"/>
            <w:sz w:val="20"/>
            <w:u w:val="single"/>
            <w:vertAlign w:val="baseline"/>
          </w:rPr>
          <w:t>Dominic Cummings' TV appearance</w:t>
        </w:r>
      </w:hyperlink>
      <w:r>
        <w:rPr>
          <w:rFonts w:ascii="arial" w:eastAsia="arial" w:hAnsi="arial" w:cs="arial"/>
          <w:b w:val="0"/>
          <w:i w:val="0"/>
          <w:strike w:val="0"/>
          <w:noProof w:val="0"/>
          <w:color w:val="000000"/>
          <w:position w:val="0"/>
          <w:sz w:val="20"/>
          <w:u w:val="none"/>
          <w:vertAlign w:val="baseline"/>
        </w:rPr>
        <w:t xml:space="preserve"> would draw a line under his Durham trip have been dashed if today's front pages are anything to go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regrets" features prominently on several, with the Daily Mail and the Daily Mirror using the same phrases, but in reverse order. "No apology, no regrets" says the Mail, about Cummings' "rose garden roasting", referring to his TV appearance in No 10's garden. "Boris's defiant svengali refuses to quit" the Mail says over his trip to Durham, and asks: "So how CAN he survive?"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w:t>
      </w:r>
      <w:hyperlink r:id="rId10" w:history="1">
        <w:r>
          <w:rPr>
            <w:rFonts w:ascii="arial" w:eastAsia="arial" w:hAnsi="arial" w:cs="arial"/>
            <w:b w:val="0"/>
            <w:i/>
            <w:strike w:val="0"/>
            <w:noProof w:val="0"/>
            <w:color w:val="0077CC"/>
            <w:position w:val="0"/>
            <w:sz w:val="20"/>
            <w:u w:val="single"/>
            <w:vertAlign w:val="baseline"/>
          </w:rPr>
          <w:t>@DailyMailUK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#MailFrontPages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pic.twitter.com/5T9PybXP1F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Mail U.K. (@DailyMailUK) </w:t>
      </w:r>
      <w:hyperlink r:id="rId10" w:history="1">
        <w:r>
          <w:rPr>
            <w:rFonts w:ascii="arial" w:eastAsia="arial" w:hAnsi="arial" w:cs="arial"/>
            <w:b w:val="0"/>
            <w:i/>
            <w:strike w:val="0"/>
            <w:noProof w:val="0"/>
            <w:color w:val="0077CC"/>
            <w:position w:val="0"/>
            <w:sz w:val="20"/>
            <w:u w:val="single"/>
            <w:vertAlign w:val="baseline"/>
          </w:rPr>
          <w:t>May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regret what I did': Cummings refuses to quit," is the Guardian's headline, </w:t>
      </w:r>
      <w:hyperlink r:id="rId10" w:history="1">
        <w:r>
          <w:rPr>
            <w:rFonts w:ascii="arial" w:eastAsia="arial" w:hAnsi="arial" w:cs="arial"/>
            <w:b w:val="0"/>
            <w:i/>
            <w:strike w:val="0"/>
            <w:noProof w:val="0"/>
            <w:color w:val="0077CC"/>
            <w:position w:val="0"/>
            <w:sz w:val="20"/>
            <w:u w:val="single"/>
            <w:vertAlign w:val="baseline"/>
          </w:rPr>
          <w:t>describing his TV appearance as "extraordinary"</w:t>
        </w:r>
      </w:hyperlink>
      <w:r>
        <w:rPr>
          <w:rFonts w:ascii="arial" w:eastAsia="arial" w:hAnsi="arial" w:cs="arial"/>
          <w:b w:val="0"/>
          <w:i w:val="0"/>
          <w:strike w:val="0"/>
          <w:noProof w:val="0"/>
          <w:color w:val="000000"/>
          <w:position w:val="0"/>
          <w:sz w:val="20"/>
          <w:u w:val="none"/>
          <w:vertAlign w:val="baseline"/>
        </w:rPr>
        <w:t>. His justification for driving to Durham to self-isolate was so complex, writes the Guardian's political editor, Heather Stewart, "it might have helped if he had had a whiteboard to sketch it out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front page, 26 May 2020: 'I don't regret what I did.' Cummings refuses to quit </w:t>
      </w:r>
      <w:hyperlink r:id="rId10" w:history="1">
        <w:r>
          <w:rPr>
            <w:rFonts w:ascii="arial" w:eastAsia="arial" w:hAnsi="arial" w:cs="arial"/>
            <w:b w:val="0"/>
            <w:i/>
            <w:strike w:val="0"/>
            <w:noProof w:val="0"/>
            <w:color w:val="0077CC"/>
            <w:position w:val="0"/>
            <w:sz w:val="20"/>
            <w:u w:val="single"/>
            <w:vertAlign w:val="baseline"/>
          </w:rPr>
          <w:t>pic.twitter.com/yUpjvwTUxO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Guardian (@guardian) </w:t>
      </w:r>
      <w:hyperlink r:id="rId10" w:history="1">
        <w:r>
          <w:rPr>
            <w:rFonts w:ascii="arial" w:eastAsia="arial" w:hAnsi="arial" w:cs="arial"/>
            <w:b w:val="0"/>
            <w:i/>
            <w:strike w:val="0"/>
            <w:noProof w:val="0"/>
            <w:color w:val="0077CC"/>
            <w:position w:val="0"/>
            <w:sz w:val="20"/>
            <w:u w:val="single"/>
            <w:vertAlign w:val="baseline"/>
          </w:rPr>
          <w:t>May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other front pages from around the country: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Tomorrow's front page: No regrets no apology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https://t.co/WyVw63QUIR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pic.twitter.com/EURyVIkd8i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Mirror (@DailyMirror) </w:t>
      </w:r>
      <w:hyperlink r:id="rId10" w:history="1">
        <w:r>
          <w:rPr>
            <w:rFonts w:ascii="arial" w:eastAsia="arial" w:hAnsi="arial" w:cs="arial"/>
            <w:b w:val="0"/>
            <w:i/>
            <w:strike w:val="0"/>
            <w:noProof w:val="0"/>
            <w:color w:val="0077CC"/>
            <w:position w:val="0"/>
            <w:sz w:val="20"/>
            <w:u w:val="single"/>
            <w:vertAlign w:val="baseline"/>
          </w:rPr>
          <w:t>May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The Times: Cummings: I did not break lockdown rules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pic.twitter.com/cphlOdpr5X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May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Daily Telegraph: High street to reopen as UK edges back to normality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pic.twitter.com/0llZFHdyTS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May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Tomorrow's Front Page: All non-essential shops including stores selling clothes, toys and furniture to reopen by June 15 </w:t>
      </w:r>
      <w:hyperlink r:id="rId10" w:history="1">
        <w:r>
          <w:rPr>
            <w:rFonts w:ascii="arial" w:eastAsia="arial" w:hAnsi="arial" w:cs="arial"/>
            <w:b w:val="0"/>
            <w:i/>
            <w:strike w:val="0"/>
            <w:noProof w:val="0"/>
            <w:color w:val="0077CC"/>
            <w:position w:val="0"/>
            <w:sz w:val="20"/>
            <w:u w:val="single"/>
            <w:vertAlign w:val="baseline"/>
          </w:rPr>
          <w:t>https://t.co/WcVaOIv6R1</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pic.twitter.com/7Eu5rCgdhl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Sun (@TheSun) </w:t>
      </w:r>
      <w:hyperlink r:id="rId10" w:history="1">
        <w:r>
          <w:rPr>
            <w:rFonts w:ascii="arial" w:eastAsia="arial" w:hAnsi="arial" w:cs="arial"/>
            <w:b w:val="0"/>
            <w:i/>
            <w:strike w:val="0"/>
            <w:noProof w:val="0"/>
            <w:color w:val="0077CC"/>
            <w:position w:val="0"/>
            <w:sz w:val="20"/>
            <w:u w:val="single"/>
            <w:vertAlign w:val="baseline"/>
          </w:rPr>
          <w:t>May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rest of the front pages in our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'Stay elite': what the papers say about Dominic Cummings' refusal to quit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health leaders urge green recovery from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and medical professionals from around the globe have called on world leaders to ensure a green recovery from the coronavirus crisis that takes account of air pollution and climate breakdown.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 organisations representing at least 40 million health workers - making up about half of the global medical workforce - have </w:t>
      </w:r>
      <w:hyperlink r:id="rId10" w:history="1">
        <w:r>
          <w:rPr>
            <w:rFonts w:ascii="arial" w:eastAsia="arial" w:hAnsi="arial" w:cs="arial"/>
            <w:b w:val="0"/>
            <w:i/>
            <w:strike w:val="0"/>
            <w:noProof w:val="0"/>
            <w:color w:val="0077CC"/>
            <w:position w:val="0"/>
            <w:sz w:val="20"/>
            <w:u w:val="single"/>
            <w:vertAlign w:val="baseline"/>
          </w:rPr>
          <w:t>signed an open letter to the G20 leaders</w:t>
        </w:r>
      </w:hyperlink>
      <w:r>
        <w:rPr>
          <w:rFonts w:ascii="arial" w:eastAsia="arial" w:hAnsi="arial" w:cs="arial"/>
          <w:b w:val="0"/>
          <w:i w:val="0"/>
          <w:strike w:val="0"/>
          <w:noProof w:val="0"/>
          <w:color w:val="000000"/>
          <w:position w:val="0"/>
          <w:sz w:val="20"/>
          <w:u w:val="none"/>
          <w:vertAlign w:val="baseline"/>
        </w:rPr>
        <w:t xml:space="preserve"> and their chief medical advisers, pointing to the 7 million premature deaths to which air pollution contributes each year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medical officers and chief scientific advisers must be directly involved in designing the stimulus packages now under way, the letter urges, in order to ensure they include considerations of public health and environmental concerns. They say public health systems should be strengthened, and they warn of how environmental degradation could help to unleash future diseases.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signatories also want reforms to </w:t>
      </w:r>
      <w:hyperlink r:id="rId10" w:history="1">
        <w:r>
          <w:rPr>
            <w:rFonts w:ascii="arial" w:eastAsia="arial" w:hAnsi="arial" w:cs="arial"/>
            <w:b w:val="0"/>
            <w:i/>
            <w:strike w:val="0"/>
            <w:noProof w:val="0"/>
            <w:color w:val="0077CC"/>
            <w:position w:val="0"/>
            <w:sz w:val="20"/>
            <w:u w:val="single"/>
            <w:vertAlign w:val="baseline"/>
          </w:rPr>
          <w:t>fossil fuel subsidies</w:t>
        </w:r>
      </w:hyperlink>
      <w:r>
        <w:rPr>
          <w:rFonts w:ascii="arial" w:eastAsia="arial" w:hAnsi="arial" w:cs="arial"/>
          <w:b w:val="0"/>
          <w:i w:val="0"/>
          <w:strike w:val="0"/>
          <w:noProof w:val="0"/>
          <w:color w:val="000000"/>
          <w:position w:val="0"/>
          <w:sz w:val="20"/>
          <w:u w:val="none"/>
          <w:vertAlign w:val="baseline"/>
        </w:rPr>
        <w:t xml:space="preserve">, with public support shifted towards renewable energy, which they say would make for cleaner air, cut greenhouse gas emissions and help to spur economic growth of nearly            </w:t>
      </w:r>
      <w:hyperlink r:id="rId10" w:history="1">
        <w:r>
          <w:rPr>
            <w:rFonts w:ascii="arial" w:eastAsia="arial" w:hAnsi="arial" w:cs="arial"/>
            <w:b w:val="0"/>
            <w:i/>
            <w:strike w:val="0"/>
            <w:noProof w:val="0"/>
            <w:color w:val="0077CC"/>
            <w:position w:val="0"/>
            <w:sz w:val="20"/>
            <w:u w:val="single"/>
            <w:vertAlign w:val="baseline"/>
          </w:rPr>
          <w:t>$100tn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 the next three decades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World health leaders urge green recovery from coronavirus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taoiseach Leo Varadkar denies picnic with friends was Covid-19 rule breach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Leo Varadkar</w:t>
        </w:r>
      </w:hyperlink>
      <w:r>
        <w:rPr>
          <w:rFonts w:ascii="arial" w:eastAsia="arial" w:hAnsi="arial" w:cs="arial"/>
          <w:b w:val="0"/>
          <w:i w:val="0"/>
          <w:strike w:val="0"/>
          <w:noProof w:val="0"/>
          <w:color w:val="000000"/>
          <w:position w:val="0"/>
          <w:sz w:val="20"/>
          <w:u w:val="none"/>
          <w:vertAlign w:val="baseline"/>
        </w:rPr>
        <w:t>, Ireland's taoiseach, has defended having a picnic with friends in a Dublin park in defiance of a recommendation from a senior government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Varadkar issued a statement on Monday night saying he "broke no laws, breached no regulations and observed public health guidance" while picnicking in the Phoenix Park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came after images appeared on social media showing the taoiseach with his partner, Matthew Barrett, and two friends near the park's Wellington monument. Varadkar was in shorts and shirtless.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outing appeared to contradict advice given in a media briefing last week by Liz Canavan, assistant secretary of the Department of the Taoiseach. She said: "If you're visiting a public amenity try not to stay too long at the site or have picnics. Please do your exercise and then go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Irish taoiseach Leo Varadkar denies picnic with friends was Covid-19 rule breach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432 to 179,002, data from the Robert Koch Institute for infectious diseases showed on Tuesday. The reported death toll rose by 45 to 8,302, the tally showed.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negotiations in </w:t>
      </w:r>
      <w:hyperlink r:id="rId10"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xml:space="preserve"> over a nationwide approach to relaxing lockdown measures were said to be in disarray after the state of Thuringia announced it was going it alone, my colleague Kate Connolly reported: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German state causes alarm with plans to ease lockdown measures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are almost 5.5m cases worldwide, according to the Johns Hopkins university coronavirus tracker, which has counted a total of 5,495,061 confirmed infections. The death toll stands at 346,232.</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warns of "second peak" in areas where Covid-19 declining. Countries where coronavirus infections are declining could still face an "immediate second peak" if they let up too soon on measures to halt the outbreak, the World Health Organization said on Monday. WHO emergencies head Dr Mike Ryan told an online briefing, "We cannot make assumptions that just because the disease is on the way down now it is going to keep going down and we are get a number of months to get ready for a second wave. We may get a second peak in this wave."</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City records thousands more deaths than usual, amid doubt over official Covid-19 toll. This year, Mexico City has issued 8,072 more death certificates than the average for the same period in the past four years, according to a new study that suggests the country's coronavirus death toll could be significantly higher than the official figure of nearly 7,400. The report's authors found 37% more death certificates were issued in April 2020 than that month's average during the previous four years. By the end of May they estimated the number would mushroom by 120%.</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White House brings forward Brazil travel restrictions by two days, amending the timing to 11.59pm ET on Tuesday, 26 May. The White House announced Sunday it was restricting travel from Brazil, two days after Brazil became the world's No. 2 hotspot for coronavirus cases. In its original announcement, it said the restrictions would come into force on 28 May.</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Dutch PM Mark Rutte did not visit dying mother due to Covid-19 restrictions. Dutch Prime Minister Mark Rutte was unable to visit his dying mother in her final weeks because he obeyed coronavirus restrictions against visiting care homes, his office has said. His mother did not die of Covid-19 although there had earlier been an outbreak of the disease in the home where she was living, Dutch media reported.</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Dominic Cummings, the UK PM's aide, has said he does not regret breaching the lockdown. Dominic Cummings, the chief of staff to Boris Johnson, admitted driving about 250 miles (400km) from his home during the UK's lockdown, but insisted he acted reasonably.</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has suspended testing the malaria drug hydroxychloroquine in Covid-19 patients due to safety concerns. The WHO's director general, Tedros Adhanom Ghebreyesus, cited a paper published in the Lancet that showed people taking hydroxychloroquine were at higher risk of death and heart problems.</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worries about 'silent epidemic' unless Africa prioritises virus testing. Africa has so far been spared the worst impact of the coronavirus, but the World Health Organization is worried the continent could face a "silent epidemic" if its leaders do not prioritise testing for it, a WHO envoy said on Monday.</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measures 'disastrous' for children: Dutch watchdog. The coronavirus pandemic will have a "disastrous" impact on children's rights worldwide, making them more vulnerable to forced labour and underage marriage, a rights group said Tuesday. School closures left boys and girls more vulnerable to child labour, early marriage and teenage pregnancy, while millions would fall into extreme poverty because of the coronavirus outbreak, the NGO KidsRights said.</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will not open the country's borders 'anytime soon'. Australia will not open the country's borders "anytime soon", Prime Minister Scott Morrison said on Tuesday, but added the country will continue its discussions with neighbouring New Zealand for a trans-Tasman safe travel zone.</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Masks too dangerous for children under two, Japan medical group says. Children under the age of two shouldn't wear masks because they can make breathing difficult and increase the risk of choking, a Japan medical group said, launching an urgent appeal to parents as the country reopens from the coronavirus crisis.</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 to revise curfew times. Saudi Arabia will revise curfew times this week, and lift it entirely across the Kingdom with the exception of the holy city of Mecca starting 21 June, state news agency reported in a statement early on Tuesday. Bans on domestic travel, holding prayers in mosques, and workplace attendance in both government and private sector will be lifted, starting 31 May, the statement added. For Mecca, the curfew time will be adjusted to 3pm-6M and prayers will be allowed to be held in mosques from 21 June.</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offers Lufthansa $9.8bn lifeline. Germany threw Lufthansa a (EURO)9bn (US$9.8bn) lifeline on Monday, agreeing a bailout which gives Berlin a veto in the event of a hostile bid for the airline, Reuters reports.The largest German corporate rescue since the coronavirus crisis struck will see the government get a 20% stake, which could rise to 25% plus one share in the event of a takeover attempt, as it seeks to protect thousands of jobs.</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Iceland eases national alert. Iceland eased its national alert against the coronavirus on Monday, allowing for public gatherings of up to 200 people and night clubs and gyms to reopen as the country nears complete recovery from the outbreak.Iceland limited the virus spread through a meticulous test and trace strategy and a full lockdown, has confirmed 1,804 infections and 10 deaths. But there have been only five reported new cases in May, and more than 99% of infected persons have recovered.</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California issues guidelines for house of worship reopenings. The state released guidance under which county health departments can approve the reopening of churches, mosques, synagogues and other houses of worship. They have been closed since Governor Gavin Newsom issued a stay-at-home order in March to slow the spread of the coronavirus.</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15,000 Rohingya refugees are now under coronavirus quarantine in Bangladesh's vast camps, officials said Monday, as the number of confirmed infections among them rose to 29.Health experts have long warned that the virus could race through the cramped settlements, housing almost a million Muslims who fled violence in Myanmar, and officials had restricted movement to the area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dozen inmates in Salvadoran prisons have tested positive for coronavirus, health authorities said Monday, adding that strict health and isolation protocols would be implemented to halt the virus's spread in the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Twenty-five inmate cases were diagnosed in a prison holding more than 1,200 inmates in the department of San Vicente, Osiris Luna, director of the country's prison system, told a news conference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soldier stands guard in a street after the government decreed new measures to prevent the spread of the new cortonavirus by suspending the circulation of all public and private collective transport in San Salvador on 6 May 2020.Photograph: Marvin Recinos/AFP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Quezaltepeque prison near the capital, which holds 1,980 prisoners, registered 11 cases, he added. "We have begun treating and isolating these people," he said. "There is an area for isolation in every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Conditions in Salvadoran prisons have come under greater scrutiny after the government in April released startling photos of hundreds of jailed gang members stripped to underwear and pressed together in formation, drawing strong criticism from human rights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has reported 19 new cases of the coronavirus, most from the densely populated Seoul metropolitan area, where officials have been actively tracing transmissions linked to nightclubs and other entertainment venues,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Korea's Centers for Disease Control and Prevention on Tuesday also reported two more deaths, bringing national totals to 11,225 cases and 269 fatalities. Officials linked three of the new cases to international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disinfect as a precaution against the new coronavirus ahead of school reopening in a class at an elementary school in Gwangju, South Korea, Tuesday, 26 May 2020.Photograph: Park Chul-hong/AP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has been reporting around 20 new cases per day over the past two weeks after health workers found hundreds of infections linked to club goers who went out in early May as the country eased social distancing measures. The new infections in the greater capital area have caused concern as authorities proceed with a phased reopening of schools, which began with high school seniors last week. Around 2.4 million high school juniors, middle school seniors, first and second graders and kindergarten students will be returning to school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Masks too dangerous for children under two, Japan medical group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under the age of two shouldn't wear masks because they can make breathing difficult and increase the risk of choking, a Japan medical group said, launching an urgent appeal to parents as the country reopens from the coronavirus crisis. The Japan Pediatric Association has warned parents that masks are too risky for infants. "Masks can make breathing difficult because infants have narrow air passages," which increases the burden on their hearts, the association said, adding that masks also raise the risk of heat stroke for them. "Let's stop the use of masks for children under two-years-old," the association said in a notice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Three-day-old Kengo Saito wears a face visor to protect against Covid-19 on May 15, 2020 in Satte, Japan.Photograph: Carl Court/Getty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so far there were very few serious coronavirus cases among children and that most kids became infected from family members, with almost no outbreaks at schools or day care facilities. The US Centers for Disease Control and the American Academy of Pediatrics also say children under the age of two should not wear cloth face covering.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not open the country's borders 'anytime soon' -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not open the country's borders "anytime soon", Prime Minister Scott Morrison said on Tuesday, but added the country will continue its discussions with neighbouring New Zealand for a trans-Tasman safe travel zone. "I was speaking with Prime Minister Ardern this morning, and we'll continue to have our discussions about the trans-Tasman safe travel zone," Morrison told the National Press Club in Canberra, referring to New Zealand Prime Minister Jacinda Ardern.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made his first public appearance since March, emerging from isolation to lay a wreath to mark Memorial Day at a park in Delaware. "It feels good to be out of my house," the 77-year-old said. After abruptly cancelling a campaign rally in Cleveland on 10 March, Biden built a television studio in his home which he has used to appear on news programs and campaign fundraising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Mexican health officials on Monday reported 2,485 new cases of coronavirus and 239 deaths, bringing the country's totals to 71,105 and 7,633, respectively.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we reported earlier, the toll may be significantly higher: this year, Mexico City has issued 8,072 more death certificates than the average for the same period in the past four years, according to a new study that suggests the country's coronavirus death toll could be significantly higher than the official figure of nearly 7,400.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Mexico City records thousands more deaths than usual, amid doubt over official Covid-19 toll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4.21am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World Health Organization has suspended testing the malaria drug hydroxychloroquine in Covid-19 patients due to safety concerns. The WHO's director general, Tedros Adhanom Ghebreyesus, cited </w:t>
      </w:r>
      <w:hyperlink r:id="rId10" w:history="1">
        <w:r>
          <w:rPr>
            <w:rFonts w:ascii="arial" w:eastAsia="arial" w:hAnsi="arial" w:cs="arial"/>
            <w:b w:val="0"/>
            <w:i/>
            <w:strike w:val="0"/>
            <w:noProof w:val="0"/>
            <w:color w:val="0077CC"/>
            <w:position w:val="0"/>
            <w:sz w:val="20"/>
            <w:u w:val="single"/>
            <w:vertAlign w:val="baseline"/>
          </w:rPr>
          <w:t>a paper published in the Lancet</w:t>
        </w:r>
      </w:hyperlink>
      <w:r>
        <w:rPr>
          <w:rFonts w:ascii="arial" w:eastAsia="arial" w:hAnsi="arial" w:cs="arial"/>
          <w:b w:val="0"/>
          <w:i w:val="0"/>
          <w:strike w:val="0"/>
          <w:noProof w:val="0"/>
          <w:color w:val="000000"/>
          <w:position w:val="0"/>
          <w:sz w:val="20"/>
          <w:u w:val="none"/>
          <w:vertAlign w:val="baseline"/>
        </w:rPr>
        <w:t xml:space="preserve"> that showed people taking hydroxychloroquine were at higher risk of death and heart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warns of "second peak" in areas where Covid-19 declining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where coronavirus infections are declining could still face an "immediate second peak" if they let up too soon on measures to halt the outbreak, the World Health Organization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still in the middle of the first wave of the coronavirus outbreak, WHO emergencies head Dr Mike Ryan told an online briefing, noting that while cases are declining in many countries they are still increasing in Central and South America, South Asia and Africa, Reuters reports. Ryan said epidemics often come in waves, which means that outbreaks could come back later this year in places where the first wave has subsided. There was also a chance that infection rates could rise again more quickly if measures to halt the first wave were lifted too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Pedestrians enjoying the warm weather at Domino Park on Memorial Day Weekend during Covid-19 coronavirus outbreak, in Brooklyn Coronavirus outbreak, New York, 25 May 2020.Photograph: Adela Loconte/REX/Shutterstock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speak about a second wave classically what we often mean is there will be a first wave of the disease by itself, and then it recurs months later. And that may be a reality for many countries in a number of months' time," Ryan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need also to be cognisant of the fact that the disease can jump up at any time. We cannot make assumptions that just because the disease is on the way down now it is going to keep going down and we are get a number of months to get ready for a second wave. We may get a second peak in this wave." He said countries in Europe and North America should "continue to put in place the public health and social measures, the surveillance measures, the testing measures and a comprehensive strategy to ensure that we continue on a downwards trajectory and we don't have an immediate second peak." Many European countries and US states have taken steps in recent weeks to lift lockdown measures that curbed the spread of the disease but caused severe harm to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hasn't been kind to US car owners,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Vehicle larcenies shot up 63% in New York and nearly 17% in Los Angeles from 1 January through mid-May, compared with the same period last year. And many other law enforcement agencies around the US are reporting an increase in stolen cars and vehicle burglaries, even as violent crime has dropped dramatically nationwide in the coronavirus pandemic. It's a low-risk crime with a potentially high reward, police say, especially when many drivers leave their doors unlocked or their keys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Thief trying to pick the lock of a parked car.Photograph: Tommaso Altamura/Alamy Stock Photo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might as well put a sticker on the window that says come take my stuff," said an exasperated Alex Villanueva, the Los Angeles County sheriff. In Austin, Texas, last month, a whopping 72% of the 322 stolen vehicles had their keys nearby. The total number of auto thefts in April spiked about 50%, and burglaries to vehicles were up 2% from April 2019. Salt Lake City police Detective Greg Wilking said a 22% spike in vehicle burglaries there could be from a few criminals working quickly on car prowls. In Baltimore, though, a push to reduce the city's historically high numbers of vehicle thefts and burglaries appears to have paid off. Thefts from autos plunged 24% and stolen vehicles dropped 19% from January to May compared with the same period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issues guidelines for house of worship reopenings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services in California will look much different under rules unveiled Monday that limit attendance to 100 people and recommend worshippers wear masks, limit singing and refrain from shaking hands or hugging, AP reports. The state released guidance under which county health departments can approve the reopening of churches, mosques, synagogues and other houses of worship. They have been closed since Governor Gavin Newsom issued a stay-at-home order in March to slow the spread of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mosque in Southern California.Photograph: Chris Delmas/AFP/Getty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immediately known how soon in-person services will resume. Counties that are having success controlling the virus are likely to move quickly. Others with outbreaks such as Los Angeles County, which has about 60% of Californias roughly 3,800 deaths may choose to delay. The guidelines ask worshippers to wear masks, avoid sharing prayer books or prayer rugs and skip the collection plate. They also say to avoid large gatherings for holidays, weddings and funerals and warn that activities such as singing or group recitation "negate the benefits of social distancing.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worries about 'silent epidemic' unless Africa prioritises virus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 has so far been spared the worst impact of the coronavirus, but the World Health Organization is worried the continent could face a "silent epidemic" if its leaders do not prioritise testing for it, a WHO envoy said on Monday. "My first point for Africa, my first concern, is that a lack of testing is leading to a silent epidemic in Africa. So we must continue to push leaders to prioritise testing," Samba Sow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community member wears his face mask during a food handout in Coronation on day 59 of the national lockdown as a result of Covid-19 Coronavirus, in Johannesburg, South Africa, 25 May 2020.Photograph: Kim Ludbrook/EPA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to revise curfew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will revise curfew times this week, and lift it entirely across the Kingdom with the exception of the holy city of Mecca starting 21 June, state news agency reported in a statement early on Tuesday. Bans on domestic travel, holding prayers in mosques, and workplace attendance in both government and private sector will be lifted, starting 31 May, the statement added. For Mecca, the curfew time will be adjusted to 3pm-6M and prayers will be allowed to be held in mosques from 21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aerial view shows a section of the nearly-deserted King Fahad road in the Saudi capital Riyadh, on 24 May 2020.Photograph: Faisal Al-Nasser/AFP/Getty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measures 'disastrous' for children: Dutch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pandemic will have a "disastrous" impact on children's rights worldwide, making them more vulnerable to forced labour and underage marriage, a rights group said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shock from lockdowns would also leave governments short of money for children's health and education, Dutch NGO KidsRights said as it launched its annual survey. The results of this year's survey do not take into account the effect of coronavirus but they will be monitored in future years, KidsRights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crisis turns back the clock on years of progress made on the wellbeing of children," said Marc Dullaert, founder and chairman of KidsRights.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a strong focus for children's rights is needed more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children's playground closed amid the coronavirus outbreak.Photograph: Gavin Ellis/TGS Photo/REX/Shutterstock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children around the world have been affected by school closures due to strict measures imposed by countries to halt the spread of the coronavirus. While children seemed to be relatively unaffected by the disease physically, "not only the economic consequences, but also the measures taken by governments... have a disastrous impact on many children", said KidsRights.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closures left boys and girls more vulnerable to child labour, early marriage and teenage pregnancy, while millions would fall into extreme poverty because of the coronavirus outbreak, the NGO said. There was also an "astonishing" rise in domestic violence during lockdowns that was "especially devastating for girls",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of vaccination campaigns for children increased the risk of infant mortality, while hundreds of millions of children who normally relied on school meals were being left with no reliable source of daily nutrition.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eased its border controls with other Nordic countries and Germany on Monday, allowing cross-border couples separated by the coronavirus lockdown to meet again if they can prove they have been in a relationship for at least six months, Reuters reports. The government said that within a couple of days, partners of residents of Denmark living across one of its borders would be asked to produce a written declaration to be granted entry. "If you say, you are in a relationship and put it in writing, that is enough," Justice Minister Nick Haekkerup told local broadcaster TV2.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view the number one tourist attraction in Copenhagen, The Little Mermaid, during the coronavirus precautions in Copenhagen, Denmark on 1 April 2020.Photograph: Anadolu Agency/Anadolu Agency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though, couples will need to show shared text messages, private photos or personal information about their partner, Danish police said earlier in the day. That had sparked an outcry on Monday from lawmakers over privacy, leading to the hasty change being pushed through by the government. "They can bring along a photo or a love letter," deputy chief Allan Dalager Clausen told Danish broadcaster DR.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realise these are very intimate things, but the decision to let in the partner ultimately rests on the judgment of the individual police officer,"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Mink with the coronavirus have infected two people in the Netherlands in what are probably the first such cases of transmission during the epidemic, government and health authorities said on Monday, Reuters reports. Mink carrying the virus were found on four of the 155 farms in the country where they are bred for their fur, Agriculture Minister Carola Schouten said in a letter to parliament that detailed the two cases. She said the risk of such animal-to-human transmission of the virus outside the farms was "negligible."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blue iris mink (not the infected animal).Photograph: Diego Azubel/EPA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three of the four infected farms, the source of infection has been shown to be a sick human, while the fourth is still under investigation, the minister said. The Netherlands' Institute for Health's director Jaap van Dissel said that, while a few cats and other animals had been infected with Covid-19 by humans, "This is the first time we've found, at least we've shown that it's likely, that in two cases the infection has gone from animal to human,." "Of course the original source of infection in China was also very likely animals," he said in testimony to parliament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law banning mink farming in the Netherlands was passed in 2013, and the remaining farms are due to cease operations in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Iceland eases national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Iceland eased its national alert against the coronavirus on Monday, allowing for public gatherings of up to 200 people and night clubs and gyms to reopen as the country nears complete recovery from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Iceland limited the virus spread through a meticulous test and trace strategy and a full lockdown, has confirmed 1,804 infections and 10 deaths. But there have been only five reported new cases in May, and more than 99% of infected persons have recovered. Iceland's alert level was lowered from 'emergency phase' to 'alert phase', the second of three stages, the government said in a statement on Monday. Gyms can now reopen, though only at half capacity, while bars and restaurants can serve customers until 11pm, it said. Public gatherings of up to 200 persons will be allowed and a two-metre social distancing rule has become optional, but still recommended by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for those wishing to encourage social distancing, fashion designer Yr Johannsdottir has this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designer Yr Johannsdottir poses for a photo wearing one of her masks at her studio in Reykjavik, Iceland on May 11, 2020.Photograph: Jeremie Richard/AFP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Icelandic designer's knitted masks encourage social distancing by letting wearers hide behind scary tongues or fangs, AFP reported earlier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Novavax Inc said on Monday it has started the Phase 1 clinical trial of a novel coronavirus vaccine candidate and has enrolled the trial's first participants, with preliminary results slated for July, Reuters reports. The Maryland-based late-stage biotechnology company in April said it identified the candidate, NVX-CoV2373, with which it planned to use its Matrix-M adjuvant to enhance immune responses. Adjuvants are mainly used to make vaccines induce a strong immune response, including through the greater production of antibodies, and provide longer-lasting protection against viral and bacterial infection. Novavax said it expects preliminary immunogenicity and safety results from the trial in July. The announcement comes as drugmakers pause clinical trials for other ailments and race to find an antidote for Covid-19, the illness caused by the novel coronavirus which has infected more than 5.3 million people worldwide and killed over 343,000. Novavax said, upon successful completion of Phase 1, the Phase 2 portion of the trial will be conducted in several countries, including the United States. The Phase 2 trial will assess immunity, safety and Covid-19 disease reduction in a broader age range, Novavax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 Goñi reports for the Guardian from Buenos Aires: One of Argentina's poorest slums was completely sealed off from the rest of the country on Monday after an explosion of coronavirus cases among its roundabout five thousand inhabitants. Around 100 tests resulted in 83 positive cases in Villa Azul in the province of Buenos Aires, one of 1800 slums in the Buenos Aires Metropolitan Area. The unusually proportion of positive cases led authorities to call in security forces to block streets in and out of Villa Azul. Unable to leave for work, its inhabitants will now be dependent on the government for food supplies and other essentials. "The idea is to bolster physical distancing and minimize circulation with other nearby poor communities," said Argentina's health access secretary Carla Vizzotti.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peer from their home as police guard the Villa Azul neighborhood.Photograph: Natacha Pisarenko/AP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crisis committee for the Buenos Aires Metropolitan Area, which has concentrated 90% of daily new cases in the last weeks, has been set up by the city of Buenos Aires, population three million, and the province of Buenos Aires, where some seven million other people inhabit the Greater Buenos Aires area. Plans are being made to cordon off a number of other "villas" or slums in the Buenos Aires Metropolitan Area, where the virus has started to spread quickly because of cramped living conditions, lack of public services including running water and proper sewages in many cases. Argentina has 12,628 confirmed coronavirus cases and 467 deaths so far, with 552 new cases and 15 deaths reported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Prime Minister Scott Morrison will on Tuesday outline his government's plans to revive the sputtering economy, but is expected to warn a recovery will take between three to five years. Australia has reported just over 7,100 Covid-19 infections, including 102 deaths. That is well below numbers reported by many other developed countries, an achievement it attributes to tough social distancing rules, which have prevented local hospitals from being swamped but taken a heavy toll on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Prime Minister Scott Morrison.Photograph: Lukas Coch/EPA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Australia confident it has suppressed the spread of coronavirus, Morrison will on Tuesday turn to how to revive the country's economy as debt levels rise to about 30% of GDP. Morrison will say in a speech that tax reform, deregulation and lower energy costs will be central to stimulating economic growth as Canberra begins to unwind its more than AU$250bn worth of stimulus. The central bank earlier this month forecast the AU$2tn ($1.31tn) economy would shrink by 10% in the first half of the year, marking the first recession in three decades. Australia has committed to removing the vast majority of social distancing restrictions imposed to slow the spread of Covid-19 by July, while nearly AU$70bn of government aid is scheduled to finish in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reported 7 new confirmed coronavirus cases in the mainland as of end-May 25, up from 11 a day earlier, the National Health Commission reported. The commission said in a statement all of the new infections were imported cases, involving travellers from overseas. It also reported 29 new asymptomatic cases - patients who are infected but do not show symptoms - versus 40 a day earlier. The total number of cases to date in the mainland stands at 82,992. The death toll remains unchanged at 4,634.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Chinese mainland reported: - No new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deaths - 7 new cases, all imported (5 in Inner Mongolia, 1 in Shanghai, 1 in Fujian Province) - 29 new asymptomatic cases - 81 active cases in total, including 7 in critical condition            </w:t>
      </w:r>
      <w:hyperlink r:id="rId10" w:history="1">
        <w:r>
          <w:rPr>
            <w:rFonts w:ascii="arial" w:eastAsia="arial" w:hAnsi="arial" w:cs="arial"/>
            <w:b w:val="0"/>
            <w:i/>
            <w:strike w:val="0"/>
            <w:noProof w:val="0"/>
            <w:color w:val="0077CC"/>
            <w:position w:val="0"/>
            <w:sz w:val="20"/>
            <w:u w:val="single"/>
            <w:vertAlign w:val="baseline"/>
          </w:rPr>
          <w:t>pic.twitter.com/iBoES2fDf9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People's Daily, China (@PDChina)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offers Lufthansa $9.8bn lifeline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threw Lufthansa a (EURO)9bn (US$9.8bn) lifeline on Monday, agreeing a bailout which gives Berlin a veto in the event of a hostile bid for the airline,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German corporate rescue since the coronavirus crisis struck will see the government get a 20% stake, which could rise to 25% plus one share in the event of a takeover attempt, as it seeks to protect thousands of jobs. Lufthansa has been locked in talks with Berlin for weeks over aid it needs to survive an expected protracted travel slump, with the airline wrangling over how much control to yield in return for financial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Lufthansa airplanes are parked on the tarmac at the airport in Frankfurt, Germany, 25 May 2020.Photograph: Kai Pfaffenbach/Reuters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central government has spent decades offloading stakes in companies, but remains a large shareholder in former state monopolies such as Deutsche Post and Deutsche Telekom. Berlin also still has a 15% holding in Commerzbank, which it took on during the global financial crisis. Germany's Finance and Economy Ministries said on Monday that Lufthansa, whose shares closed up 7.5% at (EURO)8.64, had been operationally healthy and profitable with good prospects, but had run into trouble because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 that we're preparing here is for a limited period," Finance Minister Olaf Scholz said of the deal, under which Germany is buying new shares at the nominal value of (EURO)2.56 apiece for a total of about (EURO)300m.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which has set up a (EURO)100bn fund to take stakes in companies struck by the coronavirus crisis, said it plans to sell the Lufthansa stake by the end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PM Mark Rutte did not visit dying mother due to Covid-19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Dutch Prime Minister Mark Rutte was unable to visit his dying mother in her final weeks because he obeyed coronavirus restrictions against visiting care homes, his office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about Rutte emerged as Britain was gripped by a political row over allegations that the top aide to prime minister Boris Johnson </w:t>
      </w:r>
      <w:hyperlink r:id="rId10" w:history="1">
        <w:r>
          <w:rPr>
            <w:rFonts w:ascii="arial" w:eastAsia="arial" w:hAnsi="arial" w:cs="arial"/>
            <w:b w:val="0"/>
            <w:i/>
            <w:strike w:val="0"/>
            <w:noProof w:val="0"/>
            <w:color w:val="0077CC"/>
            <w:position w:val="0"/>
            <w:sz w:val="20"/>
            <w:u w:val="single"/>
            <w:vertAlign w:val="baseline"/>
          </w:rPr>
          <w:t>broke Covid-19 rules</w:t>
        </w:r>
      </w:hyperlink>
      <w:r>
        <w:rPr>
          <w:rFonts w:ascii="arial" w:eastAsia="arial" w:hAnsi="arial" w:cs="arial"/>
          <w:b w:val="0"/>
          <w:i w:val="0"/>
          <w:strike w:val="0"/>
          <w:noProof w:val="0"/>
          <w:color w:val="000000"/>
          <w:position w:val="0"/>
          <w:sz w:val="20"/>
          <w:u w:val="none"/>
          <w:vertAlign w:val="baseline"/>
        </w:rPr>
        <w:t xml:space="preserve"> to travel cross-country to stay on his parents' estate,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on Monday announced the death of 96-year-old Mieke Rutte-Dilling in a home in The Hague on 13 May, nearly two months after the government shut all such institutions to the public on 20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complied with all directives", Rutte's spokesman told AFP when asked about reports that the premier had stuck to the rules and so not seen his mother before she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did not die of Covid-19 although there had earlier been an outbreak of the disease in the home where she was living, Dutch media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Dutch PM Mark Rutte did not visit dying mother due to Covid-19 restrictions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brings forward Brazil travel restrictions by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the White House on Monday issued a statement amending the timing of the start of new restrictions on travel from Brazil to the United States to 11.59pm Eastern Time on Tuesday, 26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announced on Sunday that it was restricting travel from </w:t>
      </w:r>
      <w:hyperlink r:id="rId10" w:history="1">
        <w:r>
          <w:rPr>
            <w:rFonts w:ascii="arial" w:eastAsia="arial" w:hAnsi="arial" w:cs="arial"/>
            <w:b w:val="0"/>
            <w:i/>
            <w:strike w:val="0"/>
            <w:noProof w:val="0"/>
            <w:color w:val="0077CC"/>
            <w:position w:val="0"/>
            <w:sz w:val="20"/>
            <w:u w:val="single"/>
            <w:vertAlign w:val="baseline"/>
          </w:rPr>
          <w:t>Brazil</w:t>
        </w:r>
      </w:hyperlink>
      <w:r>
        <w:rPr>
          <w:rFonts w:ascii="arial" w:eastAsia="arial" w:hAnsi="arial" w:cs="arial"/>
          <w:b w:val="0"/>
          <w:i w:val="0"/>
          <w:strike w:val="0"/>
          <w:noProof w:val="0"/>
          <w:color w:val="000000"/>
          <w:position w:val="0"/>
          <w:sz w:val="20"/>
          <w:u w:val="none"/>
          <w:vertAlign w:val="baseline"/>
        </w:rPr>
        <w:t xml:space="preserve"> to the United States, two days after the South American nation became the world's No. 2 hotspot for coronavirus cases. In its original announcement, it said the restrictions would come into force on 28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records thousands more deaths than usual, amid doubt over official Covid-19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Mexico City has issued 8,072 more death certificates than the average for the same period in the past four years, according to a new study that suggests the country's coronavirus death toll could be significantly higher than the official figure of nearly 7,400.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w:t>
      </w:r>
      <w:hyperlink r:id="rId10" w:history="1">
        <w:r>
          <w:rPr>
            <w:rFonts w:ascii="arial" w:eastAsia="arial" w:hAnsi="arial" w:cs="arial"/>
            <w:b w:val="0"/>
            <w:i/>
            <w:strike w:val="0"/>
            <w:noProof w:val="0"/>
            <w:color w:val="0077CC"/>
            <w:position w:val="0"/>
            <w:sz w:val="20"/>
            <w:u w:val="single"/>
            <w:vertAlign w:val="baseline"/>
          </w:rPr>
          <w:t>published</w:t>
        </w:r>
      </w:hyperlink>
      <w:r>
        <w:rPr>
          <w:rFonts w:ascii="arial" w:eastAsia="arial" w:hAnsi="arial" w:cs="arial"/>
          <w:b w:val="0"/>
          <w:i w:val="0"/>
          <w:strike w:val="0"/>
          <w:noProof w:val="0"/>
          <w:color w:val="000000"/>
          <w:position w:val="0"/>
          <w:sz w:val="20"/>
          <w:u w:val="none"/>
          <w:vertAlign w:val="baseline"/>
        </w:rPr>
        <w:t xml:space="preserve"> in the Mexican magazine Nexos on Monday used information from the capital's 52 civil registries to estimate the number of death certificates created between 1 January and 20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authors, investigators Mario Romero Zavala and Laurianne Despeghel, found 37% more death certificates were issued in April 2020 than that month's average during the previous four years. By the end of May they estimated the number would mushroom by 120%.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Mexico City records thousands more deaths than usual, amid doubt over official Covid-19 toll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coronavirus coverage with me, Helen Sullivan.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bringing you the latest from around the world for the next while, and as always, it would be great to hear from you: get in touch via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or email: helen.sullivan[at]theguardian.com. Tips, questions, feedback and fun all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prime minister Boris Johnson's senior adviser, Dominic Cummings, has refused to apologise or resign for breaching lockdown rules. Cummings drove 264 miles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his parents' estate in Durham despite suspecting that both he and his wife had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Cummings also admitted to having taken a second trip, to a beauty spot 30 miles from Durham, which, </w:t>
      </w:r>
      <w:hyperlink r:id="rId10" w:history="1">
        <w:r>
          <w:rPr>
            <w:rFonts w:ascii="arial" w:eastAsia="arial" w:hAnsi="arial" w:cs="arial"/>
            <w:b w:val="0"/>
            <w:i/>
            <w:strike w:val="0"/>
            <w:noProof w:val="0"/>
            <w:color w:val="0077CC"/>
            <w:position w:val="0"/>
            <w:sz w:val="20"/>
            <w:u w:val="single"/>
            <w:vertAlign w:val="baseline"/>
          </w:rPr>
          <w:t>my colleague Rowena Mason writes</w:t>
        </w:r>
      </w:hyperlink>
      <w:r>
        <w:rPr>
          <w:rFonts w:ascii="arial" w:eastAsia="arial" w:hAnsi="arial" w:cs="arial"/>
          <w:b w:val="0"/>
          <w:i w:val="0"/>
          <w:strike w:val="0"/>
          <w:noProof w:val="0"/>
          <w:color w:val="000000"/>
          <w:position w:val="0"/>
          <w:sz w:val="20"/>
          <w:u w:val="none"/>
          <w:vertAlign w:val="baseline"/>
        </w:rPr>
        <w:t xml:space="preserve">, "he claimed was necessary to            </w:t>
      </w:r>
      <w:hyperlink r:id="rId10" w:history="1">
        <w:r>
          <w:rPr>
            <w:rFonts w:ascii="arial" w:eastAsia="arial" w:hAnsi="arial" w:cs="arial"/>
            <w:b w:val="0"/>
            <w:i/>
            <w:strike w:val="0"/>
            <w:noProof w:val="0"/>
            <w:color w:val="0077CC"/>
            <w:position w:val="0"/>
            <w:sz w:val="20"/>
            <w:u w:val="single"/>
            <w:vertAlign w:val="baseline"/>
          </w:rPr>
          <w:t>check his eyesight</w:t>
        </w:r>
      </w:hyperlink>
      <w:r>
        <w:rPr>
          <w:rFonts w:ascii="arial" w:eastAsia="arial" w:hAnsi="arial" w:cs="arial"/>
          <w:b w:val="0"/>
          <w:i w:val="0"/>
          <w:strike w:val="0"/>
          <w:noProof w:val="0"/>
          <w:color w:val="000000"/>
          <w:position w:val="0"/>
          <w:sz w:val="20"/>
          <w:u w:val="none"/>
          <w:vertAlign w:val="baseline"/>
        </w:rPr>
        <w:t xml:space="preserve"> was good enough for the longer drive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like me, may still have questions. </w:t>
      </w:r>
      <w:hyperlink r:id="rId10" w:history="1">
        <w:r>
          <w:rPr>
            <w:rFonts w:ascii="arial" w:eastAsia="arial" w:hAnsi="arial" w:cs="arial"/>
            <w:b w:val="0"/>
            <w:i/>
            <w:strike w:val="0"/>
            <w:noProof w:val="0"/>
            <w:color w:val="0077CC"/>
            <w:position w:val="0"/>
            <w:sz w:val="20"/>
            <w:u w:val="single"/>
            <w:vertAlign w:val="baseline"/>
          </w:rPr>
          <w:t>We've answered some of them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World Health Organization has temporarily dropped hydroxychloroquine - the malaria drug Donald Trump said he is taking as a precaution - from its global study into experimental coronavirus treatments after safety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WHO's director-general Tedros Adhanom Ghebreyesus said in light of </w:t>
      </w:r>
      <w:hyperlink r:id="rId10" w:history="1">
        <w:r>
          <w:rPr>
            <w:rFonts w:ascii="arial" w:eastAsia="arial" w:hAnsi="arial" w:cs="arial"/>
            <w:b w:val="0"/>
            <w:i/>
            <w:strike w:val="0"/>
            <w:noProof w:val="0"/>
            <w:color w:val="0077CC"/>
            <w:position w:val="0"/>
            <w:sz w:val="20"/>
            <w:u w:val="single"/>
            <w:vertAlign w:val="baseline"/>
          </w:rPr>
          <w:t>a paper published last week in the Lancet</w:t>
        </w:r>
      </w:hyperlink>
      <w:r>
        <w:rPr>
          <w:rFonts w:ascii="arial" w:eastAsia="arial" w:hAnsi="arial" w:cs="arial"/>
          <w:b w:val="0"/>
          <w:i w:val="0"/>
          <w:strike w:val="0"/>
          <w:noProof w:val="0"/>
          <w:color w:val="000000"/>
          <w:position w:val="0"/>
          <w:sz w:val="20"/>
          <w:u w:val="none"/>
          <w:vertAlign w:val="baseline"/>
        </w:rPr>
        <w:t xml:space="preserve"> that showed people taking hydroxychloroquine were at higher risk of death and heart problems than those who were not, it would pause the hydroxychloroquine arm of its solidarity global clinical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global developments in the coronavirus pandemic include: </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are more than 5.4m cases worldwide, according to the Johns Hopkins university coronavirus tracker, which has counted a total of 5,467,945 confirmed infections. The death toll stands at 344,731.</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White House brings forward Brazil travel restrictions by two days, amending the timing to 11.59pm ET on Tuesday, 26 May. The White House announced Sunday it was restricting travel from Brazil, two days after Brazil became the world's No. 2 hotspot for coronavirus cases. In its original announcement, it said the restrictions would come into force on 28 May.</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Dominic Cummings, the UK PM's aide, has said he does not regret breaching the lockdown. Dominic Cummings, the chief of staff to Boris Johnson, admitted driving about 250 miles (400km) from his home during the UK's lockdown, but insisted he acted reasonably.</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has said it will temporarily drop hydroxychloroquine from its study into coronavirus treatments. Director general Tedros Adhanom Ghebreyesus said the decision was made in light research that showed people taking it were at higher risk of early death.</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took another step towards normality as it reinstated ferry links with islands and allowed restaurants, cafes and bars to reopen. The moves, designed to kickstart the country's tourist industry ahead of seasonal hotels reopening on 15 June, following almost three months of enforced closure.</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Health authorities in Spain revised downward the country's death toll from the coronavirus by nearly 2,000, bringing the total number of deaths recorded to 26,834. A new system of gathering data had allowed them to identify cases that were counted twice and exclude deaths wrongly attributed to the virus, said Fernando Simon, the health ministry's emergencies coordinator.</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15,000 Rohingya refugees are now under coronavirus quarantine in Bangladesh's vast camps, officials said Monday, as the number of confirmed infections among them rose to 29.Health experts have long warned that the virus could race through the cramped settlements, housing almost a million Muslims who fled violence in Myanmar, and officials had restricted movement to the area in April.</w:t>
      </w:r>
    </w:p>
    <w:p>
      <w:pPr>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will lift its quarantine requirement for people entering the country from 1 July, the government confirmed. At the moment, travellers from overseas are required to undergo a 14-day self-isolation on arrival. On Saturday the prime minister, Pedro Sánchez, said the country would reopen to tourists from July.</w:t>
      </w:r>
    </w:p>
    <w:p>
      <w:pPr>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reported its fewest number of new coronavirus cases since early March. Authorities confirmed the deaths of 92 more people, bringing the total death toll from the pandemic to 32,877. New infections grew by 300, down from 531 on Sunday, with zero new cases registered in five regions.</w:t>
      </w:r>
    </w:p>
    <w:p>
      <w:pPr>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Sweden's top epidemiologist, Anders Tegnell, defended his country's outbreak strategy as the number of people to have died after catching the virus passed 4,000. Critics have accused Swedish authorities of gambling with citizens' lives by not imposing strict stay-at-home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195092020-05-26T00:02:10Zfalsefalse2020-05-27T00:03:15ZfalseAUStheguardian.com</w:t>
      </w:r>
      <w:hyperlink r:id="rId13" w:history="1">
        <w:r>
          <w:rPr>
            <w:rFonts w:ascii="arial" w:eastAsia="arial" w:hAnsi="arial" w:cs="arial"/>
            <w:b w:val="0"/>
            <w:i/>
            <w:strike w:val="0"/>
            <w:noProof w:val="0"/>
            <w:color w:val="0077CC"/>
            <w:position w:val="0"/>
            <w:sz w:val="20"/>
            <w:u w:val="single"/>
            <w:vertAlign w:val="baseline"/>
          </w:rPr>
          <w:t>https://gu.com/p/evb2cfalsetruehttps://media.guim.co.uk/ad3a4661f23e897e04eb3185b7278efc7159953c/0_28_5117_3069/500.jpgfalseentrueWe've</w:t>
        </w:r>
      </w:hyperlink>
      <w:r>
        <w:rPr>
          <w:rFonts w:ascii="arial" w:eastAsia="arial" w:hAnsi="arial" w:cs="arial"/>
          <w:b w:val="0"/>
          <w:i w:val="0"/>
          <w:strike w:val="0"/>
          <w:noProof w:val="0"/>
          <w:color w:val="000000"/>
          <w:position w:val="0"/>
          <w:sz w:val="20"/>
          <w:u w:val="none"/>
          <w:vertAlign w:val="baseline"/>
        </w:rPr>
        <w:t xml:space="preserve"> fired up a brand new global coronavirus blog at the link below - join me there for the latest: In England, regional flare-ups of coronavirus cases after rules are eased will be tackled with "local lockdowns", the health secretary has said. Matt Hancock told the No 10 daily press briefing the ability to tighten restrictions in individual regions would be part of the NHS test, track and trace system, which is due to expand on 1 June. According to the government's road map for easing lockdown restrictions, this could lead to local schools, businesses or workplaces being closed in areas with high prevalence of infection. Hancock said: "We will have local lockdowns in future where there are flare-ups and we have a system we are putting in place with a combination of Public Health England and the new joint biosecurity centre, along with the local directors of public health who play an absolutely crucial role in the decision-making in the system, to make sure if there is a local flare-up there is a local lockdown. "And so local lockdowns will be part of the future system that we put in place as part of the NHS test-and-trace system." The government's road map for easing lockdown restrictions has set out how the joint biosecurity centre would have a "response function" that could address local spikes in infections, in partnership with local public health agencies, and impose restrictions. The Trump campaign has responded to Twitter adding fact checks to the president's false tweets about mail-in voting. "We always knew that Silicon Valley would pull out all the stops to obstruct and interfere with President Trump getting his message through to voters," Trump 2020 campaign manager Brad Parscale said. "There are many reasons the Trump campaign pulled all our advertising from Twitter months ago, and their clear political bias is one of them." It is important to note here that Twitter Inc. banned political ads in October 2019 - necessitating that the Trump campaign pull all its advertising from Twitter months ago. Here is the full story on Twitter labelling Trump's false claims with a warning for the first time. The Guardian's Julia Carrie Wong reports from San Francisco with Sam Levine in New York: Twitter for the first time took action against a series of tweets by Donald Trump, labeling them with a warning sign and providing a link to further information. Since ascending to the US presidency, Trump has used his Twitter account to threaten a world leader with war, amplify racist misinformation by British hate figures and, as recently as Tuesday morning, spread a lie about the 2001 death of a congressional aide in order to smear a cable news pundit. Throughout it all, Twitter has remained steadfast in its refusal to censor the head of state, even going so far as to write a new policy to allow itself to leave up tweets by "world leaders" that violate its rules. The company's decision on Tuesday afternoon to affix labels to a series of Trump tweets about California's election planning is a result of a new policy debuted on 11 May. They were applied - hours after the tweets initially went out - because Trump's tweets violated Twitter's "civic integrity policy", a company spokeswoman confirmed, which bars users from "manipulating or interfering in elections or other civic processes", such as by posting misleading information that could dissuade people from participating in an election. Twitter has added a fact-check warning to the bottom of a tweet by US President Donald Trump. Trump tweeted: "There is NO WAY (ZERO!) that Mail-In Ballots will be anything less than substantially fraudulent. Mail boxes will be robbed, ballots will be forged &amp; even illegally printed out &amp; fraudulently signed. The Governor of California is sending Ballots to millions of people, anyone....." Bellow the tweet there is now a link with the warning text "Get the facts about mail-in ballots": On Sunday Trump suggested that supporters of mail-in voting were using the coronavirus outbreak to pull off a "scam". Dan McGarry in Port Vila and Tess Newton Cain have this briefing for the Guardian on how the coronavirus has developed in the Pacific this week: The total number of cases of Covid-19 infection across the region stands at 292, an increase of 15 since last week, the majority of which were in Guam. The economic toll of the coronavirus pandemic looms larger and larger in the region as fears of widespread infection subside. This week, Fiji Airways delivered termination letters to 758 staff, including all of its cabin crews. Covid-19 was cited as the cause. Staff will be asked to reapply for their positions should they become open again. In Tonga, the prime minister has recommended that parliamentarians take a 20% pay cut due to the massive budget hole facing the country. 'Bring our boys back home': rugby team from Tonga trapped in New Zealand due to Covid-19Read more The virus crisis is fuelling a drive by many Pacific island countries to reduce their reliance on tourism, replacing it with output from other sectors, including the creative economy. Hello, Helen Sullivan joining you now. As always, please do get in touch on Twitter @helenrsullivan or via email: helen.sullivan[at]theguardian.com. Comments, tips, news from your part of the world, and fun all welcome. Brazilian nurse Rusia Goes gave birth while unconscious and breathing through a ventilator tube in April as she suffered severe Covid-19 symptoms. It would be nearly a month before the 42-year-old was reunited with her newborn daughter. She has told Reuters: Only God knows how much I missed that little one, who had been inside me, and all of a sudden was taken out because of all of this. Goes is one of at least 374,000 Brazilians infected by the virus, now the world's second-biggest outbreak after the United States. Over 23,000 people have died. While she normally works as a nurse in a neonatal intensive care unit, Goes stayed home once the pandemic started. But her husband Ednaldo Goes suspects he may have transmitted the virus to her as he continued to go out to work and shop for the family. When Rusia Goes checked into a Rio de Janeiro hospital with shortness of breath and other Covid-19 symptoms, she was just beginning the eighth month of her pregnancy. Doctors recommended a premature birth by cesarean section to better treat the mother's condition. The baby tested negative for the virus and was isolated from Goes, who was transferred to another hospital as her condition worsened. She said the battle with the respiratory disease was hard and "very painful," but slowly she was able to recover. She first met her daughter Luisa virtually, via a video link to her husband and the baby in another hospital. Goes was finally released from the hospital after two weeks and first met her daughter in person on 20 May - some 26 days after giving birth. Masked medical staff gathered with balloons and applauded as Goes left the hospital with her baby in her arms. "To hold her to my chest was so emotional," she said. Michigan's governor Gretchen Whitmer has come under fire as allegations arise that her husband has been trying to flout her strict shutdown rules - in what she says was a "failed attempt at humour". Affectionately nicknamed "Big Gretch", Whitmer was thrust into the spotlight this year as her state battled one of the highest Covid-19 rates with one of the strictest lockdown policies in the country. But while Whitmer's strict stay-at-home order has been effective at flattening the curve in Michigan, it has also drawn strong criticism from conservatives and Democrats alike. The UK prime minister Boris Johnson has discussed the pandemic with the UN's secretary general António Guterres and the director of the World Health Organization Dr Tedros Adhanom Ghebreyesus, Downing Street says. On both calls, the prime minister set out the UK's support for the international effort to defeat coronavirus and for the work of the UN and WHO in helping to coordinate the global response. The prime minister and Dr Tedros agreed on the importance of an independent investigation into the origins of the coronavirus outbreak, so we can learn lessons to prevent future pandemics. The prime minister also confirmed he will participate via video message in the UN's upcoming Financing For Development in the Era of Covid-19 event to map out an equitable, green recovery from this crisis. Both Dr Tedros and Secretary-General Guterres reiterated their support for the UK-hosted Global Vaccine Summit on 4 June, which will raise vital funds to save the lives of millions of children worldwide. Officials have discovered dozens of unlicensed retirement homes in northern Mexico, raising fears that so far undetected coronavirus clusters may emerge in the thinly regulated sector. Reuters reports that the country's health department began investigating the industry after outbreaks in three registered private facilities in the state of Nuevo Leon. Officials closed 40 unregistered homes in and around the city of Monterrey. As of 25 May, there had been 88 confirmed cases of the coronavirus in the three homes in Nuevo Leon, the department said on Monday. One person tested positive in a fourth home. Officials have not said if they have found evidence of outbreaks in the unregistered facilities, but said families should take home their elderly relatives. Here's a summary of the latest events: Confirmed cases worldwide exceed 5.5m. According to the Johns Hopkins University coronavirus tracker, known infections worldwide number at least 5,550,399. The known death toll stands at 348,302. True death tolls and cases are likely to be significantly higher due to differing definitions and testing rates, delays and suspected underreporting. The WHO says the Americas are the new epicentre of the disease. The World Health Organization's regional director Dr Carissa Etienne said outbreaks were accelerating in countries such as Brazil, where the number of deaths reported in the last week was the highest in the world for a seven-day period since the coronavirus pandemic began. The number of coronavirus infections to accelerate in Guatemala, El Salvador and Nicaragua, she said. The UN refugee agency said Covid-19 had pushed its humanitarian work to near "breaking point" in Yemen, a country devastated by five years of war. It said a growing number of families were resorting to begging, child labour and marrying of children to survive. A separate UN agency said it had only received around 15% of the funding required for the $3.38bn ((EURO)3bn) aid package for Yemen this year. Spain has declared 10 days of mourning starting on Wednesday for the nearly 27,000 people who have died from coronavirus in the country. Flags will be hoisted to half-staff in more than 14,000 public buildings across the country and on Spanish naval vessels until 5 June. It marks the longest official mourning period in Spain's four-decade-old democracy. The UK death toll passed 47,000, according to new figures from the country's Office for National Statistics. This figure is higher than the latest figure given by the UK government - nearly 37,000 - because it includes deaths in which Covid-19 is given as a "suspected" cause. The UK government figure only includes deaths of patients who have tested positive for the coronavirus. Russia reports record one-day rise in deaths. Russia has announced that 174 people with coronavirus have died in the past 24 hours, a record one-day amount that has pushed the nationwide death toll to 3,807. Officials reported 8,915 new cases, pushing its overall case tally to 362,342 - but Vladimir Putin said the country has "passed the peak" of the virus. Mexico City records thousands more deaths than usual, amid doubt over the official Covid-19 toll. This year, Mexico City has issued 8,072 more death certificates than the average for the same period in the past four years, according to a study that suggests the country's coronavirus death toll could be significantly higher than the official figure of nearly 7,400. The report's authors found 37% more death certificates were issued in April 2020 than that month's average during the previous four years. By the end of May they estimated the number may grow to 120%. Bosses at a UK hospital that has temporarily stopped accepting new patients due to the high number already being treated there with Covid-19 have said there is an "emerging picture of asymptomatic staff testing positive for the virus". Weston General Hospital in Weston-super-Mare, in Somerset, stopped taking new admissions, including into its A&amp;E department, from 8am on Monday "to maintain patient and staff safety". In an update on Tuesday evening, Dr William Oldfield, the medical director at the University Hospitals Bristol and Weston NHS Foundation Trust, said: There are currently a high number of patients with coronavirus in the hospital. We have tested all inpatients and will undertake retesting in line with national guidance, and we have appropriate segregation in place for patient care. Testing for symptomatic staff and household contacts has been offered across the trust since the beginning of April. In addition, there is an emerging picture of asymptomatic staff testing positive for the virus. Any members of staff who have tested positive have self-isolated in line with national guidance. We are also in the process of testing all staff in clinical areas at the hospital who may have had some patient contact. Appropriate levels of personal protective equipment (PPE) are available and this is being used in line with Public Health England guidance, and there have been significant efforts to minimise unnecessary staff movements across the hospital. The final weekend of June should have seen 200,000 revellers descend on Somerset for the 50th anniversary of the Glastonbury festival. With the event cancelled owing to the pandemic, the BBC has announced extensive broadcast plans celebrating the British music institution from 25-29 June. David Bowie's headline set, from the year 2000, will be shown in full for the first time ever as part of the coverage across BBC Two, BBC Four and iPlayer. The coverage will also feature full headline performances from Jay-Z, Beyoncé, Adele and Coldplay. The Italian tenor Andrea Bocelli has said that he caught the virus but had fully recovered by March. After attending hospital to donate blood to Covid-19 research, the singer posted on Facebook, writing: The pandemic which has shaken the world has also affected - albeit mildly - me and certain members of my family. Out of respect for those for whom contracting the virus has had more serious consequences, I decided it would be best not to share the news. I certainly didn't want to unnecessarily alarm my fans and also wished to protect my family's privacy. We were fortunate enough to have a swift and full recovery by the end of March. Given the chance to donate blood to help find a cure for Covid, my response was an immediate 'yes'. A modest - but fundamental - gesture, through which I am playing my small part. Saudi public sector employees will start returning to work gradually as of Sunday 31 May after more than two months of suspension, Reuters reports. Public sector workers will eventually resume work as normal as of 14 June, the Saudi minister of human resources Ahmed al-Rajhi has said. Saudi Arabia suspended work in all government sectors except health and security on 16 March. The government said on Monday it will begin easing restrictions on movement and travel this week. Restrictions will be lifted in three phases, culminating in the curfew completely ending from 21 June, with the exception of the holy city of Mecca, the state news agency reported. Environmental campaigners have reacted with outrage after a provincial energy minister in Canada said restrictions on public gatherings make it a "great time" to push on with a contentious pipeline project. During a podcast hosted by the Canadian Association of Oilwell Drilling Contractors, Alberta's energy minister Sonya Savage was asked about the Trans Mountain expansion project, which is under construction despite fierce opposition from environmentalists and some Indigenous groups. Now is a great time to be building a pipeline because you can't have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more than 15 people. People are not going to have tolerance and patience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get in the way of people working. People need jobs and those types of ideological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get in the way are not going to be tolerated by ordinary Canadians. Her comments prompted disbelief and indignation among environmentalists. Walking Eagle News, an Indigenous satire news site, tweeted: "We didn't write this one. But holy shit, do we wish we had." After months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prime minister Justin Trudeau announced in May 2018 that his government would buy the $3.45bn (£2.79bn) project from Texas-based Kinder Morgan to ensure it was completed. Canada's finance minister at the time described the Trans Mountain expansion as a "vital interest" for the country. Trudeau's government has also said it is keen to sell the project to investors - including First Nations business coalitions. But continuing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court battles have slowed the project, much to the frustration of the current conservative government in Alberta, which is eager to see the project completed. In February, the government introduced controversial legislation that would levy heavy fines - and even jail time - for protesters who looking to disrupt energy infrastructure projects. The bill has passed and needs royal assent to come into force. The Guardian has published its editorial on the UK government's continued refusal to sack Dominic Cummings over his lockdown breaches. The government's serious mistakes in this crisis, contributing to the highest death toll in Europe, have already imperilled public trust in its stewardship. A new study at the weekend confirmed a truth already settled in the public mind - that unnecessary delay in locking down cost lives. People believe, with good reason, that the safety of residents in care homes was culpably neglected. The move from "stay at home" to "stay alert" has been muddled and confusing. The unique social contract agreed in March must hold if the country is to stick together in the months to come, but it currently feels fragile. The failure to remove Mr Cummings risks undermining it still further. I'm handing over to my esteemed colleague Kevin Rawlinson shortly, so I'll leave you with a summary of today's main global developments on the coronavirus pandemic: Confirmed cases worldwide exceed 5.5m. According to the Johns Hopkins University coronavirus tracker, infections worldwide number at least 5,543,439. The death toll stands at 347,836. True death tolls and cases are likely to be significantly higher due to differing definitions and testing rates, delays and suspected underreporting. The WHO says the Americas are the new epicentre of the disease. The World Health Organisation's regional director Dr Carissa Etienne said outbreaks were accelerating in countries such as Brazil, where the number of deaths reported in the last week was the highest in the world for a seven-day period since the coronavirus pandemic began. The number of coronavirus infections to accelerate in Guatemala, El Salvador and Nicaragua, she said. The UN refugee agency said Covid-19 had pushed its humanitarian work to near "breaking point" in Yemen, a country devastated by five years of war. It said a growing number of families were resorting to begging, child labour and marrying of children to survive. A separate UN agency said it had only received around 15% of the funding required for the $3.38bn ((EURO)3bn) aid package for Yemen this year. Spain has has declared 10 days of mourning starting on Wednesday for the nearly 27,000 people who have died from coronavirus in the country. Flags will be hoisted to half-staff in more than 14,000 public buildings across the country and on Spanish naval vessels until 5 June. It marks the longest official mourning period in Spain's four-decade-old democracy. The UK death toll passed 47,000, according to new figures from the country's Office for National Statistics. This figure is higher than the latest figure given by the UK government - nearly 37,000 - because it includes deaths in which Covid-19 is given as a "suspected" cause. The UK government figure only includes deaths of patients who have tested positive for the coronavirus. Russia reports record one-day rise in deaths. Russia has announced that 174 people with coronavirus have died in the past 24 hours, a record one-day amount that has pushed the nationwide death toll to 3,807. Officials reported 8,915 new cases, pushing its overall case tally to 362,342 - but Vladimir Putin said the country has "passed the peak" of the virus. Mexico City records thousands more deaths than usual, amid doubt over official Covid-19 toll. This year, Mexico City has issued 8,072 more death certificates than the average for the same period in the past four years, according to a study that suggests the country's coronavirus death toll could be significantly higher than the official figure of nearly 7,400. The report's authors found 37% more death certificates were issued in April 2020 than that month's average during the previous four years. By the end of May they estimated the number may grow to 120%. A diplomatic rift has broken out between Tanzania and the US. The East African nation said it had summoned the top official at the US embassy to object to an advisory that warned of "exponential growth" of Covid-19 cases in the country. Tanzania's divisive leader John Magufuli has repeatedly played down the gravity of the coronavirus pandemic, appearing to model his response on the early approach taken by Donald Trump in the US. The US embassy's advisory, published earlier this month, reported that "many hospitals" in Dar es Salaam, the economic capital, "have been overwhelmed in recent weeks" - a claim the Tanzanian government has hotly denied. On Tuesday it emerged that the US embassy's charge d'affaires, Inmi Patterson, had been summoned by Wilbert Ibuge, permanent secretary at the foreign ministry, who - according to the AFP news agency - reminded Patterson about the two countries' "historical cooperation". A diplomatic ticking off, in other words. My colleague Peter Beaumont reported last week on how Magufuli had said the economy was "more important than the threat posed by coronavirus" and that the country was preparing to reopen for tourism - despite warnings that Africa could face the next wave of the disease. France's coronavirus death toll has risen by 73 to 28,530, a similar rate of increase as the day before despite health authorities having resumed taking into account nursing home data after a four-day interruption. In a statement, the health ministry said the number of fatalities was up 83 in hospitals, to 18,195. But the death toll in nursing homes has been revised to 10,335, 10 fewer than the last time it was published, Reuters reports. Here's a dispatch from Wilfredo Miranda Aburta, a journalist in Managua in Nicaragua: Amid a wave of criticism for his government's response to the coronavirus pandemic, Nicaragua's president Daniel Ortega has claimed that the country has instead offered an example to the world. Ortega has been widely blamed for downplaying the threat of Covid-19 and covering up data on its impact in Nicaragua, but in a "white paper" published on Monday, the Sandinista leader claimed his government had come up with an "excellent" strategy to survive the pandemic. "Nicaragua and Sweden represent alternatives to the total lockdown in developing and developed countries," claimed the document, which was launched by Ortega's wife and vice-president Rosario Murillo - and addressed "to the Nicaraguan people and the world." The government document was published on the same day that the Pan-American Health Organization announced that community spread of the coronavirus had been confirmed in Nicaragua. Healthcare workers in the country have described hospitals overwhelmed with patients and morgues overflowing with dead bodies. Doctors have reported a surge of deaths from lung problems associated with Coronavirus, and many patients are being buried in the dead of night. These "express burials" involve sealed caskets and bodies wrapped in plastic - as recommended by the country's health ministry in coronavirus deaths - but the dead are not included in the official Covid-19 death toll. But far from recognizing the gravity of the situation, the document defends the "success" of the government's policies and claims that the country has seen just 17 deaths and 279 cases of Covid-19 - far below independent estimates of at least 2,000 cases. The document also fails to answer how many Covid-19 tests have been undertaken in the country, and does not explain a sudden surge in registered deaths which the country has seen in the past three weeks. Ortega - who two years ago survived a popular uprising during which more than 300 people were killed - has accused the political opposition of exaggerating the scale of the outbreak in order to undermine him. "The coup-plotting opposition are hoping that the pandemic brings them a chance to weaken the government and the national economy," the document said. Staying on Brazil for a moment, a University of Washington study published yesterday warned that the country's death toll could climb five-fold to 125,000 by early August, adding to fears it has become a new hot spot in the pandemic. The forecast from the University of Washington's Institute for Health Metrics and Evaluation (IHME), was released as Brazil's daily death toll climbed past that of the United States. Its health ministry announced 807 deaths in the last 24 hours compared to 620 in the US, according to Reuters. Dr Christopher Murray, director of the IHME, said: Brazil must follow the lead of Wuhan, China, as well as Italy, Spain, and New York by enforcing mandates and measures to gain control of a fast-moving epidemic and reduce transmission of the coronavirus. Without such measures, he said Brazil's daily death toll could keep climbing to until mid-July, driving shortages of critical hospital resources. Some of Brazil's top news organisations are to suspend reporting from outside the presidential residence in the latest sign of deteriorating press freedoms under the country's media-bashing president, Jair Bolsonaro. My colleague Tom Phillips reports from Rio de Janeiro that the decision follows months of verbal attacks on reporters outside the Palácio da Alvorada in Brasília by hardcore supporters of the far-right president. The harassment reached new heights on Monday as journalists were subjected to a vicious torrent of abuse from Bolsonaristas, with footage showing reporters being called scum, rats, extortionists, rogues, crooks and sons of bitches. The World Health Organization (WHO) says the Americas are the new epicenter of the coronavirus pandemic, highlighting in particular the rapid growth of cases in Central and South America. In a videoconference, the WHO regional director Dr Carissa Etienne said outbreaks were accelerating in countries such as Brazil, where the number of deaths reported in the last week was the highest in the world for a seven-day period since the coronavirus pandemic began. Etienne said she expected the number of coronavirus infections to accelerate in Guatemala, El Salvador and Nicaragua and that now was not the time for countries to be relaxing restrictions. Is this the future of cinema? My colleague Philip Oltermann shares this picture of a theatre in Berlin. One thing that strikes me is just how close to each other the seats used to be. Spain's health ministry has said a total of 27,119 people have died from the coronavirus since the beginning of the outbreak. This is up 285 from the 26,834 total calculated by the John Hopkins University on Monday. Confirmed cases of the virus in Spain have reached 236,259, the ministry said. On Monday the government revised down the country's cumulative death toll by nearly 2,000 after checking data provided by regions, a move which drew sharp criticism from politica opponents. Lebanon's government says it will on Friday introduce fines of 50,000 Lebanese Lira ($12) for anyone caught without wearing a face mask in public. The move comes as officials say they have sourced one million masks, which will be distributed among citizens. At the same time, the country's health minister said the fragile Mediterranean State was moving towards re-opening more of its economy, which has been largely shuttered throughout the Covid-19 crisis. Pubs and cafes were allowed to open two weeks ago, but then shut down again for four days after a spike in infections, many of them detected in repatriated expats. Bars and cafes are again open this week, and concerns persist over lax social distancing standards. Malls, swimming pools, gyms and the country's only international airport remain closed. The Spanish government has declared 10 days of mourning starting on Wednesday for the nearly 27,000 people who have died from coronavirus in Spain, the longest official mourning period in the country's four-decade-old democracy. Flags will be hoisted to half-staff in more than 14,000 public buildings across the country and on Spanish naval vessels until 5 June, reports Associated Press. King Felipe VI, as Spain's head of state, will preside over a solemn memorial ceremony once the country emerges from the lockdown imposed two and a half months ago, the government said. Syrian authorities have loosened coronavirus lockdown restrictions by cancelling a night-time curfew, allowing travel between provinces and announcing a reopening of mosques, state media said. The government said on Monday it would end nighttime curfews starting today, allow travel between provinces and allow shops and malls to open from 8am to 7pm (0500 GMT and 1600 GMT) during summer, state news agency SANA said. The country's endowments ministry said mosques would be allowed to reopen fully from tomorrow after a temporary ban on public prayers because of Covid-19, according to SANA. Syria's borders, however, remain closed. The decision comes as the war-torn country grapples with a crippling economic crisis and official cases of Covid-19 continue to rise. Vladimir Putin said Russia has passed its peak of coronavirus infections, on the same day the country recorded its highest daily death toll. After peaking in mid-May at more than 11,000 new cases per day, the number of daily infections in Russia has dropped below 9,000. On Tuesday, the country recorded its highest daily death toll of 174 - a number still far lower than in countries with similar rates of infections. Speaking on Russian television, Putin said "according to experts, the peak can be considered passed", according to the AFP news agency. The Russian president also ordered a second world war victory parade postponed by the pandemic to be held on 26 June. Here's an update from Leyland Cecco in Toronto, Canada: Nearly half of Canadians believe their government isn't providing the whole truth about Covid-19, according to a poll released on Tuesday. The online survey, conducted by Leger and the Association for Canadian Studies, sampled 1,510 adults and found 50% suspected governments were deliberately withholding information about the coronavirus pandemic. Canada has recorded 85,711 cases of Covid-19 and nearly 6,600 deaths. "It's staggering, in a period where I believe trust has never been as high," Leger's vice-president, Christian Bourque, told the Canadian Press, referring to findings in the poll that suggested residents largely supported the government response to date - but are nonetheless sceptical of government honesty. Nearly 70% said they were satisfied with their local government's action against the virus. Three-quarters of respondents said they support federal government's response and 78% supported their respective provinces. Respondents also expressed scepticism towards government messaging and disclosure of information. Mistrust was greatest in Quebec - the country's centre of Covid-19 cases- where 60% of those polled believe governments are keeping secrets about the virus. Respondents were also asked if they agree with certain fringe and conspiracy theory about the virus. Almost 20% of respondents believed the number of deaths attributed to Covid-19 is inflated. One-third said they believe the virus was created in a lab, or by the Chinese government. The poll also found that half of Canadians believed masks should be necessary and 88% worried about a second wave of the pandemic arriving in the autumn. Hungary aims to lift a state of emergency introduced to tackle the coronavirus crisis on 20 June, its justice minister has said, potentially bring to an end Viktor Orbán's controversial power to rule by decree. In late March, Hungary's parliament gave Orban, the country's rightwing nationalist prime minister, the right to rule by decree indefinitely as part of a package of measures aimed at fighting coronavirus. The law was heavily criticised for failing to set a clear time limit on the state of emergency, and for introducing potential jail sentences for people who spread false information. Earlier this month, this led to raids on individuals criticising the government on Facebook. Orban had said that parliament could at any time cancel the special powers, which he said were necessary to curb the coronavirus pandemic and its economic fallout. Today a government spokesman, Zoltán Kovács, confirmed that these special powers would also end on 20 June alongside the state of emergency, Reuters reports. Kovacs said the two "by definition go hand in hand". The coronavirus pandemic will no doubt change many of our lives in different ways. If you live in the Chinese city of Hangzhou, that could soon mean having a personalised health passport on your smartphone at all times. The city was one of many in China that introduced a health-tracking app that displays a person's virus status, which can then be used to determine the extent to which they can move about. Authorities in Hangzhou say they're now planning to make this app a permanent fixture for its 10 million citizens, reports my colleague Helen Davidson: In the proposed app an individual's status would be colour-coded and scored out of 100 based on medical records, physical test results, levels of activity and other lifestyle choices such as smoking. Screenshots of the proposed app showed a numeral and colour bar indicating the relative health of the user, and the tracking of factors that contribute to the score, including the number of cigarettes smoked that day, steps taken, or hours slept. Control over Germany's lockdown measures is increasingly slipping from Angela Merkel's grasp as more federal states announced unilateral steps to loosen restrictions, creating a patchwork of wildly varying rules on social distancing within the country. Winfried Kretschmann, the premier of Baden-Württemberg, announced on Tuesday his state would from 1 June allow seated public events with up to 100 people, adding that there were no plans for further plans to hold the video conferences in which the leaders of Germany's 16 Länder had until now coordinated their handling of the pandemic. Other states simultaneously announced they would loosen restrictions around different parts of public life: the mayor of Hamburg, for example, said the city state would over the coming days reopen cinemas, open-air swimming pools and gyms. On Monday, Merkel's government had postponed a meeting of its "corona cabinet" after the premier of Thuringia announced plans to end both the obligatory wearing of face coverings and the limit on the number of people allowed to gather within the next two weeks. Leftwing state premier Bodo Ramelow said on Tuesday that mandatory mask-wearing on public transport, as well as the required 1.5-metre safety distance, would remain in place for now. On Wednesday, Merkel's cabinet will vote on a motion to lift the current travel warning on 31 European countries by 15 June, thus potentially allowing German tourists to travel abroad for their summer holidays this year. Under the proposal, the general travel warning that has been in place since 17 March would be replaced by individual travel advice tailored to the spread of the pandemic in each country. Devi Sridhar, professor of global public health at the University of Edinburgh, has criticised the UK's decision to focus on the lockdown over other mitigation methods like contact tracing, saying she "doesn't really understand what the point of the lockdown has been". Speaking at the online iteration of the Hay festival, Sridhar said it was "not clear" to her that the UK was in a better position now than it was when the lockdown started nine weeks ago, on 23 March. She said: You want to enter and exit [lockdown] as fast as possible, not stay in lockdown longer than you need to be ... we still have no border checks in place, until those come into place in June. Cases are exploding in Brazil, India, Russia, the US, countries in South America are taking off, and we have no checks on people coming from any countries while people are locked at home, suffering the economic and social consequences. I think it is frustrating, it has been a very expensive time, but I don't really understand what the point of it has been. It has helped build NHS capacity but beyond that, lockdown is not a good option." She added: "In the UK and the US, we're hearing it is a capacity issue and I think, it can't be a capacity issue because I've seen this done in war-torn Congo for Ebola, in Vietnam, in Thailand, in states in India, in incredibly poor contexts. To say it is a capacity issue does not fit with the reality of being one of the richest countries in the world". Sridhar went on to praise New Zealand, South Korea, Greece and Senegal's handing of the pandemic. The Faroe Islands are looking splendid today. This is from Kristina Háfoss, an MP on the remote island, who says the country will "probably" demand that visitors are tested for Covid-19 before being allowed on the territory. Hello again. Josh Halliday again here to steer you through the next few hours. Global airlines have urged governments to keep politics out of coronavirus border controls after Britain and France revealed reciprocal quarantine rules. France has signalled it will impose equivalent measures after Britain announced a 14-day quarantine for people arriving from mainland Europe, including France, from 8 June. Alexandre de Juniac, director general of the International Air Transport Association (IATA), said any border restrictions related to the epidemic should be driven purely by science. "Tit-for-tat quarantine measures unacceptable," he told an online weekly news conference. He added later that IATA would not comment on the actions of individual states. Spain will seek the highest amount possible in transfers from the European Union's coronavirus emergency funds, government spokeswoman Maria Jesus Montero has said. "We will keep fighting so that the transfers are the largest possible and so it doesn't mean debt for Spain's government," she told a news conference following the weekly cabinet meeting. The European commission will propose on Wednesday its blueprint for the 27-nation bloc's budget, known as the Multiannual Financial Framework and worth around a trillion euros, and the accompanying coronavirus Recovery Fund. Hungary's government expects to end a state of emergency on 20 June, the justice minister, Judit Varga, said on her Facebook page, as the government prepares to submit a bill ending its emergency powers, such as the power to rule by decree. The emergency powers were granted to the government earlier this year in a bill that contained no end clause. Cambodia's strongman premier Hun Sen will be glorified as a "handsome hero" in a soon-to-be-published book chronicling the decisions he has made during the Covid-19 pandemic. The book's translated English title is Hun Sen: The Handsome Hero Who Went Against the Current to Fight Covid-19, and will be available by late June or early July. Penned by Hun Sen's advisers and members of the Khmer Writers Association (KWA), the 270-page book will detail the bombastic leader's unconventional decisions, and will include his speeches. Pov Sok, an advisor to the premier and member of the KWA, told AFP: We want to show in history that Cambodia fought against the deadly disease and that it controlled the situation better than others. We compiled this book as a history for humanity. Hun Sen drew headlines in early February for travelling to Beijing in a show of solidarity as China struggled to contain the virus. He also allowed a US cruise ship to dock after it had been turned away from several ports over fears its passengers could be carrying the coronavirus. "Some people criticised the government but they do not understand about the art of leadership," Pov Sok said. A staunch ally of China, Hun Sen has moved even closer to Beijing in recent years as Cambodia has received billions of dollars in soft loans and investment. He is also one the world's longest-serving leaders, maintaining a 35-year grip on power in ways critics say include jailing political opponents and activists. Human Rights Watch last month accused authorities of using the pandemic as a pretext to arrest opposition supporters and critics who had questioned the government's handling of coronavirus. Cambodia has reported just 124 coronavirus cases and no deaths, although sceptics say the low numbers are due to a lack of testing and contact tracing within the country. Iran further eased restrictions aimed at curbing the spread of Covid-19 Tuesday by allowing restaurants to accept customers, as it announced another 57 deaths from the virus. Since the first cases of the virus appeared on its soil in mid-February, the Islamic republic has sought to halt the spread of the virus without imposing lockdowns. "Restaurants which before this decree were only allowed to distribute food will be allowed to accept customers from today," deputy health minister Mohsen Farhadi told state television. Farhadi called on restaurants to respect health protocols to ensure distancing of two metres, a measure he said would reduce client numbers by 50%. Health ministry spokesman Kianoush Jahanpour reported 57 additional Covid-19 deaths in the past 24 hours, bringing the total number of fatalities in the country to 7,508. Jahanpour said 1,787 new cases of infection over the same period brought the Islamic republic's caseload to 139,511. "We are seeing a stable process in the majority of provinces," Jahanpour said, adding that the southwestern province of Khuzestan was still classified "red", although the number of infected cases was declining. Red is the highest level on the country's colour-coded scale of risk in relation to its coronavirus outbreak - the deadliest in the Middle East. Experts both at home and abroad have voiced scepticism about Iran's official figures, saying the real toll could be much higher.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Tate - a collection of four art museums in the UK - has cancelled this year's Turner Prize because of the coronavirus and said it will award £10,000 grants to 10 deserving British artists instead. Judges would have traditionally announced a short-list for the prestigious competition this month and revealed the winner - and awarded an accompanying £25,000 ($30,800, (EURO)28,100) prize - in December. But Tate Britain said "the tight timetable for preparing the annual exhibition would not have been achievable under the present restrictions". "The decision was made to help support a larger selection of artists through this period of profound disruption and uncertainty," the museum said in a statement. The 10 joint winners will be selected at the end of June. Tate Britain director Alex Farquharson said lockdowns aimed at fighting the spread of the virus were causing enormous stress for artists because most galleries have been closed for months. "We have decided to help support even more artists during this exceptionally difficult time," he said. An interesting glimpse of the future of air travel from Hamad international airport in Qatar. Staff are using advanced thermal screening helmets, which enable contactless temperature checks to screen staff and travellers. Disinfectant robots are roaming the corridors, emitting concentrated UV-C light "known to be effective in eliminating majority of infectious microorganisms", the airport said on Twitter. All passengers will be provided with hand sanitisers readily available at key locations and the airport will continue to maintain 1.5m social distancing, with every other seat in waiting areas cordoned off. JK Rowling will publish a fairy tale called The Ickabog free online so that children can read it in lockdown, with the first chapter to be published at 3pm (BST). "Over 10 years ago, I wrote a stand-alone fairy tale called The Ickabog," Rowling said. "Until very recently, the only people who'd heard the story of The Ickabog were my two younger children." The Harry Potter author said the mostly handwritten manuscript had been stored in her attic until a few weeks ago and she had done some rewriting in recent weeks. She said: I've decided to publish The Ickabog for free online, so children on lockdown, or even those back at school during these strange, unsettling times, can read it or have it read to them. We'll be publishing a chapter (or 2 or 3) every weekday, starting at 3.00pm today and ending on July 10th. You don't need to register to access the story. You can read it for free on a new website we'll be launching shortly. She is also launching a competition for children to send in pictures which will be used to illustrate the book when it is officially published in November. All author royalties from the books will be to donated to "projects and organisations helping the groups most impacted by Covid-19", Rowling said. "THIS IS NOT A HARRY POTTER SPIN-OFF," she emphasised on Twitter, to head off "one possible source of confusion". Russia will hold its postponed second world war Victory Day military parade on 24 June, president Vladimir Putin has said. "According to experts, the peak can be considered passed," Putin told the defence minister, Sergei Shoigu, ordering him to begin preparations for the parade marking 75 years since the defeat of Nazi Germany. "We will do it on 24 June, the day the legendary historic victors' parade took place in 1945," Putin said. Putin had been forced to postpone the massive 9 May parade because of risks from the coronavirus pandemic. The Russian president said that the situation was stabilising but stressed that all precautions should be taken to hold the annual Red Square parade next month. Another popular event usually held on 9 May - the Immortal Regiment processions that see Russians across the country carry portraits of relatives who died in World War II - will be held on 26 July, Putin said. Russian naval bases will also hold traditional naval parades that day, Putin said. The postponement of the Victory Day parade was a blow to the 67-year-old Russian president, who had hoped to gather world leaders to watch thousands of troops march on Red Square. The UK Foreign Office (FCO) is currently advising against all but essential international travel for an indefinite period. However, countries across Europe have begun to ease lockdown measures and border restrictions and prepare for the return of domestic and international tourists. Reciprocal travel deals - as proposed in a leaked European commission document on 12 May - may be struck between countries with similar coronavirus risk profiles. For example, Estonia, Latvia and Lithuania have formed a "travel bubble" allowing movement between those countries. A similar idea was proposed by the UK's transport secretary Grant Shapps on 18 May, whereby travel would be allowed to and from countries with an R-number - a key measure of transmission - below one to try to boost confidence in aviation travel. The so-called "air bridges" would permit re-entry without quarantine. At the UK border, all arrivals must self-isolate for 14 days, or face a £1,000 fine. Arrivals must also provide contact and accommodation information, and the authorities have said they will carry out spot checks. A list of exemptions is still to be confirmed, but currently includes passengers arriving from Ireland. The UK government has rowed back on the idea of exempting travellers from France. This is our latest round-up of lockdown easing measures and travel restrictions country-by-country: Hi everyone, this is Jessica Murray, I'll be steering the blog for the next hour. If you want to get in touch with stories or comments, please feel to do so Email: </w:t>
      </w:r>
      <w:hyperlink r:id="rId11"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@journojess_ I'll shortly be handing over to a colleague for the next hour. In the meantime, here is a summary of the latest global developments on Covid-19: Confirmed cases worldwide exceed 5.5m. According to the Johns Hopkins University coronavirus tracker, infections worldwide number at least 5,518,905. The death toll stands at 346,700. True death tolls and cases are likely to be significantly higher due to differing definitions and testing rates, delays and suspected underreporting. WHO warns of 'second peak' in areas where Covid-19 is declining. Countries where coronavirus infections are declining could still face an "immediate second peak" if they let up too soon on measures to contain the outbreak, the World Health Organization said on Monday. The WHO emergencies chief, Dr Mike Ryan, told an online briefing: "We cannot make assumptions that just because the disease is on the way down now it is going to keep going down and we are get a number of months to get ready for a second wave. We may get a second peak in this wave." The UN refugee agency said Covid-19 had pushed its humanitarian work to near "breaking point" in Yemen, a country devastated by five years of war. It said a growing number of families were resorting to begging, child labour and marrying of children to survive. A separate UN agency said it had only received around 15% of the funding required for the $3.38bn ((EURO)3bn) aid package for Yemen this year. Mexico City records thousands more deaths than usual, amid doubt over official Covid-19 toll. This year, Mexico City has issued 8,072 more death certificates than the average for the same period in the past four years, according to a study that suggests the country's coronavirus death toll could be significantly higher than the official figure of nearly 7,400. The report's authors found 37% more death certificates were issued in April 2020 than that month's average during the previous four years. By the end of May they estimated the number may grow to 120%. The UK death toll passed 47,000, according to new figures from the country's Office for National Statistics. This figure is higher than the latest figure given by the UK government - nearly 37,000 - because it includes deaths in which Covid-19 is given as a "suspected" cause. The UK government figure only includes deaths of patients who have tested positive for the coronavirus. Russia reports record one-day rise in deaths. Russia has announced that 174 people with coronavirus have died in the past 24 hours, a record one-day amount that has pushed the nationwide death toll to 3,807. Officials reported 8,915 new cases, pushing its overall case tally to 362,342. White House brings forward Brazil travel restrictions by two days. The US has amended the timing of its Brazil travel ban to come into force at 11.59pm Washington time on Tuesday. It came as Brazil recorded a daily death toll higher than the US for the first time (807 versus 620). Brazil has the world's second highest number of infections. In its original announcement, the White House said the travel restrictions would come into force on 28 May. Dutch PM Mark Rutte did not visit dying mother due to Covid-19 restrictions. The Dutch prime minister, Mark Rutte, was unable to visit his dying mother in her final weeks because he obeyed coronavirus restrictions against visiting care homes, his office has said. His mother did not die of Covid-19, although there had earlier been an outbreak of the disease in the home where she was living, Dutch media reported. UK PM's aid refuses to apologise or resign over lockdown breach. The British prime minister Boris Johnson's senior adviser, Dominic Cummings, has refused to apologise or resign for breaching lockdown rules. Cummings drove 264 miles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his parents' estate in Durham, despite suspecting that both he and his wife had coronavirus. Cummings also admitted to having taken a second trip, to a beauty spot 30 miles from Durham, which he claimed was necessary to check his eyesight was good enough for the longer drive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suspends hydroxychloroquine trial. The World Health Organization has suspended testing the malaria drug hydroxychloroquine in Covid-19 patients due to safety concerns. The WHO's director general, Tedros Adhanom Ghebreyesus, cited a paper published last week in the Lancet that showed people taking hydroxychloroquine were at higher risk of death and heart problems than those who were not taking it. In light of the study, he said, the organisation would pause the hydroxychloroquine arm of its solidarity global clinical trial. Coronavirus has prevented the scheduled return home of hundreds of Irish troops who have served on UN peacekeeping duties in southern Lebanon. Around 360 soldiers from the Irish Defence Forces will not see their families until the end of June even though some have been serving in the zone between Israel and their Hezbollah enemies since last December. The UN has granted special permission to the 115th Irish battalion of United Nations Forces in Lebanon (UNIFIL) special dispensation to return to Dublin in two groups on 21 and 29 June. But one member of the Irish parliament and leader of the Aontu party has criticised the delay in bringing the troops back to Dublin. Dail deputy Peadar Toibin said the soldiers and their families had been "separated for far too long and endured too much - exacerbated by the Covid-19 pandemic." Toibin contrasted the troops' situation with the decision to allow hundreds of foreign workers to fly into Dublin during the coronavirus crisis in order to pick fruit on Irish farms. When the blue beret peacekeepers finally arrive back in Ireland they will have to self-isolate for 14 days. Their replacement battalion will also be put into 14-day isolation away from their families before they fly out to Beirut to begin their six month peacekeeping duties in the Lebanese southern border area. Political leaders in Bavaria, one of the German states hardest hit by the coronavirus pandemic, have said they will guarantee that people with symptoms can get a virus test within 24 hours. State premier Markus Söder said people would know after 48 hours at the latest if they are infected. In a press conference in Munich, he said those without symptoms would be guaranteed a test within 48 hours and could expect a result within a week. My colleague, Kate Connolly, reported yesterday that the German government's attempts to take a nationwide approach to relaxing lockdown measures appeared to be in disarray after one state leader announced it was going it alone. Bavaria has recorded 353 coronavirus infections per 100,000 people, the highest rate in Germany, while neighbouring Thuringia - whose leader has unilaterally announced the lifting of some measures in the state - has one of the lowest coronavirus rates: 133 infections per 100,000 people. As European countries gradually lift their lockdowns, Spain today urged other European Union countries to establish some common rules, including potential health checks for passengers, to open borders and to re-establish freedom of travel in the Shengen Area. Foreign minister Arancha Gonzalez told Cadena Ser radio station that countries should "define the common rules that will allow us retake freedom of movement on European territory," reports the Reuters news agency. Reuters says it has seen a "discussion paper" submitted by Spain to a Future of Europe consultation process between EU nations. The news agency says say the paper calls for the monitoring of tourists' health via individual checks as part of a common EU-wide procedure. According to Reuters, the paper says: It would be appropriate to consider, in coordination with UNWTO and WHO, options for health checks, either upon the purchase of tickets or at the airport itself, should the results of those checks be available within a reasonable timeframe. The definition of a safe and operational passenger transit system is key to restoring the normality of tourist flows in a sustainable manner. A humanitarian catastrophe is unfolding in Yemen, a country ravaged by five years of war that finds itself uniquely vulnerable to the effects of the coronavirus pandemic. In a virtual briefing today, the UN's refugee agency, UNHCR, said it was seeing a "growing number of families resorting to harmful coping mechanism" such as begging, child labour and marrying of children to survive. UNHCR spokesman Charlie Yaxley said: "We are reaching a potential breaking point in our programmes where if we don't receive further funding soon, many of our programmes and particularly our cash assistance programmes to internally displaced Yemenis may have to stop." At the same briefing, the UN office for the coordination of humanitarian affairs said it had only received around 15% of the funding required for the $3.38bn ((EURO)3bn) aid package for Yemen this year, with the US the top donor. About 80% of Yemen's population already relies on humanitarian help but the World Food Programme said it expects Covid-19 to "push many more children in Yemen into acute malnutrition". Britain will provide the anti-viral drug remdesivir to some Covid-19 patients after clinical trials found that it could shorten the recovery period by four days. The UK government said it was working with the manufacturer, Gilead Sciences, to test the drug on an unspecified number of patients for whom it could provide the greatest benefit. The US National Institutes of Health (NIH) last week said that data from its trial of remdesivir showed that the drug offers the most benefit for coronavirus patients who need extra oxygen but do not require mechanical ventilation. The researchers also said that "given high mortality despite the use of remdesivir," it is likely that the anti-viral drug would be more effective in combination with other treatments. This comes after the news that the World Health Organization had suspended its trial of a different drug, hydroxychloroquine - the malaria drug Donald Trump said he is taking as a precaution - from its global study after safety concerns. The WHO's director general, Tedros Adhanom Ghebreyesus, said the decision was taken in light of a paper published last week in the Lancet that showed people taking hydroxychloroquine were at higher risk of death and heart problems than those who were not. Hello. It's Josh Halliday here in Manchester, England. I'll be providing you with all the latest developments from around the globe on the coronavirus pandemic until the end of the day. As ever, we really value your contributions so please do feel free to contact me through the channels below. If there's something you think we should be looking into, get in touch. Email: </w:t>
      </w:r>
      <w:hyperlink r:id="rId12" w:history="1">
        <w:r>
          <w:rPr>
            <w:rFonts w:ascii="arial" w:eastAsia="arial" w:hAnsi="arial" w:cs="arial"/>
            <w:b w:val="0"/>
            <w:i/>
            <w:strike w:val="0"/>
            <w:noProof w:val="0"/>
            <w:color w:val="0077CC"/>
            <w:position w:val="0"/>
            <w:sz w:val="20"/>
            <w:u w:val="single"/>
            <w:vertAlign w:val="baseline"/>
          </w:rPr>
          <w:t>josh.halliday@theguardian.com</w:t>
        </w:r>
      </w:hyperlink>
      <w:r>
        <w:rPr>
          <w:rFonts w:ascii="arial" w:eastAsia="arial" w:hAnsi="arial" w:cs="arial"/>
          <w:b w:val="0"/>
          <w:i w:val="0"/>
          <w:strike w:val="0"/>
          <w:noProof w:val="0"/>
          <w:color w:val="000000"/>
          <w:position w:val="0"/>
          <w:sz w:val="20"/>
          <w:u w:val="none"/>
          <w:vertAlign w:val="baseline"/>
        </w:rPr>
        <w:t xml:space="preserve"> Twitter: @JoshHalliday That's all from me, Simon Burnton, for today. Josh Halliday will be taking over from here. I leave you with news of the Czech Tennis Association's charity tournament to raise funds for those affected by Covid-19, which started this morning in Prague. Competitors include Karolina Pliskova, the world No3, and the 2011 and 2014 Wimbledon winner Petra Kvitova. Ball boys and ball girls are clad in masks and gloves: Ursula von der Leyen, the president of the European Commission, has announced that the pledging marathon led by her organisation to raise funds for the development of a vaccine has raised (EURO)9.5bn from governments, institutions, foundations and individuals since 4 May: Saudi Arabia has announced that it will end its nationwide coronavirus curfew from 21 June, except in the holy city of Mecca, after more than two months of stringent curbs, reports AFP. Prayers will also be allowed to resume in all mosques outside Mecca from 31 May, the interior ministry said in a series of measures announced on state media. A phased lifting of restrictions will start this week, with the curfew relaxed between 6am and 3pm between Thursday and Saturday. From Sunday until 20 June the curfew will be further eased until 8pm, the ministry added, with the lockdown to be lifted entirely from 21 June. "Starting from Thursday, the kingdom will enter a new phase and will gradually return to normal based on the rules of social distancing," health minister Tawfiq Al-Rabiah said on Monday. Emmanuel Akinwotu, the Guardian's west Africa correspondent, has filed this report on test kit shortages in the area: As coronavirus lockdowns adopted in Africa ease and urban populations become more mobile, the low supply of test kits to measure outbreaks of Covid-19 is of increasingly urgent concern, public health experts have warned. Countries on the continent have adopted a range of testing strategies, but fierce international competition for test kits and a lack of global coordination of resources have meant many African countries are testing with significantly limited reach. More than half of African countries are experiencing community transmission as lockdown measures relax. Kate Dooley, the director for west Africa at the Tony Blair Institute, said many states were running low on supplies at a critical time. "Most governments are currently rationing their use of test kits given limited supplies. We are aware of some cases where African governments who placed orders in early March are still yet to receive the supply, six to eight weeks later," he said. More here: The number of deaths involving Covid-19 in the UK has topped 47,000, according to the latest available data. The total includes new figures published on Tuesday by the Office for National Statistics that show that 42,173 deaths involving coronavirus occurred in England and Wales up to 15 May (and had been registered up to 23 May). Meanwhile, the latest figures from the National Records of Scotland, published last week, showed 3,546 deaths involving Covid-19 had been registered in Scotland up to 17 May. And the latest figures from the Northern Ireland Statistics and Research Agency, also published last week, showed 664 deaths involving Covid-19 had been registered in Northern Ireland up to 20 May. Together these figures mean that so far 47,343 deaths have been registered in the UK where Covid-19 was mentioned on the death certificate, including suspected cases. Reuters has field a report from Mumbai on the spread of coronavirus to India's rural areas as migrant labourers leave the big cities: Indian states witnessing millions of migrant labourers returning from the big cities are recording rising coronavirus infections, officials said on Tuesday, fearing that the pandemic could spread through villages where medical care is basic at best. Officials from the home and railway ministries said at least 4.5 million workers had migrated home from economic hubs in the two months since prime minister Narendra Modi declared a lockdown. On Tuesday, India had recorded a total 145,380 infections and a death toll of 4,167, low figures for the world's second-most populous country when compared with some countries in Europe. But the eastern state of Bihar registered more than 160 infections on Monday, its highest one-day rise, taking its tally to more than 2,700 cases. In the past 36 hours, more than 75 people tested positive in Odisha and 35 in three isolation homes in the desert state of Rajasthan. The latest cases have forced authorities to stretch limited testing resources. "Dozens of labourers who travelled from New Delhi have tested positive. We are ensuring that no one enters their village with this infection," said Gaurav Sinha, a senior health official in Bihar's capital, Patna. The Guardian's Daniel Hurst in Canberra reports on the actual origins of the splash in Australia's Daily Telegraph, which purported to reveal that Covid-19 originated in a Wuhan laboratory: Rupert Murdoch's Sydney tabloid, the Daily Telegraph, went big with a Saturday morning splash and six pages of reporting attributed to "a dossier prepared by concerned western governments" - and the story was quickly amplified and exaggerated by Trump's media backers in the United States. It gathered steam in subsequent reporting as something even more weighty: the New York Post called it "a damning dossier leaked from the 'Five Eyes' intelligence alliance" while Fox News host Tucker Carlson asked why it was so hard for some people to accept "objectively that the evidence suggests [coronavirus] came from a lab" in Wuhan, China. Carlson's program contained a graphic that claimed: "Dossier was compiled by intel agencies of the US, Canada, UK, Australia and New Zealand." But there was a problem: the document at the heart of the reporting did not contain any genuinely new information, it did not outline any direct evidence of the lab leakage theory, and it wasn't culled from intelligence gathered by the Five Eyes network. More here: The British government has lost its first minister as a result of the Dominic Cummings affair, with Douglas Ross, the MP for Moray, announcing today that he is stepping down as a Scotland Office minister, saying he accepted Cummings felt he had acted in the best interests of his family but these were "decisions others felt were not available to them". From my colleague Philip Oltermann in Berlin: It's not just in Britain that political figures have come under the spotlight for breaching lockdown laws. In Austria, president Alexander Van der Bellen has apologised for staying in the garden of an Italian restaurant beyond the 11pm curfew. Police spotted the 76-year-old head of state in the outside dining area of the Vienna restaurant shortly after midnight on Sunday. Van der Bellen has said he lost track of time during his first restaurant visit since the start of the pandemic, and said he would shoulder any fine issued on the restaurant. In Germany, meanwhile, one sector of the economy feels they are being unfairly left out of the latest wave of social distancing relaxations. The country's Federal Association for Sexual Services has issued a statement insisting sex workers are not "super spreaders" of the virus and proposing a three-step programme to reopen brothels, sex clubs and tabledance bars. The umbrella group argues that in most such establishments the "working situation" is one of one-on-one contacts and thus comparable to hair salons or massage parlors. A cross-party group of 16 Bundestag MPs had last week proposed a long-term shutdown of all forms of prostitution in the wake of the pandemic: "Prostitution has the effect of a virus super spreader", the group said in an open letter. "Sexual acts are generally non-negotiable with social distancing." Indonesia has today reported 415 new confirmed cases of Covid-19, and 27 deaths. This brings its total number of infections to 23,165, with 1,418 fatalities. Malaysia today reported 187 new coronavirus cases, and no new fatalities. As of a few minutes ago, the total number of confirmed cases of Covid-19 worldwide now stands at 5,508,904, according to Johns Hopkins University's coronavirus tracker. The number of deaths worldwide as a result of the coronavirus stands at 346,326. True death tolls and cases are likely to be significantly higher due to differing definitions and testing rates, delays and suspected under-reporting. The controversial French doctor Didier Raoult has dismissed a study suggesting the drug he hails as a miracle treatment for the coronavirus is ineffective at best and possibly life-threatening at worst. Raoult, who is regarded as either a saviour or a charlatan in France, remains convinced the anti-viral drug hydroxychloroquine can help treat patients with Covid-19. The scientist said the latest study suggesting otherwise was "messy" and dismissed it as done with "big data" by "people who have not seen any patients". The study, published in the Lancet, looked at the records of 96,000 patients in hundreds of hospitals. It found giving coronavirus patients hydroxychloroquine increased the risk of them dying. Raoult says his hands-on experience at a hospital in Marseille shows otherwise. "We've had 3,600 come through our hospital. You don't think I'm going to change because there are people who do 'big data', which is a form of delusional fantasy ... Nothing will change what I have seen with my own eyes," he said in a video on his hospital website. The World Health Organization has announced it is suspending trials of the drug on Covid-19 patients over safety concerns. French president Emmanuel Macron met Raoult at his hospital in April but insisted the visit was not formal "recognition" of the doctor's methods. "I've no idea if elsewhere, hydroxychloroquine kills, but here it's saving people," Raoult added in the video. The Philippine health ministry has reported 13 deaths and 350 new cases of Covid-19 today, the largest single-day increase in infections in seven weeks. The total number of confirmed cases now stands at 14,669 and deaths have reached 886. The president of the Philippines, Rodrigo Duterte, said late last night that he will not allow students to go back to school until a vaccine is available. Children were due to return to school at the end of August after classes for more than 25 million primary and secondary students were shut down in March. But Duterte said he believed the risk was too great, even if it held students back academically. "Unless I am sure that they are really safe it's useless to be talking about opening of classes," the president said. "For me, vaccine first. If the vaccine is already there, then it's OK. If no one graduates, then so be it." The first ward has been completed at the temporary field hospital being set up at the Cape Town International Convention Centre in South Africa. The hospital will eventually have 850 beds. I'm getting plenty of mail about Dominic Cummings, from some of the many people who were apparently unconvinced many by his eye-test driving yarn. Our UK coronavirus blog is live now and focusing on this issue: This is from Elias Visontay and AAP in Australia: A Covid-19-infected live export ship was apparently cleared by a federal department to dock at Fremantle port, where local workers went on board. The Al Kuwait arrived on Friday after sailing from the United Arab Emirates and six of the 48 multinational crew on board have since tested positive to the virus. On Tuesday Western Australian police commissioner Chris Dawson said half a dozen Fremantle port workers went on to the ship and authorities knew who they were but he was not aware if they had been placed in quarantine. The WA premier, Mark McGowan, said he had been advised the federal Department of Agriculture was told crew members had a fever but didn't pass that information on to Fremantle Port Authority before the vessel berthed. "I don't want to point fingers at this point in time," McGowan said on Tuesday. "We're just trying to find out exactly what has gone on. Obviously we're very concerned and to a degree, disappointed." More here: Russia has announced that 174 people with coronavirus have died in the past 24 hours, a record one-day amount that has pushed the nationwide death toll to 3,807. Officials reported 8,915 new cases, pushing its overall case tally to 362,342. Singapore's ministry of health has today confirmed an additional 383 cases of Covid-19, adding that "the vast majority are work permit holders residing in foreign worker dormitories". This is along similar lines to yesterday's tally of 344, though they make clear that "the lower number of cases is partly due to fewer tests being conducted". The day before Germany's 16 state premiers will discuss with Angela Merkel the country's potential continued route out of lockdown, Bild is reporting this morning that the chancellor has agreed to bring forward the date social distancing should be relaxed from 5 July to 29 June. Bild said meetings in public places would be limited to a maximum of 10 people or members of two households. While there would be no limit on the number of visitors allowed to visit people in their homes, there would have to be space for everyone to keep their distance and have enough fresh air, it said. Meanwhile, the DPA (Deutsche Presse-Agentur) news agency is reporting that Germany will lift a travel warning for 31 European states from 15 June, provided the coronavirus situation allows. This would include the other 26 EU member states as well as Britain, Iceland, Norway, Switzerland and Liechtenstein. The Church of the Nativity in Bethlehem has reopened to the public today after nearly three months. The Palestinian prime minister, Mohammad Shtayyeh, said yesterday that mosques, churches and businesses would be allowed to reopen today in an easing of anti-pandemic curbs, given the slow pace of infections. "The birth of our Lord Jesus Christ gave hope to people more than 2,000 years ago, and opening the church today will, I think, give hope to the whole world that hopefully this pandemic will end - not only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in the whole world," Palestinian tourism minister Rula Ma'ayah told Reuters. Here's some footage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Ecuador yesterday against the leadership of president Lenin Moreno: Morning/evening/whatever-it-is-where-you-are everyone. This is Simon Burnton taking on the live blog for the next few hours. If you have seen any stories that deserve our attention, or if you have any tips, comments or suggestions for our coverage then please let me know by sending me a message either to @Simon_Burnton on Twitter or via email. Thanks! That's it from me, Helen Sullivan, for today. Huge thanks to those of you who got in touch via Twitter and email. See you all tomorrow! My colleague Simon Burnton will take it from here. In the meantime, these are the main developments from the last few hours: Confirmed cases worldwide near 5.5m. According to the Johns Hopkins University coronavirus tracker, infections worldwide number at least 5,495,061. The death toll stands at 346,232. True death tolls and cases are likely to be significantly higher due to differing definitions and testing rates, delays and suspected underreporting. WHO warns of 'second peak' in areas where Covid-19 is declining. Countries where coronavirus infections are declining could still face an "immediate second peak" if they let up too soon on measures to contain the outbreak, the World Health Organization said on Monday. The WHO emergencies chief, Dr Mike Ryan, told an online briefing: "We cannot make assumptions that just because the disease is on the way down now it is going to keep going down and we are get a number of months to get ready for a second wave. We may get a second peak in this wave." Mexico City records thousands more deaths than usual, amid doubt over official Covid-19 toll. This year, Mexico City has issued 8,072 more death certificates than the average for the same period in the past four years, according to a study that suggests the country's coronavirus death toll could be significantly higher than the official figure of nearly 7,400. The report's authors found 37% more death certificates were issued in April 2020 than that month's average during the previous four years. By the end of May they estimated the number may grow to 120%. White House brings forward Brazil travel restrictions by two days. The US has amended the timing of its Brazil travel ban to come into force at 11.59pm Washington time on Tuesday. It came as Brazil recorded a daily death toll higher than the US for the first time (807 versus 620). Brazil has the world's second highest number of infections. In its original announcement, the White House said the travel restrictions would come into force on 28 May. Dutch PM Mark Rutte did not visit dying mother due to Covid-19 restrictions. The Dutch prime minister, Mark Rutte, was unable to visit his dying mother in her final weeks because he obeyed coronavirus restrictions against visiting care homes, his office has said. His mother did not die of Covid-19, although there had earlier been an outbreak of the disease in the home where she was living, Dutch media reported. UK PM's aid refuses to apologise or resign over lockdown breach. The British prime minister Boris Johnson's senior adviser, Dominic Cummings, has refused to apologise or resign for breaching lockdown rules. Cummings drove 264 miles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his parents' estate in Durham, despite suspecting that both he and his wife had coronavirus. Cummings also admitted to having taken a second trip, to a beauty spot 30 miles from Durham, which he claimed was necessary to check his eyesight was good enough for the longer drive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suspends hydroxychloroquine trial. The World Health Organization has suspended testing the malaria drug hydroxychloroquine in Covid-19 patients due to safety concerns. The WHO's director general, Tedros Adhanom Ghebreyesus, cited a paper published last week in the Lancet that showed people taking hydroxychloroquine were at higher risk of death and heart problems than those who were not taking it. In light of the study, he said, the organisation would pause the hydroxychloroquine arm of its solidarity global clinical trial. Coronavirus measures 'disastrous' for children, says Dutch watchdog. The coronavirus pandemic will have a "disastrous" impact on children's rights worldwide, making them more vulnerable to forced labour and underage marriage, a rights group said on Tuesday. School closures left boys and girls more vulnerable to child labour, early marriage and teenage pregnancy, while millions would fall into extreme poverty because of the coronavirus outbreak, the NGO KidsRights said. Australia will not open the country's borders 'anytime soon'. Australia will not open the country's borders "anytime soon", the PM, Scott Morrison, said on Tuesday, but added the country would continue its discussions with neighbouring New Zealand about a trans-Tasman safe travel zone. "I was speaking with Prime Minister Ardern this morning, and we'll continue to have our discussions about the trans-Tasman safe travel zone," Morrison told the National Press Club in Canberra. Masks too dangerous for children under two, Japan medical group says. Children under the age of two shouldn't wear masks because they can make breathing difficult and increase the risk of choking, a Japan medical group has said, launching an urgent appeal to parents as the country reopens from the coronavirus crisis. Saudi Arabia to revise curfew times. Saudi Arabia will revise curfew times this week, and lift them entirely across the kingdom with the exception of the holy city of Mecca, starting on 21 June, state news agency reported in a statement early on Tuesday. Bans on domestic travel, holding prayers in mosques, and workplace attendance in both the government and private sector will be lifted, starting 31 May, the statement added. For Mecca, the curfew time will be adjusted to 3pm-6pm and prayers will be allowed to be held in mosques from 21 June. Iceland eases national alert. Iceland eased its national alert against the coronavirus on Monday, allowing for public gatherings of up to 200 people and night clubs and gyms to reopen as the country nears complete recovery from the outbreak. Iceland, which limited the virus spread through a meticulous test-and-trace strategy and a full lockdown, has confirmed 1,804 infections and 10 deaths. But there have been only five reported new cases in May, and more than 99% of infected persons have recovered. The coronavirus pandemic will have a "disastrous" impact on children's rights worldwide, making them more vulnerable to forced labour and underage marriage, a rights group has said, as the World Health Organization warned of an "immediate second peak" in cases if restrictions were lifted too soon. Millions of children would fall into extreme poverty because of the outbreak, which has left governments short of money for health and education for the young, Dutch NGO KidsRights said. The NGO's warning came as the WHO emergencies head, Dr Mike Ryan, spoke of a potential second wave of infections at any time, especially if measures to halt the first wave were lifted too soon. He said: "We cannot make assumptions that just because the disease is on the way down now it is going to keep going down and we are get a number of months to get ready for a second wave. We may get a second peak in this wave." Calls for vigilance were echoed as restrictions eased across Europe, Japan lifted its state of emergency, and people in the US marked the start of summer with Memorial Day weekend getaways. Singapore's embattled economy could shrink by as much as 7% this year, which would be the worst reading since independence, with the government saying on Tuesday the coronavirus pandemic had throttled the key export sector, AFP reports. The city-state is seen as a bellwether of the global economy and the historic contraction highlights the extreme pain being wrought on countries by the killer disease. The warning also came hours before Singapore's deputy prime minister is expected to unveil another stimulus package for the troubled city, which has been crippled by months of lockdowns around the world. The trade ministry's forecast - which was a downgrade from the 4% contraction predicted in March - came as official data showed the economy shrank 0.7% year-on-year in the first three months of the year, while it reduced 4.7% from the previous quarter. The financial hub is one of the world's most open economies, and is usually hit hardest and earliest during any global shock. The ministry said the new estimate was made "in view of the deterioration in the external demand outlook" and the partial lockdown imposed domestically. A contraction of 7% would be the worst since the city's independence in 1965. 'Stay elite': what the papers say about Dominic Cummings' refusal to quit Any hopes in Downing Street that Dominic Cummings' TV appearance would draw a line under his Durham trip have been dashed if today's front pages are anything to go by. "No regrets" features prominently on several, with the Daily Mail and the Daily Mirror using the same phrases, but in reverse order. "No apology, no regrets" says the Mail, about Cummings' "rose garden roasting", referring to his TV appearance in No 10's garden. "Boris's defiant svengali refuses to quit" the Mail says over his trip to Durham, and asks: "So how CAN he survive?" "'I don't regret what I did': Cummings refuses to quit," is the Guardian's headline, describing his TV appearance as "extraordinary". His justification for driving to Durham to self-isolate was so complex, writes the Guardian's political editor, Heather Stewart, "it might have helped if he had had a whiteboard to sketch it out on". Here are the other front pages from around the country: And the rest of the front pages in our story here: Doctors and medical professionals from around the globe have called on world leaders to ensure a green recovery from the coronavirus crisis that takes account of air pollution and climate breakdown. More than 200 organisations representing at least 40 million health workers - making up about half of the global medical workforce - have signed an open letter to the G20 leaders and their chief medical advisers, pointing to the 7 million premature deaths to which air pollution contributes each year around the world. Chief medical officers and chief scientific advisers must be directly involved in designing the stimulus packages now under way, the letter urges, in order to ensure they include considerations of public health and environmental concerns. They say public health systems should be strengthened, and they warn of how environmental degradation could help to unleash future diseases. The signatories also want reforms to fossil fuel subsidies, with public support shifted towards renewable energy, which they say would make for cleaner air, cut greenhouse gas emissions and help to spur economic growth of nearly $100tn in the next three decades. Leo Varadkar, Ireland's taoiseach, has defended having a picnic with friends in a Dublin park in defiance of a recommendation from a senior government official. A spokesperson for Varadkar issued a statement on Monday night saying he "broke no laws, breached no regulations and observed public health guidance" while picnicking in the Phoenix Park on Sunday. The comment came after images appeared on social media showing the taoiseach with his partner, Matthew Barrett, and two friends near the park's Wellington monument. Varadkar was in shorts and shirtless. The outing appeared to contradict advice given in a media briefing last week by Liz Canavan, assistant secretary of the Department of the Taoiseach. She said: "If you're visiting a public amenity try not to stay too long at the site or have picnics. Please do your exercise and then go home." The number of confirmed coronavirus cases in Germany increased by 432 to 179,002, data from the Robert Koch Institute for infectious diseases showed on Tuesday. The reported death toll rose by 45 to 8,302, the tally showed. On Monday, negotiations in Germany over a nationwide approach to relaxing lockdown measures were said to be in disarray after the state of Thuringia announced it was going it alone, my colleague Kate Connolly reported: Get in touch on Twitter @helenrsullivan. There are almost 5.5m cases worldwide, according to the Johns Hopkins university coronavirus tracker, which has counted a total of 5,495,061 confirmed infections. The death toll stands at 346,232. WHO warns of "second peak" in areas where Covid-19 declining. Countries where coronavirus infections are declining could still face an "immediate second peak" if they let up too soon on measures to halt the outbreak, the World Health Organization said on Monday. WHO emergencies head Dr Mike Ryan told an online briefing, "We cannot make assumptions that just because the disease is on the way down now it is going to keep going down and we are get a number of months to get ready for a second wave. We may get a second peak in this wave." Mexico City records thousands more deaths than usual, amid doubt over official Covid-19 toll. This year, Mexico City has issued 8,072 more death certificates than the average for the same period in the past four years, according to a new study that suggests the country's coronavirus death toll could be significantly higher than the official figure of nearly 7,400. The report's authors found 37% more death certificates were issued in April 2020 than that month's average during the previous four years. By the end of May they estimated the number would mushroom by 120%. White House brings forward Brazil travel restrictions by two days, amending the timing to 11.59pm ET on Tuesday, 26 May. The White House announced Sunday it was restricting travel from Brazil, two days after Brazil became the world's No. 2 hotspot for coronavirus cases. In its original announcement, it said the restrictions would come into force on 28 May. Dutch PM Mark Rutte did not visit dying mother due to Covid-19 restrictions. Dutch Prime Minister Mark Rutte was unable to visit his dying mother in her final weeks because he obeyed coronavirus restrictions against visiting care homes, his office has said. His mother did not die of Covid-19 although there had earlier been an outbreak of the disease in the home where she was living, Dutch media reported. Dominic Cummings, the UK PM's aide, has said he does not regret breaching the lockdown. Dominic Cummings, the chief of staff to Boris Johnson, admitted driving about 250 miles (400km) from his home during the UK's lockdown, but insisted he acted reasonably. The World Health Organization has suspended testing the malaria drug hydroxychloroquine in Covid-19 patients due to safety concerns. The WHO's director general, Tedros Adhanom Ghebreyesus, cited a paper published in the Lancet that showed people taking hydroxychloroquine were at higher risk of death and heart problems. WHO worries about 'silent epidemic' unless Africa prioritises virus testing. Africa has so far been spared the worst impact of the coronavirus, but the World Health Organization is worried the continent could face a "silent epidemic" if its leaders do not prioritise testing for it, a WHO envoy said on Monday. Coronavirus measures 'disastrous' for children: Dutch watchdog. The coronavirus pandemic will have a "disastrous" impact on children's rights worldwide, making them more vulnerable to forced labour and underage marriage, a rights group said Tuesday. School closures left boys and girls more vulnerable to child labour, early marriage and teenage pregnancy, while millions would fall into extreme poverty because of the coronavirus outbreak, the NGO KidsRights said. Australia will not open the country's borders 'anytime soon'. Australia will not open the country's borders "anytime soon", Prime Minister Scott Morrison said on Tuesday, but added the country will continue its discussions with neighbouring New Zealand for a trans-Tasman safe travel zone. Masks too dangerous for children under two, Japan medical group says. Children under the age of two shouldn't wear masks because they can make breathing difficult and increase the risk of choking, a Japan medical group said, launching an urgent appeal to parents as the country reopens from the coronavirus crisis. Saudi Arabia to revise curfew times. Saudi Arabia will revise curfew times this week, and lift it entirely across the Kingdom with the exception of the holy city of Mecca starting 21 June, state news agency reported in a statement early on Tuesday. Bans on domestic travel, holding prayers in mosques, and workplace attendance in both government and private sector will be lifted, starting 31 May, the statement added. For Mecca, the curfew time will be adjusted to 3pm-6M and prayers will be allowed to be held in mosques from 21 June. Germany offers Lufthansa $9.8bn lifeline. Germany threw Lufthansa a (EURO)9bn (US$9.8bn) lifeline on Monday, agreeing a bailout which gives Berlin a veto in the event of a hostile bid for the airline, Reuters reports.The largest German corporate rescue since the coronavirus crisis struck will see the government get a 20% stake, which could rise to 25% plus one share in the event of a takeover attempt, as it seeks to protect thousands of jobs. Iceland eases national alert. Iceland eased its national alert against the coronavirus on Monday, allowing for public gatherings of up to 200 people and night clubs and gyms to reopen as the country nears complete recovery from the outbreak.Iceland limited the virus spread through a meticulous test and trace strategy and a full lockdown, has confirmed 1,804 infections and 10 deaths. But there have been only five reported new cases in May, and more than 99% of infected persons have recovered. California issues guidelines for house of worship reopenings. The state released guidance under which county health departments can approve the reopening of churches, mosques, synagogues and other houses of worship. They have been closed since Governor Gavin Newsom issued a stay-at-home order in March to slow the spread of the coronavirus. About 15,000 Rohingya refugees are now under coronavirus quarantine in Bangladesh's vast camps, officials said Monday, as the number of confirmed infections among them rose to 29.Health experts have long warned that the virus could race through the cramped settlements, housing almost a million Muslims who fled violence in Myanmar, and officials had restricted movement to the area in April. Three dozen inmates in Salvadoran prisons have tested positive for coronavirus, health authorities said Monday, adding that strict health and isolation protocols would be implemented to halt the virus's spread in the facilities. Twenty-five inmate cases were diagnosed in a prison holding more than 1,200 inmates in the department of San Vicente, Osiris Luna, director of the country's prison system, told a news conference Monday. The Quezaltepeque prison near the capital, which holds 1,980 prisoners, registered 11 cases, he added. "We have begun treating and isolating these people," he said. "There is an area for isolation in every prison." Conditions in Salvadoran prisons have come under greater scrutiny after the government in April released startling photos of hundreds of jailed gang members stripped to underwear and pressed together in formation, drawing strong criticism from human rights groups. South Korea has reported 19 new cases of the coronavirus, most from the densely populated Seoul metropolitan area, where officials have been actively tracing transmissions linked to nightclubs and other entertainment venues, AP reports. South Korea's Centers for Disease Control and Prevention on Tuesday also reported two more deaths, bringing national totals to 11,225 cases and 269 fatalities. Officials linked three of the new cases to international arrivals. South Korea has been reporting around 20 new cases per day over the past two weeks after health workers found hundreds of infections linked to club goers who went out in early May as the country eased social distancing measures. The new infections in the greater capital area have caused concern as authorities proceed with a phased reopening of schools, which began with high school seniors last week. Around 2.4 million high school juniors, middle school seniors, first and second graders and kindergarten students will be returning to school on Wednesday. Children under the age of two shouldn't wear masks because they can make breathing difficult and increase the risk of choking, a Japan medical group said, launching an urgent appeal to parents as the country reopens from the coronavirus crisis. The Japan Pediatric Association has warned parents that masks are too risky for infants. "Masks can make breathing difficult because infants have narrow air passages," which increases the burden on their hearts, the association said, adding that masks also raise the risk of heat stroke for them. "Let's stop the use of masks for children under two-years-old," the association said in a notice on its website. It said that so far there were very few serious coronavirus cases among children and that most kids became infected from family members, with almost no outbreaks at schools or day care facilities. The US Centers for Disease Control and the American Academy of Pediatrics also say children under the age of two should not wear cloth face covering. Australia will not open the country's borders "anytime soon", Prime Minister Scott Morrison said on Tuesday, but added the country will continue its discussions with neighbouring New Zealand for a trans-Tasman safe travel zone. "I was speaking with Prime Minister Ardern this morning, and we'll continue to have our discussions about the trans-Tasman safe travel zone," Morrison told the National Press Club in Canberra, referring to New Zealand Prime Minister Jacinda Ardern. Joe Biden has made his first public appearance since March, emerging from isolation to lay a wreath to mark Memorial Day at a park in Delaware. "It feels good to be out of my house," the 77-year-old said. After abruptly cancelling a campaign rally in Cleveland on 10 March, Biden built a television studio in his home which he has used to appear on news programs and campaign fundraising events: Mexican health officials on Monday reported 2,485 new cases of coronavirus and 239 deaths, bringing the country's totals to 71,105 and 7,633, respectively. But, as we reported earlier, the toll may be significantly higher: this year, Mexico City has issued 8,072 more death certificates than the average for the same period in the past four years, according to a new study that suggests the country's coronavirus death toll could be significantly higher than the official figure of nearly 7,400. Watch: The World Health Organization has suspended testing the malaria drug hydroxychloroquine in Covid-19 patients due to safety concerns. The WHO's director general, Tedros Adhanom Ghebreyesus, cited a paper published in the Lancet that showed people taking hydroxychloroquine were at higher risk of death and heart problems. Countries where coronavirus infections are declining could still face an "immediate second peak" if they let up too soon on measures to halt the outbreak, the World Health Organization said on Monday. The world is still in the middle of the first wave of the coronavirus outbreak, WHO emergencies head Dr Mike Ryan told an online briefing, noting that while cases are declining in many countries they are still increasing in Central and South America, South Asia and Africa, Reuters reports. Ryan said epidemics often come in waves, which means that outbreaks could come back later this year in places where the first wave has subsided. There was also a chance that infection rates could rise again more quickly if measures to halt the first wave were lifted too soon. "When we speak about a second wave classically what we often mean is there will be a first wave of the disease by itself, and then it recurs months later. And that may be a reality for many countries in a number of months' time," Ryan said. "But we need also to be cognisant of the fact that the disease can jump up at any time. We cannot make assumptions that just because the disease is on the way down now it is going to keep going down and we are get a number of months to get ready for a second wave. We may get a second peak in this wave." He said countries in Europe and North America should "continue to put in place the public health and social measures, the surveillance measures, the testing measures and a comprehensive strategy to ensure that we continue on a downwards trajectory and we don't have an immediate second peak." Many European countries and US states have taken steps in recent weeks to lift lockdown measures that curbed the spread of the disease but caused severe harm to economies. Coronavirus hasn't been kind to US car owners, AP reports. Vehicle larcenies shot up 63% in New York and nearly 17% in Los Angeles from 1 January through mid-May, compared with the same period last year. And many other law enforcement agencies around the US are reporting an increase in stolen cars and vehicle burglaries, even as violent crime has dropped dramatically nationwide in the coronavirus pandemic. It's a low-risk crime with a potentially high reward, police say, especially when many drivers leave their doors unlocked or their keys inside. "You might as well put a sticker on the window that says come take my stuff," said an exasperated Alex Villanueva, the Los Angeles County sheriff. In Austin, Texas, last month, a whopping 72% of the 322 stolen vehicles had their keys nearby. The total number of auto thefts in April spiked about 50%, and burglaries to vehicles were up 2% from April 2019. Salt Lake City police Detective Greg Wilking said a 22% spike in vehicle burglaries there could be from a few criminals working quickly on car prowls. In Baltimore, though, a push to reduce the city's historically high numbers of vehicle thefts and burglaries appears to have paid off. Thefts from autos plunged 24% and stolen vehicles dropped 19% from January to May compared with the same period last year. Religious services in California will look much different under rules unveiled Monday that limit attendance to 100 people and recommend worshippers wear masks, limit singing and refrain from shaking hands or hugging, AP reports. The state released guidance under which county health departments can approve the reopening of churches, mosques, synagogues and other houses of worship. They have been closed since Governor Gavin Newsom issued a stay-at-home order in March to slow the spread of the coronavirus. Its not immediately known how soon in-person services will resume. Counties that are having success controlling the virus are likely to move quickly. Others with outbreaks such as Los Angeles County, which has about 60% of Californias roughly 3,800 deaths may choose to delay. The guidelines ask worshippers to wear masks, avoid sharing prayer books or prayer rugs and skip the collection plate. They also say to avoid large gatherings for holidays, weddings and funerals and warn that activities such as singing or group recitation "negate the benefits of social distancing. Africa has so far been spared the worst impact of the coronavirus, but the World Health Organization is worried the continent could face a "silent epidemic" if its leaders do not prioritise testing for it, a WHO envoy said on Monday. "My first point for Africa, my first concern, is that a lack of testing is leading to a silent epidemic in Africa. So we must continue to push leaders to prioritise testing," Samba Sow told a news conference. Saudi Arabia will revise curfew times this week, and lift it entirely across the Kingdom with the exception of the holy city of Mecca starting 21 June, state news agency reported in a statement early on Tuesday. Bans on domestic travel, holding prayers in mosques, and workplace attendance in both government and private sector will be lifted, starting 31 May, the statement added. For Mecca, the curfew time will be adjusted to 3pm-6M and prayers will be allowed to be held in mosques from 21 June. The coronavirus pandemic will have a "disastrous" impact on children's rights worldwide, making them more vulnerable to forced labour and underage marriage, a rights group said Tuesday. The economic shock from lockdowns would also leave governments short of money for children's health and education, Dutch NGO KidsRights said as it launched its annual survey. The results of this year's survey do not take into account the effect of coronavirus but they will be monitored in future years, KidsRights said. "This crisis turns back the clock on years of progress made on the wellbeing of children," said Marc Dullaert, founder and chairman of KidsRights. "Therefore, a strong focus for children's rights is needed more than ever." Millions of children around the world have been affected by school closures due to strict measures imposed by countries to halt the spread of the coronavirus. While children seemed to be relatively unaffected by the disease physically, "not only the economic consequences, but also the measures taken by governments... have a disastrous impact on many children", said KidsRights. School closures left boys and girls more vulnerable to child labour, early marriage and teenage pregnancy, while millions would fall into extreme poverty because of the coronavirus outbreak, the NGO said. There was also an "astonishing" rise in domestic violence during lockdowns that was "especially devastating for girls", it added. The suspension of vaccination campaigns for children increased the risk of infant mortality, while hundreds of millions of children who normally relied on school meals were being left with no reliable source of daily nutrition. Denmark eased its border controls with other Nordic countries and Germany on Monday, allowing cross-border couples separated by the coronavirus lockdown to meet again if they can prove they have been in a relationship for at least six months, Reuters reports. The government said that within a couple of days, partners of residents of Denmark living across one of its borders would be asked to produce a written declaration to be granted entry. "If you say, you are in a relationship and put it in writing, that is enough," Justice Minister Nick Haekkerup told local broadcaster TV2. For now, though, couples will need to show shared text messages, private photos or personal information about their partner, Danish police said earlier in the day. That had sparked an outcry on Monday from lawmakers over privacy, leading to the hasty change being pushed through by the government. "They can bring along a photo or a love letter," deputy chief Allan Dalager Clausen told Danish broadcaster DR. "I realise these are very intimate things, but the decision to let in the partner ultimately rests on the judgment of the individual police officer," he said. Mink with the coronavirus have infected two people in the Netherlands in what are probably the first such cases of transmission during the epidemic, government and health authorities said on Monday, Reuters reports. Mink carrying the virus were found on four of the 155 farms in the country where they are bred for their fur, Agriculture Minister Carola Schouten said in a letter to parliament that detailed the two cases. She said the risk of such animal-to-human transmission of the virus outside the farms was "negligible." On three of the four infected farms, the source of infection has been shown to be a sick human, while the fourth is still under investigation, the minister said. The Netherlands' Institute for Health's director Jaap van Dissel said that, while a few cats and other animals had been infected with Covid-19 by humans, "This is the first time we've found, at least we've shown that it's likely, that in two cases the infection has gone from animal to human,." "Of course the original source of infection in China was also very likely animals," he said in testimony to parliament on Monday. A law banning mink farming in the Netherlands was passed in 2013, and the remaining farms are due to cease operations in 2023. Iceland eased its national alert against the coronavirus on Monday, allowing for public gatherings of up to 200 people and night clubs and gyms to reopen as the country nears complete recovery from the outbreak. Iceland limited the virus spread through a meticulous test and trace strategy and a full lockdown, has confirmed 1,804 infections and 10 deaths. But there have been only five reported new cases in May, and more than 99% of infected persons have recovered. Iceland's alert level was lowered from 'emergency phase' to 'alert phase', the second of three stages, the government said in a statement on Monday. Gyms can now reopen, though only at half capacity, while bars and restaurants can serve customers until 11pm, it said. Public gatherings of up to 200 persons will be allowed and a two-metre social distancing rule has become optional, but still recommended by authorities. Meanwhile, for those wishing to encourage social distancing, fashion designer Yr Johannsdottir has this solution: The Icelandic designer's knitted masks encourage social distancing by letting wearers hide behind scary tongues or fangs, AFP reported earlier this month. Novavax Inc said on Monday it has started the Phase 1 clinical trial of a novel coronavirus vaccine candidate and has enrolled the trial's first participants, with preliminary results slated for July, Reuters reports. The Maryland-based late-stage biotechnology company in April said it identified the candidate, NVX-CoV2373, with which it planned to use its Matrix-M adjuvant to enhance immune responses. Adjuvants are mainly used to make vaccines induce a strong immune response, including through the greater production of antibodies, and provide longer-lasting protection against viral and bacterial infection. Novavax said it expects preliminary immunogenicity and safety results from the trial in July. The announcement comes as drugmakers pause clinical trials for other ailments and race to find an antidote for Covid-19, the illness caused by the novel coronavirus which has infected more than 5.3 million people worldwide and killed over 343,000. Novavax said, upon successful completion of Phase 1, the Phase 2 portion of the trial will be conducted in several countries, including the United States. The Phase 2 trial will assess immunity, safety and Covid-19 disease reduction in a broader age range, Novavax said. Uki Goñi reports for the Guardian from Buenos Aires: One of Argentina's poorest slums was completely sealed off from the rest of the country on Monday after an explosion of coronavirus cases among its roundabout five thousand inhabitants. Around 100 tests resulted in 83 positive cases in Villa Azul in the province of Buenos Aires, one of 1800 slums in the Buenos Aires Metropolitan Area. The unusually proportion of positive cases led authorities to call in security forces to block streets in and out of Villa Azul. Unable to leave for work, its inhabitants will now be dependent on the government for food supplies and other essentials. "The idea is to bolster physical distancing and minimize circulation with other nearby poor communities," said Argentina's health access secretary Carla Vizzotti. A crisis committee for the Buenos Aires Metropolitan Area, which has concentrated 90% of daily new cases in the last weeks, has been set up by the city of Buenos Aires, population three million, and the province of Buenos Aires, where some seven million other people inhabit the Greater Buenos Aires area. Plans are being made to cordon off a number of other "villas" or slums in the Buenos Aires Metropolitan Area, where the virus has started to spread quickly because of cramped living conditions, lack of public services including running water and proper sewages in many cases. Argentina has 12,628 confirmed coronavirus cases and 467 deaths so far, with 552 new cases and 15 deaths reported Monday. Australian Prime Minister Scott Morrison will on Tuesday outline his government's plans to revive the sputtering economy, but is expected to warn a recovery will take between three to five years. Australia has reported just over 7,100 Covid-19 infections, including 102 deaths. That is well below numbers reported by many other developed countries, an achievement it attributes to tough social distancing rules, which have prevented local hospitals from being swamped but taken a heavy toll on the economy. With Australia confident it has suppressed the spread of coronavirus, Morrison will on Tuesday turn to how to revive the country's economy as debt levels rise to about 30% of GDP. Morrison will say in a speech that tax reform, deregulation and lower energy costs will be central to stimulating economic growth as Canberra begins to unwind its more than AU$250bn worth of stimulus. The central bank earlier this month forecast the AU$2tn ($1.31tn) economy would shrink by 10% in the first half of the year, marking the first recession in three decades. Australia has committed to removing the vast majority of social distancing restrictions imposed to slow the spread of Covid-19 by July, while nearly AU$70bn of government aid is scheduled to finish in September. China reported 7 new confirmed coronavirus cases in the mainland as of end-May 25, up from 11 a day earlier, the National Health Commission reported. The commission said in a statement all of the new infections were imported cases, involving travellers from overseas. It also reported 29 new asymptomatic cases - patients who are infected but do not show symptoms - versus 40 a day earlier. The total number of cases to date in the mainland stands at 82,992. The death toll remains unchanged at 4,634. Germany threw Lufthansa a (EURO)9bn (US$9.8bn) lifeline on Monday, agreeing a bailout which gives Berlin a veto in the event of a hostile bid for the airline, Reuters reports. The largest German corporate rescue since the coronavirus crisis struck will see the government get a 20% stake, which could rise to 25% plus one share in the event of a takeover attempt, as it seeks to protect thousands of jobs. Lufthansa has been locked in talks with Berlin for weeks over aid it needs to survive an expected protracted travel slump, with the airline wrangling over how much control to yield in return for financial support. Germany's central government has spent decades offloading stakes in companies, but remains a large shareholder in former state monopolies such as Deutsche Post and Deutsche Telekom. Berlin also still has a 15% holding in Commerzbank, which it took on during the global financial crisis. Germany's Finance and Economy Ministries said on Monday that Lufthansa, whose shares closed up 7.5% at (EURO)8.64, had been operationally healthy and profitable with good prospects, but had run into trouble because of the pandemic. "The support that we're preparing here is for a limited period," Finance Minister Olaf Scholz said of the deal, under which Germany is buying new shares at the nominal value of (EURO)2.56 apiece for a total of about (EURO)300m. Berlin, which has set up a (EURO)100bn fund to take stakes in companies struck by the coronavirus crisis, said it plans to sell the Lufthansa stake by the end of 2023. Dutch Prime Minister Mark Rutte was unable to visit his dying mother in her final weeks because he obeyed coronavirus restrictions against visiting care homes, his office has said. The news about Rutte emerged as Britain was gripped by a political row over allegations that the top aide to prime minister Boris Johnson broke Covid-19 rules to travel cross-country to stay on his parents' estate, AFP reports. Rutte on Monday announced the death of 96-year-old Mieke Rutte-Dilling in a home in The Hague on 13 May, nearly two months after the government shut all such institutions to the public on 20 March. "The prime minister has complied with all directives", Rutte's spokesman told AFP when asked about reports that the premier had stuck to the rules and so not seen his mother before she died. His mother did not die of Covid-19 although there had earlier been an outbreak of the disease in the home where she was living, Dutch media reported. In case you missed it: the White House on Monday issued a statement amending the timing of the start of new restrictions on travel from Brazil to the United States to 11.59pm Eastern Time on Tuesday, 26 May. The White House announced on Sunday that it was restricting travel from Brazil to the United States, two days after the South American nation became the world's No. 2 hotspot for coronavirus cases. In its original announcement, it said the restrictions would come into force on 28 May. This year, Mexico City has issued 8,072 more death certificates than the average for the same period in the past four years, according to a new study that suggests the country's coronavirus death toll could be significantly higher than the official figure of nearly 7,400. Research published in the Mexican magazine Nexos on Monday used information from the capital's 52 civil registries to estimate the number of death certificates created between 1 January and 20 May. The report's authors, investigators Mario Romero Zavala and Laurianne Despeghel, found 37% more death certificates were issued in April 2020 than that month's average during the previous four years. By the end of May they estimated the number would mushroom by 120%. Hello and welcome to today's live coronavirus coverage with me, Helen Sullivan. I'll be bringing you the latest from around the world for the next while, and as always, it would be great to hear from you: get in touch via Twitter @helenrsullivan or email: helen.sullivan[at]theguardian.com. Tips, questions, feedback and fun all welcome. The British prime minister Boris Johnson's senior adviser, Dominic Cummings, has refused to apologise or resign for breaching lockdown rules. Cummings drove 264 miles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his parents' estate in Durham despite suspecting that both he and his wife had coronavirus. Cummings also admitted to having taken a second trip, to a beauty spot 30 miles from Durham, which, my colleague Rowena Mason writes, "he claimed was necessary to check his eyesight was good enough for the longer drive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You, like me, may still have questions. We've answered some of them here. Meanwhile, the World Health Organization has temporarily dropped hydroxychloroquine - the malaria drug Donald Trump said he is taking as a precaution - from its global study into experimental coronavirus treatments after safety concerns. The WHO's director-general Tedros Adhanom Ghebreyesus said in light of a paper published last week in the Lancet that showed people taking hydroxychloroquine were at higher risk of death and heart problems than those who were not, it would pause the hydroxychloroquine arm of its solidarity global clinical trial. Key global developments in the coronavirus pandemic include: There are more than 5.4m cases worldwide, according to the Johns Hopkins university coronavirus tracker, which has counted a total of 5,467,945 confirmed infections. The death toll stands at 344,731. White House brings forward Brazil travel restrictions by two days, amending the timing to 11.59pm ET on Tuesday, 26 May. The White House announced Sunday it was restricting travel from Brazil, two days after Brazil became the world's No. 2 hotspot for coronavirus cases. In its original announcement, it said the restrictions would come into force on 28 May. Dominic Cummings, the UK PM's aide, has said he does not regret breaching the lockdown. Dominic Cummings, the chief of staff to Boris Johnson, admitted driving about 250 miles (400km) from his home during the UK's lockdown, but insisted he acted reasonably. The World Health Organization has said it will temporarily drop hydroxychloroquine from its study into coronavirus treatments. Director general Tedros Adhanom Ghebreyesus said the decision was made in light research that showed people taking it were at higher risk of early death. Greece took another step towards normality as it reinstated ferry links with islands and allowed restaurants, cafes and bars to reopen. The moves, designed to kickstart the country's tourist industry ahead of seasonal hotels reopening on 15 June, following almost three months of enforced closure. Health authorities in Spain revised downward the country's death toll from the coronavirus by nearly 2,000, bringing the total number of deaths recorded to 26,834. A new system of gathering data had allowed them to identify cases that were counted twice and exclude deaths wrongly attributed to the virus, said Fernando Simon, the health ministry's emergencies coordinator. About 15,000 Rohingya refugees are now under coronavirus quarantine in Bangladesh's vast camps, officials said Monday, as the number of confirmed infections among them rose to 29.Health experts have long warned that the virus could race through the cramped settlements, housing almost a million Muslims who fled violence in Myanmar, and officials had restricted movement to the area in April. Spain will lift its quarantine requirement for people entering the country from 1 July, the government confirmed. At the moment, travellers from overseas are required to undergo a 14-day self-isolation on arrival. On Saturday the prime minister, Pedro Sánchez, said the country would reopen to tourists from July. Italy reported its fewest number of new coronavirus cases since early March. Authorities confirmed the deaths of 92 more people, bringing the total death toll from the pandemic to 32,877. New infections grew by 300, down from 531 on Sunday, with zero new cases registered in five regions. Sweden's top epidemiologist, Anders Tegnell, defended his country's outbreak strategy as the number of people to have died after catching the virus passed 4,000. Critics have accused Swedish authorities of gambling with citizens' lives by not imposing strict stay-at-home measures.120642falsefalseHelen Sullivan (now and earlier); Kevin Rawlinson, Josh Halliday, Jessica Murray and Simon BurntonVladimir Putin during a video conference on Tuesday.Twitter adds fact-check warning to Trump tweet.Workers dig graves at the Caminos del Cielo cemetery in Managua on May 23 2020 during the COVID-19 pandemicSupporters of Jair Bolsonaro (not pictured) insult journalists covering the exit of the Palacio da AlvoradaRussian president Vladimir Putin says Russia has passed the peak of coronavirus infectionsCambodia's prime minister, Hun Sen, wears a face mask at Phnom Penh international airport.An Iranian man at a restaurant in the capital city of Tehran on the day 'high-risk' businesses such as restaurants, cafes and wedding halls are set to reopen.Customers observe physical distancing at a food court in Bangkok, Thailand.The Czech tennis player Karolina Muchova in action against Kristyna Pliskova during the Czech Tennis President's Cup charity tournament in Prague.Ballgirls wearing gloves hold balls during the match between Karolina Muchova and Kristyna Pliskova, as play resume, following the outbreak of Covid-19.The temporary field hospital to deal with an expected surge in cases of coronavirus at the Cape Town International Convention Centre.The temporary field hospital to deal with an expected surge in cases of coronavirus at the Cape Town International Convention Centre.A clergyman sits in the Church of the Nativity in Bethlehem as it reopens after Palestinians ease restrictions to restrict the spread of Covid-19.A general view shows the financial business district in Singapore on 26 May 2020.A soldier stands guard in a street after the government decreed new measures to prevent the spread of the new cortonavirus by suspending the circulation of all public and private collective transport in San Salvador on 6 May 2020.Workers disinfect as a precaution against the new coronavirus ahead of school reopening in a class at an elementary school in Gwangju, South Korea, Tuesday, 26 May 2020.Three-day-old Kengo Saito wears a face visor to protect against Covid-19 on May 15, 2020 in Satte, Japan.Pedestrians enjoying the warm weather at Domino Park on Memorial Day Weekend during Covid-19 coronavirus outbreak, in Brooklyn Coronavirus outbreak, New York, 25 May 2020.Thief trying to pick the lock of a parked car.A mosque in Southern California.A community member wears his face mask during a food handout in Coronation on day 59 of the national lockdown as a result of Covid-19 Coronavirus, in Johannesburg, South Africa, 25 May 2020.An aerial view shows a section of the nearly-deserted King Fahad road in the Saudi capital Riyadh, on 24 May 2020.A children's playground closed amid the coronavirus outbreak.A couple view the number one tourist attraction in Copenhagen, The Little Mermaid, during the coronavirus precautions in Copenhagen, Denmark on 1 April 2020.A blue iris mink (not the infected animal).Fashion designer Yr Johannsdottir poses for a photo wearing one of her masks at her studio in Reykjavik, Iceland on May 11, 2020.Children peer from their home as police guard the Villa Azul neighborhood.Australian Prime Minister Scott Morrison.Lufthansa airplanes are parked on the tarmac at the airport in Frankfurt, Germany, 25 May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Putin says Russia past peak of outbreak despite highest daily death toll - as it happened WHO warns of second peak as global cases pass 5.5m; Irish taoiseach Le....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may/27/coronavirus-live-news-spain-begins-10-days-of-mourning-as-global-deaths-near-350000" TargetMode="External" /><Relationship Id="rId11" Type="http://schemas.openxmlformats.org/officeDocument/2006/relationships/hyperlink" Target="mailto:jessica.murray@theguardian.com" TargetMode="External" /><Relationship Id="rId12" Type="http://schemas.openxmlformats.org/officeDocument/2006/relationships/hyperlink" Target="mailto:josh.halliday@theguardian.com" TargetMode="External" /><Relationship Id="rId13" Type="http://schemas.openxmlformats.org/officeDocument/2006/relationships/hyperlink" Target="https://gu.com/p/evb2cfalsetruehttps://media.guim.co.uk/ad3a4661f23e897e04eb3185b7278efc7159953c/0_28_5117_3069/500.jpgfalseentrueWe've" TargetMode="Externa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0C-FV51-F021-61K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Putin says Russia past peak of outbreak despite highest daily death toll - as it happened WHO warns of second peak as global cases pass 5.5m; Irish taoiseach Leo Varadkar denies picnic with friends was rule breach; world health 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Doc::urn:hlct:16|contextualFeaturePermID::1519360</vt:lpwstr>
  </property>
  <property fmtid="{D5CDD505-2E9C-101B-9397-08002B2CF9AE}" pid="5" name="UserPermID">
    <vt:lpwstr>urn:user:PA195023767</vt:lpwstr>
  </property>
</Properties>
</file>