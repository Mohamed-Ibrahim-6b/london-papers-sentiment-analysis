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Coronavirus live news: US death toll nears 500,000; England roadmap out of lockdown revealed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2021 Sunday 11:38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2791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Sullivan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Fauci says Americans may still be wearing masks in 2022 ; UK speeds up vaccination plan ; WHO calls on Tanzania to act Fauci laments 'historic' Covid toll as US nears 500,000 deathsEngland roadmap out of lockdown revealedUK: changing events could put brakes on recovery roadmap, says ministerIsrael's use of Covid vaccines in prisoner swap deal sparks rowSee all our coronavirus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will only receive limited doses of Covid vaccines for the first months of the inoculation rollout and shots for the elderly will be distributed gradually, the country's inoculation chief said. Reuters: Pfizer Inc, the maker of Japan's only approved vaccine, is ramping up production in Europe, but those increased supplies are not likely to reach Japan until May, Administrative Reform Minister Taro Kono cautioned on Sunday in an interview with national broadcaster NHK. "We would like to start vaccinations for the elderly in April, but unfortunately the number of doses allocated to them will be very limited at first, so we want to start slowly," Kono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medical worker receives a dose of the Covid vaccine as the country launches its inoculation campaign, at Tokyo Medical Center. Photograph: ZUMA Wire/REX/Shutterstock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has negotiated to receive more than 500 million doses of vaccines developed by Western drugmakers. But domestic regulators have only approved one vaccine so far, and the nation remains dependent on imported supplies that have been held up by production snags and export controls. Since Kono, the minister for administrative reform, was tapped last month to lead Japan's vaccination push, he has resisted giving firm timelines for when doses will arrive and be distributed. Even so, the government has stuck to a pledge to secure enough shots for the whole population of 126 million by June. Japan has negotiated to receive 144 million doses of Pfizer's vaccine this year, and its second shipment of about 450,000 shots arrived on Sunday. The inoculation campaign kicked off last week with doctors and nurses getting the first shots. The government is prioritising vaccinations for around 4.7 million medical workers, about 1 million more than initially estimated.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to mark US crossing 500,000 deaths with moment of silence and candle ceremony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 will mark the country crossing 500,000 lives lost from Covid-19 with a moment of silence and candle lighting ceremony at the White House, AP reports. The nation is expected to pass the grim milestone on Monday, just over a year after the first confirmed US fatality due to the novel coronavirus. The White House said Biden will deliver remarks at sunset to honor those who lost their lives. He will be joined by first lady Jill Biden and Vice President Kamala Harris and her husband, Doug Emhoff. They will participate in the moment of silence and lighting ceremony. Biden has made a point of recognizing the lives lost from the virus. His first event upon arriving in Washington for his inauguration a month ago was to deliver remarks at a Covid-19 memorial ceremony.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key dates for the England's roadmap out of lockdown: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Lockdown easing in England: key dates and phases in the roadmap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homeless deaths rise by more than a third in a year, study finds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Deaths among homeless people have risen by more than a third in a year, according to an analysis by a social justice group that found that almost 1,000 unhoused people had died across the UK in 2020.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1" w:history="1">
        <w:r>
          <w:rPr>
            <w:rFonts w:ascii="arial" w:eastAsia="arial" w:hAnsi="arial" w:cs="arial"/>
            <w:b w:val="0"/>
            <w:i/>
            <w:strike w:val="0"/>
            <w:noProof w:val="0"/>
            <w:color w:val="0077CC"/>
            <w:position w:val="0"/>
            <w:sz w:val="20"/>
            <w:u w:val="single"/>
            <w:vertAlign w:val="baseline"/>
          </w:rPr>
          <w:t>Museum of Homelessness</w:t>
        </w:r>
      </w:hyperlink>
      <w:r>
        <w:rPr>
          <w:rFonts w:ascii="arial" w:eastAsia="arial" w:hAnsi="arial" w:cs="arial"/>
          <w:b w:val="0"/>
          <w:i w:val="0"/>
          <w:strike w:val="0"/>
          <w:noProof w:val="0"/>
          <w:color w:val="000000"/>
          <w:position w:val="0"/>
          <w:sz w:val="20"/>
          <w:u w:val="none"/>
          <w:vertAlign w:val="baseline"/>
        </w:rPr>
        <w:t xml:space="preserve">  (MoH), a community-driven organisation which runs the Dying Homeless Project, called for action to prevent a repeat of such "terrible loss of life". Among cases where a cause of death was confirmed, 36% were related to drug and alcohol use and 15% were suicide.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 Tuttle, the organisation's co-founder, said the findings demonstrated how the pandemic had hit a system "already cut to the bone from 10 years of austerity". The MoH is now calling for a national confidential inquiry into homeless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total of 976 deaths were recorded across the four nations in 2020: 693 in England and Wales, 176 in Scotland, and 107 in Northern Ireland. There were 710 deaths registered in the 2019 study, the group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UK homeless deaths rise by more than a third in a year, study finds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Air New Zealand, Singapore Airlines and Emirates are among the airlines to trial a "digital travel pass" intended to ease international travel during the pandemic. The Travel Pass app was developed by the International Air Transport Association and launched last year, allowing travellers to store and present Covid-19 test results and their vaccination status for verification on check-in. Air NZ's chief digital officer Jennifer Sepull described it as "a digital health certificate that can be easily and securely shared with airlines", </w:t>
      </w:r>
      <w:hyperlink r:id="rId13" w:history="1">
        <w:r>
          <w:rPr>
            <w:rFonts w:ascii="arial" w:eastAsia="arial" w:hAnsi="arial" w:cs="arial"/>
            <w:b w:val="0"/>
            <w:i/>
            <w:strike w:val="0"/>
            <w:noProof w:val="0"/>
            <w:color w:val="0077CC"/>
            <w:position w:val="0"/>
            <w:sz w:val="20"/>
            <w:u w:val="single"/>
            <w:vertAlign w:val="baseline"/>
          </w:rPr>
          <w:t>Stuff.NZ</w:t>
        </w:r>
      </w:hyperlink>
      <w:r>
        <w:rPr>
          <w:rFonts w:ascii="arial" w:eastAsia="arial" w:hAnsi="arial" w:cs="arial"/>
          <w:b w:val="0"/>
          <w:i w:val="0"/>
          <w:strike w:val="0"/>
          <w:noProof w:val="0"/>
          <w:color w:val="000000"/>
          <w:position w:val="0"/>
          <w:sz w:val="20"/>
          <w:u w:val="none"/>
          <w:vertAlign w:val="baseline"/>
        </w:rPr>
        <w:t xml:space="preserve">  reports. Air NZ's three-week trial will start in April, with both aircrew and customers.Vaccinations began in New Zealand on Friday, with high-risk managed isolation, quarantine and border workers the first on the list.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programme to vaccinate 12,000 workers gets under way in Wellington today and in Christchurch on Wednesday, and is expected to take a year to complete.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confirms one new community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more New Zealand news: the Ministry of Health has announced six new cases of Covid-19 in managed isolation, four of which are historical, and one case of community transmission. The new community case is a household contact of some of the previous cases diagnosed in Auckland this month, the ministry said. This person, known as Case H, had been previously tested and returned a negative result. They had been isolating at home since last Monday but were transferred to a quarantine facility as a precaution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the steps already taken in identifying, testing and tracing individuals linked to the February cases, as well as Case H isolating at home since Monday and then being in quarantine for the last two days, the public health risk is considered very low," the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Quarantine-free travel resumes from New Zealand to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Quarantine-free travel from New Zealand to Australia has resumed ahead of a downgraded alert level expected in Auckland today. Australia reopened the one-way travel bubble this morning following a cluster of coronavirus cases in Auckland. The prime minister Jacinda Ardern is expected to downgrade the alert level in the city from level 2 to level 1 this afternoon after the outbreak was contained to officials' satisfaction.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Auckland spent three days last week in a level 3 lockdown after Covid-19 was detected in a family of three in the community. Extra conditions for arrivals in Australia from New Zealand will be effective until 1 March, with anyone who has been in Auckland in the past fortnight (excluding the airport) required to show proof of having returned a negative Covid test result within 72 hours of departure. These rules will be reviewed by the end of the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now on the UK accelerating its vaccination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 government declared Sunday that every adult in the country should get a first coronavirus vaccine shot by July 31, at least a month earlier than its previous target, as it prepared to set out a "cautious" plan to ease the UK's lockdown, AP reports. The previous aim was for all adults to get a jab by September. The new target also calls for everyone 50 and over and those with an underlying health condition to get their first of two vaccine shots by April 15, rather than the previous date of 1 May. The makers of the two vaccines that Britain is using, Pfizer and AstraZeneca, have both experienced supply problems in Europe. But U.K. Health Secretary Matt Hancock said Sunday that "we now think that we have the supplies" to speed up the vaccination campaign. Britain is delaying giving second vaccine doses until 12 weeks after the first, rather than three to four weeks, in order to give more people partial protection quickly. The approach has been criticized in some countries - and by Pfizer, which says it does not have any data to support the interval - but it is backed by the UK government's scientific advisers.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calls on Tanzania to 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Tanzania's president is finally acknowledging that his country has a coronavirus problem after claiming for months that the disease had been defeated by prayer, AP reports. Populist President John Magufuli on Sunday urged citizens of the East African country to take precautions and even wear face masks but only locally made ones. Over the course of the pandemic he has expressed wariness about foreign-made goods, including Covid vaccines. The president's comments came days after the country of some 60 million people mourned the death of one of its highest-profile politicians, the vice president of the semi-autonomous island region of Zanzibar, whose political party had earlier said he had Covid. The president's chief secretary also died in recent days, though the cause was not revealed.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Tanzanian President John Magufuli. Photograph: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Magufuli, speaking at the chief secretary's funeral in a nationally televised broadcast on Friday, urged the nation to participate in three days of prayer for unspecified "respiratory" illnesses that had become a challenge in the country. Tanzania has not updated its number of coronavirus infections since April as the president has insisted Covid had been defeated. Tanzania's official number of coronavirus infections remains at just 509, but residents report that many people have become ill with breathing difficulties and hospitals have seen a rise in patients for "pneumonia."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use a hand-washing station installed for members of the public entering a market in Dodoma, Tanzania. Photograph: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director-general of the World Health Organization, Tedros Adhanom Ghebreyesus, has added his voice to growing calls for Tanzania to acknowledge Covid for the good of its citizens, neighboring countries, and the world, especially after a number of countries reported that visitors arriving from Tanzania tested positive for the virus. Tedros in a statement on Saturday called Tanzania's situation "very concerning" and urged Magufuli's government to take "robust action." Others recently expressing concern include the United States and the local Catholic church.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 accelerates vaccine rollout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vows to offer a first coronavirus vaccine dose to every adult by the end of July - a month earlier than previously planned - as it prepares to announce a gradual easing of its third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Boris Johnson will outline the lockdown review in parliament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Fauci says Americans may still be wearing masks in 2022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Anthony Fauci is calling the United States' approaching milestone of half a million deaths from the coronavirus as "terribly historic" and stressed the need for continuing public health measures, AP reports. Fauci says with virus infections overall going down and vaccinations continuing things are improving but that the US remains in a "terrible situation" and people should remain mindful of wearing masks and keeping social distance. Currently there are over 497,000 deaths from the coronavirus in the US. Fauci, who is President Joe Biden's chief medical adviser, said he expects a "significant degree of normality" in everyday life toward the end of the year but that it was "possible" people will still need to be wearing masks into 2022. He says ultimately it will depend on the trajectory of Covid variants as well as whether an "overwhelming majority" of people get vaccinated. Fauci says he wants to see infections get to a "very, very low" baseline before backing off recommendations to wear a mask, when the risk of exposure to someone with Covid has become minimal. Fauci spoke on CNN's "State of the Union" and NBC's "Meet the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England roadmap out of lockdown revealed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will unveil the government's eagerly awaited roadmap out of lockdown for England on Monday. Here's what the prime minister is expected to tell MPs: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All pupils in all years can return to the classroom from 8 March.</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Outdoor after-school sports and activities will be allowed to restart.</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a fortnight, socialising in parks and public spaces with one other person will be allowed.</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On 29 March, restrictions will be eased further to allow larger groups to meet in parks and gardens.</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Outdoor sport facilities will also reopen, as well as organised adult and children's 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will assess the success of the vaccine rollout, evidence of vaccine efficacy, new variants and infection rates before proceeding to the next step of easing restrictions. More on that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What must Boris Johnson consider before easing Covid lockdown?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death toll nears 500,000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is on the brink of a once-unthinkable tally: 500,000 people lost to the coronavirus. AP: A year into the pandemic, the running total of lives lost was about 498,786 - roughly the population of Kansas City, Missouri, and just shy of the size of Atlanta. The figure compiled by Johns Hopkins University surpasses the number of people who died in 2019 of chronic lower respiratory diseases, stroke, Alzheimer's, flu and pneumonia combined. "It's nothing like we have ever been through in the last 102 years, since the 1918 influenza pandemic," the nation's top infectious disease expert, Dr Anthony Fauci, said on CNN's "State of the Union." The US virus death toll reached 400,000 on 19 January in the waning hours in office for President Donald Trump, whose handling of the crisis was judged by public health experts to be a singular failure. The first known deaths from the virus in the US happened in early February 2020, both of them in Santa Clara County, California. It took four months to reach the first 100,000 dead. The toll hit 200,000 deaths in September and 300,000 in December. Then it took just over a month to go from 300,000 to 400,000 and about two months to climb from 400,000 to the brink of 500,000.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today's live coverage of the coronavirus pandemic with me, Helen Sullivan. As always, it would be great to hear from you on Twitter. Find me </w:t>
      </w:r>
      <w:hyperlink r:id="rId15" w:history="1">
        <w:r>
          <w:rPr>
            <w:rFonts w:ascii="arial" w:eastAsia="arial" w:hAnsi="arial" w:cs="arial"/>
            <w:b w:val="0"/>
            <w:i/>
            <w:strike w:val="0"/>
            <w:noProof w:val="0"/>
            <w:color w:val="0077CC"/>
            <w:position w:val="0"/>
            <w:sz w:val="20"/>
            <w:u w:val="single"/>
            <w:vertAlign w:val="baseline"/>
          </w:rPr>
          <w:t>@helenrsullivan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be bringing you the latest developments as US deaths edge closer to half a million lives lost - the highest toll of any country worldwide.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Boris Johnson will unveil the government's much-anticipated 'roadmap' out of lockdown for England on Monday. We'll have details on what the UK PM is expected to announce shortly.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other key pandemic developments from the last few hours: </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Nottinghamshirepolice have issued a £10,000 fine to the organiser of a church gathering in a pub car park. Officers said about 30 people in Nottingham attended the Church on the Streets service on Saturday afternoon in breach of lockdown rules.</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People living with HIV in England will no longer have to disclose their status in order to be prioritised for the Covid-19 vaccine, according to a report in inews.co.uk.</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Israel allowed a number of businesses to reopen their doors to customers on Sunday - with some venues only available to those who have received two Covid-19 vaccine doses.</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Coronavirus cases are rising again in Italy, a top virologist has warned in a newspaper interview, largely attributing the surge to the more transmissible variant first detected in the UK.</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Police have forcibly cleared demonstrators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lockdown in Amsterdam's Museum Square.</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India's western Maharashtra state, home to the country's financial hub Mumbai, is imposing new coronavirus restrictions in four districts, amid concerns about a second wave and slow vaccine rollout.</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former neighbour of the health secretary Matt Hancock is under investigation by the UK's medical regulator, the Guardian can reveal.</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Gaza received 20,000 doses of Russia's Sputnik V vaccine from the United Arab Emirates on Sunday, a move secured by Palestinian president Mahmoud Abbas's rival, Mohammad Dahlan, who is based in the Gulf state.</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infectious diseases official Anthony Fauci said on Sunday that it is possible Americans will still be wearing masks in 2022, but that measures to stop the spread of Covid-19 would be increasingly relaxed as more vaccines are administered.</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Lorry drivers returning to France from the UK will not now need to have a coronavirus test if they have spent less than 48 hours in the country, UK transport secretary Grant Shapps said on Sunday.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news: US death toll nears 500,000; England roadmap out of lockdown revealed</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1/feb/21/lockdown-easing-in-england-key-dates-and-phases-in-the-roadmap" TargetMode="External" /><Relationship Id="rId11" Type="http://schemas.openxmlformats.org/officeDocument/2006/relationships/hyperlink" Target="https://www.google.com/search?q=museum+of+homelessness&amp;oq=Museum+of+Homelessness&amp;aqs=chrome.0.69i59j0l3j0i22i30l3j69i60.334j0j1&amp;sourceid=chrome&amp;ie=UTF-8" TargetMode="External" /><Relationship Id="rId12" Type="http://schemas.openxmlformats.org/officeDocument/2006/relationships/hyperlink" Target="https://www.theguardian.com/society/2021/feb/22/uk-homeless-deaths-rise-by-more-than-a-third-in-a-year-study-finds" TargetMode="External" /><Relationship Id="rId13" Type="http://schemas.openxmlformats.org/officeDocument/2006/relationships/hyperlink" Target="https://www.stuff.co.nz/business/124316743/air-nz-to-trial-digital-health-passport-for-safer-travel-during-covid19" TargetMode="External" /><Relationship Id="rId14" Type="http://schemas.openxmlformats.org/officeDocument/2006/relationships/hyperlink" Target="https://www.theguardian.com/world/2021/feb/21/what-must-boris-johnson-consider-before-easing-covid-lockdown" TargetMode="External" /><Relationship Id="rId15" Type="http://schemas.openxmlformats.org/officeDocument/2006/relationships/hyperlink" Target="https://twitter.com/helenrsullivan" TargetMode="External" /><Relationship Id="rId16" Type="http://schemas.openxmlformats.org/officeDocument/2006/relationships/theme" Target="theme/theme1.xml" /><Relationship Id="rId17" Type="http://schemas.openxmlformats.org/officeDocument/2006/relationships/numbering" Target="numbering.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2B-X381-DY4H-K52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Coronavirus live news: US death toll nears 500,000; England roadmap out of lockdown revealed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98</vt:lpwstr>
  </property>
  <property fmtid="{D5CDD505-2E9C-101B-9397-08002B2CF9AE}" pid="3" name="LADocCount">
    <vt:lpwstr>1</vt:lpwstr>
  </property>
  <property fmtid="{D5CDD505-2E9C-101B-9397-08002B2CF9AE}" pid="4" name="LADocumentID:98">
    <vt:lpwstr>Doc::urn:hlct:16|contextualFeaturePermID::1519360</vt:lpwstr>
  </property>
  <property fmtid="{D5CDD505-2E9C-101B-9397-08002B2CF9AE}" pid="5" name="UserPermID">
    <vt:lpwstr>urn:user:PA195023767</vt:lpwstr>
  </property>
</Properties>
</file>