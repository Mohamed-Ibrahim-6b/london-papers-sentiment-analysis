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claims he's helping himself with his attacks on Baltimore - as it happened; Trump says his presidency has been a success for African Americans'They're so happy at what I've been able to do'Sign up for the US briefing and get a new perspective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2019 Tuesday 2:15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in San Francisco (now) and Lauren Gambino in Washington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wrapping up a bit early here today, so we can tune into Democratic debate. You can follow The Guardian's live coverage and analysis of the first round of the debate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continued to defend his attacks on Baltimore and the city's congressman, Elijah Cummings even as he departed for an event commemorating 400 years since the rise of American democracy in Virginia that black state lawmakers boycotted in light of the president's "disparaging" comments against minority members of Congress the majority-black city. To reporters, Trump said the black lawmakers were acting "against their own people" and asserted that he was the "least racist" person "anywhere in the world"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member of Virginia's House of Delegates interrupted Trump's speech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president's divisive rhetoric and policies. Trump later said the protestor, Ibraheem Samirah, "didn't look so good".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female Republican senators, both survivors of sexual assault, split sharply in their assessment of general John Hyten's fitness to serve as the vice-chairman of the joint chiefs of staff amid accusations that he sexually assaulted an Army colonel while she severed under him. Senator Martha McSally of Arizona declared Hyten "innocent" of the charges against him while Senator Joni Ernst of Iowa said the facts of the case left her with "concerns regarding your judgment, leadership, and fitness to serve as the next vice chairman of the Joint Chiefs of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campaign announced that the president will be returning to New Hampshire next month, to hold a campaign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will be held on August 15, in Manchester, New Hampshire, interrupting a planned week-long presidential vacation at Trump's private golf course in New Jersey.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narrowly lost the state -- by less than one percent -- in 2016.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Carolina Republican political operative Leslie McCrae Dowless has had new charges of obstruction of justice, perjury and illegal possession of absentee ballots leveled against him.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Dowless, who worked for the Republican nominee in the state's 9th congressional district last year, was </w:t>
      </w:r>
      <w:hyperlink r:id="rId10" w:history="1">
        <w:r>
          <w:rPr>
            <w:rFonts w:ascii="arial" w:eastAsia="arial" w:hAnsi="arial" w:cs="arial"/>
            <w:b w:val="0"/>
            <w:i/>
            <w:strike w:val="0"/>
            <w:noProof w:val="0"/>
            <w:color w:val="0077CC"/>
            <w:position w:val="0"/>
            <w:sz w:val="20"/>
            <w:u w:val="single"/>
            <w:vertAlign w:val="baseline"/>
          </w:rPr>
          <w:t>previously indicted</w:t>
        </w:r>
      </w:hyperlink>
      <w:r>
        <w:rPr>
          <w:rFonts w:ascii="arial" w:eastAsia="arial" w:hAnsi="arial" w:cs="arial"/>
          <w:b w:val="0"/>
          <w:i w:val="0"/>
          <w:strike w:val="0"/>
          <w:noProof w:val="0"/>
          <w:color w:val="000000"/>
          <w:position w:val="0"/>
          <w:sz w:val="20"/>
          <w:u w:val="none"/>
          <w:vertAlign w:val="baseline"/>
        </w:rPr>
        <w:t xml:space="preserve"> on obstruction of justice, conspiracy to commit obstruction of justice and possessing an absentee ballot in violation of state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charged with running a scheme to illegally collect and forge mail-in ballots from voters in rural North Carolina.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McCrae Dowless indicted on charges of Felony obstruction of justice (2 counts); perjury; solicitation to commit perjury; conspiracy to obstruct justice and possession of absentee ballot. </w:t>
      </w:r>
      <w:hyperlink r:id="rId10" w:history="1">
        <w:r>
          <w:rPr>
            <w:rFonts w:ascii="arial" w:eastAsia="arial" w:hAnsi="arial" w:cs="arial"/>
            <w:b w:val="0"/>
            <w:i/>
            <w:strike w:val="0"/>
            <w:noProof w:val="0"/>
            <w:color w:val="0077CC"/>
            <w:position w:val="0"/>
            <w:sz w:val="20"/>
            <w:u w:val="single"/>
            <w:vertAlign w:val="baseline"/>
          </w:rPr>
          <w:t>#NC09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#ncpol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@wsoctv</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pic.twitter.com/HVXqMnX6Qp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Bruno (@JoeBrunoWSOC9)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Maanvi Singh  here, taking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judge has dismissed the Democratic National Committee's lawsuit against Donald Trump, The Russian Federation and WikiLeaks.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A federal judge DISMISSES the DNC's lawsuit against the Trump campaign, Russia, WikiLeaks et al. with prejudice, and DENIES the Trump campaign's sanctions motion. Background on the lawsuit, via </w:t>
      </w:r>
      <w:hyperlink r:id="rId10" w:history="1">
        <w:r>
          <w:rPr>
            <w:rFonts w:ascii="arial" w:eastAsia="arial" w:hAnsi="arial" w:cs="arial"/>
            <w:b w:val="0"/>
            <w:i/>
            <w:strike w:val="0"/>
            <w:noProof w:val="0"/>
            <w:color w:val="0077CC"/>
            <w:position w:val="0"/>
            <w:sz w:val="20"/>
            <w:u w:val="single"/>
            <w:vertAlign w:val="baseline"/>
          </w:rPr>
          <w:t>@CourthouseNews</w:t>
        </w:r>
      </w:hyperlink>
      <w:r>
        <w:rPr>
          <w:rFonts w:ascii="arial" w:eastAsia="arial" w:hAnsi="arial" w:cs="arial"/>
          <w:b w:val="0"/>
          <w:i w:val="0"/>
          <w:strike w:val="0"/>
          <w:noProof w:val="0"/>
          <w:color w:val="000000"/>
          <w:position w:val="0"/>
          <w:sz w:val="20"/>
          <w:u w:val="none"/>
          <w:vertAlign w:val="baseline"/>
        </w:rPr>
        <w:t xml:space="preserve">. Opinion soon.            </w:t>
      </w:r>
      <w:hyperlink r:id="rId10" w:history="1">
        <w:r>
          <w:rPr>
            <w:rFonts w:ascii="arial" w:eastAsia="arial" w:hAnsi="arial" w:cs="arial"/>
            <w:b w:val="0"/>
            <w:i/>
            <w:strike w:val="0"/>
            <w:noProof w:val="0"/>
            <w:color w:val="0077CC"/>
            <w:position w:val="0"/>
            <w:sz w:val="20"/>
            <w:u w:val="single"/>
            <w:vertAlign w:val="baseline"/>
          </w:rPr>
          <w:t>pic.twitter.com/UfX38kjEC0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Klasfeld (@KlasfeldReports)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lawsuit</w:t>
        </w:r>
      </w:hyperlink>
      <w:r>
        <w:rPr>
          <w:rFonts w:ascii="arial" w:eastAsia="arial" w:hAnsi="arial" w:cs="arial"/>
          <w:b w:val="0"/>
          <w:i w:val="0"/>
          <w:strike w:val="0"/>
          <w:noProof w:val="0"/>
          <w:color w:val="000000"/>
          <w:position w:val="0"/>
          <w:sz w:val="20"/>
          <w:u w:val="none"/>
          <w:vertAlign w:val="baseline"/>
        </w:rPr>
        <w:t xml:space="preserve">, filed last year, alleged that the Trump campaign was a racketeering enterprise, engaged in a conspiracy to influence the outcome of the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dismissal</w:t>
        </w:r>
      </w:hyperlink>
      <w:r>
        <w:rPr>
          <w:rFonts w:ascii="arial" w:eastAsia="arial" w:hAnsi="arial" w:cs="arial"/>
          <w:b w:val="0"/>
          <w:i w:val="0"/>
          <w:strike w:val="0"/>
          <w:noProof w:val="0"/>
          <w:color w:val="000000"/>
          <w:position w:val="0"/>
          <w:sz w:val="20"/>
          <w:u w:val="none"/>
          <w:vertAlign w:val="baseline"/>
        </w:rPr>
        <w:t xml:space="preserve"> notes that "the primary wrongdoer in this alleged criminal enterprise is undoubtedly the Russian Federation", which cannot be sued in US courts.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North Carolina political operative charged in election fraud scandal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ACLU, who greeted Trump's election with an advertising campaign that taunted: "we'll see you in court," is making good on that promise.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civil liberties organization announced it had filed a motion to stop a Trump administration policy allowing migrant families to be separated at the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an earlier court ruling that had blocked the practice, reports have indicated that children and parents are still being separated more than a year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Today we filed a motion to block the Trump administration from continuing to separate families at the border. More than 900 parents and children - including babies - have been separated since the court blocked the cruel policy over a year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ACLU (@ACLU)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ACLU is also suing to stop Trump from using federal funds that Congress refused to appropriate to build his border wall. This lawsuit comes after the Supreme Court granted Trump temporary approval to begin construction of the wall with funds diverted from the military.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We just filed a motion to fast-track our lawsuit challenging the president's abuse of emergency powers to fund a border wall Congress denied. We're racing against the clock to prevent and undo the imminent harm it would create in our communities and on our democracy. </w:t>
      </w:r>
      <w:hyperlink r:id="rId10" w:history="1">
        <w:r>
          <w:rPr>
            <w:rFonts w:ascii="arial" w:eastAsia="arial" w:hAnsi="arial" w:cs="arial"/>
            <w:b w:val="0"/>
            <w:i/>
            <w:strike w:val="0"/>
            <w:noProof w:val="0"/>
            <w:color w:val="0077CC"/>
            <w:position w:val="0"/>
            <w:sz w:val="20"/>
            <w:u w:val="single"/>
            <w:vertAlign w:val="baseline"/>
          </w:rPr>
          <w:t>https://t.co/rXLul22bXl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pic.twitter.com/IFwRRbgwDD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ACLU (@ACLU)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passes new election law requiring Trump to release tax returns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 or any presidential candidate - will not qualify for California's primary ballot unless he discloses his tax returns, under a new law signed by California Governor Gavin Newsom  on Tuesday.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which passed on a strictly party-line vote by lawmakers in Sacramento, is an "unprecedented mandate that is almost certain to spark a high-profile court fight and might encourage other states to adopt their own unconventional rules for presidential candidates," </w:t>
      </w:r>
      <w:hyperlink r:id="rId10" w:history="1">
        <w:r>
          <w:rPr>
            <w:rFonts w:ascii="arial" w:eastAsia="arial" w:hAnsi="arial" w:cs="arial"/>
            <w:b w:val="0"/>
            <w:i/>
            <w:strike w:val="0"/>
            <w:noProof w:val="0"/>
            <w:color w:val="0077CC"/>
            <w:position w:val="0"/>
            <w:sz w:val="20"/>
            <w:u w:val="single"/>
            <w:vertAlign w:val="baseline"/>
          </w:rPr>
          <w:t>according to the LA Times.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defied decades of tradition of voluntarily releasing his tax returns as a presidential candidate, and now as president. He routinely dismisses such calls to disclose his filings, insisting that he would release them when he was no longer under audit by the Internal Revenue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including Newsom, have suggested that Trump is hesitant to release his filings because they might reveal potentially compromising financial ties to Russia - or that perhaps he is not as wealthy as he claims to be.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enltrFolks think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is avoiding tax release because he pays a very low rate.I think its because his finances are a house of cards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Newsom (@GavinNewsom) </w:t>
      </w:r>
      <w:hyperlink r:id="rId10" w:history="1">
        <w:r>
          <w:rPr>
            <w:rFonts w:ascii="arial" w:eastAsia="arial" w:hAnsi="arial" w:cs="arial"/>
            <w:b w:val="0"/>
            <w:i/>
            <w:strike w:val="0"/>
            <w:noProof w:val="0"/>
            <w:color w:val="0077CC"/>
            <w:position w:val="0"/>
            <w:sz w:val="20"/>
            <w:u w:val="single"/>
            <w:vertAlign w:val="baseline"/>
          </w:rPr>
          <w:t>May 12, 2016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eligible for California's presidential primary ballot in March, all presidential candidates must release five years of personal tax filings by late November. The financial documents will then be made public online by state election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is not alone in the effort to force Trump's hand.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Trump sued to stop House Democrats from obtaining his New York state tax returns made available by a law signed by governor Andrew Cuomo earlier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other states have also considered legislation that would require presidential candidates to release their tax returns in light of Trump's precedent. Meanwhile, the Democratic-led House is locked in a protracted legal battle with Trump, seeking to obtain his tax returns under an obscure 1924 law that allows the chairs of Congress's tax committees to examine any American's confidential filings.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slow drumbeat of calls for Trump's impeachment continued today as congresswoman Grace Meng, a Democrat from New York, announced her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Eleanor Holmes Norton, DC's nonvoting delegate,  also called on the House to launch impeachment proceedings on Tuesday.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enltrEleanor Holmes Norton, D.C.'s delegate, backs an impeachment inquiry. Her support doesn't matter to the overall math because she doesn't get a floor vote -- but she does inside the Democratic caucus. </w:t>
      </w:r>
      <w:hyperlink r:id="rId10" w:history="1">
        <w:r>
          <w:rPr>
            <w:rFonts w:ascii="arial" w:eastAsia="arial" w:hAnsi="arial" w:cs="arial"/>
            <w:b w:val="0"/>
            <w:i/>
            <w:strike w:val="0"/>
            <w:noProof w:val="0"/>
            <w:color w:val="0077CC"/>
            <w:position w:val="0"/>
            <w:sz w:val="20"/>
            <w:u w:val="single"/>
            <w:vertAlign w:val="baseline"/>
          </w:rPr>
          <w:t>https://t.co/uDJsQaG4oq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Cheney (@kyledcheney)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count by Politico, 112 Democrats now support an impeachment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second presidential debates, Trump's re-election campaign will air a new ad that attacks Democrats for supporting a healthcare plan that would cover undocumented immigrants, according to a release from Donald J. Trump for President,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 "They're All the Same," will run on CNN, MSNBC, and Fox News on July 30 and 31.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first round of debates last month, every candidate on stage raised their hand when asked if their plan would cover undocumented immigrants. The </w:t>
      </w:r>
      <w:hyperlink r:id="rId10" w:history="1">
        <w:r>
          <w:rPr>
            <w:rFonts w:ascii="arial" w:eastAsia="arial" w:hAnsi="arial" w:cs="arial"/>
            <w:b w:val="0"/>
            <w:i/>
            <w:strike w:val="0"/>
            <w:noProof w:val="0"/>
            <w:color w:val="0077CC"/>
            <w:position w:val="0"/>
            <w:sz w:val="20"/>
            <w:u w:val="single"/>
            <w:vertAlign w:val="baseline"/>
          </w:rPr>
          <w:t>concept</w:t>
        </w:r>
      </w:hyperlink>
      <w:r>
        <w:rPr>
          <w:rFonts w:ascii="arial" w:eastAsia="arial" w:hAnsi="arial" w:cs="arial"/>
          <w:b w:val="0"/>
          <w:i w:val="0"/>
          <w:strike w:val="0"/>
          <w:noProof w:val="0"/>
          <w:color w:val="000000"/>
          <w:position w:val="0"/>
          <w:sz w:val="20"/>
          <w:u w:val="none"/>
          <w:vertAlign w:val="baseline"/>
        </w:rPr>
        <w:t xml:space="preserve"> is broadly unpopular and several leading Democratic strategists and pundits feared that moment would come back to haunt the party, as Trump and Republicans try to tar the field as too far left.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re-election campaign will run this ad during the presidential debates.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30-second spot accuses Democrats of wanting to socialize the US healthcare system, even though there is a sharp divide in the Democratic field over support for a single-payer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Radical. Reckless. Socialist," the ad blares amid video footage from the border and an emergency room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Ibraheem Samirah, the Virginia state delegate who interrupted Trump's speech earlier this morning, is hitting back at Trump for saying that he "didn't look so good". In remarks to reporters outside the White House, Trump said he was "going to be very nice," adding that "the protestor didn't look so good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Samirah shot back on Twitter: "What about me 'didn't look so good?' I wore my favorite bowtie."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and photos from the event would confirm that, indeed, Samirah wore a suit and bowtie.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about me "didn't look so good"? I wore my favorite bowtie... </w:t>
      </w:r>
      <w:hyperlink r:id="rId10" w:history="1">
        <w:r>
          <w:rPr>
            <w:rFonts w:ascii="arial" w:eastAsia="arial" w:hAnsi="arial" w:cs="arial"/>
            <w:b w:val="0"/>
            <w:i/>
            <w:strike w:val="0"/>
            <w:noProof w:val="0"/>
            <w:color w:val="0077CC"/>
            <w:position w:val="0"/>
            <w:sz w:val="20"/>
            <w:u w:val="single"/>
            <w:vertAlign w:val="baseline"/>
          </w:rPr>
          <w:t>https://t.co/y3hlXqJvuo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Delegate Ibraheem Samirah (@IbraheemSamirah)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Adam Gabbat t has more on Trump's remarks in Jamestown and Samirah's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Read about that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Black leaders boycott Trump visit over 'racist, xenophobic rhetoric'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Joanna Walters for manning the blog so I could grab some lunch and stretch my legs.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took another round of questions from reporters on his way back to the White House. Trump continued to attack the city of Baltimore, even though some state lawmakers in Virginia boycotted his speech commemorating the 400th anniversary of the rise of American democracy over his inflammatory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wondering if Trump is playing "3-dimensional chess" or simply following his instincts, the president says it's the latter. Unless, of course, he is playing 3-dimensional chess and "no strategy" is the stratgey.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enltrEven Trump acknowledging there's no strategy behind attacking Cummings, via pool: , "There's no strategy, I have no strategy, there's zero strategy...There's no strategy, it's very simple."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Maggie Haberman (@maggieNYT)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again stood firm in his decision to nominate Texas congressman John Ratcliffe, who appears to have an uphill confirmation battle awaiting him in the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enltrTalking to reporters just now on the South Lawn, Pres. Trump said that the intelligence agencies -- the ones who brief and inform him of global threats -- have "run amok."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Nicholas (@PeterAtlantic)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has employed his daughter and son-in-law in the White House, is thrilled that Brazilian president Jair Bolsonaro's son will be the ambassador to the US. Bolsonaro, after all, embraces comparisons to his American counterpart.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praises Brazil's Jair Bolsonaro for naming his son Eduardo Bolsonaro as ambassador to the US. He says he doesn't think it's nepotism.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Jacobs (@JenniferJJacobs)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Detroit is a whole scene ahead of the second presidential debate.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10" w:history="1">
        <w:r>
          <w:rPr>
            <w:rFonts w:ascii="arial" w:eastAsia="arial" w:hAnsi="arial" w:cs="arial"/>
            <w:b w:val="0"/>
            <w:i/>
            <w:strike w:val="0"/>
            <w:noProof w:val="0"/>
            <w:color w:val="0077CC"/>
            <w:position w:val="0"/>
            <w:sz w:val="20"/>
            <w:u w:val="single"/>
            <w:vertAlign w:val="baseline"/>
          </w:rPr>
          <w:t>pic.twitter.com/3S2Jme9KFE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Steadman(TM) (@AsteadWesley)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enltrOutside the debate in </w:t>
      </w:r>
      <w:hyperlink r:id="rId10" w:history="1">
        <w:r>
          <w:rPr>
            <w:rFonts w:ascii="arial" w:eastAsia="arial" w:hAnsi="arial" w:cs="arial"/>
            <w:b w:val="0"/>
            <w:i/>
            <w:strike w:val="0"/>
            <w:noProof w:val="0"/>
            <w:color w:val="0077CC"/>
            <w:position w:val="0"/>
            <w:sz w:val="20"/>
            <w:u w:val="single"/>
            <w:vertAlign w:val="baseline"/>
          </w:rPr>
          <w:t>#Detroit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#DemocraticDebate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#DemocraticDebate2020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#DemocraticDebate2020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@usatoday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pic.twitter.com/Ize1aSQ9hq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MIke Thompson (@ThompsonToons)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Impeachment ad to run during presidential primary debates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paid TV advertisement to emerge in the aftermath (anticlimax?) of the testimony by  </w:t>
      </w:r>
      <w:hyperlink r:id="rId10" w:history="1">
        <w:r>
          <w:rPr>
            <w:rFonts w:ascii="arial" w:eastAsia="arial" w:hAnsi="arial" w:cs="arial"/>
            <w:b w:val="0"/>
            <w:i/>
            <w:strike w:val="0"/>
            <w:noProof w:val="0"/>
            <w:color w:val="0077CC"/>
            <w:position w:val="0"/>
            <w:sz w:val="20"/>
            <w:u w:val="single"/>
            <w:vertAlign w:val="baseline"/>
          </w:rPr>
          <w:t>Robert Mueller</w:t>
        </w:r>
      </w:hyperlink>
      <w:r>
        <w:rPr>
          <w:rFonts w:ascii="arial" w:eastAsia="arial" w:hAnsi="arial" w:cs="arial"/>
          <w:b w:val="0"/>
          <w:i w:val="0"/>
          <w:strike w:val="0"/>
          <w:noProof w:val="0"/>
          <w:color w:val="000000"/>
          <w:position w:val="0"/>
          <w:sz w:val="20"/>
          <w:u w:val="none"/>
          <w:vertAlign w:val="baseline"/>
        </w:rPr>
        <w:t xml:space="preserve">  on Capitol Hill last week will air during the            </w:t>
      </w:r>
      <w:hyperlink r:id="rId10" w:history="1">
        <w:r>
          <w:rPr>
            <w:rFonts w:ascii="arial" w:eastAsia="arial" w:hAnsi="arial" w:cs="arial"/>
            <w:b w:val="0"/>
            <w:i/>
            <w:strike w:val="0"/>
            <w:noProof w:val="0"/>
            <w:color w:val="0077CC"/>
            <w:position w:val="0"/>
            <w:sz w:val="20"/>
            <w:u w:val="single"/>
            <w:vertAlign w:val="baseline"/>
          </w:rPr>
          <w:t>Democratic</w:t>
        </w:r>
      </w:hyperlink>
      <w:r>
        <w:rPr>
          <w:rFonts w:ascii="arial" w:eastAsia="arial" w:hAnsi="arial" w:cs="arial"/>
          <w:b w:val="0"/>
          <w:i w:val="0"/>
          <w:strike w:val="0"/>
          <w:noProof w:val="0"/>
          <w:color w:val="000000"/>
          <w:position w:val="0"/>
          <w:sz w:val="20"/>
          <w:u w:val="none"/>
          <w:vertAlign w:val="baseline"/>
        </w:rPr>
        <w:t xml:space="preserve"> primary             </w:t>
      </w:r>
      <w:hyperlink r:id="rId10" w:history="1">
        <w:r>
          <w:rPr>
            <w:rFonts w:ascii="arial" w:eastAsia="arial" w:hAnsi="arial" w:cs="arial"/>
            <w:b w:val="0"/>
            <w:i/>
            <w:strike w:val="0"/>
            <w:noProof w:val="0"/>
            <w:color w:val="0077CC"/>
            <w:position w:val="0"/>
            <w:sz w:val="20"/>
            <w:u w:val="single"/>
            <w:vertAlign w:val="baseline"/>
          </w:rPr>
          <w:t>debates</w:t>
        </w:r>
      </w:hyperlink>
      <w:r>
        <w:rPr>
          <w:rFonts w:ascii="arial" w:eastAsia="arial" w:hAnsi="arial" w:cs="arial"/>
          <w:b w:val="0"/>
          <w:i w:val="0"/>
          <w:strike w:val="0"/>
          <w:noProof w:val="0"/>
          <w:color w:val="000000"/>
          <w:position w:val="0"/>
          <w:sz w:val="20"/>
          <w:u w:val="none"/>
          <w:vertAlign w:val="baseline"/>
        </w:rPr>
        <w:t xml:space="preserve">  tonight and tomorrow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30-second ad is funded by long-shot  </w:t>
      </w:r>
      <w:hyperlink r:id="rId10" w:history="1">
        <w:r>
          <w:rPr>
            <w:rFonts w:ascii="arial" w:eastAsia="arial" w:hAnsi="arial" w:cs="arial"/>
            <w:b w:val="0"/>
            <w:i/>
            <w:strike w:val="0"/>
            <w:noProof w:val="0"/>
            <w:color w:val="0077CC"/>
            <w:position w:val="0"/>
            <w:sz w:val="20"/>
            <w:u w:val="single"/>
            <w:vertAlign w:val="baseline"/>
          </w:rPr>
          <w:t>2020</w:t>
        </w:r>
      </w:hyperlink>
      <w:r>
        <w:rPr>
          <w:rFonts w:ascii="arial" w:eastAsia="arial" w:hAnsi="arial" w:cs="arial"/>
          <w:b w:val="0"/>
          <w:i w:val="0"/>
          <w:strike w:val="0"/>
          <w:noProof w:val="0"/>
          <w:color w:val="000000"/>
          <w:position w:val="0"/>
          <w:sz w:val="20"/>
          <w:u w:val="none"/>
          <w:vertAlign w:val="baseline"/>
        </w:rPr>
        <w:t xml:space="preserve">  presidential wannabe             </w:t>
      </w:r>
      <w:hyperlink r:id="rId10" w:history="1">
        <w:r>
          <w:rPr>
            <w:rFonts w:ascii="arial" w:eastAsia="arial" w:hAnsi="arial" w:cs="arial"/>
            <w:b w:val="0"/>
            <w:i/>
            <w:strike w:val="0"/>
            <w:noProof w:val="0"/>
            <w:color w:val="0077CC"/>
            <w:position w:val="0"/>
            <w:sz w:val="20"/>
            <w:u w:val="single"/>
            <w:vertAlign w:val="baseline"/>
          </w:rPr>
          <w:t>Tom Steyer</w:t>
        </w:r>
      </w:hyperlink>
      <w:r>
        <w:rPr>
          <w:rFonts w:ascii="arial" w:eastAsia="arial" w:hAnsi="arial" w:cs="arial"/>
          <w:b w:val="0"/>
          <w:i w:val="0"/>
          <w:strike w:val="0"/>
          <w:noProof w:val="0"/>
          <w:color w:val="000000"/>
          <w:position w:val="0"/>
          <w:sz w:val="20"/>
          <w:u w:val="none"/>
          <w:vertAlign w:val="baseline"/>
        </w:rPr>
        <w:t xml:space="preserve">  's Need to Impeach group.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crisp clips of the most revealing questions from Democrats and decisive responses from the former special counsel, who spent almost two years conducting the  </w:t>
      </w:r>
      <w:hyperlink r:id="rId10" w:history="1">
        <w:r>
          <w:rPr>
            <w:rFonts w:ascii="arial" w:eastAsia="arial" w:hAnsi="arial" w:cs="arial"/>
            <w:b w:val="0"/>
            <w:i/>
            <w:strike w:val="0"/>
            <w:noProof w:val="0"/>
            <w:color w:val="0077CC"/>
            <w:position w:val="0"/>
            <w:sz w:val="20"/>
            <w:u w:val="single"/>
            <w:vertAlign w:val="baseline"/>
          </w:rPr>
          <w:t>Trump-Russia investigation</w:t>
        </w:r>
      </w:hyperlink>
      <w:r>
        <w:rPr>
          <w:rFonts w:ascii="arial" w:eastAsia="arial" w:hAnsi="arial" w:cs="arial"/>
          <w:b w:val="0"/>
          <w:i w:val="0"/>
          <w:strike w:val="0"/>
          <w:noProof w:val="0"/>
          <w:color w:val="000000"/>
          <w:position w:val="0"/>
          <w:sz w:val="20"/>
          <w:u w:val="none"/>
          <w:vertAlign w:val="baseline"/>
        </w:rPr>
        <w:t xml:space="preserve"> , it does get to the best of the hearing.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Politico</w:t>
      </w:r>
      <w:hyperlink r:id="rId10" w:history="1">
        <w:r>
          <w:rPr>
            <w:rFonts w:ascii="arial" w:eastAsia="arial" w:hAnsi="arial" w:cs="arial"/>
            <w:b w:val="0"/>
            <w:i/>
            <w:strike w:val="0"/>
            <w:noProof w:val="0"/>
            <w:color w:val="0077CC"/>
            <w:position w:val="0"/>
            <w:sz w:val="20"/>
            <w:u w:val="single"/>
            <w:vertAlign w:val="baseline"/>
          </w:rPr>
          <w:t>revealed</w:t>
        </w:r>
      </w:hyperlink>
      <w:r>
        <w:rPr>
          <w:rFonts w:ascii="arial" w:eastAsia="arial" w:hAnsi="arial" w:cs="arial"/>
          <w:b w:val="0"/>
          <w:i w:val="0"/>
          <w:strike w:val="0"/>
          <w:noProof w:val="0"/>
          <w:color w:val="000000"/>
          <w:position w:val="0"/>
          <w:sz w:val="20"/>
          <w:u w:val="none"/>
          <w:vertAlign w:val="baseline"/>
        </w:rPr>
        <w:t xml:space="preserve"> this morning, it starts with: "Did you actually totally exonerate the president?" House judiciary chairman Jerry Nadler (D-N.Y.) asks Mueller. "No," Mueller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goes on from there in similar vein.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 ad paid for by Tom Steyer's Need to Impeach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McSally backs General but Ernst has serious questions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Notwithstanding Arizona Republican senator Martha McSally's  definite </w:t>
      </w:r>
      <w:hyperlink r:id="rId10" w:history="1">
        <w:r>
          <w:rPr>
            <w:rFonts w:ascii="arial" w:eastAsia="arial" w:hAnsi="arial" w:cs="arial"/>
            <w:b w:val="0"/>
            <w:i/>
            <w:strike w:val="0"/>
            <w:noProof w:val="0"/>
            <w:color w:val="0077CC"/>
            <w:position w:val="0"/>
            <w:sz w:val="20"/>
            <w:u w:val="single"/>
            <w:vertAlign w:val="baseline"/>
          </w:rPr>
          <w:t>assertions</w:t>
        </w:r>
      </w:hyperlink>
      <w:r>
        <w:rPr>
          <w:rFonts w:ascii="arial" w:eastAsia="arial" w:hAnsi="arial" w:cs="arial"/>
          <w:b w:val="0"/>
          <w:i w:val="0"/>
          <w:strike w:val="0"/>
          <w:noProof w:val="0"/>
          <w:color w:val="000000"/>
          <w:position w:val="0"/>
          <w:sz w:val="20"/>
          <w:u w:val="none"/>
          <w:vertAlign w:val="baseline"/>
        </w:rPr>
        <w:t xml:space="preserve"> earlier that Hyten is "innocent", fellow Republican Senator             </w:t>
      </w:r>
      <w:hyperlink r:id="rId10" w:history="1">
        <w:r>
          <w:rPr>
            <w:rFonts w:ascii="arial" w:eastAsia="arial" w:hAnsi="arial" w:cs="arial"/>
            <w:b w:val="0"/>
            <w:i/>
            <w:strike w:val="0"/>
            <w:noProof w:val="0"/>
            <w:color w:val="0077CC"/>
            <w:position w:val="0"/>
            <w:sz w:val="20"/>
            <w:u w:val="single"/>
            <w:vertAlign w:val="baseline"/>
          </w:rPr>
          <w:t>Joni Ernst</w:t>
        </w:r>
      </w:hyperlink>
      <w:r>
        <w:rPr>
          <w:rFonts w:ascii="arial" w:eastAsia="arial" w:hAnsi="arial" w:cs="arial"/>
          <w:b w:val="0"/>
          <w:i w:val="0"/>
          <w:strike w:val="0"/>
          <w:noProof w:val="0"/>
          <w:color w:val="000000"/>
          <w:position w:val="0"/>
          <w:sz w:val="20"/>
          <w:u w:val="none"/>
          <w:vertAlign w:val="baseline"/>
        </w:rPr>
        <w:t xml:space="preserve"> , of Iowa, expressed concerns about an Air Force General John Hyten's nomination to serve as vice chairman of the joint chiefs of staff, amid the allegations of sexual harassment.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questioned Hyten during an armed services committee hearing about his handling of complaints of a "toxic" environment within his command.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left with concern over Hyten's "judgment, leadership and fitness to serve" in leadership, the AP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is a former reserve officer. She recently </w:t>
      </w:r>
      <w:hyperlink r:id="rId10" w:history="1">
        <w:r>
          <w:rPr>
            <w:rFonts w:ascii="arial" w:eastAsia="arial" w:hAnsi="arial" w:cs="arial"/>
            <w:b w:val="0"/>
            <w:i/>
            <w:strike w:val="0"/>
            <w:noProof w:val="0"/>
            <w:color w:val="0077CC"/>
            <w:position w:val="0"/>
            <w:sz w:val="20"/>
            <w:u w:val="single"/>
            <w:vertAlign w:val="baseline"/>
          </w:rPr>
          <w:t>disclosed</w:t>
        </w:r>
      </w:hyperlink>
      <w:r>
        <w:rPr>
          <w:rFonts w:ascii="arial" w:eastAsia="arial" w:hAnsi="arial" w:cs="arial"/>
          <w:b w:val="0"/>
          <w:i w:val="0"/>
          <w:strike w:val="0"/>
          <w:noProof w:val="0"/>
          <w:color w:val="000000"/>
          <w:position w:val="0"/>
          <w:sz w:val="20"/>
          <w:u w:val="none"/>
          <w:vertAlign w:val="baseline"/>
        </w:rPr>
        <w:t xml:space="preserve"> that she was a survivor of a college sexual assault.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McSally's </w:t>
      </w:r>
      <w:hyperlink r:id="rId10" w:history="1">
        <w:r>
          <w:rPr>
            <w:rFonts w:ascii="arial" w:eastAsia="arial" w:hAnsi="arial" w:cs="arial"/>
            <w:b w:val="0"/>
            <w:i/>
            <w:strike w:val="0"/>
            <w:noProof w:val="0"/>
            <w:color w:val="0077CC"/>
            <w:position w:val="0"/>
            <w:sz w:val="20"/>
            <w:u w:val="single"/>
            <w:vertAlign w:val="baseline"/>
          </w:rPr>
          <w:t>comments earlier</w:t>
        </w:r>
      </w:hyperlink>
      <w:r>
        <w:rPr>
          <w:rFonts w:ascii="arial" w:eastAsia="arial" w:hAnsi="arial" w:cs="arial"/>
          <w:b w:val="0"/>
          <w:i w:val="0"/>
          <w:strike w:val="0"/>
          <w:noProof w:val="0"/>
          <w:color w:val="000000"/>
          <w:position w:val="0"/>
          <w:sz w:val="20"/>
          <w:u w:val="none"/>
          <w:vertAlign w:val="baseline"/>
        </w:rPr>
        <w:t xml:space="preserve"> were especially stunning because she recently            </w:t>
      </w:r>
      <w:hyperlink r:id="rId10" w:history="1">
        <w:r>
          <w:rPr>
            <w:rFonts w:ascii="arial" w:eastAsia="arial" w:hAnsi="arial" w:cs="arial"/>
            <w:b w:val="0"/>
            <w:i/>
            <w:strike w:val="0"/>
            <w:noProof w:val="0"/>
            <w:color w:val="0077CC"/>
            <w:position w:val="0"/>
            <w:sz w:val="20"/>
            <w:u w:val="single"/>
            <w:vertAlign w:val="baseline"/>
          </w:rPr>
          <w:t>revealed</w:t>
        </w:r>
      </w:hyperlink>
      <w:r>
        <w:rPr>
          <w:rFonts w:ascii="arial" w:eastAsia="arial" w:hAnsi="arial" w:cs="arial"/>
          <w:b w:val="0"/>
          <w:i w:val="0"/>
          <w:strike w:val="0"/>
          <w:noProof w:val="0"/>
          <w:color w:val="000000"/>
          <w:position w:val="0"/>
          <w:sz w:val="20"/>
          <w:u w:val="none"/>
          <w:vertAlign w:val="baseline"/>
        </w:rPr>
        <w:t xml:space="preserve"> that she was raped in the military by a superior officer. And the way the crime investigation was handled drove her to despair.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meanwhile, in an interview with the Guardian earlier this year revealed that she </w:t>
      </w:r>
      <w:hyperlink r:id="rId10" w:history="1">
        <w:r>
          <w:rPr>
            <w:rFonts w:ascii="arial" w:eastAsia="arial" w:hAnsi="arial" w:cs="arial"/>
            <w:b w:val="0"/>
            <w:i/>
            <w:strike w:val="0"/>
            <w:noProof w:val="0"/>
            <w:color w:val="0077CC"/>
            <w:position w:val="0"/>
            <w:sz w:val="20"/>
            <w:u w:val="single"/>
            <w:vertAlign w:val="baseline"/>
          </w:rPr>
          <w:t>turned down</w:t>
        </w:r>
      </w:hyperlink>
      <w:r>
        <w:rPr>
          <w:rFonts w:ascii="arial" w:eastAsia="arial" w:hAnsi="arial" w:cs="arial"/>
          <w:b w:val="0"/>
          <w:i w:val="0"/>
          <w:strike w:val="0"/>
          <w:noProof w:val="0"/>
          <w:color w:val="000000"/>
          <w:position w:val="0"/>
          <w:sz w:val="20"/>
          <w:u w:val="none"/>
          <w:vertAlign w:val="baseline"/>
        </w:rPr>
        <w:t xml:space="preserve"> the opportunity to be Donald Trump's vice-president because she believed her husband Gail "hated any successes I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Senator Joni Ernst of Iowa Photograph: Mike Segar/Reuters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Army colonel who alleges sexual assault responds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Army Colonel Kathryn Spletstoser has just responded, to reporters, after US Air Force General John Hyten denied her accusations of sexual assault, earlier at his Senate confirmation hearing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Spletstoser on Tuesday maintained the sexual assault accusations she had leveled against Donald Trump's nominee for the position of second-highest ranking military officer in the country. She accused Hyten of making false statements in front of a Senate panel earlier in the 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just had a four-star general get up in front of the American people and in open testimony, in front of the Senate Armed Services Committee, and make false official statements under oath, he lied about a myriad of items," Spletstoser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his alleged assailing of her in the past, she said: "He did it, he did it multiple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Elijah Cummings,  the recipient of days of attacks from the president, spent his morning with students of the University of Maryland's Summer Bioscience Internship Program and the Youthworks Program. On Twitter, the House Oversight committee chair championed the program that he helped start - and vowed to continue serving as a "check on the Executive Branch".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fueled by these smart and energized young people and I will continue to do every day what I am duty-bounded to do - help my constituents to live their best lives and serve as a check on the Executive Branch.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Elijah E. Cummings (@RepCummings) </w:t>
      </w:r>
      <w:hyperlink r:id="rId10" w:history="1">
        <w:r>
          <w:rPr>
            <w:rFonts w:ascii="arial" w:eastAsia="arial" w:hAnsi="arial" w:cs="arial"/>
            <w:b w:val="0"/>
            <w:i/>
            <w:strike w:val="0"/>
            <w:noProof w:val="0"/>
            <w:color w:val="0077CC"/>
            <w:position w:val="0"/>
            <w:sz w:val="20"/>
            <w:u w:val="single"/>
            <w:vertAlign w:val="baseline"/>
          </w:rPr>
          <w:t>July 30, 2019</w:t>
        </w:r>
      </w:hyperlink>
      <w:r>
        <w:rPr>
          <w:rFonts w:ascii="arial" w:eastAsia="arial" w:hAnsi="arial" w:cs="arial"/>
          <w:b w:val="0"/>
          <w:i w:val="0"/>
          <w:strike w:val="0"/>
          <w:noProof w:val="0"/>
          <w:color w:val="000000"/>
          <w:position w:val="0"/>
          <w:sz w:val="20"/>
          <w:u w:val="none"/>
          <w:vertAlign w:val="baseline"/>
        </w:rPr>
        <w:t xml:space="preserve">      The Cher Show Photograph: Joan Marcus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got a boost from Cher, who shared a slightly pixelated head shot of the lawmaker with the hashtag "IStandWithElijahCummings."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10" w:history="1">
        <w:r>
          <w:rPr>
            <w:rFonts w:ascii="arial" w:eastAsia="arial" w:hAnsi="arial" w:cs="arial"/>
            <w:b w:val="0"/>
            <w:i/>
            <w:strike w:val="0"/>
            <w:noProof w:val="0"/>
            <w:color w:val="0077CC"/>
            <w:position w:val="0"/>
            <w:sz w:val="20"/>
            <w:u w:val="single"/>
            <w:vertAlign w:val="baseline"/>
          </w:rPr>
          <w:t>#IStandWithElijahCummings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pic.twitter.com/yPSxCroL1J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Cher (@cher)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Democrats unveiled a constitutional amendment to overturn Citizens United, a 2010 US supreme court decision that opened the spigot on unlimited campaign spending in US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has little chance of passing, especially with Mitch McConnell as Senate majority leader. Once an advocate of campaign finance reform, McConnell is now a staunch opponent of efforts to enact change.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turns out "draining the swamp" was little more than a campaign slogan. Because if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cared about draining the swamp, he'd be adamant about overturning Citizens United. Today, we're unveiling a constitutional amendment to overturn it.            </w:t>
      </w:r>
      <w:hyperlink r:id="rId10" w:history="1">
        <w:r>
          <w:rPr>
            <w:rFonts w:ascii="arial" w:eastAsia="arial" w:hAnsi="arial" w:cs="arial"/>
            <w:b w:val="0"/>
            <w:i/>
            <w:strike w:val="0"/>
            <w:noProof w:val="0"/>
            <w:color w:val="0077CC"/>
            <w:position w:val="0"/>
            <w:sz w:val="20"/>
            <w:u w:val="single"/>
            <w:vertAlign w:val="baseline"/>
          </w:rPr>
          <w:t>https://t.co/1676Dd8tGC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Senate Democrats (@SenateDems)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amendment, introduced by Senators Tom Udall of New Mexico, and Jeanne Shaheen, of New Hampshire, has 43 original cosponsors and would give Congress and US states the ability to write the rules on political spending by outside groups. The House introduced a companion to this measure.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enltrBIG NEWS: Today, </w:t>
      </w:r>
      <w:hyperlink r:id="rId10" w:history="1">
        <w:r>
          <w:rPr>
            <w:rFonts w:ascii="arial" w:eastAsia="arial" w:hAnsi="arial" w:cs="arial"/>
            <w:b w:val="0"/>
            <w:i/>
            <w:strike w:val="0"/>
            <w:noProof w:val="0"/>
            <w:color w:val="0077CC"/>
            <w:position w:val="0"/>
            <w:sz w:val="20"/>
            <w:u w:val="single"/>
            <w:vertAlign w:val="baseline"/>
          </w:rPr>
          <w:t>@SenateDems</w:t>
        </w:r>
      </w:hyperlink>
      <w:r>
        <w:rPr>
          <w:rFonts w:ascii="arial" w:eastAsia="arial" w:hAnsi="arial" w:cs="arial"/>
          <w:b w:val="0"/>
          <w:i w:val="0"/>
          <w:strike w:val="0"/>
          <w:noProof w:val="0"/>
          <w:color w:val="000000"/>
          <w:position w:val="0"/>
          <w:sz w:val="20"/>
          <w:u w:val="none"/>
          <w:vertAlign w:val="baseline"/>
        </w:rPr>
        <w:t xml:space="preserve"> are introducing our            </w:t>
      </w:r>
      <w:hyperlink r:id="rId10" w:history="1">
        <w:r>
          <w:rPr>
            <w:rFonts w:ascii="arial" w:eastAsia="arial" w:hAnsi="arial" w:cs="arial"/>
            <w:b w:val="0"/>
            <w:i/>
            <w:strike w:val="0"/>
            <w:noProof w:val="0"/>
            <w:color w:val="0077CC"/>
            <w:position w:val="0"/>
            <w:sz w:val="20"/>
            <w:u w:val="single"/>
            <w:vertAlign w:val="baseline"/>
          </w:rPr>
          <w:t>#DemocracyforAll</w:t>
        </w:r>
      </w:hyperlink>
      <w:r>
        <w:rPr>
          <w:rFonts w:ascii="arial" w:eastAsia="arial" w:hAnsi="arial" w:cs="arial"/>
          <w:b w:val="0"/>
          <w:i w:val="0"/>
          <w:strike w:val="0"/>
          <w:noProof w:val="0"/>
          <w:color w:val="000000"/>
          <w:position w:val="0"/>
          <w:sz w:val="20"/>
          <w:u w:val="none"/>
          <w:vertAlign w:val="baseline"/>
        </w:rPr>
        <w:t xml:space="preserve"> Constitutional Amendment to end            </w:t>
      </w:r>
      <w:hyperlink r:id="rId10" w:history="1">
        <w:r>
          <w:rPr>
            <w:rFonts w:ascii="arial" w:eastAsia="arial" w:hAnsi="arial" w:cs="arial"/>
            <w:b w:val="0"/>
            <w:i/>
            <w:strike w:val="0"/>
            <w:noProof w:val="0"/>
            <w:color w:val="0077CC"/>
            <w:position w:val="0"/>
            <w:sz w:val="20"/>
            <w:u w:val="single"/>
            <w:vertAlign w:val="baseline"/>
          </w:rPr>
          <w:t>#CitizensUnited</w:t>
        </w:r>
      </w:hyperlink>
      <w:r>
        <w:rPr>
          <w:rFonts w:ascii="arial" w:eastAsia="arial" w:hAnsi="arial" w:cs="arial"/>
          <w:b w:val="0"/>
          <w:i w:val="0"/>
          <w:strike w:val="0"/>
          <w:noProof w:val="0"/>
          <w:color w:val="000000"/>
          <w:position w:val="0"/>
          <w:sz w:val="20"/>
          <w:u w:val="none"/>
          <w:vertAlign w:val="baseline"/>
        </w:rPr>
        <w:t>, fight back against the reign of big, secret money in our elections, and return power to the people. I hope you'll tune in at 12:15 p.m. 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Udall (@SenatorTomUdall)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enltrSince Citizens United, our political system has been flooded with money from special interest groups, including dark money from foreign adversaries trying to influence our elections. Today </w:t>
      </w:r>
      <w:hyperlink r:id="rId10" w:history="1">
        <w:r>
          <w:rPr>
            <w:rFonts w:ascii="arial" w:eastAsia="arial" w:hAnsi="arial" w:cs="arial"/>
            <w:b w:val="0"/>
            <w:i/>
            <w:strike w:val="0"/>
            <w:noProof w:val="0"/>
            <w:color w:val="0077CC"/>
            <w:position w:val="0"/>
            <w:sz w:val="20"/>
            <w:u w:val="single"/>
            <w:vertAlign w:val="baseline"/>
          </w:rPr>
          <w:t>@SenatorTomUdall</w:t>
        </w:r>
      </w:hyperlink>
      <w:r>
        <w:rPr>
          <w:rFonts w:ascii="arial" w:eastAsia="arial" w:hAnsi="arial" w:cs="arial"/>
          <w:b w:val="0"/>
          <w:i w:val="0"/>
          <w:strike w:val="0"/>
          <w:noProof w:val="0"/>
          <w:color w:val="000000"/>
          <w:position w:val="0"/>
          <w:sz w:val="20"/>
          <w:u w:val="none"/>
          <w:vertAlign w:val="baseline"/>
        </w:rPr>
        <w:t xml:space="preserve"> and I will unveil a new Constitutional amendment to put a stop to that.            </w:t>
      </w:r>
      <w:hyperlink r:id="rId10" w:history="1">
        <w:r>
          <w:rPr>
            <w:rFonts w:ascii="arial" w:eastAsia="arial" w:hAnsi="arial" w:cs="arial"/>
            <w:b w:val="0"/>
            <w:i/>
            <w:strike w:val="0"/>
            <w:noProof w:val="0"/>
            <w:color w:val="0077CC"/>
            <w:position w:val="0"/>
            <w:sz w:val="20"/>
            <w:u w:val="single"/>
            <w:vertAlign w:val="baseline"/>
          </w:rPr>
          <w:t>https://t.co/ydmmBnVMrg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 Jeanne Shaheen (@SenatorShaheen)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constitutional amendment must be approved by both the House of Representatives and Senate with a two-thirds majority vote or by a constitutional convention called for by two-thirds of the State legislatures.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full text of the amendment can be found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Ibraheem Samirah, a Palestinian-American who is a Democratic member of the Virginia House of Delegates, interrupted the president's remarks commemorating the 400th anniversary of the rise of American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on Twitter, Samirah called Trump a "beacon of hate speech and harmful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just disrupted the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speech in Jamestown because nobody's racism and bigotry should be excused for the sake of being polite. The man is unfit for office and unfit to partake in a celebration of democracy, representation, and our nation's history of immigrants.            </w:t>
      </w:r>
      <w:hyperlink r:id="rId10" w:history="1">
        <w:r>
          <w:rPr>
            <w:rFonts w:ascii="arial" w:eastAsia="arial" w:hAnsi="arial" w:cs="arial"/>
            <w:b w:val="0"/>
            <w:i/>
            <w:strike w:val="0"/>
            <w:noProof w:val="0"/>
            <w:color w:val="0077CC"/>
            <w:position w:val="0"/>
            <w:sz w:val="20"/>
            <w:u w:val="single"/>
            <w:vertAlign w:val="baseline"/>
          </w:rPr>
          <w:t>pic.twitter.com/0okD7eRVer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Delegate Ibraheem Samirah (@IbraheemSamirah)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Hey, Baltimore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Yeah, we're talking to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asking our Charm City readers to share with us a little bit about the Baltimore you experience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so inclined the questionnaire can be found in this story. Just tap the gray box and fill out the 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Guardian journalist may follow up with you.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'He'll reap everything he sows': what does Baltimore make of Trump?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Warren will take the debate stage tonight alongside fellow progressive stalwart Bernie Sanders.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their appearance, she unveiled a list of new endorsements from progressive lawmakers, including one from Raúl Grijalva, who was one of only a handful of members of Congress to endorse Sanders in 2016.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She is a bold, persistent, visionary leader who cares about working families - and because of this, she's won my endorsement,"  Grijalva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won endorsements from Representative Deb Haaland, one of the first two Native American women to serve in the US Congress along with several members of the Massachusetts congressional delegation, including Senator Ed Markey, and congressmen  Joe Kennedy.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delivered a speech that celebrates America's sweep from colonial Virginia settlement to - one day - planting an American flag on Mars.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always gets the job done," he said. "America always wins."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speech was briefly interrupted by a protester who was shouted down by supporters of the president chanting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enltrZazz </w:t>
      </w:r>
      <w:hyperlink r:id="rId10" w:history="1">
        <w:r>
          <w:rPr>
            <w:rFonts w:ascii="arial" w:eastAsia="arial" w:hAnsi="arial" w:cs="arial"/>
            <w:b w:val="0"/>
            <w:i/>
            <w:strike w:val="0"/>
            <w:noProof w:val="0"/>
            <w:color w:val="0077CC"/>
            <w:position w:val="0"/>
            <w:sz w:val="20"/>
            <w:u w:val="single"/>
            <w:vertAlign w:val="baseline"/>
          </w:rPr>
          <w:t>pic.twitter.com/Xefn4cto5L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Martosko (@dmartosko)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Governor Ralph Northam was not on the dais during Trump's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remarks earlier in the commemoration ceremony, Northam, who was called on to resign by several black lawmakers in the state over a scandal involving a racist yearbook photo," emphasized the inequities that still exist in Virginia 400 years later.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enltr"Northam also laid down a political marker before President Trump...'our diversity is our strength, and we welcome immigrants, refugees and all those who, like those who stood on this spot 400 years ago, come to Virginia in search of a better life.'" </w:t>
      </w:r>
      <w:hyperlink r:id="rId10" w:history="1">
        <w:r>
          <w:rPr>
            <w:rFonts w:ascii="arial" w:eastAsia="arial" w:hAnsi="arial" w:cs="arial"/>
            <w:b w:val="0"/>
            <w:i/>
            <w:strike w:val="0"/>
            <w:noProof w:val="0"/>
            <w:color w:val="0077CC"/>
            <w:position w:val="0"/>
            <w:sz w:val="20"/>
            <w:u w:val="single"/>
            <w:vertAlign w:val="baseline"/>
          </w:rPr>
          <w:t>https://t.co/p66eGWIpbF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Alena Yarmosky (@ayarmosky)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 Gov. Justin Fairfax, who is black and was urged not to attend, was present for Trump's remarks but sat stone-faced and did not clap.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said the "African American community is so thankful" that he was speaking out about the grim reality of inner cities like Baltimore.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the entire African American community convey this gratitude? "They've called me and they've said, 'finally somebody is telling the truth," Trump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critics weren't buying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enltr"Mr. President - the African-American community is on Line 1..." </w:t>
      </w:r>
      <w:hyperlink r:id="rId10" w:history="1">
        <w:r>
          <w:rPr>
            <w:rFonts w:ascii="arial" w:eastAsia="arial" w:hAnsi="arial" w:cs="arial"/>
            <w:b w:val="0"/>
            <w:i/>
            <w:strike w:val="0"/>
            <w:noProof w:val="0"/>
            <w:color w:val="0077CC"/>
            <w:position w:val="0"/>
            <w:sz w:val="20"/>
            <w:u w:val="single"/>
            <w:vertAlign w:val="baseline"/>
          </w:rPr>
          <w:t>https://t.co/NAQ6MYFAS6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bob clendenin (@bobclendenin)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true. The entire African American community has one phone. We vote on who to ring up and sing hymns while She Who Dials The Phone makes our weekly call. </w:t>
      </w:r>
      <w:hyperlink r:id="rId10" w:history="1">
        <w:r>
          <w:rPr>
            <w:rFonts w:ascii="arial" w:eastAsia="arial" w:hAnsi="arial" w:cs="arial"/>
            <w:b w:val="0"/>
            <w:i/>
            <w:strike w:val="0"/>
            <w:noProof w:val="0"/>
            <w:color w:val="0077CC"/>
            <w:position w:val="0"/>
            <w:sz w:val="20"/>
            <w:u w:val="single"/>
            <w:vertAlign w:val="baseline"/>
          </w:rPr>
          <w:t>https://t.co/IMXT068f0s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 calvin (@KatCalvinLA)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enltr"Hello, you have reached the White House, please leave a message after the beep. BEEP." Trump? It's the African American Community! We love what you are doing. Hello? Oh, thought you picked up. Call us back please. 555-1234.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Newberger (@jeremynewberger)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wait for Trump to speak in historic Jamestown, Virginia, a recap of his comments from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departing from the White House, Trump said the black legislators planning to boycott his appearance at a Virginia event commemorating the 400th anniversary of the first meeting of the House of Burgesses are acting "against their own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went on to say that African Americans "love the job" he's doing and are "happy as hell" with his recent comments disparaging the majority black city of Baltimore and its congressman, Elijah Cummings. This follows his attacks on four progressive congresswoman of color, who he told to "go back" to their home countries, even though three were born in the US and all are US citizens.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attend the ceremony in Jamestown, members of Virginia's legislative black caucus placed a wreath honoring deceased black lawmakers at Virginia's State Capitol, according to the Associated Press. They also plan to hold a ceremony at the Lumpkin's Slave Jail site in Richmond, where slaves were imprisoned and sold.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Delegate Lamont Bagby told the AP that the lawmakers chose to boycott Trump's speech in Jamestown because they want to reflect on the good, the bad and "the ugly" of the last 400 years, including slavery.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blocked a State Department intelligence analyst from delivering testimony on the national security implications of climate change to Congress because the analysis "did not comport with the administration's position on climate change," the analyst wrote in an </w:t>
      </w:r>
      <w:hyperlink r:id="rId10" w:history="1">
        <w:r>
          <w:rPr>
            <w:rFonts w:ascii="arial" w:eastAsia="arial" w:hAnsi="arial" w:cs="arial"/>
            <w:b w:val="0"/>
            <w:i/>
            <w:strike w:val="0"/>
            <w:noProof w:val="0"/>
            <w:color w:val="0077CC"/>
            <w:position w:val="0"/>
            <w:sz w:val="20"/>
            <w:u w:val="single"/>
            <w:vertAlign w:val="baseline"/>
          </w:rPr>
          <w:t>editorial</w:t>
        </w:r>
      </w:hyperlink>
      <w:r>
        <w:rPr>
          <w:rFonts w:ascii="arial" w:eastAsia="arial" w:hAnsi="arial" w:cs="arial"/>
          <w:b w:val="0"/>
          <w:i w:val="0"/>
          <w:strike w:val="0"/>
          <w:noProof w:val="0"/>
          <w:color w:val="000000"/>
          <w:position w:val="0"/>
          <w:sz w:val="20"/>
          <w:u w:val="none"/>
          <w:vertAlign w:val="baseline"/>
        </w:rPr>
        <w:t xml:space="preserve"> for the New York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 Schoonover, who worked as a senior analyst in the Bureau of Intelligence and Research at the State Department until he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earlier this month, said he was allowed to deliver a brief oral testimony to the House Permanent Select Committee on Intelligence, but the White House refused to approve his written testimony for entry into the permanent Congressional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intervention prompted Schoonover's resignation. In the editorial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of written testimony was this: "Climate change will have wide-ranging implications for US national security over the next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blocking the submission of the written testimony, the White House trampled not only on the scientific integrity of the assessment but on the analytic independence of an arm of the intelligence community. That's why I recently resigned from the job I considered a sacred duty, and the institution I loved.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extensively covered </w:t>
      </w:r>
      <w:hyperlink r:id="rId10" w:history="1">
        <w:r>
          <w:rPr>
            <w:rFonts w:ascii="arial" w:eastAsia="arial" w:hAnsi="arial" w:cs="arial"/>
            <w:b w:val="0"/>
            <w:i/>
            <w:strike w:val="0"/>
            <w:noProof w:val="0"/>
            <w:color w:val="0077CC"/>
            <w:position w:val="0"/>
            <w:sz w:val="20"/>
            <w:u w:val="single"/>
            <w:vertAlign w:val="baseline"/>
          </w:rPr>
          <w:t>climate change</w:t>
        </w:r>
      </w:hyperlink>
      <w:r>
        <w:rPr>
          <w:rFonts w:ascii="arial" w:eastAsia="arial" w:hAnsi="arial" w:cs="arial"/>
          <w:b w:val="0"/>
          <w:i w:val="0"/>
          <w:strike w:val="0"/>
          <w:noProof w:val="0"/>
          <w:color w:val="000000"/>
          <w:position w:val="0"/>
          <w:sz w:val="20"/>
          <w:u w:val="none"/>
          <w:vertAlign w:val="baseline"/>
        </w:rPr>
        <w:t xml:space="preserve"> - and the administration's "war on science".  Read more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War on science: Trump administration muzzles climate experts, critics say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I'm a scientist. Under Trump I lost my job for refusing to hide climate crisis facts | Maria Caffrey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another high-profile hearing before the Senate Armed Services Committee  the Air Force general nominated to become the next vice chairman of the Joint Chiefs of Staff, General John Hyten,  categorically denied allegations of sexual misconduct.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enltrHyten testifying now. Says the sexual assault allegations against him are false. "Nothing happened, ever." Says the accusations leveled against him have been difficult for his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Shane III (@LeoShane)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Tuesday morning hearing is the the first chance that senators will have to question him about the charges brought by his former aide, Army colonel Kathryn Spletstoser, according to the Associated Press, which broke this story earlier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Hyten and Spletstoser met separately with senators in classified sessions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 Force Office of Special Investigations reviewed the matter and found insufficient evidence to charge Hyten or recommend any administrative punishment.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Spletstoser told The Associated Press that Hyten subjected her to a series of unwanted sexual advances by kissing, hugging and rubbing up against her in 2017 while she was one of his top aides. She said she repeatedly pushed him away and told him to stop, and that he tried to derail her military career after she rebuffed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hearing, Arizona Republican senator Martha McSally, who has spoken publicly about her sexual assault, says she believes Hyten is innocent.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enltrNEWS: At confirmation hearing for Gen Hyten for Vice Chair of Joint Chiefs, </w:t>
      </w:r>
      <w:hyperlink r:id="rId10" w:history="1">
        <w:r>
          <w:rPr>
            <w:rFonts w:ascii="arial" w:eastAsia="arial" w:hAnsi="arial" w:cs="arial"/>
            <w:b w:val="0"/>
            <w:i/>
            <w:strike w:val="0"/>
            <w:noProof w:val="0"/>
            <w:color w:val="0077CC"/>
            <w:position w:val="0"/>
            <w:sz w:val="20"/>
            <w:u w:val="single"/>
            <w:vertAlign w:val="baseline"/>
          </w:rPr>
          <w:t>@SenMcSallyAZ</w:t>
        </w:r>
      </w:hyperlink>
      <w:r>
        <w:rPr>
          <w:rFonts w:ascii="arial" w:eastAsia="arial" w:hAnsi="arial" w:cs="arial"/>
          <w:b w:val="0"/>
          <w:i w:val="0"/>
          <w:strike w:val="0"/>
          <w:noProof w:val="0"/>
          <w:color w:val="000000"/>
          <w:position w:val="0"/>
          <w:sz w:val="20"/>
          <w:u w:val="none"/>
          <w:vertAlign w:val="baseline"/>
        </w:rPr>
        <w:t xml:space="preserve"> says of sexual assault allegations: "Sexual assault happens in the military. It just didn't happen in this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Thorp V (@frankthorp)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@SenMcSallyAZ</w:t>
        </w:r>
      </w:hyperlink>
      <w:r>
        <w:rPr>
          <w:rFonts w:ascii="arial" w:eastAsia="arial" w:hAnsi="arial" w:cs="arial"/>
          <w:b w:val="0"/>
          <w:i w:val="0"/>
          <w:strike w:val="0"/>
          <w:noProof w:val="0"/>
          <w:color w:val="000000"/>
          <w:position w:val="0"/>
          <w:sz w:val="20"/>
          <w:u w:val="none"/>
          <w:vertAlign w:val="baseline"/>
        </w:rPr>
        <w:t xml:space="preserve"> : "I didn't take coming to this conclusion lightly. I knew the message it could send to sexual assault survivors who haven't seen all the information on the case that I have... The process I just witnessed was strong, fair, and investigators turned over every rock"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Shane III (@LeoShane)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McSally, who was appointed to replace John McCain, faces a grueling election that may very well be decided by moderate and independent women in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Homeland Security &amp; Governmental Affairs Committee committee is holding a hearing on the conditions at the Southern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slated to testify is Mark Morgan, acting commissioner of the US Customs and Border Protection and Jennifer Costello, the deputy inspector general US Department of Homeland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Homeland Security &amp; Governmental Affairs Committee committee on conditions at the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and Cardi B  - who is freshly feeling the Bern this time around - met at the Ten Nail Bar in Detroit ahead of the presidential debates there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this post on Instagram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margin:8px 0 0 0; padding:0 4px; </w:t>
      </w:r>
      <w:hyperlink r:id="rId10" w:history="1">
        <w:r>
          <w:rPr>
            <w:rFonts w:ascii="arial" w:eastAsia="arial" w:hAnsi="arial" w:cs="arial"/>
            <w:b w:val="0"/>
            <w:i/>
            <w:strike w:val="0"/>
            <w:noProof w:val="0"/>
            <w:color w:val="0077CC"/>
            <w:position w:val="0"/>
            <w:sz w:val="20"/>
            <w:u w:val="single"/>
            <w:vertAlign w:val="baseline"/>
          </w:rPr>
          <w:t>?Today Cardi B and I finally met. We had a great conversation about the future of America. ?And let me tell you: Cardi B is right.? ?Together, we'll get millions of young people involved in the political process and transform this country. Stay tuned for our video coming soon!? (At @thetennailbar)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color:#c9c8cd; font-family:Arial,sans-serif; font-size:14px; line-height:17px; margin-bottom:0; margin-top:8px; overflow:hidden; padding:8px 0 7px; text-align:center; text-overflow:ellipsis; white-space:nowrap;A post shared by </w:t>
      </w:r>
      <w:hyperlink r:id="rId10" w:history="1">
        <w:r>
          <w:rPr>
            <w:rFonts w:ascii="arial" w:eastAsia="arial" w:hAnsi="arial" w:cs="arial"/>
            <w:b w:val="0"/>
            <w:i/>
            <w:strike w:val="0"/>
            <w:noProof w:val="0"/>
            <w:color w:val="0077CC"/>
            <w:position w:val="0"/>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(@berniesanders) on Jul 29, 2019 at 8:09pm PDT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coming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will speak in Jamestown today to commemorate the 400th anniversary of the first meeting of Virginia's House of Burgesses, which laid the foundation for America's representative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also marks 400 years since the first African slaves were brought to Virginia, the birthplace of the slave trade to the US and the onetime seat of the Confederacy during the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state lawmakers have said they will not attend the president's address because of what they called in a statement his "degrading comments toward minority leaders," his "policies that harm marginalized communities" and his "racist and xenophobic rhetoric".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Trump appears to complain about their planned absence, saying the lawmakers, who are Democrats, are purposely trying to make the event as "uncomfortable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enltrHeading to Jamestown, Virginia. Word is the Democrats will make it as uncomfortable as possible, but that's ok because today is not about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 am the least racist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journalists as he left the White House for Virginia, Trump said: "I am the least racist person that there is anywhere in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often leveled this defense when accused of racism or bigotry. The assertion is laughable to most Trump critics in the wake of his equivocation in response to a white supremacist march in Charlottesville; his desire for the US to attract more migrants from Norway instead of "shithole" countries like El Salvador, Haiti and various African nations; his brutal policies at the southern border; his campaign to include a citizenship question on the census; his attack on four lawmakers of color who he told to " </w:t>
      </w:r>
      <w:hyperlink r:id="rId10" w:history="1">
        <w:r>
          <w:rPr>
            <w:rFonts w:ascii="arial" w:eastAsia="arial" w:hAnsi="arial" w:cs="arial"/>
            <w:b w:val="0"/>
            <w:i/>
            <w:strike w:val="0"/>
            <w:noProof w:val="0"/>
            <w:color w:val="0077CC"/>
            <w:position w:val="0"/>
            <w:sz w:val="20"/>
            <w:u w:val="single"/>
            <w:vertAlign w:val="baseline"/>
          </w:rPr>
          <w:t>go back</w:t>
        </w:r>
      </w:hyperlink>
      <w:r>
        <w:rPr>
          <w:rFonts w:ascii="arial" w:eastAsia="arial" w:hAnsi="arial" w:cs="arial"/>
          <w:b w:val="0"/>
          <w:i w:val="0"/>
          <w:strike w:val="0"/>
          <w:noProof w:val="0"/>
          <w:color w:val="000000"/>
          <w:position w:val="0"/>
          <w:sz w:val="20"/>
          <w:u w:val="none"/>
          <w:vertAlign w:val="baseline"/>
        </w:rPr>
        <w:t xml:space="preserve"> " to their home countries, regardless of the fact three were born in the US and all are American citizens; and his most recent assault on senior black lawmaker, Elijah Cummings, and his majority-black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comments on Tuesday, Trump also accused the Reverend Al Sharpton  of being a racist and claimed his presidency has been a success for African Americans.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doing better than they've ever done before," he said of African Americans. "They are so happy at what I've been able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African American people have been calling the White House they have never been so happy as [sic] what a president has done," Trump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"I think I'm helping myself" with his attacks on Baltimore.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"I am the least racist person anywhere in the world." Then he says Al Sharpton is "a racist."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Nakamura (@DavidNakamura)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Accusations of racism have long dogged Trump, since his days as a young real estate developer working alongside his father, Fred, when the Justice Department accused Trump Management Company of refusing to rent to African American residents. In the 1990s he took a full-page ad in major New York newspapers calling for the death penalty for five black and brown teens, known as the Central Park Five. All five men were later exonerated.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before becoming president, his entry into national politics was the false "birther" conspiracy that alleged Barack Obama, the nation's first black president was not born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way out the door to Virginia, Trump defended his choice of congressman John Ratcliffe to be the director of national intelligence.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nomination of the Texas Republican comes after he put on quite a show for the president during the testimony of former special counsel Robert Mueller.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says Ratcliffe had already speaking to him about the post "long" before his performance during the House hearing.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at White House departure for Virginia, defends John Ratcliffe as a brilliant man, and says he spoke to him about the director of national intelligence post "long" before the Mueller hearings last week. </w:t>
      </w:r>
      <w:hyperlink r:id="rId10" w:history="1">
        <w:r>
          <w:rPr>
            <w:rFonts w:ascii="arial" w:eastAsia="arial" w:hAnsi="arial" w:cs="arial"/>
            <w:b w:val="0"/>
            <w:i/>
            <w:strike w:val="0"/>
            <w:noProof w:val="0"/>
            <w:color w:val="0077CC"/>
            <w:position w:val="0"/>
            <w:sz w:val="20"/>
            <w:u w:val="single"/>
            <w:vertAlign w:val="baseline"/>
          </w:rPr>
          <w:t>https://t.co/o80IpCxthl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Jacobs (@JenniferJJacobs)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continued to attack the city of Baltimore and its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enltr"Baltimore has been very badly mishandled for many years," Trump tells reporters before leaving White House for Williamsburg, VA for the 400th anniversary of the 1st legisative assembly. "It's a corrupt city there's no question about it," he says of Baltimore.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Jacobs (@JenniferJJacobs)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Maryland governor, Larry Hogan, a Republican who considered challenging Trump for the nomination told a </w:t>
      </w:r>
      <w:hyperlink r:id="rId10" w:history="1">
        <w:r>
          <w:rPr>
            <w:rFonts w:ascii="arial" w:eastAsia="arial" w:hAnsi="arial" w:cs="arial"/>
            <w:b w:val="0"/>
            <w:i/>
            <w:strike w:val="0"/>
            <w:noProof w:val="0"/>
            <w:color w:val="0077CC"/>
            <w:position w:val="0"/>
            <w:sz w:val="20"/>
            <w:u w:val="single"/>
            <w:vertAlign w:val="baseline"/>
          </w:rPr>
          <w:t>local radio station</w:t>
        </w:r>
      </w:hyperlink>
      <w:r>
        <w:rPr>
          <w:rFonts w:ascii="arial" w:eastAsia="arial" w:hAnsi="arial" w:cs="arial"/>
          <w:b w:val="0"/>
          <w:i w:val="0"/>
          <w:strike w:val="0"/>
          <w:noProof w:val="0"/>
          <w:color w:val="000000"/>
          <w:position w:val="0"/>
          <w:sz w:val="20"/>
          <w:u w:val="none"/>
          <w:vertAlign w:val="baseline"/>
        </w:rPr>
        <w:t xml:space="preserve"> that the president's comments were "just outrageous and inappropriate."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is just completely consumed with, with angry and divisive politics, the divisiveness and dysfunction. And then 14 hours later we get this tweet that sets off another fire storm of angry tweets back and forth,"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Baltimore hit back hard at Trump over his attack on the city as "disgusting" and a "rat and rodent infested mess." Cartoonist Dan Wasserman imagined the president's reaction.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enltrRodent rage in Baltimore </w:t>
      </w:r>
      <w:hyperlink r:id="rId10" w:history="1">
        <w:r>
          <w:rPr>
            <w:rFonts w:ascii="arial" w:eastAsia="arial" w:hAnsi="arial" w:cs="arial"/>
            <w:b w:val="0"/>
            <w:i/>
            <w:strike w:val="0"/>
            <w:noProof w:val="0"/>
            <w:color w:val="0077CC"/>
            <w:position w:val="0"/>
            <w:sz w:val="20"/>
            <w:u w:val="single"/>
            <w:vertAlign w:val="baseline"/>
          </w:rPr>
          <w:t>#BaltimoreSun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#TrumpIsARat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https://t.co/D4x3CUrJP9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pic.twitter.com/2wQ7i2z4Yp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Wasserman (@WassermanToons) </w:t>
      </w:r>
      <w:hyperlink r:id="rId10" w:history="1">
        <w:r>
          <w:rPr>
            <w:rFonts w:ascii="arial" w:eastAsia="arial" w:hAnsi="arial" w:cs="arial"/>
            <w:b w:val="0"/>
            <w:i/>
            <w:strike w:val="0"/>
            <w:noProof w:val="0"/>
            <w:color w:val="0077CC"/>
            <w:position w:val="0"/>
            <w:sz w:val="20"/>
            <w:u w:val="single"/>
            <w:vertAlign w:val="baseline"/>
          </w:rPr>
          <w:t>July 29,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Conway, the lawyer and outspoken Trump critic married to White House counsel Kellyanne Conway, is at it again this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enltrBut this is true as well. It's essential to keep the pressure up on Trump, to call him out on his impeachable and criminal conduct, so that he continues engaging in irrational behavior, and spins his top of political self-destruction even faster. </w:t>
      </w:r>
      <w:hyperlink r:id="rId10" w:history="1">
        <w:r>
          <w:rPr>
            <w:rFonts w:ascii="arial" w:eastAsia="arial" w:hAnsi="arial" w:cs="arial"/>
            <w:b w:val="0"/>
            <w:i/>
            <w:strike w:val="0"/>
            <w:noProof w:val="0"/>
            <w:color w:val="0077CC"/>
            <w:position w:val="0"/>
            <w:sz w:val="20"/>
            <w:u w:val="single"/>
            <w:vertAlign w:val="baseline"/>
          </w:rPr>
          <w:t>https://t.co/5VaCQzxYCU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Conway (@gtconway3d)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Conway once told the Washington Post that he Tweets "so I don't end up screaming at her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attacks China over trade policy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and welcome to another day that begins with a Donald Trump Tweet storm. On his mind this morning is all manner of topics: terrorism, the US border, China, trade, "Morning Joe &amp; Psycho," Fox &amp; Friends and, of course, as if he's in on the </w:t>
      </w:r>
      <w:hyperlink r:id="rId10" w:history="1">
        <w:r>
          <w:rPr>
            <w:rFonts w:ascii="arial" w:eastAsia="arial" w:hAnsi="arial" w:cs="arial"/>
            <w:b w:val="0"/>
            <w:i/>
            <w:strike w:val="0"/>
            <w:noProof w:val="0"/>
            <w:color w:val="0077CC"/>
            <w:position w:val="0"/>
            <w:sz w:val="20"/>
            <w:u w:val="single"/>
            <w:vertAlign w:val="baseline"/>
          </w:rPr>
          <w:t>joke</w:t>
        </w:r>
      </w:hyperlink>
      <w:r>
        <w:rPr>
          <w:rFonts w:ascii="arial" w:eastAsia="arial" w:hAnsi="arial" w:cs="arial"/>
          <w:b w:val="0"/>
          <w:i w:val="0"/>
          <w:strike w:val="0"/>
          <w:noProof w:val="0"/>
          <w:color w:val="000000"/>
          <w:position w:val="0"/>
          <w:sz w:val="20"/>
          <w:u w:val="none"/>
          <w:vertAlign w:val="baseline"/>
        </w:rPr>
        <w:t xml:space="preserve">, infrastructure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enltrChina is doing very badly, worst year in 27 - was supposed to start buying our agricultural product now - no signs that they are doing so. That is the problem with China, they just don't come through. Our Economy has become MUCH larger than the Chinese Economy is last 3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today Trump will travel to Williamsburg, Virginia, where he delivers remarks on the 400th Anniversary of the First Representative Legislative Assembly, where America's unique tradition of representative government. But black lawmakers in the state will not attend because of Trump's ongoing and persistent attacks on lawmakers of color, including most recently, House Oversight chairman Elijah Cummings.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commemoration of the birth of this nation and its democracy will be tarnished unduly with the participation of the President, who continues to make degrading comments toward minority leaders, promulgate policies that harm marginalized communities, and use racist and xenophobic rhetoric," the Virginia Legislative Black Caucus said in a statement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standing by for the big event of the day, the first night of the democratic presidential debates featuring senators Elizabeth Warren  and Bernie Sanders.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expect the two leading lights of the American left to go after one another. They want this primary race to be a contest of ideas, and specifically of the progressive ones they have proposed. So far, the policy battles are being fought on their turf and they intend to keep it that way. More on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Democratic debates, round two: Sanders and Warren to face off for first time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the stage this evening is celebrity author and self-help guru Marianne Williamson.  She made a splash in the first round of debates when she vowed to "harness love" to defeat a fear-mongering president and later said her first call as president of the United States would be to the prime minster of New Zealand,  Jacinda Ardern.  She explained that she would tell her that under a Williamson administration the US would be as good of a place for children to grow up in as New Zealand: "Girlfriend, you are so 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Marianne Williamson: can love beat Trump?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American rapper A$AP Rocky has pleaded not guilty to assault at the start of his trial in Sweden. The case has received widespread attention and strained international relations between the US and Sweden after Trump became involved and </w:t>
      </w:r>
      <w:hyperlink r:id="rId10" w:history="1">
        <w:r>
          <w:rPr>
            <w:rFonts w:ascii="arial" w:eastAsia="arial" w:hAnsi="arial" w:cs="arial"/>
            <w:b w:val="0"/>
            <w:i/>
            <w:strike w:val="0"/>
            <w:noProof w:val="0"/>
            <w:color w:val="0077CC"/>
            <w:position w:val="0"/>
            <w:sz w:val="20"/>
            <w:u w:val="single"/>
            <w:vertAlign w:val="baseline"/>
          </w:rPr>
          <w:t>publicly demanded his release</w:t>
        </w:r>
      </w:hyperlink>
      <w:r>
        <w:rPr>
          <w:rFonts w:ascii="arial" w:eastAsia="arial" w:hAnsi="arial" w:cs="arial"/>
          <w:b w:val="0"/>
          <w:i w:val="0"/>
          <w:strike w:val="0"/>
          <w:noProof w:val="0"/>
          <w:color w:val="000000"/>
          <w:position w:val="0"/>
          <w:sz w:val="20"/>
          <w:u w:val="none"/>
          <w:vertAlign w:val="baseline"/>
        </w:rPr>
        <w:t xml:space="preserve">. The unusual intervention by a US president comes as Trump faces a torrent of condemnation for his            </w:t>
      </w:r>
      <w:hyperlink r:id="rId10" w:history="1">
        <w:r>
          <w:rPr>
            <w:rFonts w:ascii="arial" w:eastAsia="arial" w:hAnsi="arial" w:cs="arial"/>
            <w:b w:val="0"/>
            <w:i/>
            <w:strike w:val="0"/>
            <w:noProof w:val="0"/>
            <w:color w:val="0077CC"/>
            <w:position w:val="0"/>
            <w:sz w:val="20"/>
            <w:u w:val="single"/>
            <w:vertAlign w:val="baseline"/>
          </w:rPr>
          <w:t>racist attacks on US lawmakers of color,</w:t>
        </w:r>
      </w:hyperlink>
      <w:r>
        <w:rPr>
          <w:rFonts w:ascii="arial" w:eastAsia="arial" w:hAnsi="arial" w:cs="arial"/>
          <w:b w:val="0"/>
          <w:i w:val="0"/>
          <w:strike w:val="0"/>
          <w:noProof w:val="0"/>
          <w:color w:val="000000"/>
          <w:position w:val="0"/>
          <w:sz w:val="20"/>
          <w:u w:val="none"/>
          <w:vertAlign w:val="baseline"/>
        </w:rPr>
        <w:t xml:space="preserve"> which he resumed last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enltrElijah Cummings never even went to the Southern Border and then he screams at the very good people who, despite Congresses failure to fix the Loopholes and Asylum, make it work (crossings are way down and the Wall is being built). Even with zero Dem help, Border getting strong!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enltrBaltimore's numbers are the worst in the United States on Crime and the Economy. Billions of dollars have been pumped in over the years, but to no avail. The money was stolen or wasted. Ask Elijah Cummings where it went. He should investigate himself with his Oversight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July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A$AP Rocky pleads not guilty to assault at start of trial in Stockholm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claims he's helping himself with his attacks on Baltimore - as it happened Trump says his presidency has been a success for African Americans'They're so h....</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19/jul/30/democratic-debates-2019-live-news-tonight-bernie-sanders-elizabeth-warren-buttigieg-o-rourke-latest?utm_source=dlvr.it&amp;utm_medium=twitter"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P7-WXY1-F021-646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claims he's helping himself with his attacks on Baltimore - as it happened Trump says his presidency has been a success for African Americans'They're so happy at what I've been able to do'Sign up for the US briefing and get a new perspective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Doc::urn:hlct:16|contextualFeaturePermID::1519360</vt:lpwstr>
  </property>
  <property fmtid="{D5CDD505-2E9C-101B-9397-08002B2CF9AE}" pid="5" name="UserPermID">
    <vt:lpwstr>urn:user:PA195023767</vt:lpwstr>
  </property>
</Properties>
</file>