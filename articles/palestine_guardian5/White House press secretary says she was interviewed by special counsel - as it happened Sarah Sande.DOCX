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White House press secretary says she was interviewed by special counsel - as it happened; Sarah Sanders said of her interview with Mueller's team: 'I was happy to voluntarily sit down with them'Sign up for the US morning briefing for a fresh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2019 Friday 1:49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in Oakland (now), and Adam Gabbatt and Erin Durkin in New York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ending our live coverage, thanks for following along on this busy day. Here are some highlights: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declared a national emergency to fund his border wall.</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Special counsel Robert Mueller said Paul Manafort, Trump's former campaign chairman, should be sentenced to up to 24 years in prison.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said they would use "every remedy available" to block Trump's emergency declaration, and the House judiciary committee said it would investigate and call a hearing.</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House press secretary Sarah Sanders revealed that she had been interviewed by Mueller, saying she was "happy to voluntarily sit down" with the investigators.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judge issued a gag order for attorneys and witnesses in the case of Roger Stone, Trump's longtime friend and adviser.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Bill Weld, former governor of Massachusetts, said he will run against Trump for the Republican nomination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our morning briefing for a new perspective on the US. We'll email you a summary of the day's top stories and must-reads.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excerpts from Mueller's sentencing recommendations against Paul Manafort: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Manafort acted for more than a decade as if he were above the law, and deprived the federal government and various financial institutions of millions of dollars. The sentence here should reflect the seriousness of these crimes, and serve to both deter Manafort and others from engaging in such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only the crimes charged in this district, they make plain that Manafort chose to engage in a sophisticated scheme to hide millions of dollars from United States authorities. And when his foreign income stream dissipated in 2015, he chose to engage in a series of bank frauds in the United States to maintain his extravagant lifestyle, at the expense of various financial institutions. Manafort chose to do this for no other reason than greed, evidencing his belief that the law does not apply to him. Manafort solicited numerous professionals and others to reap his ill-gotten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Manafort should face 19 to 24 years in prison, Mueller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Manafort, Donald Trump's former campaign chairman, should be sentenced to 19 to 24 years in prison, special counsel </w:t>
      </w:r>
      <w:hyperlink r:id="rId10" w:history="1">
        <w:r>
          <w:rPr>
            <w:rFonts w:ascii="arial" w:eastAsia="arial" w:hAnsi="arial" w:cs="arial"/>
            <w:b w:val="0"/>
            <w:i/>
            <w:strike w:val="0"/>
            <w:noProof w:val="0"/>
            <w:color w:val="0077CC"/>
            <w:position w:val="0"/>
            <w:sz w:val="20"/>
            <w:u w:val="single"/>
            <w:vertAlign w:val="baseline"/>
          </w:rPr>
          <w:t>Robert Mueller</w:t>
        </w:r>
      </w:hyperlink>
      <w:r>
        <w:rPr>
          <w:rFonts w:ascii="arial" w:eastAsia="arial" w:hAnsi="arial" w:cs="arial"/>
          <w:b w:val="0"/>
          <w:i w:val="0"/>
          <w:strike w:val="0"/>
          <w:noProof w:val="0"/>
          <w:color w:val="000000"/>
          <w:position w:val="0"/>
          <w:sz w:val="20"/>
          <w:u w:val="none"/>
          <w:vertAlign w:val="baseline"/>
        </w:rPr>
        <w:t xml:space="preserve"> said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sentence was recommended by Mueller for Manafort's </w:t>
      </w:r>
      <w:hyperlink r:id="rId10" w:history="1">
        <w:r>
          <w:rPr>
            <w:rFonts w:ascii="arial" w:eastAsia="arial" w:hAnsi="arial" w:cs="arial"/>
            <w:b w:val="0"/>
            <w:i/>
            <w:strike w:val="0"/>
            <w:noProof w:val="0"/>
            <w:color w:val="0077CC"/>
            <w:position w:val="0"/>
            <w:sz w:val="20"/>
            <w:u w:val="single"/>
            <w:vertAlign w:val="baseline"/>
          </w:rPr>
          <w:t>convictions in Virginia</w:t>
        </w:r>
      </w:hyperlink>
      <w:r>
        <w:rPr>
          <w:rFonts w:ascii="arial" w:eastAsia="arial" w:hAnsi="arial" w:cs="arial"/>
          <w:b w:val="0"/>
          <w:i w:val="0"/>
          <w:strike w:val="0"/>
          <w:noProof w:val="0"/>
          <w:color w:val="000000"/>
          <w:position w:val="0"/>
          <w:sz w:val="20"/>
          <w:u w:val="none"/>
          <w:vertAlign w:val="baseline"/>
        </w:rPr>
        <w:t xml:space="preserve"> last year for financial crimes that the veteran political consultant began committing before he joined Trump's campaign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found Manafort guilty in August on eight counts of tax fraud, bank fraud and a foreign bank account. They could not reach a verdict on 10 other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Manafort signed a plea deal to avoid a second trial on other charges in Washington DC, but the deal was scrapped by Mueller after Manafort continued to lie. Manafort faces sentencing for crimes he admitted in that case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is investigating Russia's interference in the 2016 US election, with intelligence agencies concluded was aimed at helping Trump. Prosecutors from Mueller's team have said Manafort's interactions in 2016 with Konstantin Kilimnik, an alleged Russian intelligence operative, are a central focus of their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Manafort, 69, has been in jail since June last year, when he and Kilimnik were charged with witness tampering while Manafort awaited his trial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Federal prosecutors for Special Counsel Robert Mueller recommend an approximate jail sentence of 19-24 years in jail for Paul Manafort in the case being brought in the Eastern District of Virginia, according to court documents.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Winter (@Tom_Winter) </w:t>
      </w:r>
      <w:hyperlink r:id="rId10" w:history="1">
        <w:r>
          <w:rPr>
            <w:rFonts w:ascii="arial" w:eastAsia="arial" w:hAnsi="arial" w:cs="arial"/>
            <w:b w:val="0"/>
            <w:i/>
            <w:strike w:val="0"/>
            <w:noProof w:val="0"/>
            <w:color w:val="0077CC"/>
            <w:position w:val="0"/>
            <w:sz w:val="20"/>
            <w:u w:val="single"/>
            <w:vertAlign w:val="baseline"/>
          </w:rPr>
          <w:t>February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are rallying in New York City in opposition to Trump's emergency declaration. Some are shouting, "Trump is the emergency!"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Protesters block </w:t>
      </w:r>
      <w:hyperlink r:id="rId10" w:history="1">
        <w:r>
          <w:rPr>
            <w:rFonts w:ascii="arial" w:eastAsia="arial" w:hAnsi="arial" w:cs="arial"/>
            <w:b w:val="0"/>
            <w:i/>
            <w:strike w:val="0"/>
            <w:noProof w:val="0"/>
            <w:color w:val="0077CC"/>
            <w:position w:val="0"/>
            <w:sz w:val="20"/>
            <w:u w:val="single"/>
            <w:vertAlign w:val="baseline"/>
          </w:rPr>
          <w:t>#CentralParkWest</w:t>
        </w:r>
      </w:hyperlink>
      <w:r>
        <w:rPr>
          <w:rFonts w:ascii="arial" w:eastAsia="arial" w:hAnsi="arial" w:cs="arial"/>
          <w:b w:val="0"/>
          <w:i w:val="0"/>
          <w:strike w:val="0"/>
          <w:noProof w:val="0"/>
          <w:color w:val="000000"/>
          <w:position w:val="0"/>
          <w:sz w:val="20"/>
          <w:u w:val="none"/>
          <w:vertAlign w:val="baseline"/>
        </w:rPr>
        <w:t xml:space="preserve"> in front of            </w:t>
      </w:r>
      <w:hyperlink r:id="rId10" w:history="1">
        <w:r>
          <w:rPr>
            <w:rFonts w:ascii="arial" w:eastAsia="arial" w:hAnsi="arial" w:cs="arial"/>
            <w:b w:val="0"/>
            <w:i/>
            <w:strike w:val="0"/>
            <w:noProof w:val="0"/>
            <w:color w:val="0077CC"/>
            <w:position w:val="0"/>
            <w:sz w:val="20"/>
            <w:u w:val="single"/>
            <w:vertAlign w:val="baseline"/>
          </w:rPr>
          <w:t>@TrumpHotels</w:t>
        </w:r>
      </w:hyperlink>
      <w:r>
        <w:rPr>
          <w:rFonts w:ascii="arial" w:eastAsia="arial" w:hAnsi="arial" w:cs="arial"/>
          <w:b w:val="0"/>
          <w:i w:val="0"/>
          <w:strike w:val="0"/>
          <w:noProof w:val="0"/>
          <w:color w:val="000000"/>
          <w:position w:val="0"/>
          <w:sz w:val="20"/>
          <w:u w:val="none"/>
          <w:vertAlign w:val="baseline"/>
        </w:rPr>
        <w:t xml:space="preserve"> NYC.            </w:t>
      </w:r>
      <w:hyperlink r:id="rId10" w:history="1">
        <w:r>
          <w:rPr>
            <w:rFonts w:ascii="arial" w:eastAsia="arial" w:hAnsi="arial" w:cs="arial"/>
            <w:b w:val="0"/>
            <w:i/>
            <w:strike w:val="0"/>
            <w:noProof w:val="0"/>
            <w:color w:val="0077CC"/>
            <w:position w:val="0"/>
            <w:sz w:val="20"/>
            <w:u w:val="single"/>
            <w:vertAlign w:val="baseline"/>
          </w:rPr>
          <w:t>#abc7ny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#emergencydeclaration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pic.twitter.com/xmiGRuVZMT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Einiger (@JoshEiniger7)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enltrProtesters took over Central Park West and refused to go on the sidewalk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of Trump Tower in NYC on Friday night </w:t>
      </w:r>
      <w:hyperlink r:id="rId10" w:history="1">
        <w:r>
          <w:rPr>
            <w:rFonts w:ascii="arial" w:eastAsia="arial" w:hAnsi="arial" w:cs="arial"/>
            <w:b w:val="0"/>
            <w:i/>
            <w:strike w:val="0"/>
            <w:noProof w:val="0"/>
            <w:color w:val="0077CC"/>
            <w:position w:val="0"/>
            <w:sz w:val="20"/>
            <w:u w:val="single"/>
            <w:vertAlign w:val="baseline"/>
          </w:rPr>
          <w:t>pic.twitter.com/JhlmJdETHK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TicToc by Bloomberg (@tictoc)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enltrDemonstration has resulted in arrests. NYPD blocked sidewalks and did not permit citizens to pass. Some among us decided to risk arrest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Trump International Hotel. </w:t>
      </w:r>
      <w:hyperlink r:id="rId10" w:history="1">
        <w:r>
          <w:rPr>
            <w:rFonts w:ascii="arial" w:eastAsia="arial" w:hAnsi="arial" w:cs="arial"/>
            <w:b w:val="0"/>
            <w:i/>
            <w:strike w:val="0"/>
            <w:noProof w:val="0"/>
            <w:color w:val="0077CC"/>
            <w:position w:val="0"/>
            <w:sz w:val="20"/>
            <w:u w:val="single"/>
            <w:vertAlign w:val="baseline"/>
          </w:rPr>
          <w:t>pic.twitter.com/1Br2KDnr4j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Justin Hendrix (@justinhendrix)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has reportedly ruled that this tweet from Iran's leader violated its terms of service: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Twitter spokesperson just said this tweet from Iran's leader violated its terms of service and has been made unavailable. "It's against our rules to make specific threats of violence or wish for the serious physical harm, death, or disease of an individual or group of people." </w:t>
      </w:r>
      <w:hyperlink r:id="rId10" w:history="1">
        <w:r>
          <w:rPr>
            <w:rFonts w:ascii="arial" w:eastAsia="arial" w:hAnsi="arial" w:cs="arial"/>
            <w:b w:val="0"/>
            <w:i/>
            <w:strike w:val="0"/>
            <w:noProof w:val="0"/>
            <w:color w:val="0077CC"/>
            <w:position w:val="0"/>
            <w:sz w:val="20"/>
            <w:u w:val="single"/>
            <w:vertAlign w:val="baseline"/>
          </w:rPr>
          <w:t>pic.twitter.com/LvLmIHQDFd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Mac (@RMac18)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had inspired intense backlash: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needs to be a bigger deal. The Supreme Leader of Iran is using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to remind the world that there is a multi-million dollar bounty on            </w:t>
      </w:r>
      <w:hyperlink r:id="rId10" w:history="1">
        <w:r>
          <w:rPr>
            <w:rFonts w:ascii="arial" w:eastAsia="arial" w:hAnsi="arial" w:cs="arial"/>
            <w:b w:val="0"/>
            <w:i/>
            <w:strike w:val="0"/>
            <w:noProof w:val="0"/>
            <w:color w:val="0077CC"/>
            <w:position w:val="0"/>
            <w:sz w:val="20"/>
            <w:u w:val="single"/>
            <w:vertAlign w:val="baseline"/>
          </w:rPr>
          <w:t>@SalmanRushdie</w:t>
        </w:r>
      </w:hyperlink>
      <w:r>
        <w:rPr>
          <w:rFonts w:ascii="arial" w:eastAsia="arial" w:hAnsi="arial" w:cs="arial"/>
          <w:b w:val="0"/>
          <w:i w:val="0"/>
          <w:strike w:val="0"/>
          <w:noProof w:val="0"/>
          <w:color w:val="000000"/>
          <w:position w:val="0"/>
          <w:sz w:val="20"/>
          <w:u w:val="none"/>
          <w:vertAlign w:val="baseline"/>
        </w:rPr>
        <w:t xml:space="preserve"> 's head. Rushdie wrote a book Khomeini found to be offensive and now Khomeini's successor is reminding people of the $$$            </w:t>
      </w:r>
      <w:hyperlink r:id="rId10" w:history="1">
        <w:r>
          <w:rPr>
            <w:rFonts w:ascii="arial" w:eastAsia="arial" w:hAnsi="arial" w:cs="arial"/>
            <w:b w:val="0"/>
            <w:i/>
            <w:strike w:val="0"/>
            <w:noProof w:val="0"/>
            <w:color w:val="0077CC"/>
            <w:position w:val="0"/>
            <w:sz w:val="20"/>
            <w:u w:val="single"/>
            <w:vertAlign w:val="baseline"/>
          </w:rPr>
          <w:t>https://t.co/D7AS6oINEA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Yashar Ali ?? (@yashar)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enltrUm </w:t>
      </w:r>
      <w:hyperlink r:id="rId10" w:history="1">
        <w:r>
          <w:rPr>
            <w:rFonts w:ascii="arial" w:eastAsia="arial" w:hAnsi="arial" w:cs="arial"/>
            <w:b w:val="0"/>
            <w:i/>
            <w:strike w:val="0"/>
            <w:noProof w:val="0"/>
            <w:color w:val="0077CC"/>
            <w:position w:val="0"/>
            <w:sz w:val="20"/>
            <w:u w:val="single"/>
            <w:vertAlign w:val="baseline"/>
          </w:rPr>
          <w:t>@jack</w:t>
        </w:r>
      </w:hyperlink>
      <w:r>
        <w:rPr>
          <w:rFonts w:ascii="arial" w:eastAsia="arial" w:hAnsi="arial" w:cs="arial"/>
          <w:b w:val="0"/>
          <w:i w:val="0"/>
          <w:strike w:val="0"/>
          <w:noProof w:val="0"/>
          <w:color w:val="000000"/>
          <w:position w:val="0"/>
          <w:sz w:val="20"/>
          <w:u w:val="none"/>
          <w:vertAlign w:val="baseline"/>
        </w:rPr>
        <w:t xml:space="preserve"> - are you not aware what this individual is calling for here?            </w:t>
      </w:r>
      <w:hyperlink r:id="rId10" w:history="1">
        <w:r>
          <w:rPr>
            <w:rFonts w:ascii="arial" w:eastAsia="arial" w:hAnsi="arial" w:cs="arial"/>
            <w:b w:val="0"/>
            <w:i/>
            <w:strike w:val="0"/>
            <w:noProof w:val="0"/>
            <w:color w:val="0077CC"/>
            <w:position w:val="0"/>
            <w:sz w:val="20"/>
            <w:u w:val="single"/>
            <w:vertAlign w:val="baseline"/>
          </w:rPr>
          <w:t>https://t.co/4KZYlYJWlg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Tapper (@jaketapper)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apparently decided only to take enforcement action </w:t>
      </w:r>
      <w:hyperlink r:id="rId10" w:history="1">
        <w:r>
          <w:rPr>
            <w:rFonts w:ascii="arial" w:eastAsia="arial" w:hAnsi="arial" w:cs="arial"/>
            <w:b w:val="0"/>
            <w:i/>
            <w:strike w:val="0"/>
            <w:noProof w:val="0"/>
            <w:color w:val="0077CC"/>
            <w:position w:val="0"/>
            <w:sz w:val="20"/>
            <w:u w:val="single"/>
            <w:vertAlign w:val="baseline"/>
          </w:rPr>
          <w:t>against the individual tweet</w:t>
        </w:r>
      </w:hyperlink>
      <w:r>
        <w:rPr>
          <w:rFonts w:ascii="arial" w:eastAsia="arial" w:hAnsi="arial" w:cs="arial"/>
          <w:b w:val="0"/>
          <w:i w:val="0"/>
          <w:strike w:val="0"/>
          <w:noProof w:val="0"/>
          <w:color w:val="000000"/>
          <w:position w:val="0"/>
          <w:sz w:val="20"/>
          <w:u w:val="none"/>
          <w:vertAlign w:val="baseline"/>
        </w:rPr>
        <w:t xml:space="preserve">, and not the account.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have long argued that Twitter should take action against Donald Trump's account for </w:t>
      </w:r>
      <w:hyperlink r:id="rId10" w:history="1">
        <w:r>
          <w:rPr>
            <w:rFonts w:ascii="arial" w:eastAsia="arial" w:hAnsi="arial" w:cs="arial"/>
            <w:b w:val="0"/>
            <w:i/>
            <w:strike w:val="0"/>
            <w:noProof w:val="0"/>
            <w:color w:val="0077CC"/>
            <w:position w:val="0"/>
            <w:sz w:val="20"/>
            <w:u w:val="single"/>
            <w:vertAlign w:val="baseline"/>
          </w:rPr>
          <w:t>violating policies on hateful content or violent threats</w:t>
        </w:r>
      </w:hyperlink>
      <w:r>
        <w:rPr>
          <w:rFonts w:ascii="arial" w:eastAsia="arial" w:hAnsi="arial" w:cs="arial"/>
          <w:b w:val="0"/>
          <w:i w:val="0"/>
          <w:strike w:val="0"/>
          <w:noProof w:val="0"/>
          <w:color w:val="000000"/>
          <w:position w:val="0"/>
          <w:sz w:val="20"/>
          <w:u w:val="none"/>
          <w:vertAlign w:val="baseline"/>
        </w:rPr>
        <w:t xml:space="preserve">. Twitter, however, has generally argued that            </w:t>
      </w:r>
      <w:hyperlink r:id="rId10" w:history="1">
        <w:r>
          <w:rPr>
            <w:rFonts w:ascii="arial" w:eastAsia="arial" w:hAnsi="arial" w:cs="arial"/>
            <w:b w:val="0"/>
            <w:i/>
            <w:strike w:val="0"/>
            <w:noProof w:val="0"/>
            <w:color w:val="0077CC"/>
            <w:position w:val="0"/>
            <w:sz w:val="20"/>
            <w:u w:val="single"/>
            <w:vertAlign w:val="baseline"/>
          </w:rPr>
          <w:t>it does not take down the president's tweets or ban his account</w:t>
        </w:r>
      </w:hyperlink>
      <w:r>
        <w:rPr>
          <w:rFonts w:ascii="arial" w:eastAsia="arial" w:hAnsi="arial" w:cs="arial"/>
          <w:b w:val="0"/>
          <w:i w:val="0"/>
          <w:strike w:val="0"/>
          <w:noProof w:val="0"/>
          <w:color w:val="000000"/>
          <w:position w:val="0"/>
          <w:sz w:val="20"/>
          <w:u w:val="none"/>
          <w:vertAlign w:val="baseline"/>
        </w:rPr>
        <w:t>, because his statements are considered "newsworthy" or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Aurora, Illinois have confirmed that five died in the shooting this afternoon: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Aurora police say FIVE people are dead in this afternoon's shooting </w:t>
      </w:r>
      <w:hyperlink r:id="rId10" w:history="1">
        <w:r>
          <w:rPr>
            <w:rFonts w:ascii="arial" w:eastAsia="arial" w:hAnsi="arial" w:cs="arial"/>
            <w:b w:val="0"/>
            <w:i/>
            <w:strike w:val="0"/>
            <w:noProof w:val="0"/>
            <w:color w:val="0077CC"/>
            <w:position w:val="0"/>
            <w:sz w:val="20"/>
            <w:u w:val="single"/>
            <w:vertAlign w:val="baseline"/>
          </w:rPr>
          <w:t>@ABC7Chicago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nagy (@liznagy)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shooter, identified as 45-year-old Gary Martin, is also dead: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@adrianasdiaz</w:t>
        </w:r>
      </w:hyperlink>
      <w:r>
        <w:rPr>
          <w:rFonts w:ascii="arial" w:eastAsia="arial" w:hAnsi="arial" w:cs="arial"/>
          <w:b w:val="0"/>
          <w:i w:val="0"/>
          <w:strike w:val="0"/>
          <w:noProof w:val="0"/>
          <w:color w:val="000000"/>
          <w:position w:val="0"/>
          <w:sz w:val="20"/>
          <w:u w:val="none"/>
          <w:vertAlign w:val="baseline"/>
        </w:rPr>
        <w:t xml:space="preserve"> : "CBS News has confirmed that the shooter is 45-year-old Gary Martin, from here in Aurora. We have learned that during the confrontation the SWAT team sent in a robot, that showed Martin dead at the scene. It's unclear if he killed himself or was shot by police."            </w:t>
      </w:r>
      <w:hyperlink r:id="rId10" w:history="1">
        <w:r>
          <w:rPr>
            <w:rFonts w:ascii="arial" w:eastAsia="arial" w:hAnsi="arial" w:cs="arial"/>
            <w:b w:val="0"/>
            <w:i/>
            <w:strike w:val="0"/>
            <w:noProof w:val="0"/>
            <w:color w:val="0077CC"/>
            <w:position w:val="0"/>
            <w:sz w:val="20"/>
            <w:u w:val="single"/>
            <w:vertAlign w:val="baseline"/>
          </w:rPr>
          <w:t>pic.twitter.com/nPViOccTtk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Evening News (@CBSEveningNews)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weighed in on the shooting in Illinois: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enltrGreat job by law enforcement in Aurora, Illinois. Heartfelt condolences to all of the victims and their families. America is with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incident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Aurora shooting: alleged gunman apprehended after at least one killed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announcement of his emergency declaration earlier today was filled with misleading statements and falsehoods. Here's a summary of a few key </w:t>
      </w:r>
      <w:hyperlink r:id="rId10" w:history="1">
        <w:r>
          <w:rPr>
            <w:rFonts w:ascii="arial" w:eastAsia="arial" w:hAnsi="arial" w:cs="arial"/>
            <w:b w:val="0"/>
            <w:i/>
            <w:strike w:val="0"/>
            <w:noProof w:val="0"/>
            <w:color w:val="0077CC"/>
            <w:position w:val="0"/>
            <w:sz w:val="20"/>
            <w:u w:val="single"/>
            <w:vertAlign w:val="baseline"/>
          </w:rPr>
          <w:t>fact checks of Trump quotes, from the Associated Press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built a lot of wall. I have a lot of money, and I've built a lot of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"He's built no new miles of wall, lacking the money. His new construction to date has replaced existing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majority of the big drugs - the big drug loads - don't go through ports of entry. They can't go through ports of entry. You can't take big loads because you have people - we have some very capable people; the Border Patrol, law enforcement - looking.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"His own administration says illicit drugs come mainly through ports of entry. He has persistently contradicted his officials on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at our federal prison population. See how many of them, percentage-wise, are illegal aliens. Just see. Go ahead and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"About 40% of the people who entered federal prison in 2014 were foreigners, according to the most recent Bureau of Justice statistics. The vast majority of the foreigners (20,842 of 28,821) were being held for immigration violations, not violent or property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rarely been a problem [when presidents declare national emergencies]. They sign it; nobody cares. I guess they weren't very exciting. But nobody cares... And the people that say we create precedent - well, what do you have? Fifty-six? There are a lot of times - well, that's creating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"Those declarations were rarely as consequential, and that's precisely why they were mostly uncontroversial. He's roughly correct about the numbers. But past declarations did not involve the unilateral spending of substantial sums of money that Congress did not 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news, Kamala Harris has earned the endorsement of labor rights leader Dolores Huerta, who is joining the senator's presidential campaign as a co-chair: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enltrScoop: Kamala Harris scores another big 2020 endorsement Dolores Huerta, the iconic labor and civil rights leader who with Cesar Chavez cofounded the National Farmworkers Association, is backing Harris and joining her presidential campaign as a co-chair </w:t>
      </w:r>
      <w:hyperlink r:id="rId10" w:history="1">
        <w:r>
          <w:rPr>
            <w:rFonts w:ascii="arial" w:eastAsia="arial" w:hAnsi="arial" w:cs="arial"/>
            <w:b w:val="0"/>
            <w:i/>
            <w:strike w:val="0"/>
            <w:noProof w:val="0"/>
            <w:color w:val="0077CC"/>
            <w:position w:val="0"/>
            <w:sz w:val="20"/>
            <w:u w:val="single"/>
            <w:vertAlign w:val="baseline"/>
          </w:rPr>
          <w:t>https://t.co/z0Fw5zOVWW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Cadelago (@ccadelago)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 day after a high-profile endorsement from Barbara Lee, former Congressional Black Caucus chair.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thrilled to endorse </w:t>
      </w:r>
      <w:hyperlink r:id="rId10"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xml:space="preserve"> for our next President of these United States. She has dedicated her life to the pursuit of equality, fairness, and dignity for all. I know Kamala will be a president truly of the people, by the people, and for the people.            </w:t>
      </w:r>
      <w:hyperlink r:id="rId10" w:history="1">
        <w:r>
          <w:rPr>
            <w:rFonts w:ascii="arial" w:eastAsia="arial" w:hAnsi="arial" w:cs="arial"/>
            <w:b w:val="0"/>
            <w:i/>
            <w:strike w:val="0"/>
            <w:noProof w:val="0"/>
            <w:color w:val="0077CC"/>
            <w:position w:val="0"/>
            <w:sz w:val="20"/>
            <w:u w:val="single"/>
            <w:vertAlign w:val="baseline"/>
          </w:rPr>
          <w:t>pic.twitter.com/HSPjr5N0Yo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Barbara Lee (@BLeeForCongress)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counsel Robert Mueller has said in a new court filing that investigators have executed search warrants on accounts used to "facilitate the transfer of stolen documents for release", including communications with Roger Stone, the president's longtime friend and adviser: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enltrMueller's office says in a new court filing that investigators executed search warrants on accounts used to "facilitate the transfer of stolen documents for release" and several included communications with Roger Stone. </w:t>
      </w:r>
      <w:hyperlink r:id="rId10" w:history="1">
        <w:r>
          <w:rPr>
            <w:rFonts w:ascii="arial" w:eastAsia="arial" w:hAnsi="arial" w:cs="arial"/>
            <w:b w:val="0"/>
            <w:i/>
            <w:strike w:val="0"/>
            <w:noProof w:val="0"/>
            <w:color w:val="0077CC"/>
            <w:position w:val="0"/>
            <w:sz w:val="20"/>
            <w:u w:val="single"/>
            <w:vertAlign w:val="baseline"/>
          </w:rPr>
          <w:t>pic.twitter.com/4JFGlxJjR4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Brad Heath (@bradheath)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enltrMueller's office says the charges against Roger Stone "are part of the same alleged criminal event or transaction" as the ones it filed against Russian intelligence officers for hacking Democratic political organizations. </w:t>
      </w:r>
      <w:hyperlink r:id="rId10" w:history="1">
        <w:r>
          <w:rPr>
            <w:rFonts w:ascii="arial" w:eastAsia="arial" w:hAnsi="arial" w:cs="arial"/>
            <w:b w:val="0"/>
            <w:i/>
            <w:strike w:val="0"/>
            <w:noProof w:val="0"/>
            <w:color w:val="0077CC"/>
            <w:position w:val="0"/>
            <w:sz w:val="20"/>
            <w:u w:val="single"/>
            <w:vertAlign w:val="baseline"/>
          </w:rPr>
          <w:t>pic.twitter.com/5MWsyhlrdn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Brad Heath (@bradheath)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a federal judge </w:t>
      </w:r>
      <w:hyperlink r:id="rId10" w:history="1">
        <w:r>
          <w:rPr>
            <w:rFonts w:ascii="arial" w:eastAsia="arial" w:hAnsi="arial" w:cs="arial"/>
            <w:b w:val="0"/>
            <w:i/>
            <w:strike w:val="0"/>
            <w:noProof w:val="0"/>
            <w:color w:val="0077CC"/>
            <w:position w:val="0"/>
            <w:sz w:val="20"/>
            <w:u w:val="single"/>
            <w:vertAlign w:val="baseline"/>
          </w:rPr>
          <w:t>issued a gag order</w:t>
        </w:r>
      </w:hyperlink>
      <w:r>
        <w:rPr>
          <w:rFonts w:ascii="arial" w:eastAsia="arial" w:hAnsi="arial" w:cs="arial"/>
          <w:b w:val="0"/>
          <w:i w:val="0"/>
          <w:strike w:val="0"/>
          <w:noProof w:val="0"/>
          <w:color w:val="000000"/>
          <w:position w:val="0"/>
          <w:sz w:val="20"/>
          <w:u w:val="none"/>
          <w:vertAlign w:val="baseline"/>
        </w:rPr>
        <w:t xml:space="preserve"> for attorneys and witnesses in the ongoing Stone case. The latest filing is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filing from Mueller's office says, in the Russian hacker case, investigators executed search warrants on accounts used to "facilitate the transfer of stolen documents for release" and found interactions with Roger Stone and Guccifer 2.0 and WikiLeaks </w:t>
      </w:r>
      <w:hyperlink r:id="rId10" w:history="1">
        <w:r>
          <w:rPr>
            <w:rFonts w:ascii="arial" w:eastAsia="arial" w:hAnsi="arial" w:cs="arial"/>
            <w:b w:val="0"/>
            <w:i/>
            <w:strike w:val="0"/>
            <w:noProof w:val="0"/>
            <w:color w:val="0077CC"/>
            <w:position w:val="0"/>
            <w:sz w:val="20"/>
            <w:u w:val="single"/>
            <w:vertAlign w:val="baseline"/>
          </w:rPr>
          <w:t>https://t.co/pVtNEgLYSo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inaugural committee faces New Jersey subpoena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inaugural committee has now received a civil subpoena from the New Jersey attorney general: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Trump inaugural committee receives civil subpoena from New Jersey attorney general as questions grow about its $107 million dollars raised. </w:t>
      </w:r>
      <w:hyperlink r:id="rId10" w:history="1">
        <w:r>
          <w:rPr>
            <w:rFonts w:ascii="arial" w:eastAsia="arial" w:hAnsi="arial" w:cs="arial"/>
            <w:b w:val="0"/>
            <w:i/>
            <w:strike w:val="0"/>
            <w:noProof w:val="0"/>
            <w:color w:val="0077CC"/>
            <w:position w:val="0"/>
            <w:sz w:val="20"/>
            <w:u w:val="single"/>
            <w:vertAlign w:val="baseline"/>
          </w:rPr>
          <w:t>https://t.co/eGjjCuwpze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AP reports</w:t>
        </w:r>
      </w:hyperlink>
      <w:r>
        <w:rPr>
          <w:rFonts w:ascii="arial" w:eastAsia="arial" w:hAnsi="arial" w:cs="arial"/>
          <w:b w:val="0"/>
          <w:i w:val="0"/>
          <w:strike w:val="0"/>
          <w:noProof w:val="0"/>
          <w:color w:val="000000"/>
          <w:position w:val="0"/>
          <w:sz w:val="20"/>
          <w:u w:val="none"/>
          <w:vertAlign w:val="baseline"/>
        </w:rPr>
        <w:t xml:space="preserve"> that the committee is in contact with New Jersey prosecutors: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subpoena is the second such request the inaugural committee has received in as many weeks as scrutiny mounts over how it raised and spent $107 million on inaugural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also received a sweeping request for documents issued by federal prosecutors in New York investigating whether foreign nationals illegally contributed to the inauguration.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obtained a copy of the New Jersey subpoena. It also seeks documents related to any benefits donors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left for Florida earlier without taking questions about a shooting in Aurora, Illinois: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is off to Florida. He did not stop to take Qs from reporters or make a statement on the shooting in Aurora IL </w:t>
      </w:r>
      <w:hyperlink r:id="rId10" w:history="1">
        <w:r>
          <w:rPr>
            <w:rFonts w:ascii="arial" w:eastAsia="arial" w:hAnsi="arial" w:cs="arial"/>
            <w:b w:val="0"/>
            <w:i/>
            <w:strike w:val="0"/>
            <w:noProof w:val="0"/>
            <w:color w:val="0077CC"/>
            <w:position w:val="0"/>
            <w:sz w:val="20"/>
            <w:u w:val="single"/>
            <w:vertAlign w:val="baseline"/>
          </w:rPr>
          <w:t>pic.twitter.com/Zu4JiznGZ6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Karen Travers (@karentravers)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he had been briefed and was monitoring: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White House says President Trump has been briefed on the Aurora, Illinois, shooting and is monitoring the situation </w:t>
      </w:r>
      <w:hyperlink r:id="rId10" w:history="1">
        <w:r>
          <w:rPr>
            <w:rFonts w:ascii="arial" w:eastAsia="arial" w:hAnsi="arial" w:cs="arial"/>
            <w:b w:val="0"/>
            <w:i/>
            <w:strike w:val="0"/>
            <w:noProof w:val="0"/>
            <w:color w:val="0077CC"/>
            <w:position w:val="0"/>
            <w:sz w:val="20"/>
            <w:u w:val="single"/>
            <w:vertAlign w:val="baseline"/>
          </w:rPr>
          <w:t>https://t.co/q5wymqlP65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pic.twitter.com/R6gyk2rCy4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CNN (@CNN)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are still emerging about the shooting at a business in suburban Chicago, but the AP has reported that at least one person was killed and that </w:t>
      </w:r>
      <w:hyperlink r:id="rId10" w:history="1">
        <w:r>
          <w:rPr>
            <w:rFonts w:ascii="arial" w:eastAsia="arial" w:hAnsi="arial" w:cs="arial"/>
            <w:b w:val="0"/>
            <w:i/>
            <w:strike w:val="0"/>
            <w:noProof w:val="0"/>
            <w:color w:val="0077CC"/>
            <w:position w:val="0"/>
            <w:sz w:val="20"/>
            <w:u w:val="single"/>
            <w:vertAlign w:val="baseline"/>
          </w:rPr>
          <w:t>four officers</w:t>
        </w:r>
      </w:hyperlink>
      <w:r>
        <w:rPr>
          <w:rFonts w:ascii="arial" w:eastAsia="arial" w:hAnsi="arial" w:cs="arial"/>
          <w:b w:val="0"/>
          <w:i w:val="0"/>
          <w:strike w:val="0"/>
          <w:noProof w:val="0"/>
          <w:color w:val="000000"/>
          <w:position w:val="0"/>
          <w:sz w:val="20"/>
          <w:u w:val="none"/>
          <w:vertAlign w:val="baseline"/>
        </w:rPr>
        <w:t xml:space="preserve"> were wounded, but are in stable condition. Some Democrats have cited the shooting as a reminder that gun violence is a "real emergency" in America: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average, 96 people are killed every day by gun violence in America. THIS is a real emergency. </w:t>
      </w:r>
      <w:hyperlink r:id="rId10" w:history="1">
        <w:r>
          <w:rPr>
            <w:rFonts w:ascii="arial" w:eastAsia="arial" w:hAnsi="arial" w:cs="arial"/>
            <w:b w:val="0"/>
            <w:i/>
            <w:strike w:val="0"/>
            <w:noProof w:val="0"/>
            <w:color w:val="0077CC"/>
            <w:position w:val="0"/>
            <w:sz w:val="20"/>
            <w:u w:val="single"/>
            <w:vertAlign w:val="baseline"/>
          </w:rPr>
          <w:t>https://t.co/U1Rci35Ofa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Gavin Newsom (@GavinNewsom)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judiciary committee to investigate Trump declaration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Levin here in our Oakland office, taking over our live coverage of the fallout since Trump </w:t>
      </w:r>
      <w:hyperlink r:id="rId10" w:history="1">
        <w:r>
          <w:rPr>
            <w:rFonts w:ascii="arial" w:eastAsia="arial" w:hAnsi="arial" w:cs="arial"/>
            <w:b w:val="0"/>
            <w:i/>
            <w:strike w:val="0"/>
            <w:noProof w:val="0"/>
            <w:color w:val="0077CC"/>
            <w:position w:val="0"/>
            <w:sz w:val="20"/>
            <w:u w:val="single"/>
            <w:vertAlign w:val="baseline"/>
          </w:rPr>
          <w:t>declared a national emergency</w:t>
        </w:r>
      </w:hyperlink>
      <w:r>
        <w:rPr>
          <w:rFonts w:ascii="arial" w:eastAsia="arial" w:hAnsi="arial" w:cs="arial"/>
          <w:b w:val="0"/>
          <w:i w:val="0"/>
          <w:strike w:val="0"/>
          <w:noProof w:val="0"/>
          <w:color w:val="000000"/>
          <w:position w:val="0"/>
          <w:sz w:val="20"/>
          <w:u w:val="none"/>
          <w:vertAlign w:val="baseline"/>
        </w:rPr>
        <w:t>. The House judiciary committee has now said it is going to investigate Trump's declaration: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The House Judiciary Committee will investigate Trump's emergency declaration decision. Chairman Nadler and Democrats want a hearing with DOJ officials and the White House counsel. </w:t>
      </w:r>
      <w:hyperlink r:id="rId10" w:history="1">
        <w:r>
          <w:rPr>
            <w:rFonts w:ascii="arial" w:eastAsia="arial" w:hAnsi="arial" w:cs="arial"/>
            <w:b w:val="0"/>
            <w:i/>
            <w:strike w:val="0"/>
            <w:noProof w:val="0"/>
            <w:color w:val="0077CC"/>
            <w:position w:val="0"/>
            <w:sz w:val="20"/>
            <w:u w:val="single"/>
            <w:vertAlign w:val="baseline"/>
          </w:rPr>
          <w:t>https://t.co/sXAN8ZMvpf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pic.twitter.com/7bXUazv1lk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calls for a hearing with White House counsel Pat Cipollone and Department of Justice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particularly troubled in light of your statement today that 'I didn't need to do this, but I would rather do it much faster," the Democrats write, saying they are commencing an immediate investigation into this matter, which raises" constitutional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have also said they were "particularly troubled" about Trump's statement earlier today that he "didn't need to do this". The letter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your declaration of an emergency shows a reckless disregard for the separation of powers and your own responsibilities under our constitutional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t>
      </w:r>
      <w:hyperlink r:id="rId10" w:history="1">
        <w:r>
          <w:rPr>
            <w:rFonts w:ascii="arial" w:eastAsia="arial" w:hAnsi="arial" w:cs="arial"/>
            <w:b w:val="0"/>
            <w:i/>
            <w:strike w:val="0"/>
            <w:noProof w:val="0"/>
            <w:color w:val="0077CC"/>
            <w:position w:val="0"/>
            <w:sz w:val="20"/>
            <w:u w:val="single"/>
            <w:vertAlign w:val="baseline"/>
          </w:rPr>
          <w:t>declared a national emergency</w:t>
        </w:r>
      </w:hyperlink>
      <w:r>
        <w:rPr>
          <w:rFonts w:ascii="arial" w:eastAsia="arial" w:hAnsi="arial" w:cs="arial"/>
          <w:b w:val="0"/>
          <w:i w:val="0"/>
          <w:strike w:val="0"/>
          <w:noProof w:val="0"/>
          <w:color w:val="000000"/>
          <w:position w:val="0"/>
          <w:sz w:val="20"/>
          <w:u w:val="none"/>
          <w:vertAlign w:val="baseline"/>
        </w:rPr>
        <w:t xml:space="preserve"> to fund his border wall.  Speaking in the Rose Garden, Trump said there was an emergency at the border which could only be fixed by building a wall. The president repeated a number of falsehoods to justify the need for the 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said they will use 'every remedy available' to block Trump's national emergency declaration.  </w:t>
      </w:r>
      <w:hyperlink r:id="rId10" w:history="1">
        <w:r>
          <w:rPr>
            <w:rFonts w:ascii="arial" w:eastAsia="arial" w:hAnsi="arial" w:cs="arial"/>
            <w:b w:val="0"/>
            <w:i/>
            <w:strike w:val="0"/>
            <w:noProof w:val="0"/>
            <w:color w:val="0077CC"/>
            <w:position w:val="0"/>
            <w:sz w:val="20"/>
            <w:u w:val="single"/>
            <w:vertAlign w:val="baseline"/>
          </w:rPr>
          <w:t>Nancy Pelosi and Chuck Schumer said</w:t>
        </w:r>
      </w:hyperlink>
      <w:r>
        <w:rPr>
          <w:rFonts w:ascii="arial" w:eastAsia="arial" w:hAnsi="arial" w:cs="arial"/>
          <w:b w:val="0"/>
          <w:i w:val="0"/>
          <w:strike w:val="0"/>
          <w:noProof w:val="0"/>
          <w:color w:val="000000"/>
          <w:position w:val="0"/>
          <w:sz w:val="20"/>
          <w:u w:val="none"/>
          <w:vertAlign w:val="baseline"/>
        </w:rPr>
        <w:t xml:space="preserve"> Trump's decision to declare an emergency is unlawful, and would "shred the Constitution" by circumventing Congress' power to control spending.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Sarah Sanders said she has been interviewed by Special Counsel Robert Mueller.  "The President urged me, like he has everyone in the administration, to fully cooperate with the special counsel. I was happy to voluntarily sit down with them," Sanders </w:t>
      </w:r>
      <w:hyperlink r:id="rId10"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gag order for attorneys and witnesses </w:t>
      </w:r>
      <w:hyperlink r:id="rId10" w:history="1">
        <w:r>
          <w:rPr>
            <w:rFonts w:ascii="arial" w:eastAsia="arial" w:hAnsi="arial" w:cs="arial"/>
            <w:b w:val="0"/>
            <w:i/>
            <w:strike w:val="0"/>
            <w:noProof w:val="0"/>
            <w:color w:val="0077CC"/>
            <w:position w:val="0"/>
            <w:sz w:val="20"/>
            <w:u w:val="single"/>
            <w:vertAlign w:val="baseline"/>
          </w:rPr>
          <w:t>was issued</w:t>
        </w:r>
      </w:hyperlink>
      <w:r>
        <w:rPr>
          <w:rFonts w:ascii="arial" w:eastAsia="arial" w:hAnsi="arial" w:cs="arial"/>
          <w:b w:val="0"/>
          <w:i w:val="0"/>
          <w:strike w:val="0"/>
          <w:noProof w:val="0"/>
          <w:color w:val="000000"/>
          <w:position w:val="0"/>
          <w:sz w:val="20"/>
          <w:u w:val="none"/>
          <w:vertAlign w:val="baseline"/>
        </w:rPr>
        <w:t xml:space="preserve"> in the Roger Stone trial. Judge Amy Berman Jackson's order does not generally apply to Stone, a longtime friend and adviser to Trump. But the judge gave the veteran political operative a courtly warning to curb his excesses in the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Weld, former governor of Massachusetts, announced </w:t>
      </w:r>
      <w:hyperlink r:id="rId10" w:history="1">
        <w:r>
          <w:rPr>
            <w:rFonts w:ascii="arial" w:eastAsia="arial" w:hAnsi="arial" w:cs="arial"/>
            <w:b w:val="0"/>
            <w:i/>
            <w:strike w:val="0"/>
            <w:noProof w:val="0"/>
            <w:color w:val="0077CC"/>
            <w:position w:val="0"/>
            <w:sz w:val="20"/>
            <w:u w:val="single"/>
            <w:vertAlign w:val="baseline"/>
          </w:rPr>
          <w:t>he will run against Trump for the Republican nomination in 2020</w:t>
        </w:r>
      </w:hyperlink>
      <w:r>
        <w:rPr>
          <w:rFonts w:ascii="arial" w:eastAsia="arial" w:hAnsi="arial" w:cs="arial"/>
          <w:b w:val="0"/>
          <w:i w:val="0"/>
          <w:strike w:val="0"/>
          <w:noProof w:val="0"/>
          <w:color w:val="000000"/>
          <w:position w:val="0"/>
          <w:sz w:val="20"/>
          <w:u w:val="none"/>
          <w:vertAlign w:val="baseline"/>
        </w:rPr>
        <w:t>. "In every country there comes a time when patriotic men and women must stand up and speak out to protect our individual rights and the overall health of the nation. In our country, now is such a time," Weld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Texas in play in the 2020 presidential election? Or the 2020 Senate election? According to </w:t>
      </w:r>
      <w:hyperlink r:id="rId10" w:history="1">
        <w:r>
          <w:rPr>
            <w:rFonts w:ascii="arial" w:eastAsia="arial" w:hAnsi="arial" w:cs="arial"/>
            <w:b w:val="0"/>
            <w:i/>
            <w:strike w:val="0"/>
            <w:noProof w:val="0"/>
            <w:color w:val="0077CC"/>
            <w:position w:val="0"/>
            <w:sz w:val="20"/>
            <w:u w:val="single"/>
            <w:vertAlign w:val="baseline"/>
          </w:rPr>
          <w:t>this</w:t>
        </w:r>
      </w:hyperlink>
      <w:r>
        <w:rPr>
          <w:rFonts w:ascii="arial" w:eastAsia="arial" w:hAnsi="arial" w:cs="arial"/>
          <w:b w:val="0"/>
          <w:i w:val="0"/>
          <w:strike w:val="0"/>
          <w:noProof w:val="0"/>
          <w:color w:val="000000"/>
          <w:position w:val="0"/>
          <w:sz w:val="20"/>
          <w:u w:val="none"/>
          <w:vertAlign w:val="baseline"/>
        </w:rPr>
        <w:t xml:space="preserve"> Public Policy Polling survey, yes it is. In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has 46% of Texans voting for Joe Biden in a theoretical presidential race, compared to 49% for Donald Trump. In a theoretical Senate election between hot young thing Beto O'Rourke and incumbent John Cornyn, </w:t>
      </w:r>
      <w:hyperlink r:id="rId10" w:history="1">
        <w:r>
          <w:rPr>
            <w:rFonts w:ascii="arial" w:eastAsia="arial" w:hAnsi="arial" w:cs="arial"/>
            <w:b w:val="0"/>
            <w:i/>
            <w:strike w:val="0"/>
            <w:noProof w:val="0"/>
            <w:color w:val="0077CC"/>
            <w:position w:val="0"/>
            <w:sz w:val="20"/>
            <w:u w:val="single"/>
            <w:vertAlign w:val="baseline"/>
          </w:rPr>
          <w:t>who is not that</w:t>
        </w:r>
      </w:hyperlink>
      <w:r>
        <w:rPr>
          <w:rFonts w:ascii="arial" w:eastAsia="arial" w:hAnsi="arial" w:cs="arial"/>
          <w:b w:val="0"/>
          <w:i w:val="0"/>
          <w:strike w:val="0"/>
          <w:noProof w:val="0"/>
          <w:color w:val="000000"/>
          <w:position w:val="0"/>
          <w:sz w:val="20"/>
          <w:u w:val="none"/>
          <w:vertAlign w:val="baseline"/>
        </w:rPr>
        <w:t>, O'Rourke is within the margin of 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@ppppolls</w:t>
        </w:r>
      </w:hyperlink>
      <w:r>
        <w:rPr>
          <w:rFonts w:ascii="arial" w:eastAsia="arial" w:hAnsi="arial" w:cs="arial"/>
          <w:b w:val="0"/>
          <w:i w:val="0"/>
          <w:strike w:val="0"/>
          <w:noProof w:val="0"/>
          <w:color w:val="000000"/>
          <w:position w:val="0"/>
          <w:sz w:val="20"/>
          <w:u w:val="none"/>
          <w:vertAlign w:val="baseline"/>
        </w:rPr>
        <w:t xml:space="preserve"> survey commissioned by Dallas Democratic consultant Jeff Dalton: -            </w:t>
      </w:r>
      <w:hyperlink r:id="rId10" w:history="1">
        <w:r>
          <w:rPr>
            <w:rFonts w:ascii="arial" w:eastAsia="arial" w:hAnsi="arial" w:cs="arial"/>
            <w:b w:val="0"/>
            <w:i/>
            <w:strike w:val="0"/>
            <w:noProof w:val="0"/>
            <w:color w:val="0077CC"/>
            <w:position w:val="0"/>
            <w:sz w:val="20"/>
            <w:u w:val="single"/>
            <w:vertAlign w:val="baseline"/>
          </w:rPr>
          <w:t>@JohnCornyn</w:t>
        </w:r>
      </w:hyperlink>
      <w:r>
        <w:rPr>
          <w:rFonts w:ascii="arial" w:eastAsia="arial" w:hAnsi="arial" w:cs="arial"/>
          <w:b w:val="0"/>
          <w:i w:val="0"/>
          <w:strike w:val="0"/>
          <w:noProof w:val="0"/>
          <w:color w:val="000000"/>
          <w:position w:val="0"/>
          <w:sz w:val="20"/>
          <w:u w:val="none"/>
          <w:vertAlign w:val="baseline"/>
        </w:rPr>
        <w:t xml:space="preserve"> : 47% -            </w:t>
      </w:r>
      <w:hyperlink r:id="rId10" w:history="1">
        <w:r>
          <w:rPr>
            <w:rFonts w:ascii="arial" w:eastAsia="arial" w:hAnsi="arial" w:cs="arial"/>
            <w:b w:val="0"/>
            <w:i/>
            <w:strike w:val="0"/>
            <w:noProof w:val="0"/>
            <w:color w:val="0077CC"/>
            <w:position w:val="0"/>
            <w:sz w:val="20"/>
            <w:u w:val="single"/>
            <w:vertAlign w:val="baseline"/>
          </w:rPr>
          <w:t>@BetoORourke</w:t>
        </w:r>
      </w:hyperlink>
      <w:r>
        <w:rPr>
          <w:rFonts w:ascii="arial" w:eastAsia="arial" w:hAnsi="arial" w:cs="arial"/>
          <w:b w:val="0"/>
          <w:i w:val="0"/>
          <w:strike w:val="0"/>
          <w:noProof w:val="0"/>
          <w:color w:val="000000"/>
          <w:position w:val="0"/>
          <w:sz w:val="20"/>
          <w:u w:val="none"/>
          <w:vertAlign w:val="baseline"/>
        </w:rPr>
        <w:t xml:space="preserve"> : 45% - Not sure: 8%            </w:t>
      </w:r>
      <w:hyperlink r:id="rId10" w:history="1">
        <w:r>
          <w:rPr>
            <w:rFonts w:ascii="arial" w:eastAsia="arial" w:hAnsi="arial" w:cs="arial"/>
            <w:b w:val="0"/>
            <w:i/>
            <w:strike w:val="0"/>
            <w:noProof w:val="0"/>
            <w:color w:val="0077CC"/>
            <w:position w:val="0"/>
            <w:sz w:val="20"/>
            <w:u w:val="single"/>
            <w:vertAlign w:val="baseline"/>
          </w:rPr>
          <w:t>#txsen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pic.twitter.com/OlZHU150ED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Svitek (@PatrickSvitek)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Trump earlier, performing what is being referred to as both a </w:t>
      </w:r>
      <w:hyperlink r:id="rId10" w:history="1">
        <w:r>
          <w:rPr>
            <w:rFonts w:ascii="arial" w:eastAsia="arial" w:hAnsi="arial" w:cs="arial"/>
            <w:b w:val="0"/>
            <w:i/>
            <w:strike w:val="0"/>
            <w:noProof w:val="0"/>
            <w:color w:val="0077CC"/>
            <w:position w:val="0"/>
            <w:sz w:val="20"/>
            <w:u w:val="single"/>
            <w:vertAlign w:val="baseline"/>
          </w:rPr>
          <w:t>"ditty"</w:t>
        </w:r>
      </w:hyperlink>
      <w:r>
        <w:rPr>
          <w:rFonts w:ascii="arial" w:eastAsia="arial" w:hAnsi="arial" w:cs="arial"/>
          <w:b w:val="0"/>
          <w:i w:val="0"/>
          <w:strike w:val="0"/>
          <w:noProof w:val="0"/>
          <w:color w:val="000000"/>
          <w:position w:val="0"/>
          <w:sz w:val="20"/>
          <w:u w:val="none"/>
          <w:vertAlign w:val="baseline"/>
        </w:rPr>
        <w:t xml:space="preserve"> and a            </w:t>
      </w:r>
      <w:hyperlink r:id="rId10" w:history="1">
        <w:r>
          <w:rPr>
            <w:rFonts w:ascii="arial" w:eastAsia="arial" w:hAnsi="arial" w:cs="arial"/>
            <w:b w:val="0"/>
            <w:i/>
            <w:strike w:val="0"/>
            <w:noProof w:val="0"/>
            <w:color w:val="0077CC"/>
            <w:position w:val="0"/>
            <w:sz w:val="20"/>
            <w:u w:val="single"/>
            <w:vertAlign w:val="baseline"/>
          </w:rPr>
          <w:t>"sing-song"</w:t>
        </w:r>
      </w:hyperlink>
      <w:r>
        <w:rPr>
          <w:rFonts w:ascii="arial" w:eastAsia="arial" w:hAnsi="arial" w:cs="arial"/>
          <w:b w:val="0"/>
          <w:i w:val="0"/>
          <w:strike w:val="0"/>
          <w:noProof w:val="0"/>
          <w:color w:val="000000"/>
          <w:position w:val="0"/>
          <w:sz w:val="20"/>
          <w:u w:val="none"/>
          <w:vertAlign w:val="baseline"/>
        </w:rPr>
        <w:t>. The sound of the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enltr"We'll end up in the Supreme Court and hopefully get a fair shake and win in the Supreme Court just like the ban," said Trump, acknowledging his administration may get sued over the national emergency. </w:t>
      </w:r>
      <w:hyperlink r:id="rId10" w:history="1">
        <w:r>
          <w:rPr>
            <w:rFonts w:ascii="arial" w:eastAsia="arial" w:hAnsi="arial" w:cs="arial"/>
            <w:b w:val="0"/>
            <w:i/>
            <w:strike w:val="0"/>
            <w:noProof w:val="0"/>
            <w:color w:val="0077CC"/>
            <w:position w:val="0"/>
            <w:sz w:val="20"/>
            <w:u w:val="single"/>
            <w:vertAlign w:val="baseline"/>
          </w:rPr>
          <w:t>https://t.co/rPePQTU8uT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pic.twitter.com/QneaGmvvLv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Gag order issued in Roger Stone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gag order for attorneys and witnesses has been issued in the case of Roger Stone by a federal judge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a longtime friend and adviser to Donald Trump, was indicted last month on charges of lying to investigators, obstructing justice and witness tampering. He denies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Amy Berman Jackson's order does not generally apply to Stone himself. But the judge gave the veteran political operative a courtly warning to curb his excesses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was not up to her "to advise the defendant as to whether a succession of public statements would be in his best interest," Jackson wrote, he should not complain about the effects of pre-trial publicity if he courts the publicity himself.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gag order also bars Stone and anyone else involved in the case from making comments to the public and media around the courthouse before or after hearings. Jackson said the order was needed to protect Stone's right to a fair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Stone leaves federal court earlier this month. Photograph: Michael Reynolds/EPA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particular concerns about the potential impact of public statements made in the District of Columbia, directed at individuals who may be members of the venire from which the jury will be drawn," Jackson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light of the size and vociferousness of the crowds that have already been attracted to these proceedings, and the risk that public pronouncements by the participants may inflame those gatherings, the court is persuaded that a narrowly tailored order governing the conduct of participants in the matter while they are at the courthouse is necessary to advance the court's legitimate interest in maintaining the order and decorum that is essential to court proceedings and the fair administration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Sanders interviewed by Special Counsel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Sarah Sanders has been interviewed by Special Counsel Robert Mueller, </w:t>
      </w:r>
      <w:hyperlink r:id="rId10"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urged me, like he has everyone in the administration, to fully cooperate with the special counsel. I was happy to voluntarily sit down with them," Sanders told the network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has also interviewed former chief of staff John Kelly, former White House communications director Hope Hicks and former press secretary Sean Spicer.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appears not to have expanded on the subject of the interview. CNN wrote that "one likely area of interest was how Sanders composed statements she made on the podium defending the President regarding the Russia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Sanders. Photograph: Erik S Lesser/EPA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Right-wing crank Ann Coulter has </w:t>
      </w:r>
      <w:hyperlink r:id="rId10" w:history="1">
        <w:r>
          <w:rPr>
            <w:rFonts w:ascii="arial" w:eastAsia="arial" w:hAnsi="arial" w:cs="arial"/>
            <w:b w:val="0"/>
            <w:i/>
            <w:strike w:val="0"/>
            <w:noProof w:val="0"/>
            <w:color w:val="0077CC"/>
            <w:position w:val="0"/>
            <w:sz w:val="20"/>
            <w:u w:val="single"/>
            <w:vertAlign w:val="baseline"/>
          </w:rPr>
          <w:t>fired back</w:t>
        </w:r>
      </w:hyperlink>
      <w:r>
        <w:rPr>
          <w:rFonts w:ascii="arial" w:eastAsia="arial" w:hAnsi="arial" w:cs="arial"/>
          <w:b w:val="0"/>
          <w:i w:val="0"/>
          <w:strike w:val="0"/>
          <w:noProof w:val="0"/>
          <w:color w:val="000000"/>
          <w:position w:val="0"/>
          <w:sz w:val="20"/>
          <w:u w:val="none"/>
          <w:vertAlign w:val="baseline"/>
        </w:rPr>
        <w:t xml:space="preserve"> at Trump after the president slighted her during his Rose Garden speech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the fact that he's digging his own grave," Coulter told LA-based radio station KABC. She was talking about Trump signing the congressional bill to end the government shutdown.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national emergency is that our president is an idiot,"  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Coulter was an early supporter of Trump, but turned on the president over his inaction on the much-touted border wall. Earlier on Friday Trump, 72, had criticized Coulter, describing her as "off the reservation"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worst open borders the country has ever had under the president who ran against open borders," Coulter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 Coulter, doing something with her hand. Photograph: Pascal Perich/Pascal Perich for Guardian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just posted </w:t>
      </w:r>
      <w:hyperlink r:id="rId10" w:history="1">
        <w:r>
          <w:rPr>
            <w:rFonts w:ascii="arial" w:eastAsia="arial" w:hAnsi="arial" w:cs="arial"/>
            <w:b w:val="0"/>
            <w:i/>
            <w:strike w:val="0"/>
            <w:noProof w:val="0"/>
            <w:color w:val="0077CC"/>
            <w:position w:val="0"/>
            <w:sz w:val="20"/>
            <w:u w:val="single"/>
            <w:vertAlign w:val="baseline"/>
          </w:rPr>
          <w:t>this bizarre video</w:t>
        </w:r>
      </w:hyperlink>
      <w:r>
        <w:rPr>
          <w:rFonts w:ascii="arial" w:eastAsia="arial" w:hAnsi="arial" w:cs="arial"/>
          <w:b w:val="0"/>
          <w:i w:val="0"/>
          <w:strike w:val="0"/>
          <w:noProof w:val="0"/>
          <w:color w:val="000000"/>
          <w:position w:val="0"/>
          <w:sz w:val="20"/>
          <w:u w:val="none"/>
          <w:vertAlign w:val="baseline"/>
        </w:rPr>
        <w:t xml:space="preserve"> marking his State of the Union speech. It features REM's Everybody Hurts and has lines from Trump's address interspersed with unimpressed looking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have been originally created by Twitter person </w:t>
      </w:r>
      <w:hyperlink r:id="rId10" w:history="1">
        <w:r>
          <w:rPr>
            <w:rFonts w:ascii="arial" w:eastAsia="arial" w:hAnsi="arial" w:cs="arial"/>
            <w:b w:val="0"/>
            <w:i/>
            <w:strike w:val="0"/>
            <w:noProof w:val="0"/>
            <w:color w:val="0077CC"/>
            <w:position w:val="0"/>
            <w:sz w:val="20"/>
            <w:u w:val="single"/>
            <w:vertAlign w:val="baseline"/>
          </w:rPr>
          <w:t>@CarpeDonktum</w:t>
        </w:r>
      </w:hyperlink>
      <w:r>
        <w:rPr>
          <w:rFonts w:ascii="arial" w:eastAsia="arial" w:hAnsi="arial" w:cs="arial"/>
          <w:b w:val="0"/>
          <w:i w:val="0"/>
          <w:strike w:val="0"/>
          <w:noProof w:val="0"/>
          <w:color w:val="000000"/>
          <w:position w:val="0"/>
          <w:sz w:val="20"/>
          <w:u w:val="none"/>
          <w:vertAlign w:val="baseline"/>
        </w:rPr>
        <w:t>, a co-founder of the right-wing website Culttture.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politics and making people laugh with funny, clever, and high quality meme videos and images," @CarpeDonktum says on his Patreon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combined my love of politics and comedy and now create memes to support President Trump and MAGA.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pic.twitter.com/BliAo5YDqb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to weigh census citizenship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set to decide whether the government can add a question about citizenship to the next national census.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wanted to add the question: "Is this person a citizen of the United States?" to the 2020 census.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the question would lead to inaccurate census results, as both legal and undocumented immigrants would refuse to fill out the census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Census Bureau estimated that adding the question could depress responses in households with at least one non-citizen by as much as 5.8%. That could be particularly damaging in states like New York or California, which have large immigrant populations.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t>
      </w:r>
      <w:hyperlink r:id="rId10" w:history="1">
        <w:r>
          <w:rPr>
            <w:rFonts w:ascii="arial" w:eastAsia="arial" w:hAnsi="arial" w:cs="arial"/>
            <w:b w:val="0"/>
            <w:i/>
            <w:strike w:val="0"/>
            <w:noProof w:val="0"/>
            <w:color w:val="0077CC"/>
            <w:position w:val="0"/>
            <w:sz w:val="20"/>
            <w:u w:val="single"/>
            <w:vertAlign w:val="baseline"/>
          </w:rPr>
          <w:t>a federal judge in New York</w:t>
        </w:r>
      </w:hyperlink>
      <w:r>
        <w:rPr>
          <w:rFonts w:ascii="arial" w:eastAsia="arial" w:hAnsi="arial" w:cs="arial"/>
          <w:b w:val="0"/>
          <w:i w:val="0"/>
          <w:strike w:val="0"/>
          <w:noProof w:val="0"/>
          <w:color w:val="000000"/>
          <w:position w:val="0"/>
          <w:sz w:val="20"/>
          <w:u w:val="none"/>
          <w:vertAlign w:val="baseline"/>
        </w:rPr>
        <w:t xml:space="preserve"> ruled that Trump's administration could not put a question about citizenship on the census. Now the Supreme Court, newly furnished with two conservative justices, will have the final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Photograph: Joshua Roberts/Reuters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Earl Blumenauer, of Oregon's third district, has </w:t>
      </w:r>
      <w:hyperlink r:id="rId10" w:history="1">
        <w:r>
          <w:rPr>
            <w:rFonts w:ascii="arial" w:eastAsia="arial" w:hAnsi="arial" w:cs="arial"/>
            <w:b w:val="0"/>
            <w:i/>
            <w:strike w:val="0"/>
            <w:noProof w:val="0"/>
            <w:color w:val="0077CC"/>
            <w:position w:val="0"/>
            <w:sz w:val="20"/>
            <w:u w:val="single"/>
            <w:vertAlign w:val="baseline"/>
          </w:rPr>
          <w:t>filed a resolution</w:t>
        </w:r>
      </w:hyperlink>
      <w:r>
        <w:rPr>
          <w:rFonts w:ascii="arial" w:eastAsia="arial" w:hAnsi="arial" w:cs="arial"/>
          <w:b w:val="0"/>
          <w:i w:val="0"/>
          <w:strike w:val="0"/>
          <w:noProof w:val="0"/>
          <w:color w:val="000000"/>
          <w:position w:val="0"/>
          <w:sz w:val="20"/>
          <w:u w:val="none"/>
          <w:vertAlign w:val="baseline"/>
        </w:rPr>
        <w:t xml:space="preserve"> to declare a national emergency over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our country should be doing right now is focusing efforts on addressing a real national emergency and one of the most pressing issues of our time: the climate crisis," Blumenauer said in a letter to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wants to start declaring national emergencies for fake crises, Congress should start to address the real ones, starting with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progressive organizations </w:t>
      </w:r>
      <w:hyperlink r:id="rId10" w:history="1">
        <w:r>
          <w:rPr>
            <w:rFonts w:ascii="arial" w:eastAsia="arial" w:hAnsi="arial" w:cs="arial"/>
            <w:b w:val="0"/>
            <w:i/>
            <w:strike w:val="0"/>
            <w:noProof w:val="0"/>
            <w:color w:val="0077CC"/>
            <w:position w:val="0"/>
            <w:sz w:val="20"/>
            <w:u w:val="single"/>
            <w:vertAlign w:val="baseline"/>
          </w:rPr>
          <w:t>MoveOn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Indivisible</w:t>
        </w:r>
      </w:hyperlink>
      <w:r>
        <w:rPr>
          <w:rFonts w:ascii="arial" w:eastAsia="arial" w:hAnsi="arial" w:cs="arial"/>
          <w:b w:val="0"/>
          <w:i w:val="0"/>
          <w:strike w:val="0"/>
          <w:noProof w:val="0"/>
          <w:color w:val="000000"/>
          <w:position w:val="0"/>
          <w:sz w:val="20"/>
          <w:u w:val="none"/>
          <w:vertAlign w:val="baseline"/>
        </w:rPr>
        <w:t xml:space="preserve"> have announced a series of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Trump's national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mobilizing nonviolent rapid-response events to stand up against Trump's #FakeNationalEmergency to defend our democracy and immigrant, Muslim, black, and brown communities from Trump's dangerous national emergency power grab," MoveOn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enltrSign up at </w:t>
      </w:r>
      <w:hyperlink r:id="rId10" w:history="1">
        <w:r>
          <w:rPr>
            <w:rFonts w:ascii="arial" w:eastAsia="arial" w:hAnsi="arial" w:cs="arial"/>
            <w:b w:val="0"/>
            <w:i/>
            <w:strike w:val="0"/>
            <w:noProof w:val="0"/>
            <w:color w:val="0077CC"/>
            <w:position w:val="0"/>
            <w:sz w:val="20"/>
            <w:u w:val="single"/>
            <w:vertAlign w:val="baseline"/>
          </w:rPr>
          <w:t>https://t.co/2JxT0nFQ2d</w:t>
        </w:r>
      </w:hyperlink>
      <w:r>
        <w:rPr>
          <w:rFonts w:ascii="arial" w:eastAsia="arial" w:hAnsi="arial" w:cs="arial"/>
          <w:b w:val="0"/>
          <w:i w:val="0"/>
          <w:strike w:val="0"/>
          <w:noProof w:val="0"/>
          <w:color w:val="000000"/>
          <w:position w:val="0"/>
          <w:sz w:val="20"/>
          <w:u w:val="none"/>
          <w:vertAlign w:val="baseline"/>
        </w:rPr>
        <w:t xml:space="preserve"> - big coalition of civil rights &amp; other civil society groups convening events at noon Monday. Expect 1000s of ppl. Local event details will be public later today on that same site, &amp; via            </w:t>
      </w:r>
      <w:hyperlink r:id="rId10" w:history="1">
        <w:r>
          <w:rPr>
            <w:rFonts w:ascii="arial" w:eastAsia="arial" w:hAnsi="arial" w:cs="arial"/>
            <w:b w:val="0"/>
            <w:i/>
            <w:strike w:val="0"/>
            <w:noProof w:val="0"/>
            <w:color w:val="0077CC"/>
            <w:position w:val="0"/>
            <w:sz w:val="20"/>
            <w:u w:val="single"/>
            <w:vertAlign w:val="baseline"/>
          </w:rPr>
          <w:t>@moveon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@IndivisibleTeam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@UNITEDWEDREAM</w:t>
        </w:r>
      </w:hyperlink>
      <w:r>
        <w:rPr>
          <w:rFonts w:ascii="arial" w:eastAsia="arial" w:hAnsi="arial" w:cs="arial"/>
          <w:b w:val="0"/>
          <w:i w:val="0"/>
          <w:strike w:val="0"/>
          <w:noProof w:val="0"/>
          <w:color w:val="000000"/>
          <w:position w:val="0"/>
          <w:sz w:val="20"/>
          <w:u w:val="none"/>
          <w:vertAlign w:val="baseline"/>
        </w:rPr>
        <w:t xml:space="preserve"> &amp;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Galland (@annagalland)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to file Manafort sentencing recommendation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counsel Robert Mueller's team plan to file a sentencing recommendation this afternoon in the Paul Manafort case, </w:t>
      </w:r>
      <w:hyperlink r:id="rId10"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 federal judge </w:t>
      </w:r>
      <w:hyperlink r:id="rId10" w:history="1">
        <w:r>
          <w:rPr>
            <w:rFonts w:ascii="arial" w:eastAsia="arial" w:hAnsi="arial" w:cs="arial"/>
            <w:b w:val="0"/>
            <w:i/>
            <w:strike w:val="0"/>
            <w:noProof w:val="0"/>
            <w:color w:val="0077CC"/>
            <w:position w:val="0"/>
            <w:sz w:val="20"/>
            <w:u w:val="single"/>
            <w:vertAlign w:val="baseline"/>
          </w:rPr>
          <w:t>ruled</w:t>
        </w:r>
      </w:hyperlink>
      <w:r>
        <w:rPr>
          <w:rFonts w:ascii="arial" w:eastAsia="arial" w:hAnsi="arial" w:cs="arial"/>
          <w:b w:val="0"/>
          <w:i w:val="0"/>
          <w:strike w:val="0"/>
          <w:noProof w:val="0"/>
          <w:color w:val="000000"/>
          <w:position w:val="0"/>
          <w:sz w:val="20"/>
          <w:u w:val="none"/>
          <w:vertAlign w:val="baseline"/>
        </w:rPr>
        <w:t xml:space="preserve"> that Manafort, Trump's former campaign chairman, intentionally lied to the special counsel after he had agreed to cooperate with Mueller's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Manafort will be sentenced on March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of that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Nancy Pelosi and Chuck Schumer, on Trump's national emergency declaration. They argue that Trump's announcement is in violation of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unchecked," Trump's declaration "would fundamentally alter the balance of powers, inconsistent with our founders' vision", Pelosi and Schumer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unlawful declaration over a crisis that does not exist does great violence to our constitution and makes America less safe, stealing from urgently needed defense funds for the security of our military and our nation. This is plainly a power grab by a disappointed President, who has gone outside the bounds of the law to try to get what he failed to achieve in the constitutional legislative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actions clearly violate the Congress's exclusive power of the purse, which our founders enshrined in the constitution. The Congress will defend our constitutional authorities in the Congress, in the Courts, and in the public, using every remedy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transcends partisan politics and goes to the core of the founders' conception for America, which commands Congress to limit an overreaching executive. The president's emergency declaration, if unchecked, would fundamentally alter the balance of powers, inconsistent with our founders'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not above the law. The Congress cannot let the President shred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people, including Nancy Pelosi, are pointing out that Trump may have immediately complicated the legal case for his national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need to do this," Trump said of the national emergency during the press conference. We can expect to see that admission pop-up in plenty of the legal challenges expected to be brought against the president's declaration.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 admits it's a </w:t>
      </w:r>
      <w:hyperlink r:id="rId10" w:history="1">
        <w:r>
          <w:rPr>
            <w:rFonts w:ascii="arial" w:eastAsia="arial" w:hAnsi="arial" w:cs="arial"/>
            <w:b w:val="0"/>
            <w:i/>
            <w:strike w:val="0"/>
            <w:noProof w:val="0"/>
            <w:color w:val="0077CC"/>
            <w:position w:val="0"/>
            <w:sz w:val="20"/>
            <w:u w:val="single"/>
            <w:vertAlign w:val="baseline"/>
          </w:rPr>
          <w:t>#FakeTrumpEmergency</w:t>
        </w:r>
      </w:hyperlink>
      <w:r>
        <w:rPr>
          <w:rFonts w:ascii="arial" w:eastAsia="arial" w:hAnsi="arial" w:cs="arial"/>
          <w:b w:val="0"/>
          <w:i w:val="0"/>
          <w:strike w:val="0"/>
          <w:noProof w:val="0"/>
          <w:color w:val="000000"/>
          <w:position w:val="0"/>
          <w:sz w:val="20"/>
          <w:u w:val="none"/>
          <w:vertAlign w:val="baseline"/>
        </w:rPr>
        <w:t xml:space="preserve">. Hear him say it: "I *didn't need* to do this, but I'd rather do it much faster."            </w:t>
      </w:r>
      <w:hyperlink r:id="rId10" w:history="1">
        <w:r>
          <w:rPr>
            <w:rFonts w:ascii="arial" w:eastAsia="arial" w:hAnsi="arial" w:cs="arial"/>
            <w:b w:val="0"/>
            <w:i/>
            <w:strike w:val="0"/>
            <w:noProof w:val="0"/>
            <w:color w:val="0077CC"/>
            <w:position w:val="0"/>
            <w:sz w:val="20"/>
            <w:u w:val="single"/>
            <w:vertAlign w:val="baseline"/>
          </w:rPr>
          <w:t>pic.twitter.com/e92ArhFQB7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Nancy Pelosi (@TeamPelosi)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responding to my question, concedes there's no national emergency to justify building his wall: "I didn't need to do this... I just want to do it faster." That answer will complicate his legal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Alexander (@PeterAlexander)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Phew! That was a lot. So what else is going on in politics today? Well, Bill Weld, the Republican former governor of Massachusetts (between 1991 and 1997) has announced  </w:t>
      </w:r>
      <w:hyperlink r:id="rId10" w:history="1">
        <w:r>
          <w:rPr>
            <w:rFonts w:ascii="arial" w:eastAsia="arial" w:hAnsi="arial" w:cs="arial"/>
            <w:b w:val="0"/>
            <w:i/>
            <w:strike w:val="0"/>
            <w:noProof w:val="0"/>
            <w:color w:val="0077CC"/>
            <w:position w:val="0"/>
            <w:sz w:val="20"/>
            <w:u w:val="single"/>
            <w:vertAlign w:val="baseline"/>
          </w:rPr>
          <w:t>he will run against Trump in 2020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in New Hampshire, Weld said he has set up an exploratory committee to begin the process of challenging Trump. His announcement was deeply critical of the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every country there comes a time when patriotic men and women must stand up and speak out to protect our individual rights and the overall health of the nation. In our country, now is such a time," he said, according to the local New Hampshire news station </w:t>
      </w:r>
      <w:hyperlink r:id="rId10" w:history="1">
        <w:r>
          <w:rPr>
            <w:rFonts w:ascii="arial" w:eastAsia="arial" w:hAnsi="arial" w:cs="arial"/>
            <w:b w:val="0"/>
            <w:i/>
            <w:strike w:val="0"/>
            <w:noProof w:val="0"/>
            <w:color w:val="0077CC"/>
            <w:position w:val="0"/>
            <w:sz w:val="20"/>
            <w:u w:val="single"/>
            <w:vertAlign w:val="baseline"/>
          </w:rPr>
          <w:t>WMUR9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money quote from Bill Weld's 2020 announcement </w:t>
      </w:r>
      <w:hyperlink r:id="rId10" w:history="1">
        <w:r>
          <w:rPr>
            <w:rFonts w:ascii="arial" w:eastAsia="arial" w:hAnsi="arial" w:cs="arial"/>
            <w:b w:val="0"/>
            <w:i/>
            <w:strike w:val="0"/>
            <w:noProof w:val="0"/>
            <w:color w:val="0077CC"/>
            <w:position w:val="0"/>
            <w:sz w:val="20"/>
            <w:u w:val="single"/>
            <w:vertAlign w:val="baseline"/>
          </w:rPr>
          <w:t>pic.twitter.com/0FACtLca2I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Weigel (@daveweigel)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Weld, 73, was the vice-presidential candidate for the Libertarian party in 2016, running alongside Gary Johnson. I met him at one of Johnson's rallies during the campaign. He was very pleasant, and very tall.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unlikely to help him beat Trump, however, as </w:t>
      </w:r>
      <w:hyperlink r:id="rId10" w:history="1">
        <w:r>
          <w:rPr>
            <w:rFonts w:ascii="arial" w:eastAsia="arial" w:hAnsi="arial" w:cs="arial"/>
            <w:b w:val="0"/>
            <w:i/>
            <w:strike w:val="0"/>
            <w:noProof w:val="0"/>
            <w:color w:val="0077CC"/>
            <w:position w:val="0"/>
            <w:sz w:val="20"/>
            <w:u w:val="single"/>
            <w:vertAlign w:val="baseline"/>
          </w:rPr>
          <w:t>my colleague Ed Pilkington notes</w:t>
        </w:r>
      </w:hyperlink>
      <w:r>
        <w:rPr>
          <w:rFonts w:ascii="arial" w:eastAsia="arial" w:hAnsi="arial" w:cs="arial"/>
          <w:b w:val="0"/>
          <w:i w:val="0"/>
          <w:strike w:val="0"/>
          <w:noProof w:val="0"/>
          <w:color w:val="000000"/>
          <w:position w:val="0"/>
          <w:sz w:val="20"/>
          <w:u w:val="none"/>
          <w:vertAlign w:val="baseline"/>
        </w:rPr>
        <w:t xml:space="preserve"> that Weld has a "Herculean task ahead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unlikely to be able to muster anything like as much money or media attention as the White House incumbent.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opening a crack of insurgency within the Republican party, he may embolden others to follow. He may also force Trump to expend some energy, however limited, on his right flank at a time when Democratic presidential candidates are amassing on his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will use use 'every remedy available' to block national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and Senate minority leader Chuck Schumer said they'll take action "in the Congress, in the Courts, and in the public", to oppose Trump's declaration of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and Schumer, the Democrats' two most senior officials, said Trump's decision to declare an emergency is unlawful, and would "shred the Constitution" by circumventing Congress' power to control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say some of the money would come from military construction projects. Pelosi and Schumer say Trump would be using money needed "for the security of our military and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can file lawsuits and force congressional votes to block Trump's money transfers. Trump could veto the legislation should it pass.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yesterday, after signing a spending bill to prevent another government shutdown. Photograph: Jim Lo Scalzo/EPA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 Trump declares national emergency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t>
      </w:r>
      <w:hyperlink r:id="rId10" w:history="1">
        <w:r>
          <w:rPr>
            <w:rFonts w:ascii="arial" w:eastAsia="arial" w:hAnsi="arial" w:cs="arial"/>
            <w:b w:val="0"/>
            <w:i/>
            <w:strike w:val="0"/>
            <w:noProof w:val="0"/>
            <w:color w:val="0077CC"/>
            <w:position w:val="0"/>
            <w:sz w:val="20"/>
            <w:u w:val="single"/>
            <w:vertAlign w:val="baseline"/>
          </w:rPr>
          <w:t>declared a national emergency</w:t>
        </w:r>
      </w:hyperlink>
      <w:r>
        <w:rPr>
          <w:rFonts w:ascii="arial" w:eastAsia="arial" w:hAnsi="arial" w:cs="arial"/>
          <w:b w:val="0"/>
          <w:i w:val="0"/>
          <w:strike w:val="0"/>
          <w:noProof w:val="0"/>
          <w:color w:val="000000"/>
          <w:position w:val="0"/>
          <w:sz w:val="20"/>
          <w:u w:val="none"/>
          <w:vertAlign w:val="baseline"/>
        </w:rPr>
        <w:t xml:space="preserve"> to fund his border wall.  Speaking in the Rose Garden, Trump said there was an emergency at the border which could only be fixed by building a wall.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w:t>
      </w:r>
      <w:hyperlink r:id="rId10" w:history="1">
        <w:r>
          <w:rPr>
            <w:rFonts w:ascii="arial" w:eastAsia="arial" w:hAnsi="arial" w:cs="arial"/>
            <w:b w:val="0"/>
            <w:i/>
            <w:strike w:val="0"/>
            <w:noProof w:val="0"/>
            <w:color w:val="0077CC"/>
            <w:position w:val="0"/>
            <w:sz w:val="20"/>
            <w:u w:val="single"/>
            <w:vertAlign w:val="baseline"/>
          </w:rPr>
          <w:t>repeated</w:t>
        </w:r>
      </w:hyperlink>
      <w:r>
        <w:rPr>
          <w:rFonts w:ascii="arial" w:eastAsia="arial" w:hAnsi="arial" w:cs="arial"/>
          <w:b w:val="0"/>
          <w:i w:val="0"/>
          <w:strike w:val="0"/>
          <w:noProof w:val="0"/>
          <w:color w:val="000000"/>
          <w:position w:val="0"/>
          <w:sz w:val="20"/>
          <w:u w:val="none"/>
          <w:vertAlign w:val="baseline"/>
        </w:rPr>
        <w:t xml:space="preserve"> a number of falsehoods to justify the need for a wall.  Trump said, wrongly, that drugs and human trafficking occurs at areas of the border with no wall. Most drugs and human trafficking actually happens at legal points of entry.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questioned his own government's statistics on undocumented immigration.  US Customs and Border Protection </w:t>
      </w:r>
      <w:hyperlink r:id="rId10" w:history="1">
        <w:r>
          <w:rPr>
            <w:rFonts w:ascii="arial" w:eastAsia="arial" w:hAnsi="arial" w:cs="arial"/>
            <w:b w:val="0"/>
            <w:i/>
            <w:strike w:val="0"/>
            <w:noProof w:val="0"/>
            <w:color w:val="0077CC"/>
            <w:position w:val="0"/>
            <w:sz w:val="20"/>
            <w:u w:val="single"/>
            <w:vertAlign w:val="baseline"/>
          </w:rPr>
          <w:t>figures</w:t>
        </w:r>
      </w:hyperlink>
      <w:r>
        <w:rPr>
          <w:rFonts w:ascii="arial" w:eastAsia="arial" w:hAnsi="arial" w:cs="arial"/>
          <w:b w:val="0"/>
          <w:i w:val="0"/>
          <w:strike w:val="0"/>
          <w:noProof w:val="0"/>
          <w:color w:val="000000"/>
          <w:position w:val="0"/>
          <w:sz w:val="20"/>
          <w:u w:val="none"/>
          <w:vertAlign w:val="baseline"/>
        </w:rPr>
        <w:t xml:space="preserve"> show that immigration is at its lowest level in a decade. Asked about the CBP numbers, Trump said: "You don't really believe that stat do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expects to be sued over the national emergency declaration, Trump said.  "And we will possibly get a bad ruling," in the courts, he added. "And then we'll end up in the Supreme Court." Legal proceedings could hold up the declaration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who the president doesn't like, asks Trump why he is declaring a national emergency at a time when statistics show undocumented immigration has just dropped to its lowest level in a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really believe that stat do you?" Trump says. </w:t>
      </w:r>
      <w:hyperlink r:id="rId10" w:history="1">
        <w:r>
          <w:rPr>
            <w:rFonts w:ascii="arial" w:eastAsia="arial" w:hAnsi="arial" w:cs="arial"/>
            <w:b w:val="0"/>
            <w:i/>
            <w:strike w:val="0"/>
            <w:noProof w:val="0"/>
            <w:color w:val="0077CC"/>
            <w:position w:val="0"/>
            <w:sz w:val="20"/>
            <w:u w:val="single"/>
            <w:vertAlign w:val="baseline"/>
          </w:rPr>
          <w:t>That stat comes from his own government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 has seen statistics which contradict the numbers reported by the government's Customs and Border Protection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asked where he is getting those statistics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 many stats," Trump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can't answer the question about how he is making stuff up about what's happening at the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Acosta (@Acosta)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asks Trump if he is changing on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I'm learning. I am learning," he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he had never run for office before before 2016. This is untrue. </w:t>
      </w:r>
      <w:hyperlink r:id="rId10" w:history="1">
        <w:r>
          <w:rPr>
            <w:rFonts w:ascii="arial" w:eastAsia="arial" w:hAnsi="arial" w:cs="arial"/>
            <w:b w:val="0"/>
            <w:i/>
            <w:strike w:val="0"/>
            <w:noProof w:val="0"/>
            <w:color w:val="0077CC"/>
            <w:position w:val="0"/>
            <w:sz w:val="20"/>
            <w:u w:val="single"/>
            <w:vertAlign w:val="baseline"/>
          </w:rPr>
          <w:t>He ran for president on the Reform Party ticket in 2000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won one out of one [election]," Trump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did politics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asked about concerns that this declaration could set a precedent for future presidents to announce national emergencies willy nilly.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too many people have said that," Trump says. (A lot of people, including Republicans, </w:t>
      </w:r>
      <w:hyperlink r:id="rId10" w:history="1">
        <w:r>
          <w:rPr>
            <w:rFonts w:ascii="arial" w:eastAsia="arial" w:hAnsi="arial" w:cs="arial"/>
            <w:b w:val="0"/>
            <w:i/>
            <w:strike w:val="0"/>
            <w:noProof w:val="0"/>
            <w:color w:val="0077CC"/>
            <w:position w:val="0"/>
            <w:sz w:val="20"/>
            <w:u w:val="single"/>
            <w:vertAlign w:val="baseline"/>
          </w:rPr>
          <w:t>have definitely said that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repeats his statement about expecting to be sued. It could mean that the government doesn't get the money for a long time, Trump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'We will then be sued' over national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 will sign the final papers on the national emergency when he finishes this press conference. That could take a while because he's currently in the middle of a riff about expected legal proceedings against his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then be sued," after signing the declaration, Trump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possibly get a bad ruling, he says: "And then we'll end up in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 hopes for a positive ruling from the Supreme Court. Essentially, it is likely this national emergency declaration will be tied up for months in the courts, and possibly ruled unconstitutional. But he's doing it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expanding on his national emergency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was building the wall "not because it is a campaign promise, which it is", but due to an influx of drugs coming across the border. (Again, </w:t>
      </w:r>
      <w:hyperlink r:id="rId10" w:history="1">
        <w:r>
          <w:rPr>
            <w:rFonts w:ascii="arial" w:eastAsia="arial" w:hAnsi="arial" w:cs="arial"/>
            <w:b w:val="0"/>
            <w:i/>
            <w:strike w:val="0"/>
            <w:noProof w:val="0"/>
            <w:color w:val="0077CC"/>
            <w:position w:val="0"/>
            <w:sz w:val="20"/>
            <w:u w:val="single"/>
            <w:vertAlign w:val="baseline"/>
          </w:rPr>
          <w:t>the majority of drugs coming into the US come through legal points of entry</w:t>
        </w:r>
      </w:hyperlink>
      <w:r>
        <w:rPr>
          <w:rFonts w:ascii="arial" w:eastAsia="arial" w:hAnsi="arial" w:cs="arial"/>
          <w:b w:val="0"/>
          <w:i w:val="0"/>
          <w:strike w:val="0"/>
          <w:noProof w:val="0"/>
          <w:color w:val="000000"/>
          <w:position w:val="0"/>
          <w:sz w:val="20"/>
          <w:u w:val="none"/>
          <w:vertAlign w:val="baseline"/>
        </w:rPr>
        <w:t>, not  in areas where there is no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thing to do because we have an invasion of drugs, invasion of drugs invasion of people and its unacceptable," Trump says of the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declares a national emergency at the southern border. Photograph: Carlos Barría/Reuters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emergency declarations have been "signed many times by past presidents", Trump says, which is true, but most onlookers believe such a declaration is not required in this case - and it is likely to be fought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its complicated its very simple we want to stop drugs from coming into our country. We want to stop criminals and gangs from coming into our country," Trump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 am going to declare a national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declared a national emergency on the US-Mexican border in order to get money to build his promised border 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the announcement on Thursday morning in the Rose Garden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declare a national emergency," Trump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repeated a number of lies in justifying the need for the wall. The president said, </w:t>
      </w:r>
      <w:hyperlink r:id="rId10" w:history="1">
        <w:r>
          <w:rPr>
            <w:rFonts w:ascii="arial" w:eastAsia="arial" w:hAnsi="arial" w:cs="arial"/>
            <w:b w:val="0"/>
            <w:i/>
            <w:strike w:val="0"/>
            <w:noProof w:val="0"/>
            <w:color w:val="0077CC"/>
            <w:position w:val="0"/>
            <w:sz w:val="20"/>
            <w:u w:val="single"/>
            <w:vertAlign w:val="baseline"/>
          </w:rPr>
          <w:t>wrongly</w:t>
        </w:r>
      </w:hyperlink>
      <w:r>
        <w:rPr>
          <w:rFonts w:ascii="arial" w:eastAsia="arial" w:hAnsi="arial" w:cs="arial"/>
          <w:b w:val="0"/>
          <w:i w:val="0"/>
          <w:strike w:val="0"/>
          <w:noProof w:val="0"/>
          <w:color w:val="000000"/>
          <w:position w:val="0"/>
          <w:sz w:val="20"/>
          <w:u w:val="none"/>
          <w:vertAlign w:val="baseline"/>
        </w:rPr>
        <w:t xml:space="preserve">, that drugs enter the US through areas where there is no border wall. Trump said most drugs do not go through legal points of entry.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take human traffic, women and girls through legal points of entry,"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[border agents] open the door, they look."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added - again, </w:t>
      </w:r>
      <w:hyperlink r:id="rId10" w:history="1">
        <w:r>
          <w:rPr>
            <w:rFonts w:ascii="arial" w:eastAsia="arial" w:hAnsi="arial" w:cs="arial"/>
            <w:b w:val="0"/>
            <w:i/>
            <w:strike w:val="0"/>
            <w:noProof w:val="0"/>
            <w:color w:val="0077CC"/>
            <w:position w:val="0"/>
            <w:sz w:val="20"/>
            <w:u w:val="single"/>
            <w:vertAlign w:val="baseline"/>
          </w:rPr>
          <w:t>this is wrong</w:t>
        </w:r>
      </w:hyperlink>
      <w:r>
        <w:rPr>
          <w:rFonts w:ascii="arial" w:eastAsia="arial" w:hAnsi="arial" w:cs="arial"/>
          <w:b w:val="0"/>
          <w:i w:val="0"/>
          <w:strike w:val="0"/>
          <w:noProof w:val="0"/>
          <w:color w:val="000000"/>
          <w:position w:val="0"/>
          <w:sz w:val="20"/>
          <w:u w:val="none"/>
          <w:vertAlign w:val="baseline"/>
        </w:rPr>
        <w:t xml:space="preserve"> - "They go through areas where they have no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use the declaration to spend taxpayer money on the wall without Congressional approval. He had demanded $5.7bn for the wall, which Congress refused to 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which critics call unconstitutional, is expected to face legal challenges. Several Republicans have also called it a bad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still waiting for Trump to appear. In the meantime, a group of women, each carrying large signs, have just walked into the Rose Garden for the president's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they could be "Angel moms" - the parents or relatives of people who killed by undocumented immigrants. Trump has repeatedly invited Angel moms to his political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Gabbatt taking over from Erin, by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Ruth Bader Ginsburg has returned to the Supreme Court for the first time this year, after undergoing surgery for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attend a closed door conference at the court today, according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Massachusetts governor Bill Weld has launched an exploratory committee to mount a primary challenge against Donald Trump in 2020,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Weld is a Republican who in 2016 ran for vice president on the Libertarian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president is simply too unstable to carry out the duties of the highest executive office in the land," Weld said Friday in New Hampshire, according to Politico.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because I think our country is in grave peril, and I cannot sit any longer quietly on the sidelines," he said. "We have a president who openly praises and encourages despotic and authoritarian leaders abroad while going out of his way seemingly to insult and even humiliate our Democratic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criticizing the use of military construction funds, one of the sources Donald Trump is expected to tap for border wall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a member of the Armed Services Committee we authorize billions of dollars to improve our bases every year. That money is to build facilities to recruit, train and retain the worlds best military. A fake national emergency takes money from that 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Ruben Gallego (@RubenGallego)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Donald Trump signs the declaration of national emergency today, he's expected to head to his Mar a Lago club in Florida.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Trump's public schedule for tomorrow. (Public schedules don't include all of a president's activities.) </w:t>
      </w:r>
      <w:hyperlink r:id="rId10" w:history="1">
        <w:r>
          <w:rPr>
            <w:rFonts w:ascii="arial" w:eastAsia="arial" w:hAnsi="arial" w:cs="arial"/>
            <w:b w:val="0"/>
            <w:i/>
            <w:strike w:val="0"/>
            <w:noProof w:val="0"/>
            <w:color w:val="0077CC"/>
            <w:position w:val="0"/>
            <w:sz w:val="20"/>
            <w:u w:val="single"/>
            <w:vertAlign w:val="baseline"/>
          </w:rPr>
          <w:t>pic.twitter.com/9t4LY7XBrN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Dale (@ddale8)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emergency declaration would hand him about $8 billion to build his wall on the US-Mexico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$1.375 billion approved by Congress for fences along 55 miles of the Texas border, plus another $6.5 billion he intends to spend without Congressional approval,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Washington Post.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News </w:t>
      </w:r>
      <w:hyperlink r:id="rId10" w:history="1">
        <w:r>
          <w:rPr>
            <w:rFonts w:ascii="arial" w:eastAsia="arial" w:hAnsi="arial" w:cs="arial"/>
            <w:b w:val="0"/>
            <w:i/>
            <w:strike w:val="0"/>
            <w:noProof w:val="0"/>
            <w:color w:val="0077CC"/>
            <w:position w:val="0"/>
            <w:sz w:val="20"/>
            <w:u w:val="single"/>
            <w:vertAlign w:val="baseline"/>
          </w:rPr>
          <w:t>breaks it down</w:t>
        </w:r>
      </w:hyperlink>
      <w:r>
        <w:rPr>
          <w:rFonts w:ascii="arial" w:eastAsia="arial" w:hAnsi="arial" w:cs="arial"/>
          <w:b w:val="0"/>
          <w:i w:val="0"/>
          <w:strike w:val="0"/>
          <w:noProof w:val="0"/>
          <w:color w:val="000000"/>
          <w:position w:val="0"/>
          <w:sz w:val="20"/>
          <w:u w:val="none"/>
          <w:vertAlign w:val="baseline"/>
        </w:rPr>
        <w:t xml:space="preserve"> further: $1.375 billion would come from the spending bill Congress passed Thursday; $600 million would come from the Treasury Department's drug forfeiture fund; $2.5 billion would come from the Pentagon's drug interdiction program; and $3.5 billion from the Pentagon's military construction budget. It's the last item that requires the declaration of a national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prepared to veto any legislation from Congress to block his emergency declaration.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call with supporters Friday morning, Russell Vought, the acting director of the Office of Management and Budget said that Trump would "absolutely veto" a bill, the Washington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will "shock" people how quickly the administration moves to contract and construct the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making much of Beto O'Rourke's </w:t>
      </w:r>
      <w:hyperlink r:id="rId10" w:history="1">
        <w:r>
          <w:rPr>
            <w:rFonts w:ascii="arial" w:eastAsia="arial" w:hAnsi="arial" w:cs="arial"/>
            <w:b w:val="0"/>
            <w:i/>
            <w:strike w:val="0"/>
            <w:noProof w:val="0"/>
            <w:color w:val="0077CC"/>
            <w:position w:val="0"/>
            <w:sz w:val="20"/>
            <w:u w:val="single"/>
            <w:vertAlign w:val="baseline"/>
          </w:rPr>
          <w:t>comments last night</w:t>
        </w:r>
      </w:hyperlink>
      <w:r>
        <w:rPr>
          <w:rFonts w:ascii="arial" w:eastAsia="arial" w:hAnsi="arial" w:cs="arial"/>
          <w:b w:val="0"/>
          <w:i w:val="0"/>
          <w:strike w:val="0"/>
          <w:noProof w:val="0"/>
          <w:color w:val="000000"/>
          <w:position w:val="0"/>
          <w:sz w:val="20"/>
          <w:u w:val="none"/>
          <w:vertAlign w:val="baseline"/>
        </w:rPr>
        <w:t xml:space="preserve"> that he would tear down existing border walls.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enltrGive Beto O'Rourke points for honesty: he admits that he wants to tear down existing border walls &amp; have totally open borders. At least he'll say what most Democrat politicians believe. </w:t>
      </w:r>
      <w:hyperlink r:id="rId10" w:history="1">
        <w:r>
          <w:rPr>
            <w:rFonts w:ascii="arial" w:eastAsia="arial" w:hAnsi="arial" w:cs="arial"/>
            <w:b w:val="0"/>
            <w:i/>
            <w:strike w:val="0"/>
            <w:noProof w:val="0"/>
            <w:color w:val="0077CC"/>
            <w:position w:val="0"/>
            <w:sz w:val="20"/>
            <w:u w:val="single"/>
            <w:vertAlign w:val="baseline"/>
          </w:rPr>
          <w:t>https://t.co/hlQojyp7gG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Cotton (@TomCottonAR)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enltrCorrect me if I am wrong, but did Beto say he would tear down existing border fencing and walls?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John Cornyn (@JohnCornyn)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he wants to make illegal immigration, human trafficking, and drug smuggling easier? </w:t>
      </w:r>
      <w:hyperlink r:id="rId10" w:history="1">
        <w:r>
          <w:rPr>
            <w:rFonts w:ascii="arial" w:eastAsia="arial" w:hAnsi="arial" w:cs="arial"/>
            <w:b w:val="0"/>
            <w:i/>
            <w:strike w:val="0"/>
            <w:noProof w:val="0"/>
            <w:color w:val="0077CC"/>
            <w:position w:val="0"/>
            <w:sz w:val="20"/>
            <w:u w:val="single"/>
            <w:vertAlign w:val="baseline"/>
          </w:rPr>
          <w:t>https://t.co/jCgL4EO1Tf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John Cornyn (@JohnCornyn) </w:t>
      </w:r>
      <w:hyperlink r:id="rId10" w:history="1">
        <w:r>
          <w:rPr>
            <w:rFonts w:ascii="arial" w:eastAsia="arial" w:hAnsi="arial" w:cs="arial"/>
            <w:b w:val="0"/>
            <w:i/>
            <w:strike w:val="0"/>
            <w:noProof w:val="0"/>
            <w:color w:val="0077CC"/>
            <w:position w:val="0"/>
            <w:sz w:val="20"/>
            <w:u w:val="single"/>
            <w:vertAlign w:val="baseline"/>
          </w:rPr>
          <w:t>February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10" w:history="1">
        <w:r>
          <w:rPr>
            <w:rFonts w:ascii="arial" w:eastAsia="arial" w:hAnsi="arial" w:cs="arial"/>
            <w:b w:val="0"/>
            <w:i/>
            <w:strike w:val="0"/>
            <w:noProof w:val="0"/>
            <w:color w:val="0077CC"/>
            <w:position w:val="0"/>
            <w:sz w:val="20"/>
            <w:u w:val="single"/>
            <w:vertAlign w:val="baseline"/>
          </w:rPr>
          <w:t>took a look at the numbers</w:t>
        </w:r>
      </w:hyperlink>
      <w:r>
        <w:rPr>
          <w:rFonts w:ascii="arial" w:eastAsia="arial" w:hAnsi="arial" w:cs="arial"/>
          <w:b w:val="0"/>
          <w:i w:val="0"/>
          <w:strike w:val="0"/>
          <w:noProof w:val="0"/>
          <w:color w:val="000000"/>
          <w:position w:val="0"/>
          <w:sz w:val="20"/>
          <w:u w:val="none"/>
          <w:vertAlign w:val="baseline"/>
        </w:rPr>
        <w:t xml:space="preserve"> after Minnesota congresswoman Ilhan Omar            </w:t>
      </w:r>
      <w:hyperlink r:id="rId10" w:history="1">
        <w:r>
          <w:rPr>
            <w:rFonts w:ascii="arial" w:eastAsia="arial" w:hAnsi="arial" w:cs="arial"/>
            <w:b w:val="0"/>
            <w:i/>
            <w:strike w:val="0"/>
            <w:noProof w:val="0"/>
            <w:color w:val="0077CC"/>
            <w:position w:val="0"/>
            <w:sz w:val="20"/>
            <w:u w:val="single"/>
            <w:vertAlign w:val="baseline"/>
          </w:rPr>
          <w:t>ignited a controversy</w:t>
        </w:r>
      </w:hyperlink>
      <w:r>
        <w:rPr>
          <w:rFonts w:ascii="arial" w:eastAsia="arial" w:hAnsi="arial" w:cs="arial"/>
          <w:b w:val="0"/>
          <w:i w:val="0"/>
          <w:strike w:val="0"/>
          <w:noProof w:val="0"/>
          <w:color w:val="000000"/>
          <w:position w:val="0"/>
          <w:sz w:val="20"/>
          <w:u w:val="none"/>
          <w:vertAlign w:val="baseline"/>
        </w:rPr>
        <w:t xml:space="preserve"> with two            </w:t>
      </w:r>
      <w:hyperlink r:id="rId10" w:history="1">
        <w:r>
          <w:rPr>
            <w:rFonts w:ascii="arial" w:eastAsia="arial" w:hAnsi="arial" w:cs="arial"/>
            <w:b w:val="0"/>
            <w:i/>
            <w:strike w:val="0"/>
            <w:noProof w:val="0"/>
            <w:color w:val="0077CC"/>
            <w:position w:val="0"/>
            <w:sz w:val="20"/>
            <w:u w:val="single"/>
            <w:vertAlign w:val="baseline"/>
          </w:rPr>
          <w:t>tweets</w:t>
        </w:r>
      </w:hyperlink>
      <w:r>
        <w:rPr>
          <w:rFonts w:ascii="arial" w:eastAsia="arial" w:hAnsi="arial" w:cs="arial"/>
          <w:b w:val="0"/>
          <w:i w:val="0"/>
          <w:strike w:val="0"/>
          <w:noProof w:val="0"/>
          <w:color w:val="000000"/>
          <w:position w:val="0"/>
          <w:sz w:val="20"/>
          <w:u w:val="none"/>
          <w:vertAlign w:val="baseline"/>
        </w:rPr>
        <w:t xml:space="preserve"> claiming pro-Israel lobby money influenced American political policy and discourse. The claim led to accusations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records show that pro-Israel lobbyists and donors spent more than $22m on lobbying and campaign contributions during the 2018 election cycle.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incorrectly suggested Aipac makes campaign contributions to candidates. However, records show it did </w:t>
      </w:r>
      <w:hyperlink r:id="rId10" w:history="1">
        <w:r>
          <w:rPr>
            <w:rFonts w:ascii="arial" w:eastAsia="arial" w:hAnsi="arial" w:cs="arial"/>
            <w:b w:val="0"/>
            <w:i/>
            <w:strike w:val="0"/>
            <w:noProof w:val="0"/>
            <w:color w:val="0077CC"/>
            <w:position w:val="0"/>
            <w:sz w:val="20"/>
            <w:u w:val="single"/>
            <w:vertAlign w:val="baseline"/>
          </w:rPr>
          <w:t>spend about $3.5m lobbying</w:t>
        </w:r>
      </w:hyperlink>
      <w:r>
        <w:rPr>
          <w:rFonts w:ascii="arial" w:eastAsia="arial" w:hAnsi="arial" w:cs="arial"/>
          <w:b w:val="0"/>
          <w:i w:val="0"/>
          <w:strike w:val="0"/>
          <w:noProof w:val="0"/>
          <w:color w:val="000000"/>
          <w:position w:val="0"/>
          <w:sz w:val="20"/>
          <w:u w:val="none"/>
          <w:vertAlign w:val="baseline"/>
        </w:rPr>
        <w:t xml:space="preserve"> during the 2018 election cycle. In total, pro-Israel lobbying groups            </w:t>
      </w:r>
      <w:hyperlink r:id="rId10" w:history="1">
        <w:r>
          <w:rPr>
            <w:rFonts w:ascii="arial" w:eastAsia="arial" w:hAnsi="arial" w:cs="arial"/>
            <w:b w:val="0"/>
            <w:i/>
            <w:strike w:val="0"/>
            <w:noProof w:val="0"/>
            <w:color w:val="0077CC"/>
            <w:position w:val="0"/>
            <w:sz w:val="20"/>
            <w:u w:val="single"/>
            <w:vertAlign w:val="baseline"/>
          </w:rPr>
          <w:t>spent about $5m</w:t>
        </w:r>
      </w:hyperlink>
      <w:r>
        <w:rPr>
          <w:rFonts w:ascii="arial" w:eastAsia="arial" w:hAnsi="arial" w:cs="arial"/>
          <w:b w:val="0"/>
          <w:i w:val="0"/>
          <w:strike w:val="0"/>
          <w:noProof w:val="0"/>
          <w:color w:val="000000"/>
          <w:position w:val="0"/>
          <w:sz w:val="20"/>
          <w:u w:val="none"/>
          <w:vertAlign w:val="baseline"/>
        </w:rPr>
        <w:t xml:space="preserve"> in 2018, the highest tally since tracking began in 1998.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Pro-Israel groups and individuals also </w:t>
      </w:r>
      <w:hyperlink r:id="rId10" w:history="1">
        <w:r>
          <w:rPr>
            <w:rFonts w:ascii="arial" w:eastAsia="arial" w:hAnsi="arial" w:cs="arial"/>
            <w:b w:val="0"/>
            <w:i/>
            <w:strike w:val="0"/>
            <w:noProof w:val="0"/>
            <w:color w:val="0077CC"/>
            <w:position w:val="0"/>
            <w:sz w:val="20"/>
            <w:u w:val="single"/>
            <w:vertAlign w:val="baseline"/>
          </w:rPr>
          <w:t>contributed just under $15m to 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politicians' campaigns</w:t>
        </w:r>
      </w:hyperlink>
      <w:r>
        <w:rPr>
          <w:rFonts w:ascii="arial" w:eastAsia="arial" w:hAnsi="arial" w:cs="arial"/>
          <w:b w:val="0"/>
          <w:i w:val="0"/>
          <w:strike w:val="0"/>
          <w:noProof w:val="0"/>
          <w:color w:val="000000"/>
          <w:position w:val="0"/>
          <w:sz w:val="20"/>
          <w:u w:val="none"/>
          <w:vertAlign w:val="baseline"/>
        </w:rPr>
        <w:t xml:space="preserve"> during the 2018 cycle, the highest amount since the 1990 cycle. The J Street Pac, a progressive, pro-Israel lobby that advocates for a two-state solution to the Israeli-Palestinian conflict, contributed the most at $4.03m.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expected to declare national emergency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Donald Trump is expected today to </w:t>
      </w:r>
      <w:hyperlink r:id="rId10" w:history="1">
        <w:r>
          <w:rPr>
            <w:rFonts w:ascii="arial" w:eastAsia="arial" w:hAnsi="arial" w:cs="arial"/>
            <w:b w:val="0"/>
            <w:i/>
            <w:strike w:val="0"/>
            <w:noProof w:val="0"/>
            <w:color w:val="0077CC"/>
            <w:position w:val="0"/>
            <w:sz w:val="20"/>
            <w:u w:val="single"/>
            <w:vertAlign w:val="baseline"/>
          </w:rPr>
          <w:t>declare a national emergency</w:t>
        </w:r>
      </w:hyperlink>
      <w:r>
        <w:rPr>
          <w:rFonts w:ascii="arial" w:eastAsia="arial" w:hAnsi="arial" w:cs="arial"/>
          <w:b w:val="0"/>
          <w:i w:val="0"/>
          <w:strike w:val="0"/>
          <w:noProof w:val="0"/>
          <w:color w:val="000000"/>
          <w:position w:val="0"/>
          <w:sz w:val="20"/>
          <w:u w:val="none"/>
          <w:vertAlign w:val="baseline"/>
        </w:rPr>
        <w:t>, a move that would allow him to spend money on a border wall without Congressional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expected to sign a government funding bill approved by Congress last night, preventing a government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some Republicans call the emergency declaration unconstitutional, and it's expected to face immediate challenge.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scheduled to deliver remarks on the issue at 10am in the White House Rose Garden, </w:t>
      </w:r>
      <w:hyperlink r:id="rId10" w:history="1">
        <w:r>
          <w:rPr>
            <w:rFonts w:ascii="arial" w:eastAsia="arial" w:hAnsi="arial" w:cs="arial"/>
            <w:b w:val="0"/>
            <w:i/>
            <w:strike w:val="0"/>
            <w:noProof w:val="0"/>
            <w:color w:val="0077CC"/>
            <w:position w:val="0"/>
            <w:sz w:val="20"/>
            <w:u w:val="single"/>
            <w:vertAlign w:val="baseline"/>
          </w:rPr>
          <w:t>according to Reuters</w:t>
        </w:r>
      </w:hyperlink>
      <w:r>
        <w:rPr>
          <w:rFonts w:ascii="arial" w:eastAsia="arial" w:hAnsi="arial" w:cs="arial"/>
          <w:b w:val="0"/>
          <w:i w:val="0"/>
          <w:strike w:val="0"/>
          <w:noProof w:val="0"/>
          <w:color w:val="000000"/>
          <w:position w:val="0"/>
          <w:sz w:val="20"/>
          <w:u w:val="none"/>
          <w:vertAlign w:val="baseline"/>
        </w:rPr>
        <w:t>.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press secretary says she was interviewed by special counsel - as it happened Sarah Sanders said of her interview with Mueller's team: 'I was happy 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19/feb/15/trump-national-emergency-news-live-latest-updates-border-wall-mexico-us-politics-today?page=with:block-5c66dd73e4b0bdb6048fc91f#block-5c66dd73e4b0bdb6048fc91f"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F3-7BX1-F021-622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House press secretary says she was interviewed by special counsel - as it happened Sarah Sanders said of her interview with Mueller's team: 'I was happy to voluntarily sit down with them'Sign up for the US morning briefing for a fresh perspective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