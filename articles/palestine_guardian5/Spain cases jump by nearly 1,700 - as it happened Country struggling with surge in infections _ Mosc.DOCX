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Spain cases jump by nearly 1,700 - as it happened; Country struggling with surge in infections ; Moscow rejects concerns over safety ; Germans told to keep guard up against virus. This blog is closedFollow the latest global coronavirus live blog hereNew Zealand begins mass testing as Australia records deadliest dayFrench and Dutch on alert over rise in casesLost on the frontline: the 900 US health workers who have diedUK economy plunges into deepest recession since records began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 11:51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and earlier); Lucy Campbell , Jessica Murray, and Aamna Mohdin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Country struggling with surge in infections ; Moscow rejects concerns over safety ; Germans told to keep guard up against virus. This blog is closedFollow the latest global coronavirus live blog hereNew Zealand begins mass testing as Australia records deadliest dayFrench and Dutch on alert over rise in casesLost on the frontline: the 900 US health workers who have diedUK economy plunges into deepest recession since records began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Covid-19 may have been in New Zealand city for 'weeks'; Russia vaccine due in fortnight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recently wrote about the experience of being away from my husband for five months because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we'd like to hear from readers who have been separated from their loved ones.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you'd like to share your story, email me with a few paragraphs explaining what happened (and, if you're writing about a romantic partner, how you met) on </w:t>
      </w:r>
      <w:hyperlink r:id="rId11"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my own tale: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In the months my husband and I were apart, the world changed completely | Helen Sullivan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taking over now from my colleague Lucy Campbell.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or via email: </w:t>
      </w:r>
      <w:hyperlink r:id="rId12" w:history="1">
        <w:r>
          <w:rPr>
            <w:rFonts w:ascii="arial" w:eastAsia="arial" w:hAnsi="arial" w:cs="arial"/>
            <w:b w:val="0"/>
            <w:i/>
            <w:strike w:val="0"/>
            <w:noProof w:val="0"/>
            <w:color w:val="0077CC"/>
            <w:position w:val="0"/>
            <w:sz w:val="20"/>
            <w:u w:val="single"/>
            <w:vertAlign w:val="baseline"/>
          </w:rPr>
          <w:t>helen.sullivan@theguardaian.com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Peru extends lockdowns following surge in coronavirus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Peruvian president Martín Vizcarra has banned family gatherings and extended lockdowns to five more regions of the country amid a fresh surge in cases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Fifteen of Peru's 25 regions were already covered by rolling lockdowns.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Vizcarra announced the return of a blanket Sunday curfew as figures revealed a 75% rise in infections among children and adolescents.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those who are infecting us are the people we know, the relatives who come to visit us, the friends who get together to kick a ball around or enjoy a barbecue," Vizcarra said in a speech broadcast from the Government Palace in Lima.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problem that together we have to solve.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the Andean country has registered a daily average of 7,000 confirmed infections and 200 deaths, according to official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489,680 confirmed cases while the dead totalled 21,501 by Tuesday, the ministry of health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case of Covid-19 appeared in Peru on 6 March and a week later the government imposed a strict quarantine, halting almost all productive activity in the world's second-largest copper miner, whose economy is expected to contract this year by 12%, according to central bank projections.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in a bid to stave off the worst economic performance in a century, the government began a staged reopening which included resumption of mining, industry and commerce, including restaurants and 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has registered 55,155 new confirmed cases of coronavirus and 1,175 deaths, the health ministry said. The country now has 3,164,785 confirmed cases and 104,201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Australia wakes up, here are some of the key developments from the last few hours: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has ordered travellers arriving from Croatia, Greece, Malta and Spain to be tested for Covid-19 on and added Colombia to a list of countries under a complete travel ban amid growing concern over new infections. With the annual summer holiday reaching its peak, health services are bracing for a return of travellers from destinations where social distancing, face masks and other protective measures appear to have been widely ignored.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Francereported 2,524 new coronavirus infections over the past 24 hours, a new post-lockdown daily record. Despite the rise in infections, the number of people in hospital with Covid-19 continued to fall and was down by 121 to 4,891, the first time it fell below 5,000 since 19 March.</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is to delay the reopening of schools by almost a month. Students will return to classrooms in Turkey in late September, nearly a month after the start of the new academic year, the government announced, as daily coronavirus cases remain above 1,000. It will be a gradual transition, starting with online learning before transitioning to in-person education.</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Chilewill lift one of the world's longest lockdowns on Monday. The capital Santiago's central business district and adjoining Central Station will move to a "transitional" stage under a "Step by Step" reopening. The mayor said citizens should remain indoors whenever possible, wear masks in public and wash their hands. People may leave their homes on weekdays without the previously required police permissions, and meet in small groups, while businesses can gradually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ordered travellers arriving from Croatia, Greece, Malta and Spain to be tested for Covid-19 on and added Colombia to a list of countries under a complete travel ban amid growing concern over new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world's worst-affected country, Italy has managed to bring down and contain the number of infections in recent weeks but officials are worried by a gradual resurgence.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authorities recorded 481 new cases and 10 deaths, twice the levels regularly seen in June when tough lockdown measures imposed from March were being 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annual summer holiday reaching its peak, health services are bracing for a return of travellers from destinations where social distancing, face masks and other protective measures appear to have been widely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Roberto Speranza announced late on Wednesday he had signed an order requiring antibody or swab tests to be performed on all arrivals from the four countries and said there would be a ban on arrivals and transit passengers from Colombia.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continue on a path of caution to defend the results we have obtained over the past months through sacrifices by everyone," he said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reported 262 new cases of Covid-19 on Wednesday, its highest daily tally since the start of the outbreak, while Spain reported almost 1,700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Malta, which had brought cases down to zero for a few days, last week reintroduced some controls after a jump.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Italian government extended until September a number of measures, including telling people to wear masks in closed public spaces and maintain distance of at least 1 metre while also recommending frequent hand washing.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Couples sow flowers as they attend a mass wedding to commemorate the 75th Indonesia's National Independence Day at Cemara Sewu beach amid the coronavirus pandemic in Yogyakarta. Photograph: Ulet Ifansasti/Getty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reported 2,524 new coronavirus infections over the past 24 hours, a new post-lockdown daily record, but there was no strain on hospitals as the virus circulates mainly among younger people, the health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cumulative total of cases now stands at 206,696 and the seven-day moving average of new infections - which smoothes out daily data-reporting irregularities - increased to 1,810, the highest level since 24 April, when the epidemic was in full swing and France under strict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rise in infections, the number of people in hospital with Covid-19 continued to fall and was down by 121 to 4,891, the first time it fell below 5,000 since 19 March. It had set a high of 32,292 on 14 April. The number of people in intensive care with coronavirus also continued its slide, down by 12 to 379.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Olivier Veran said that the number of infections that lead to serious complications was now much lower than in February-March.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explanations, notably the fact that patients diagnosed with Covid now are younger, 20 to 40, and less fragile, and because older people continue to protect themselves well," Veran said on France 2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would do all it could to avoid a new lockdown, and that schools are scheduled to open normally in September, albeit with the virus protection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gradually ramp up police checks to ensure people wear face masks where it is mandatory and respect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seven-day moving average of daily new infections - which topped at 4,537 on 1 April - has now been above 1,000 for two weeks, with the infection rate increasing as millions of French people travel and social distancing rules are not always respected in busy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death toll increased by 18 to 30,371 on Wednesday, compared to 14 on Tuesday and a seven-day average of nine.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Centers for Disease Control and Prevention (CDC) has reported 5,119,711 cases of coronavirus. That is an increase of 55,540 cases from its previous count. The CDC said the number of deaths in the United States  had risen by 1,244 to 163,651.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CDC reported its tally of Covid-19 as of 4pm ET on 11 August versus its previous report a day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figures do not necessarily reflect cases reported by individual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schools will start to reopen on 21 September in a gradual transition to in-person education, the country's education minister Ziya Selcuk said on Wednesday, delaying the reopening after a rise in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news conference after a meeting of Turkey 's science board to discuss measures to combat the spread of coronavirus, Selcuk said that distance learning will begin on 31 August, when schools had previously been set to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board recommended that education in schools should not begin for at least one more month, health minister Fahrettin Koca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written statement following the meeting, Koca said that face-to-face education will begin gradually and that online education will be conducted if 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Ankara announced the initial closure of schools in mid-March after the emergence of the first coronavirus cases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Chile will lift one of the world's longest lockdowns on Monday, moving the capital Santiago 's central business district and adjoining Central Station to a "transitional" stage under a "Step by Step"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important announcement for us and one that gives us great satisfaction," the health minister Enrique Paris told a press conference in Santiago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 has faced one of Latin America's fiercest coronavirus outbreaks, at one stage ranking only behind Qatar globally for cases per head of the population, but case and fatality rates have declined steadily over the last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paints a bench in Plaza de Armas in downtown Santiago, as the government announced a plan to roll back quarantine restrictions from the following Monday. Photograph: Esteban Félix/AP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mayor, Felipe Alessandri, said the reopening did not give a "carte blanche" to citizens, who should remain indoors whenever possible, wear masks in public and wash their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may leave their homes on weekdays without the previously required police permissions, and meet in small groups, while businesses can gradually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of Santiago has been under strict lockdown for 143 days since 26 March, shortly after the country's first coronavirus case was confirmed. Central Station followed a month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started to reopen the capital city two weeks ago by lifting the lockdown in suburbs to the east and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more cautious about reopening Santiago's densely populated center, particularly the Alameda central thoroughfare and Plaza Italia, where massive and often violent social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started in October over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Smaller, scattered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deepening poverty and inequality have sprung up despite the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look back at the latest coronavirus-related stories from the past few hours: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pushing much of the world into record financial slumps. The pandemic has pushed most of the world's major economies into unprecedented contractions in the second quarter, except for China which escaped a recession.</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concerned about coronavirus in Lebanon as it seeks $76m aid after Beirut blast. The World Health Organization has appealed for $76m in aid for Lebanon after last week's massive explosion in Beirut destroyed or damaged hospitals, clinics and medical supplies.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says first batch of Sputnik V vaccine ready in two weeks. Russia said on Wednesday the first batch of its Sputnik V Covid-19 vaccine would be ready within two weeks and rejected safety concerns over its rapid approval as 'groundless'.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UK's Covid-19 official death toll lowered by over 5,000 after methodology change. Britain's official death toll from the Covid-19 pandemic has been lowered by to 41,329 as the government adopted a new way of counting fatalities, after concerns were raised that the old method overstated them.</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posts its highest daily number of virus cases. Greece has registered 262 new Covid-19 infections, the highest figure since the pandemic began and part of a steadily rising trend this month.</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government says people must keep guard up as new infections hit three-month high. Germany's government has urged citizens to keep their guard up and stick to public health guidelines, as new Covid-19 infections hit a three-month high and schools reopened in the country's most populous state.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'Archbishop' of Florida church selling bleach 'miracle cure' arrested with son. The self-styled "archbishop" of a purported church in Florida that sells industrial bleach as a "miracle cure" for Covid-19 has been arrested with his son in Colombia and faces extradition 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for today, I'll be handing over to my colleague Lucy Campbell for the next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reports nearly 1,700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cases in Spain jumped by nearly 1,700 on Wednesday, part of a surge that has prompted the construction of a military field hospital in the hard-hit Aragon region and led authorities in Galicia to practically ban smoking in public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ministry data showed 1,690 new coronavirus cases were diagnosed in the 24 hours to Wednesday, up from the 1,418 reported on Tuesday and bringing the cumulative total to 329,784.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daily number excluded Madrid, which did not provide fresh data due to technical difficulties.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lifting its strict lockdown around six weeks ago Spain has struggled to keep a lid on new infections, with average daily cases rising from less than 150 in June to more than 1,500 in the first 12 days of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scenes reminiscent of the epidemic's March-April peak, TV footage showed air force personnel setting up dark green tents to serve as a field hospital in  Zaragoza, Aragon's regional capital in northeastern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Soldiers install modules in the car park of the Hospital Clinico Universitario in Zaragoza, Spain, Tuesday Aug. 11, 2020. Spain's army is setting up a field hospital in Zaragoza as the northern city struggles to stop a new spike in cases of the coronavirus.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to open on Friday, the facility attached to Zaragoza's University Clinic hospital will be used as a triage centre and temporary ward, the air force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571 cases per 100,000 inhabitants, Aragon has the highest prevalence of the virus in Spain.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Navarre, with the second-highest rate, has just 159 cases per 100,000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having some of the lowest levels of the virus, northwestern Galicia issued a blanket ban on smoking on the street and on restaurant terraces when social-distancing cannot be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Spain's decentralised government, each region is largely in charge of its own response to the virus, leading to a patchwork of different restrictions and preventative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Wealthy northeastern Catalonia is set to expand a mass-testing program in the coming days to include several neighbourhoods of its capital, Barcelona.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self-styled "archbishop" of a purported church in Florida that sells industrial bleach as a "miracle cure" for Covid-19 has been arrested with his son in Colombi a and faces extradition to the US.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Video footage</w:t>
        </w:r>
      </w:hyperlink>
      <w:r>
        <w:rPr>
          <w:rFonts w:ascii="arial" w:eastAsia="arial" w:hAnsi="arial" w:cs="arial"/>
          <w:b w:val="0"/>
          <w:i w:val="0"/>
          <w:strike w:val="0"/>
          <w:noProof w:val="0"/>
          <w:color w:val="000000"/>
          <w:position w:val="0"/>
          <w:sz w:val="20"/>
          <w:u w:val="none"/>
          <w:vertAlign w:val="baseline"/>
        </w:rPr>
        <w:t xml:space="preserve"> posted to the Twitter feed of Colombia's top prosecutor showed Mark Grenon and his son Joseph Grenon, dressed in blue jump suits and masks, being led away by armed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prosecutor's office said the pair had been taken into custody on suspicion of selling a "miracle solution" that had caused the deaths of seven American citizens.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Grenons' apprehension comes a month after the "archbishop" of the Genesis II "church", as well as three of his sons, were </w:t>
      </w:r>
      <w:hyperlink r:id="rId10" w:history="1">
        <w:r>
          <w:rPr>
            <w:rFonts w:ascii="arial" w:eastAsia="arial" w:hAnsi="arial" w:cs="arial"/>
            <w:b w:val="0"/>
            <w:i/>
            <w:strike w:val="0"/>
            <w:noProof w:val="0"/>
            <w:color w:val="0077CC"/>
            <w:position w:val="0"/>
            <w:sz w:val="20"/>
            <w:u w:val="single"/>
            <w:vertAlign w:val="baseline"/>
          </w:rPr>
          <w:t>charged</w:t>
        </w:r>
      </w:hyperlink>
      <w:r>
        <w:rPr>
          <w:rFonts w:ascii="arial" w:eastAsia="arial" w:hAnsi="arial" w:cs="arial"/>
          <w:b w:val="0"/>
          <w:i w:val="0"/>
          <w:strike w:val="0"/>
          <w:noProof w:val="0"/>
          <w:color w:val="000000"/>
          <w:position w:val="0"/>
          <w:sz w:val="20"/>
          <w:u w:val="none"/>
          <w:vertAlign w:val="baseline"/>
        </w:rPr>
        <w:t xml:space="preserve"> by federal authorities in Florida with dealing in a substance that has not been approved for medical use and could be life-threatening.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substance, chlorine dioxide, is a powerful bleach used in textile manufacturing.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Grenons market it as "miracle mineral solution" or MMS which they say when drunk as a dilution can cure almost all illnesses including Covid, cancer, HIV/Aids as well as the condition autism.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'Archbishop' of Florida church selling bleach 'miracle cure' arrested with 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posts its highest daily number of virus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has registered 262 new Covid-19 infections, the highest figure since the pandemic began and part of a steadily rising trend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health organisation also said two more people had died, bringing the total virus death toll to 216.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patients under intensive care has nearly doubled, with 24 reported on Wednesday up from 13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blamed the spike in infections on the flouting of social distancing rules in restaurants, bars and public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Vassilis Kikilias said earlier the average age of those infected in August had dropped to 36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happen even if you're young and think you're invulnerable," Kikilias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government on Monday announced a night curfew for restaurants and bars in some of its top tourist destinations.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Eateries and bars are closed from midnight to 7am in a dozen parts of the country, including the popular islands of Mykonos, Santorini, Corfu, Rhodes and Crete.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cities of Thessaloniki, Larissa, Volos and Katerini are also affected, as is the Halkidiki peninsul a which is popular with Balkan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all passengers on flights from Belgium, the Czech Republic, the Netherlands, Spain and Sweden arriving from 17 August must provide a negative Covid-19 result obtained up to 72 hours before entry, as must all land border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protection agency last week made masks compulsory in all indoor public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ruled out a general lockdown after gradually reopening the economy in May and starting to accept foreign arrivals in June to salvage part of the tourism season which is vital to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10% of cases in Greece can be traced to foreign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Venezuelan oil minister Tareck El Aissami said he has recovered from Covid-19, a month after he tested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Aissami, who is also the OPEC nation's economic vice president, said on Twitter he had received a negative result on a rapid test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President Nicolas Maduro and [first lady] Cilia Flores for all their support and strong prayers," El Aissami wrote. "We have overcome."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 whose oil industry and economy have unraveled during Maduro's six-year tenure, has reported 27,938 cases of the coronavirus and 238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El Aissami, the most prominent member of the ruling socialist party who has tested positive is Diosdado Cabello, who presides over the government-friendly National Constituent Assembly and is widely recognised as Maduro's second-in-command.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Cabello has rarely been seen in public since testing positive in early July, though last week state-funded media outlets published images of him standing and waving outside a health clinic.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UK's Covid-19 official death toll lowered by over 5,000 after methodology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official death toll from the Covid-19 pandemic has been lowered by over 5,000 as the government adopted a new way of counting fatalities, after concerns were raised that the old method overstated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and the devolved regional administrations agreed to publish the number of deaths that occurred within 28 days of a positive, lab-confirmed Covid-19 test result on a daily basis, the Department of Health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there was no cut-off time for deaths after a positive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new method, Britain has an official Covid-19 death toll of 41,329 rather than the 46,706 recorded under the old methodology.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has opened a high-tech new front in the battle against coronavirus, fortifying bus shelters with temperature-checking doors and ultraviolet disinfection lamps.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advanced facilities have been installed in a northeastern district of Seoul, offering protection from monsoon rains, summer heat, and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shelter booth designed to protect passengers from monsoon rains, summer heat and Covid-19 in Seoul. Photograph: Jung Yeon-Je/AFP/Getty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enter, passengers must stand in front of an automated thermal-imaging camera, and the door will only slide open if their temperature is below 37.5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camera is installed lower down to test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glass-walled booths - which cost about 100m won ($84,000) each - the air-conditioning systems have ultraviolet lamps installed to kill viruses at the same time as cooling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dispenser provides hand sanitiser, and users are advised to wear face masks at all times, while keeping at least one metre apart from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installed all the available anti-coronavirus measures we can think of into this booth," Kim Hwang-yun, a district official in charge of the Smart Shelter project,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they were installed last week each booth has been used by about 300 to 400 people a day, Kim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endured one of the worst early coronavirus outbreaks outside China but brought it broadly under control with an extensive "trace, test and treat" programme while never imposing a compulsory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English authorities have reassured school pupils they would be graded fairly for exams missed because of the coronavirus, after the Scottish government was forced into a major U-turn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many countries, British pupils were unable to sit exams as planned in April, May and June due to the Covid-19 lockdown, and instead will receive a moderated grade based on an assessment by their school or teacher.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publication of key results in Scotland last week caused uproar and demands for its education minister John Swinney to resign, amid complaints that the moderation process had caused the downgrading of grades for the poorest pupils.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Swinney on Tuesday bowed to pressure and announced that </w:t>
      </w:r>
      <w:hyperlink r:id="rId10" w:history="1">
        <w:r>
          <w:rPr>
            <w:rFonts w:ascii="arial" w:eastAsia="arial" w:hAnsi="arial" w:cs="arial"/>
            <w:b w:val="0"/>
            <w:i/>
            <w:strike w:val="0"/>
            <w:noProof w:val="0"/>
            <w:color w:val="0077CC"/>
            <w:position w:val="0"/>
            <w:sz w:val="20"/>
            <w:u w:val="single"/>
            <w:vertAlign w:val="baseline"/>
          </w:rPr>
          <w:t>more than 70,000 Scottish pupils would have their results restored to their teachers' original assessments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head off a similar row in England, which has a different school system, education minister Gavin Williamson announced a new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Pupils aged 18 receiving A-Level results on Thursday will be able to accept their result, </w:t>
      </w:r>
      <w:hyperlink r:id="rId10" w:history="1">
        <w:r>
          <w:rPr>
            <w:rFonts w:ascii="arial" w:eastAsia="arial" w:hAnsi="arial" w:cs="arial"/>
            <w:b w:val="0"/>
            <w:i/>
            <w:strike w:val="0"/>
            <w:noProof w:val="0"/>
            <w:color w:val="0077CC"/>
            <w:position w:val="0"/>
            <w:sz w:val="20"/>
            <w:u w:val="single"/>
            <w:vertAlign w:val="baseline"/>
          </w:rPr>
          <w:t>challenge it based on the preparatory mock exam results</w:t>
        </w:r>
      </w:hyperlink>
      <w:r>
        <w:rPr>
          <w:rFonts w:ascii="arial" w:eastAsia="arial" w:hAnsi="arial" w:cs="arial"/>
          <w:b w:val="0"/>
          <w:i w:val="0"/>
          <w:strike w:val="0"/>
          <w:noProof w:val="0"/>
          <w:color w:val="000000"/>
          <w:position w:val="0"/>
          <w:sz w:val="20"/>
          <w:u w:val="none"/>
          <w:vertAlign w:val="baseline"/>
        </w:rPr>
        <w:t xml:space="preserve"> or sit new tests in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triple lock system will help provide reassurance to students and ensure they are able to progress with the next stage of their lives,"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Opposition Labour leader Keir Starmer </w:t>
      </w:r>
      <w:hyperlink r:id="rId10" w:history="1">
        <w:r>
          <w:rPr>
            <w:rFonts w:ascii="arial" w:eastAsia="arial" w:hAnsi="arial" w:cs="arial"/>
            <w:b w:val="0"/>
            <w:i/>
            <w:strike w:val="0"/>
            <w:noProof w:val="0"/>
            <w:color w:val="0077CC"/>
            <w:position w:val="0"/>
            <w:sz w:val="20"/>
            <w:u w:val="single"/>
            <w:vertAlign w:val="baseline"/>
          </w:rPr>
          <w:t>called the idea "deeply flawed"</w:t>
        </w:r>
      </w:hyperlink>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to teachers today, it's obvious that they expect... young people will do better in the real exam than they'd done in the mock.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to work, it's not going to wash.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 Scotland had complained that the moderation process gave unfair weighting to the historical performance of the school and local area, disproportionately affecting poor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 rates for pupils in the most deprived areas were reduced by 15.2%, compared with 6.9% in more affluent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rocked the devolved government of Scottish first minister Nicola Sturgeon, who has otherwise been riding high in the polls, including over her handling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Pakistan Cricket Board (PCB) said all-rounder Mohammad Hafeez will self-isolate until he tests negative for Covid-19 after breaching a bio-security protocol by posing for a photograph with a member of the public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posted on Twitter by the 39-year-old all-rounder, was taken on a golf course next to the hotel where Pakistan are staying, which is part of a bio-secure bubble.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enltrMet an inspirational Young lady today morning at Golf course. She is 90+ &amp; &amp; living her life healthy &amp; happily.Good healthy routine ?????? </w:t>
      </w:r>
      <w:hyperlink r:id="rId10" w:history="1">
        <w:r>
          <w:rPr>
            <w:rFonts w:ascii="arial" w:eastAsia="arial" w:hAnsi="arial" w:cs="arial"/>
            <w:b w:val="0"/>
            <w:i/>
            <w:strike w:val="0"/>
            <w:noProof w:val="0"/>
            <w:color w:val="0077CC"/>
            <w:position w:val="0"/>
            <w:sz w:val="20"/>
            <w:u w:val="single"/>
            <w:vertAlign w:val="baseline"/>
          </w:rPr>
          <w:t>pic.twitter.com/3tsWSkXl1E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Mohammad Hafeez (@MHafeez22) </w:t>
      </w:r>
      <w:hyperlink r:id="rId10" w:history="1">
        <w:r>
          <w:rPr>
            <w:rFonts w:ascii="arial" w:eastAsia="arial" w:hAnsi="arial" w:cs="arial"/>
            <w:b w:val="0"/>
            <w:i/>
            <w:strike w:val="0"/>
            <w:noProof w:val="0"/>
            <w:color w:val="0077CC"/>
            <w:position w:val="0"/>
            <w:sz w:val="20"/>
            <w:u w:val="single"/>
            <w:vertAlign w:val="baseline"/>
          </w:rPr>
          <w:t>August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Hafeez is not part of Pakistan's 20-man test squad playing in England but is on the tour for the three-match Twenty20 international series starting 28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was evident from the photograph that Hafeez had breached the two-metre social distancing protocol...the team management has decided to isolate him until he returns a negative Covid-19 test," PCB </w:t>
      </w:r>
      <w:hyperlink r:id="rId10"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management believes it was an inadvertent mistake, but a good reminder for everyone on the importance of following the bio-secure protocols, which have been designed for the health and safety of everyone involved in the series.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PCB said Hafeez was tested for the virus on Wednesday afternoon with the results expected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June, Hafeez was among the 10 Pakistan players who tested positive for the coronavirus ahead of their England tour but he returned a negative result a day later following a subsequent examination at a private laboratory in Lahore.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pushing much of the world into record slumps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has pushed most of the world's major economies into unprecedented contractions in the second quarter, except for China which escaped a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second quarter changes in gross domestic product (GDP) compared to the previous quarter for the world's top economies, as reported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stated otherwise, the figures are from the national statistics institutes.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top economy was hit less hard by the coronavirus than its neighbours, but still saw its GDP fall by 10.1% in the second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GDP had already declined by 2% in the first quarter, Germany's economy met the definition of a recession: two consecutive quarters of contracting GDP.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previous record for a quarterly GDP drop: 4.7% in the first quarter of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eurozone's number two economy was in a longer and stricter lockdown than its eastern neighbour, and second quarter GDP fell more steeply, by 13.8%, after a drop of 5.9% in the previous three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 worst quarterly GDP growth in France happened in 1968 because of a general strike in May of that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Italy's growth was impacted very early on by the coronavirus which hit its richest region, Lombardy, particularly hard.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GDP fell by 5.4% in the first quarter and then by 12.4% in the second, pushing the country into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5.2% drop in the first quarter, Spain's economy contracted a further 18.5% in the second, notably because of a 60% drop in tourism income and a fall by one third in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Eurozone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eurozone's overall GDP plunged 12.1% in the three months to June, after 3.6% in the first quarter, making the second quarter downturn "by far" the worst since statistics agency Eurostat started compiling growth data for the area in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Kingdom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suffered the worst recession in Europe in the first two quarters of the year, also recording the highest number of coronavirus deaths in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GDP fell 20.4% in the second quarter after a 2.2% drop in the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the world's top economy, suffered a 9.5% slump in the second quarter following a 1.3% drop in the first, according to figures published by the OECD.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publishes annualised figures (-32.9% in the second quarter), a method that is not comparable with most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the world's second-largest economy, may have been where Covid-19 originated, but thanks to strict lockdown measures it was able to largely halt the spread of the virus and reopen factories, thus avoiding a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quarter its economy rebounded by 11.5%, having fallen by 10% in the first quarter. Still, growth for this year will be much below what China has become accustomed to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announced in mid-May it was already in recession when first quarter GDP slid by 0.6% after a 1.9% drop in the final quarter of 2019. The world's number three economy has yet to publish second quarter GDP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in Missouri said a group of hair salons and restaurants can sue their insurance carrier for business interruption losses caused by the coronavirus pandemic, which they say caused a "direct physical loss" to their premises.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against Cincinnati Insurance by US District Judge Stephen Bough in Kansas City appears to be the first victory for policyholders suing insurers for improperly denying claims related to shutdowns caused by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Insurers had won similar earlier cases in a Michigan state court and a Washington DC, court, successfully arguing that coverage was not warranted because the virus travels through the air and does not cause physical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ruling on the merits, Bough rejected Cincinnati Insurance's bid to dismiss the Missouri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presence of Covid-19 was not a "benign condition," and the plaintiffs plausibly alleged that particles were a "physical substance" that attached to and damaged their property, rendering them unsafe and unusable. Business owners have filed hundreds of lawsuits claiming that their business interruption insurance, which typically offers coverage for losses from calamities such as fires or floods, should also cover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Insurers have countered that applying such coverage to Covid-19 losses would result in crippling payouts and deplete their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have said the industry's coronavirus-related losses have so far been modest.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says first batch of Sputnik V vaccine ready in two weeks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said on Wednesday the first batch of its Sputnik V </w:t>
      </w:r>
      <w:hyperlink r:id="rId10" w:history="1">
        <w:r>
          <w:rPr>
            <w:rFonts w:ascii="arial" w:eastAsia="arial" w:hAnsi="arial" w:cs="arial"/>
            <w:b w:val="0"/>
            <w:i/>
            <w:strike w:val="0"/>
            <w:noProof w:val="0"/>
            <w:color w:val="0077CC"/>
            <w:position w:val="0"/>
            <w:sz w:val="20"/>
            <w:u w:val="single"/>
            <w:vertAlign w:val="baseline"/>
          </w:rPr>
          <w:t>Covid-19 vaccine</w:t>
        </w:r>
      </w:hyperlink>
      <w:r>
        <w:rPr>
          <w:rFonts w:ascii="arial" w:eastAsia="arial" w:hAnsi="arial" w:cs="arial"/>
          <w:b w:val="0"/>
          <w:i w:val="0"/>
          <w:strike w:val="0"/>
          <w:noProof w:val="0"/>
          <w:color w:val="000000"/>
          <w:position w:val="0"/>
          <w:sz w:val="20"/>
          <w:u w:val="none"/>
          <w:vertAlign w:val="baseline"/>
        </w:rPr>
        <w:t xml:space="preserve"> would be ready within two weeks and rejected safety concerns over its rapid approval as 'groundless'.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minister, Mikhail Murashko, said the vaccine, developed by the Gamaleya Institute, would be administered on a voluntary basis.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vaccine has not yet completed its final trials.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10% of clinical trials are successful and some scientists fear Moscow may be putting national prestige before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our foreign colleagues are sensing the specific competitive advantages of the Russian drug and are trying to express opinions that in our opinion are completely groundless," Murashko  said, the day after president Vladimir Putin announced it had won regulatory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from Germany, the United States and Britain have queried the wisdom of approving the vaccine before testing is complete.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Russia's coronavirus vaccine: will it work, and is it safe?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house speaker Nancy Pelosi has said Democrats and the Trump administration remain far apart regarding any agreement over further economic aid amid the coronavirus pandemic, adding that Republicans also seemed divided amongst themselves over relief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miles apart," the US House of Representatives' top Democrat told MSNBC, citing education funding in particular, among other needs.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chasm... but as a practical matter, they're going to have to come to the 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workers take shelter while conducting a Covid-19 screening under heavy rain in Mumbai Photograph: Indranil Mukherjee/AFP/Getty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total of 1,009 new cases of Covid-19 have been confirmed in the United Kingdom, taking the country's total to 313,798, government data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figure was down from 1,148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third time the daily number of cases has surpassed 1,000 this month. Previously, it had last topped 1,000 in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Switzerland is extending its ban on gatherings of more than 1,000 by one month until 1 October, with Covid-19 cases back on the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Swiss government "intends to ensure that the epidemiological situation in Switzerland does not deteriorate",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careful reopening step takes into account the needs of society and the economic interests of sports clubs and cultural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some of its European neighbours, Switzerland stopped short of imposing strict confinement when it introduced measures in mid-March aimed at stopping the spread of the new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gradually easing its restrictions in stages, from 27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on events for more than 1,000 people was due to expire on 31 August but has been extended for another month, with the government spelling out the conditions in which they could return - measures which will have implications for the country's ice hockey and football championships.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 protective measures will apply and the events will have to be authorised by the cantons, taking into account the local epidemiological situation and their contact tracing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should apply across the board, such as for sporting, cultural and religious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37,079 people have tested positive for Covid-19 in Switzerland, a country of 8.5 million people, while 1,713 have lost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infection rates spiked at over 1,000 in March but plunged to a few dozen between mid-May and mid-June.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since risen, with 273 new cases announced on Wednesday - a level not seen since mid-April.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face masks have been mandatory on trains, trams and buses since 6 July, the government decided they must be worn on all flights from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concerns all scheduled and charter flights taking off from or landing in Switzerland, regardless of airline,"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new changes at a press conference in the capital Bern, president Simonetta Sommaruga said: "We must face this situation together. The virus is still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concerned about coronavirus in Lebanon, as it seeks $76m aid after Beirut blast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said has appealed for $76m in aid for Lebanon after last week's massive explosion in Beirut destroyed or damaged hospitals, clinics and medical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was already struggling with a financial crisis and a rise in the number of new coronavirus cases before the </w:t>
      </w:r>
      <w:hyperlink r:id="rId10" w:history="1">
        <w:r>
          <w:rPr>
            <w:rFonts w:ascii="arial" w:eastAsia="arial" w:hAnsi="arial" w:cs="arial"/>
            <w:b w:val="0"/>
            <w:i/>
            <w:strike w:val="0"/>
            <w:noProof w:val="0"/>
            <w:color w:val="0077CC"/>
            <w:position w:val="0"/>
            <w:sz w:val="20"/>
            <w:u w:val="single"/>
            <w:vertAlign w:val="baseline"/>
          </w:rPr>
          <w:t>4 August explosion in the capital's port area that left at least 171 dead and injured some 6,000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 put three hospitals out of operation and has left three others working at partial capacity, reducing the number of beds in public and private hospitals by 500-600, WHO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Rana Hajjeh, WHO's regional programme director,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the blast, the World Health Organization is still concerned about the health and wellbeing of people who were injured, lost loved ones, or became homeless, and it's expected (that) recovery from the psychological pain from the blast will last much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we are concerned about the return of Covid-19 in Lebanon. We have launched an appeal for $76m, and ask the international community to support the Lebanese people and show solidarity with them in every way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hospital beds had "clear implications for the management of Covid as well as other medical conditions", said Richard Brennan, WHO's regional emergency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results from an assessment of 55 primary healthcare clinics and centres across Beirut showed just over half are not functioning, with the remainder functioning at varying levels, Brennan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 has so far brought in 25 tonnes of personal protective equipment (PPE), distributed trauma and surgical supplies to 2,000 patients at 10 hospitals, and is working with at least 11 emergency medical teams that have arrived from overseas,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of 10 Americans who lost work during the coronavirus pandemic said they may have trouble paying for food or housing after a $600-per-week enhanced unemployment payment expired last month, according to a Reuters/Ipsos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found that Americans divide blame for its expiration - and the weeks-long standoff in Congress over how to replace it - pretty evenly between Democrats and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$600 weekly payments, approved as part of a $3tn package that Congress approved early in the crisis, became a lifeline for the tens of millions of Americans thrown out of work in a pandemic that has prompted widespread business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expired on 31 July, and weeks of talks between top congressional Democrats and the White House failed to produce agreement on a new round of funding.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president Donald Trump </w:t>
      </w:r>
      <w:hyperlink r:id="rId10" w:history="1">
        <w:r>
          <w:rPr>
            <w:rFonts w:ascii="arial" w:eastAsia="arial" w:hAnsi="arial" w:cs="arial"/>
            <w:b w:val="0"/>
            <w:i/>
            <w:strike w:val="0"/>
            <w:noProof w:val="0"/>
            <w:color w:val="0077CC"/>
            <w:position w:val="0"/>
            <w:sz w:val="20"/>
            <w:u w:val="single"/>
            <w:vertAlign w:val="baseline"/>
          </w:rPr>
          <w:t>on Saturday signed a memorandum aimed at restoring half that federal payment</w:t>
        </w:r>
      </w:hyperlink>
      <w:r>
        <w:rPr>
          <w:rFonts w:ascii="arial" w:eastAsia="arial" w:hAnsi="arial" w:cs="arial"/>
          <w:b w:val="0"/>
          <w:i w:val="0"/>
          <w:strike w:val="0"/>
          <w:noProof w:val="0"/>
          <w:color w:val="000000"/>
          <w:position w:val="0"/>
          <w:sz w:val="20"/>
          <w:u w:val="none"/>
          <w:vertAlign w:val="baseline"/>
        </w:rPr>
        <w:t>, though economists warned that even if the maneuver overcomes possible legal challenges, it will likely have little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out of 10 people surveyed by Reuters/Ipsos reported that they will have "a very difficult time meeting basic needs," which includes paying for rent or buying groceries.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said they are under some stress "but we will be able to meet our basic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Twenty-eight percent of American adults said congressional Democrats should receive most of the blame, while 15% said they blame congressional Republicans and another 14% said Trump was most at 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Thirty-two percent said all share the blame equally.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Reuters/Ipsos poll gathered responses from 1,215 US adults, including 139 who said they had received the weekly coronavirus unemployment benefit.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has a credibility interval, a measure of precision, of about 3 percentage points.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Wave of evictions sweeps US amid impasse over coronavirus protections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Uzbekistan will lift its second lockdown starting from Saturday, the government said, promising to restore most services in the central Asian country within days in order to revive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reintroduced a lockdown last month, after lifting restrictions in June led to a surge in new Covid-19 cases, leaving hospitals struggling to 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people will be allowed to drive their cars again and hold ceremonies such as weddings for up to 30 guests at their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such as hotels, barbershops and outdoor cafes will also be able to reopen and air and rail traffic will resume, president Shavkat Mirziyoyev's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former Soviet republic plans to restart bus services and on 20 August large shops, markets and gyms will be able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Uzbekistan, a country of 34 million, has reported 32,215 Covid-19 cases and 208 deaths from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yet to announce its plans with regards to schools which usually open on 2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government has said university and college entrance exams will be held at stadiums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Vaping may be associated with a five to seven times increased risk of Covid-19 among US teenagers and young adults, a study published on Tuesday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at the Stanford University School of Medicine analysed nationally representative survey data collected in May from 4,351 participants aged 13-24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were published in the Journal of Adolescent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may believe their age protects them from contracting the virus or that they will not experience symptoms of Covid-19, but the data show this isn't true among those who vape," study leader Shivani Mathur Gaiha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were asked if they had ever used vaping devices or combustible cigarettes, whether they had vaped or smoked in the past 30 days, and if they had experienced Covid-19 symptoms, been tested for Covid-19 or been diagnosed with the infectious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who had used both cigarettes and e-cigarettes in the previous 30 days were 4.7 times more likely to experience Covid-19 symptoms compared with those who never smoked or vaped.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people tested for Covid-19, those who used just e-cigarettes were five times more likely to get a positive Covid-19 test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had ever used both e-cigarettes and cigarettes were seven times more likely to be diagnosed with Covid-19, the study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cannot prove that vaping causes Covid-19. The researchers note, however, that vaping involves the repeated touching of hands to the mouth and face, which is associated with the spread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exposure to nicotine and other chemicals in e-cigarettes and combustible cigarettes causes lung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researchers hope their findings will prompt the US Food and Drug Administration to effectively regulate e-cigarettes during the Covid-19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Sicilian  holidaymakers returning from Greece, Spain and Malta  will be  tested for coronavirus ,  regional authorities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Sicily registered its highest number of new Covid-19 cases, 89, followed by Lombardy (68) and Veneto (65).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serious concerns about what is happening in Malta, Greece and Spain," said Sicily's president Nello Musumeci.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Sicilians who return from these three countries will be placed under a 'voluntary quarantine' and at the end of which they will be tested for coronavirus. It is a sacrifice that we necessarily have to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Romanian prime minister Ludovic Orban has pledged schools will re-open in September under strict hygiene rules, as the country continues to fight a spike in the number of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decision is clear, schools will start on 14 September", Orban said during a speech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mentioned that students, teachers and other school staff will have to wear masks and that disinfectants should be available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closed schools, kindergartens and universities in March to prevent the spread of Covid-19 and subsequently decided to keep them shut for the rest of the academic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Romania has faced a jump in the number of infections, which on Wednesday reached a new daily record with 1,415 cases reported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a total of 65,177 people have been infected in Romania and 2,807 have died, according to government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Orban clarified that local authorities could decide to keep some schools shut if there were more then three new infections per 1,000 inhabitants in a particular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scenario students would then have to attend lessons online from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Orban himself admitted that hundreds of thousands of Romanian children do not have access to a computer and 20% of schools don't have an internet connection.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promised to buy 250,000 tablets for students who can't afford one and need it for online lessons, but according to NGOs several times that number would be needed in order to match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opposition Social Democrats (PSD) says they plan to bring a vote of no-confidence in Orban's government next week over what it says are failures in the response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government says people must keep guard up as new infections hit three-month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government has urged citizens to keep their guard up and stick to public health guidelines, as new Covid-19 infections hit a three-month high and schools reopened in the country's most populous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response so far has widely been seen as successful in slowing the spread of the virus efficiently and quickly, but the country's disease control authority on Wednesday reported 1,226 new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highest number since early May, although the figure has topped 1,000 on several days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Jens Spahn said smaller and mid-sized outbreaks have occurred in almost all regions, largely driven by travellers returning from abroad and people partying or having family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worrying, without doubt," Spahn told Deutschlandfunk radio. "And it can naturally lead to a new dynamic, if we don't all now exercise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days of the pandemic the average age of people infected was 50; it is now 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recorded 218,519 confirmed Covid-19 cases and 9,207 deaths, according to the Robert Koch Institute, the national disease control center.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height of the pandemic in early April, there were about 6,000 new cases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current new infections were people who contracted the virus during visits to the western Balkans, Turkey, Bulgaria, Romania, Poland and Spain, the Robert Koch Institute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uptick comes as students are returning to school across the country, adding to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 million children were returning to school on Wednesday in North Rhine-Westphalia, Germany's most populous state, which has the strictest rules in the country including that students above elementary school age must wear masks at all times, including in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with face masks walk to their classrooms at the Petri primary school in Dortmund, western Germany. Photograph: Ina Fassbender/AFP/Getty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eastern state of Mecklenburg-Western Pomerania, which has seen the country's lowest number of coronavirus infections, took a different approach when it became the first state to send children back to school on 3 August, with no mask regulations or social distancing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forced to temporarily close two schools four days later after a student from one and teacher from the other tested positive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Brandenburg, where school resumed Monday, a child and a worker at an after-school programme tested positive on Wednesday and authorities were awaiting test results for 68 people who had been in contact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Schleswig-Holstein in the country's north, where students also went back to class on Monday, a primary school was almost immediately shut down after a teacher tested positive, though it was expected to soon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grades at a second school were also sent home on Wednesday as a precaution after a student's sibling tested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Tourism giant TUI and the German government have agreed to a second massive aid package, in a sign of how the effects of the coronavirus pandemic are still battering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Hanover-based company agreed to a (EURO)1.2bn ($1.4bn) package with German public lender KfW, intended to bolster the firm through its winter 2020/21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funds add to the (EURO)1.8bn government loan that the company agreed to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previously announced that it would cut 8,000 jobs worldwide to reduce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TUI's hotels, flights and cruise ships were empty at the height of worldwide lockdowns and have struggled to reopen as major destinations such as Spain have seen virus infections spike and been subjected to further quarantines.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Fritz Joussen said the group had already introduced "massive cost reductions in good time and implemented them quickly and consistently".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no one knows at present when a vaccine or medication will be available and what effects the pandemic will have in individual markets in the coming months," Joussen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it is right and important to take further precautions together with the German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grandmother of Brazil's first lady, Michelle Bolsonaro, has reportedly died of Covid-19. Maria Aparecida Firmo Ferreira, 81, died in a hospital in the capital Brasília in the early hours of Wednesday, according to Brazilian media. "We're all very shaken," the first lady's aunt </w:t>
      </w:r>
      <w:hyperlink r:id="rId1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news website Metrópoles. Ferreira was admitted to hospital at the start of July after collapsing in the street on the outskirts of the capital. Brazil's president, Jair Bolsonaro, has drawn international condemnation for his chaotic handling of the epidemic, which has now killed more than 103,000 Brazilians, as well as his wife's grandmother.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huge number of deaths - the second highest toll after the US - Bolsonaro has been criticised for failing to offer words of comfort to the families of victims. "We're sorry about all the deaths but that's everyone's destiny," Brazil's far-right leader told reporters in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leaving exams were cancelled, postponed or adapted because of the coronavirus crisis in countries across Europe, but most have avoided the </w:t>
      </w:r>
      <w:hyperlink r:id="rId10" w:history="1">
        <w:r>
          <w:rPr>
            <w:rFonts w:ascii="arial" w:eastAsia="arial" w:hAnsi="arial" w:cs="arial"/>
            <w:b w:val="0"/>
            <w:i/>
            <w:strike w:val="0"/>
            <w:noProof w:val="0"/>
            <w:color w:val="0077CC"/>
            <w:position w:val="0"/>
            <w:sz w:val="20"/>
            <w:u w:val="single"/>
            <w:vertAlign w:val="baseline"/>
          </w:rPr>
          <w:t>rows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recriminations</w:t>
        </w:r>
      </w:hyperlink>
      <w:r>
        <w:rPr>
          <w:rFonts w:ascii="arial" w:eastAsia="arial" w:hAnsi="arial" w:cs="arial"/>
          <w:b w:val="0"/>
          <w:i w:val="0"/>
          <w:strike w:val="0"/>
          <w:noProof w:val="0"/>
          <w:color w:val="000000"/>
          <w:position w:val="0"/>
          <w:sz w:val="20"/>
          <w:u w:val="none"/>
          <w:vertAlign w:val="baseline"/>
        </w:rPr>
        <w:t xml:space="preserve"> and abrupt </w:t>
      </w:r>
      <w:hyperlink r:id="rId10" w:history="1">
        <w:r>
          <w:rPr>
            <w:rFonts w:ascii="arial" w:eastAsia="arial" w:hAnsi="arial" w:cs="arial"/>
            <w:b w:val="0"/>
            <w:i/>
            <w:strike w:val="0"/>
            <w:noProof w:val="0"/>
            <w:color w:val="0077CC"/>
            <w:position w:val="0"/>
            <w:sz w:val="20"/>
            <w:u w:val="single"/>
            <w:vertAlign w:val="baseline"/>
          </w:rPr>
          <w:t>about-turns</w:t>
        </w:r>
      </w:hyperlink>
      <w:r>
        <w:rPr>
          <w:rFonts w:ascii="arial" w:eastAsia="arial" w:hAnsi="arial" w:cs="arial"/>
          <w:b w:val="0"/>
          <w:i w:val="0"/>
          <w:strike w:val="0"/>
          <w:noProof w:val="0"/>
          <w:color w:val="000000"/>
          <w:position w:val="0"/>
          <w:sz w:val="20"/>
          <w:u w:val="none"/>
          <w:vertAlign w:val="baseline"/>
        </w:rPr>
        <w:t xml:space="preserve"> experienced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School exams and Covid: what could the UK have learned from EU?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Róisín Casey-MacFadden (left) and Frieda-Sue Anson-Bernard arrive for their first day at Battlefield primary school in Glasgow, as Scottish schools reopen after the coronavirus lockdown Photograph: Katherine Anne Rose/The Observer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1977 Scott Halstead, a virologist at the University of Hawaii, was studying dengue fever when he noticed a now well-known but then unexpected feature of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Animals that had already been exposed to one of the four closely-related viruses that cause dengue and produced antibodies to it, far from being protected against other versions became sicker when infected a second time, and it was the antibodies already produced by the first infection that were responsible, allowing the second infection to hitchhike into the body.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effect was called antibody-dependent enhancement (ADE). The reason it matters today, in the midst of the coronavirus pandemic, is because unexpected glitches like ADE are the kind of problems vaccine developers look for in phase 3 testing of vaccines - testing which has yet to be carried out on </w:t>
      </w:r>
      <w:hyperlink r:id="rId10" w:history="1">
        <w:r>
          <w:rPr>
            <w:rFonts w:ascii="arial" w:eastAsia="arial" w:hAnsi="arial" w:cs="arial"/>
            <w:b w:val="0"/>
            <w:i/>
            <w:strike w:val="0"/>
            <w:noProof w:val="0"/>
            <w:color w:val="0077CC"/>
            <w:position w:val="0"/>
            <w:sz w:val="20"/>
            <w:u w:val="single"/>
            <w:vertAlign w:val="baseline"/>
          </w:rPr>
          <w:t>Russia's newly-approved Sputnik V vaccine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as announcements on development of scores of vaccines around the world have come in rapid succession, the still poorly understood mechanisms of ADE have been thrust into the spotlight as scientists speculate whether vaccine-produced antibodies could trigger this effect.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 "is a genuine concern", virologist Kevin Gilligan, a senior consultant with Biologics Consulting, </w:t>
      </w:r>
      <w:hyperlink r:id="rId10" w:history="1">
        <w:r>
          <w:rPr>
            <w:rFonts w:ascii="arial" w:eastAsia="arial" w:hAnsi="arial" w:cs="arial"/>
            <w:b w:val="0"/>
            <w:i/>
            <w:strike w:val="0"/>
            <w:noProof w:val="0"/>
            <w:color w:val="0077CC"/>
            <w:position w:val="0"/>
            <w:sz w:val="20"/>
            <w:u w:val="single"/>
            <w:vertAlign w:val="baseline"/>
          </w:rPr>
          <w:t>told Nature Biotechnology in June.</w:t>
        </w:r>
      </w:hyperlink>
      <w:r>
        <w:rPr>
          <w:rFonts w:ascii="arial" w:eastAsia="arial" w:hAnsi="arial" w:cs="arial"/>
          <w:b w:val="0"/>
          <w:i w:val="0"/>
          <w:strike w:val="0"/>
          <w:noProof w:val="0"/>
          <w:color w:val="000000"/>
          <w:position w:val="0"/>
          <w:sz w:val="20"/>
          <w:u w:val="none"/>
          <w:vertAlign w:val="baseline"/>
        </w:rPr>
        <w:t xml:space="preserve"> "Because if the gun is jumped, and a vaccine is widely distributed that is disease enhancing, that would be worse than actually not doing any vaccination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following Russia's announcement that it is pushing ahead with mass production of Sputnik V and mass inoculation, the fears expressed by the likes of Gilligan became a chorus, underlining the genuine concerns among scientists that Russian researchers had jumped the gun.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'They've jumped the gun': scientists worry about Russia's Covid-19 vaccine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will close its only land trade border crossing with Syria for a week after a spike in Covid-19 cases coming from its northern neighbour,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the interior minister's decision to close the main Jaber border crossing would come into effect on Thursday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which also puts officials working at the crossing under quarantine, comes after 12 cases were reported on Wednesday in addition to 13 on Tuesday in the first such surge for several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other land crossings with Saudi Arabia, Israel and the Palestinian territories are only open for commercial goods since the tight lockdown in March to stem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Omar al Razzaz said on Wednesday the spike was a "source of concern" and officials have said most cases came from truck drivers arriving from Syria, where NGOs say a significant rise in cases has been recorded by humanitarian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kingdom postponed a resumption of international flight services that was planned for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NatWest is cutting at least 500 jobs across its retail business and closing one of its remaining offices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banks press on with cost-cutting in the face of a wave of expected loan losses due to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state-backed bank is finalising a voluntary redundancy round targeting cutting 550 full-time equivalent roles across its branches and 'premier banking' premium service, union Unite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NatWest spokesman confirmed the redundancy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the decision to invite applications for voluntary redundancy and will support those colleagues who apply with a comprehensive support package. There will be no compulsory redundancy as a result of this announcement," the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800 staff are expected to leave once part-time workers are included, Unite national officer Rob MacGregor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NatWest is also separately closing its Regents House office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was home to one of the bank's biggest tech hubs and had space for 2,500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has told the bulk of its staff they can work from home until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Unite's MacGregor said he understood the pandemic meant more people were banking online but urged lenders not to cut too deeply.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working for banks have risen to the challenge that the pandemic created. The banks' response should not be a repeat of the austerity measures that we saw after the financial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reported on Monday that </w:t>
      </w:r>
      <w:hyperlink r:id="rId10" w:history="1">
        <w:r>
          <w:rPr>
            <w:rFonts w:ascii="arial" w:eastAsia="arial" w:hAnsi="arial" w:cs="arial"/>
            <w:b w:val="0"/>
            <w:i/>
            <w:strike w:val="0"/>
            <w:noProof w:val="0"/>
            <w:color w:val="0077CC"/>
            <w:position w:val="0"/>
            <w:sz w:val="20"/>
            <w:u w:val="single"/>
            <w:vertAlign w:val="baseline"/>
          </w:rPr>
          <w:t>TSB was phasing out more than 900 branch roles including dedicated cashiers</w:t>
        </w:r>
      </w:hyperlink>
      <w:r>
        <w:rPr>
          <w:rFonts w:ascii="arial" w:eastAsia="arial" w:hAnsi="arial" w:cs="arial"/>
          <w:b w:val="0"/>
          <w:i w:val="0"/>
          <w:strike w:val="0"/>
          <w:noProof w:val="0"/>
          <w:color w:val="000000"/>
          <w:position w:val="0"/>
          <w:sz w:val="20"/>
          <w:u w:val="none"/>
          <w:vertAlign w:val="baseline"/>
        </w:rPr>
        <w:t xml:space="preserve">, with staff affected asked to retrain for more complex jobs or take voluntary redundancy.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coronavirus vaccine being worked on by American researchers induces a robust immune response in healthy adults, results from early phases of clinical trials suggest.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found that the RNA vaccine, called BNT162b1, was generally well-tolerated, although some participants experienced mild to moderate side-effects.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increased with dose level, in the seven days following vaccination, including pain at the injection site, fatigue, headache, fever and sleep disturbance.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interim report of a phase 1/2 clinical trial published in Nature, the vaccine, which is being developed by Pfizer, elicited a robust immune response in participants, which increased with dose level and with a second dose.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Antibodies against Covid-19 were present 21 days after a single vaccination at all dose levels, and there was a substantial increase in Sars-CoV-2-neutralising antibodies seven days after the second dose was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study, levels of neutralising antibodies in participants were 1.9 to 4.6 times higher than those in patients recovering from Sars-CoV-2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scientists warned that, although this comparison provides a benchmark for evaluating the vaccine-elicited immune response and the vaccine's potential to provide protection, phase 3 trials are needed to determine the efficacy of BNT162b1.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Kathrin Jansen, senior vice president and head of vaccine research and development, Pfizer,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of peer-reviewed data from our mRNA-based vaccine development programme against Sars-CoV-2 in a world-renowned publication like Nature provides further validation of our rapid progress toward developing a safe and effective potential vaccine to help address this current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encouraged by the overall advancement of the programme and look forward to generating additional data from our ongoing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is reimposing quarantine on more travellers from foreign countries, the government has said, and reiterated its advice that Norwegians should avoid travelling abroad amid a jump in the number of new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Norway diagnosed 357 people with Covid-19 last week, the highest since April, but still well below the record 1,733 cases found in a single week in late March, data from the Norwegian Institute of Public Health showed.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carrier Cathay Pacific said it lost HK$9.9bn (US$1.27bn) in the first half of this year as the coronavirus pandemic sent passenger numbers tumbling, eviscerating its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pandemic, Cathay Pacific was one of Asia's largest international airlines and the world's fifth-largest air cargo carrier. But it has been battered by the evaporation of global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Chairman Patrick Healy said in a stark statement announcing the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six months of 2020 were the most challenging that the Cathay Pacific Group has faced in its more than 70-year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health crisis has decimated the travel industry and the future remains highly uncertain, with most analysts suggesting that it will take years to recover to pre-crisis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said it carried 4.4 million passengers in the first six months of 2020 - a 76% plunge on-year - as the coronavirus burst out of central China and spread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height of the global lockdowns in April and May, Cathay Pacific's entire fleet was averaging just 500 passengers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Cargo remained the lone bright spot, rising 9% on-year to HK$11.2bn. Demand was driven up by a squeeze on space for cargo, which is often carried in the holds of passenger 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grim results, Cathay's share price rose 12% on Wednesday, its biggest one-day jump since 2008.</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Bloomberg News</w:t>
        </w:r>
      </w:hyperlink>
      <w:r>
        <w:rPr>
          <w:rFonts w:ascii="arial" w:eastAsia="arial" w:hAnsi="arial" w:cs="arial"/>
          <w:b w:val="0"/>
          <w:i w:val="0"/>
          <w:strike w:val="0"/>
          <w:noProof w:val="0"/>
          <w:color w:val="000000"/>
          <w:position w:val="0"/>
          <w:sz w:val="20"/>
          <w:u w:val="none"/>
          <w:vertAlign w:val="baseline"/>
        </w:rPr>
        <w:t xml:space="preserve"> said the rally was caused by a tweet by China's state-run tabloid Global Times saying Hong Kong's airport may soon restart transfer flights to the mainland.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gave no source for its tweet but investors were buoyed because transfer flights could give Cathay some much-needed extra passengers.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other big international carriers, Cathay has no domestic market to fall back on, and it was already under pressure after months of huge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in Hong Kong last year caused passenger numbers to plunge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also </w:t>
      </w:r>
      <w:hyperlink r:id="rId10" w:history="1">
        <w:r>
          <w:rPr>
            <w:rFonts w:ascii="arial" w:eastAsia="arial" w:hAnsi="arial" w:cs="arial"/>
            <w:b w:val="0"/>
            <w:i/>
            <w:strike w:val="0"/>
            <w:noProof w:val="0"/>
            <w:color w:val="0077CC"/>
            <w:position w:val="0"/>
            <w:sz w:val="20"/>
            <w:u w:val="single"/>
            <w:vertAlign w:val="baseline"/>
          </w:rPr>
          <w:t>punished by Beijing last year</w:t>
        </w:r>
      </w:hyperlink>
      <w:r>
        <w:rPr>
          <w:rFonts w:ascii="arial" w:eastAsia="arial" w:hAnsi="arial" w:cs="arial"/>
          <w:b w:val="0"/>
          <w:i w:val="0"/>
          <w:strike w:val="0"/>
          <w:noProof w:val="0"/>
          <w:color w:val="000000"/>
          <w:position w:val="0"/>
          <w:sz w:val="20"/>
          <w:u w:val="none"/>
          <w:vertAlign w:val="baseline"/>
        </w:rPr>
        <w:t xml:space="preserve"> when some of its 33,000 employees expressed support for Hong Kong's pro-democracy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joining us, here's a quick recap of the latest coronavirus developments across the globe:</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economy plunges into deepest recession since records began. Britain has officially entered into recession after the coronavirus crisis saw the economy contract by a record 20.4% between April and June.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Paris marathon cancelled as Covid-19 cases pick up in France. The marathon was originally due to take place on 5 April but had been postponed to 15 November because of the pandemic.</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Brussels makes face masks compulsory in all public places. The Minister President of the Brussels region, Rudi Vervoort, announced the measure on Wednesday, after coronavirus cases exceeded 50 per 100,000 people in the capital.</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health minister skeptical about Russia vaccine. Jens Spahn said he was sceptical about Russia becoming the first country to grant regulatory approval to a Covid-19 vaccine, saying it was key to have a safe, tested product rather than just being first.</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Victoria, Australia records highest Covid death toll as aged care sector remains hardest hit. Victoria has recorded its highest overnight death toll from Covid-19, with 21 deaths and 410 new cases announced on Wednesday as the premier Daniel Andrews expressed concern about continued aged care cases and deaths.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delays dissolving parliament amid mystery coronavirus outbreak. Opposition National leader Judith Collins criticised the government for a lack of transparency surrounding the community outbreak in Auckland and said a general election - scheduled for 19 September - should be delayed until November or even next year.</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Polio vaccinations resume in Pakistan and Afghanistan after Covid-19 delays. Polio vaccination campaigns have resumed in Afghanistan and Pakistan - the last two polio-endemic countries in the world - after a "surge"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deployed 90 soldiers to Sicily in order to patrol a migration centre where rescued migrants who tested positive for coronavirus have been placed under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is to prevent 73 asylum seekers, who have tested positive for Covid-19, from leaving the hotspot in Pozzallo, in the province of Ragusa.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upsurge in the number of migrant-boat landings has put the facilities under strain in the island, news agency Ansa has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days ago, </w:t>
      </w:r>
      <w:hyperlink r:id="rId10"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everal cases of migrants under quarantine running away from the facilities hosting them</w:t>
        </w:r>
      </w:hyperlink>
      <w:r>
        <w:rPr>
          <w:rFonts w:ascii="arial" w:eastAsia="arial" w:hAnsi="arial" w:cs="arial"/>
          <w:b w:val="0"/>
          <w:i w:val="0"/>
          <w:strike w:val="0"/>
          <w:noProof w:val="0"/>
          <w:color w:val="000000"/>
          <w:position w:val="0"/>
          <w:sz w:val="20"/>
          <w:u w:val="none"/>
          <w:vertAlign w:val="baseline"/>
        </w:rPr>
        <w:t xml:space="preserve"> to avoid repatriations has caused widespread concern in Italy, although the government said none of them had tested positive for the virus and that most had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the first time that Italy has deployed its soldiers to patrol facilities housing quarantined migrants.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w:t>
      </w:r>
      <w:hyperlink r:id="rId10" w:history="1">
        <w:r>
          <w:rPr>
            <w:rFonts w:ascii="arial" w:eastAsia="arial" w:hAnsi="arial" w:cs="arial"/>
            <w:b w:val="0"/>
            <w:i/>
            <w:strike w:val="0"/>
            <w:noProof w:val="0"/>
            <w:color w:val="0077CC"/>
            <w:position w:val="0"/>
            <w:sz w:val="20"/>
            <w:u w:val="single"/>
            <w:vertAlign w:val="baseline"/>
          </w:rPr>
          <w:t>authorities sent</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dozens of soldiers to a town in Calabria</w:t>
        </w:r>
      </w:hyperlink>
      <w:r>
        <w:rPr>
          <w:rFonts w:ascii="arial" w:eastAsia="arial" w:hAnsi="arial" w:cs="arial"/>
          <w:b w:val="0"/>
          <w:i w:val="0"/>
          <w:strike w:val="0"/>
          <w:noProof w:val="0"/>
          <w:color w:val="000000"/>
          <w:position w:val="0"/>
          <w:sz w:val="20"/>
          <w:u w:val="none"/>
          <w:vertAlign w:val="baseline"/>
        </w:rPr>
        <w:t xml:space="preserve"> to patrol apartment buildings where 13 migrants from Bangladesh who tested positive for Covid-19 had been placed under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the decision followed residents'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Amantea, in the province of Cosenza, where the asylum seekers were moved to after arriving in the coastal town of Roccella Jonica and testing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Brussels makes face masks compulsory in all public places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of Brussels has made face masks compulsory in all public places, following a rise in coronavirus cases in the Belgian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President of the Brussels region, Rudi Vervoort, announced the measure on Wednesday, after coronavirus cases exceeded 50 per 100,000 people in the capital.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 Le port du masque devient obligatoire dès aujourd'hui sur l'ensemble du territoire bruxellois. Plus d'infos : </w:t>
      </w:r>
      <w:hyperlink r:id="rId10" w:history="1">
        <w:r>
          <w:rPr>
            <w:rFonts w:ascii="arial" w:eastAsia="arial" w:hAnsi="arial" w:cs="arial"/>
            <w:b w:val="0"/>
            <w:i/>
            <w:strike w:val="0"/>
            <w:noProof w:val="0"/>
            <w:color w:val="0077CC"/>
            <w:position w:val="0"/>
            <w:sz w:val="20"/>
            <w:u w:val="single"/>
            <w:vertAlign w:val="baseline"/>
          </w:rPr>
          <w:t>https://t.co/xMM0DWc2gd</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#Bruxelles</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#covid19be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pic.twitter.com/XcOZM3X5qD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Rudi Vervoort (@rudivervoort) </w:t>
      </w:r>
      <w:hyperlink r:id="rId10" w:history="1">
        <w:r>
          <w:rPr>
            <w:rFonts w:ascii="arial" w:eastAsia="arial" w:hAnsi="arial" w:cs="arial"/>
            <w:b w:val="0"/>
            <w:i/>
            <w:strike w:val="0"/>
            <w:noProof w:val="0"/>
            <w:color w:val="0077CC"/>
            <w:position w:val="0"/>
            <w:sz w:val="20"/>
            <w:u w:val="single"/>
            <w:vertAlign w:val="baseline"/>
          </w:rPr>
          <w:t>August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Exempt from the rules are children under 12, people doing sport or intense physical labour in the street, or those with a disability that prevents them from wearing a mask.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Belgian government said the nationwide increase in coronavirus cases had stabilised, with an 12% increase in cases this week, compared to the previous week. That compares to a 58% increase in cases in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cases are rising at a faster rate in Brussels, home to 1.2 million people, as well as the EU institutions and Nato. The latest weekly data shows a 57% increase in coronavirus cases in the capital, which the government described as "alarming".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Cases are now declining in Antwerp, which became a hotspot at the end of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week ending 8 August, an average of 604 people were diagnosed with coronavirus each day, compared to 538 the previous week, and up to 1,700 at the peak of the pandemic in the spring.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being hospitalised each day has returned to the level of late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should remind us that the virus remains dangerous," said crisis centre spokesperson Frédérique Jacobs. "Even if we are not in the same dramatic situation as in March or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restrictions have been imposed on people travelling to and from Spain.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has added Madrid and the Basque Country to its blacklist of areas not to visit, along with Catalonia, Aragón and Navarra.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today, the northern Italian region of Emilio-Romagna is insisting on Covid-19 tests for anyone travelling from Spain, Greece and Malta.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follows spikes in infections in Madrid and the Basque Country, as well as Castilla-León in Spain's northwest. Infection rates continue to be high in Aragón but are falling in the Barcelona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 testing has been carried out in some Catalan towns and is to be extended to parts of Barcelona at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age of those testing positive is 40 and the overall positive rate in Catalonia is 8.63 per 100, considerably above the WHO's recommended maximum of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Track and trace teams in the region say they are meeting resistance from people who have been in contact with infected individuals.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refuse to be tested while others won't accept being quarantined after only being in contact with someone positive for 15 minutes. In the town of  Ripollet, for example, 45 out of 193 people traced refused to be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order to meet its targets, Madrid has privatised testing, and track and trace, paying the private medical company Quiron (EURO)194,000 for a three-month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s de facto travel ban has effectively killed off British travel to Spain with the industry reporting an 80% drop in reservations right through until the end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advice to avoid the region has also had a negative impact. Spain is not planning to retaliate with quarantine or other restrictive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Vietnam's prime minister has said the next 10 days will be critical in the country's fight against Covid-19, which resurfaced late last month after three months of no domestic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was lauded for suppressing an earlier outbreak through aggressive testing, contact-tracing and quarantining, but it is now racing to control infections in multiple locations linked to the popular holiday city of Danang, where a new outbreak was detected on 25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Nguyen Xuan Phuc said in a government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that the period from this week to the middle of next week is critical.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measures should we continue to implement to win against the virus? Which lessons have we learnt from this current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reported three new coronavirus infections on Wednesday, raising the number of cases in the country to 866, with 17 deaths. All fatalities stemmed from the new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recent cases were in Danang, a town of 1.1 million, where broad social distancing measures and a city-wide lockdown were extended indefinitely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sports stadium converted into a 1,000-bed field hospital received its first Covid-19 patients on Wednesday, many of them from three urban hospitals at the centre of Danang's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prepare a make-shift field hospital inside the Tien Son sports complex in Danang. Photograph: Hoang Khanh/AFP/Getty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Phuc characterised actions taken by the authorities to combat the current, third wave of infections as better than previous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Vietnam had also reacted more calmly, despite the sudden re-emergence of the virus, Phuc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previously said early August would be the decisive time within which to stop the virus spreading in Vietnam on a large scale.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marathon cancelled as Covid-19 cases pick up in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Paris marathon has been cancelled, as France battles against a resurgence of the Covid-19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marathon was originally due to take place on 5 April but had been postponed to 15 November because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Organisers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having tried everything to maintain the event, we, alongside the City of Paris, feel obliged to cancel the 2020 edition of the Schneider Electric Marathon de Paris and the Paris Breakfast Run.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difficulty that many runners, especially those coming from abroad, had in making themselves available... it was decided that it would be better... for those concerned if we organised the Schneider Electric Marathon de Paris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working side-by-side with the City of Paris to put on a 2021 edition that brings together the most passionate runners on the most beautiful streets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marathon, one of the most popular events on the global running calendar which routinely attracts over 40,000 participants, is the latest to be disrupted by the worldwide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New York City marathon was cancelled while the Boston marathon was also scrapped for the first time in its 124-year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Marathon majors in Berlin and Chicago were also cancelled while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originally set for April, was </w:t>
      </w:r>
      <w:hyperlink r:id="rId10" w:history="1">
        <w:r>
          <w:rPr>
            <w:rFonts w:ascii="arial" w:eastAsia="arial" w:hAnsi="arial" w:cs="arial"/>
            <w:b w:val="0"/>
            <w:i/>
            <w:strike w:val="0"/>
            <w:noProof w:val="0"/>
            <w:color w:val="0077CC"/>
            <w:position w:val="0"/>
            <w:sz w:val="20"/>
            <w:u w:val="single"/>
            <w:vertAlign w:val="baseline"/>
          </w:rPr>
          <w:t>postponed to 4 October and will be run as an elite-only event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reported over 236,000 infections and more than 30,000 deaths from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of posting a video to Facebook and Twitter in which she offered to donate iPads to K-12 Native students, Amanda Cheromiah was inundated with increasingly desperate requests.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back in March, as schools across the country started closing because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Cheromiah, a PhD student at the  University of Arizona, had begun hearing stories of Native students parking outside gas stations to finish their homework or reading for class.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there they could maybe get better cell reception, or wifi, or enough light when the power was out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Unequal access to utilities - especially electricity - made remote learning nearly impossible on Native 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Cheromiah, who leads a mentorship program for Native students, said that for many students it was "just not an option". She mailed about a dozen iPads to students before realizing their need for more resources was too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exacerbated already severe energy and economic inequalities in Indian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many tribes have suffered from insufficient energy infrastructure, high costs, and a lack of funding for new projects. Low electricity rates are compounded by limited cell and broadband service on many reservations.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needs have only gotten worse during the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No power, poor cell service: pandemic exacerbates energy inequality for Native Americans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Cases of  Covid-19 in Florida were below 50,000 in May when Rebekah Jones, co-creator and manager of the state's official coronavirus database, first claimed she was </w:t>
      </w:r>
      <w:hyperlink r:id="rId10" w:history="1">
        <w:r>
          <w:rPr>
            <w:rFonts w:ascii="arial" w:eastAsia="arial" w:hAnsi="arial" w:cs="arial"/>
            <w:b w:val="0"/>
            <w:i/>
            <w:strike w:val="0"/>
            <w:noProof w:val="0"/>
            <w:color w:val="0077CC"/>
            <w:position w:val="0"/>
            <w:sz w:val="20"/>
            <w:u w:val="single"/>
            <w:vertAlign w:val="baseline"/>
          </w:rPr>
          <w:t>ordered to censor information</w:t>
        </w:r>
      </w:hyperlink>
      <w:r>
        <w:rPr>
          <w:rFonts w:ascii="arial" w:eastAsia="arial" w:hAnsi="arial" w:cs="arial"/>
          <w:b w:val="0"/>
          <w:i w:val="0"/>
          <w:strike w:val="0"/>
          <w:noProof w:val="0"/>
          <w:color w:val="000000"/>
          <w:position w:val="0"/>
          <w:sz w:val="20"/>
          <w:u w:val="none"/>
          <w:vertAlign w:val="baseline"/>
        </w:rPr>
        <w:t xml:space="preserve"> to justify Governor Ron DeSantis's ambitious reopening plans for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retribution was as swift and brutal.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was fired for insubordination, and subjected to a vitriolic public character assassination by DeSantis, a Republican who is a close ally of Donald Trump, in the presence of Vice-President Mike Pence.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questioned Jones's qualifications and personality and aired </w:t>
      </w:r>
      <w:hyperlink r:id="rId10" w:history="1">
        <w:r>
          <w:rPr>
            <w:rFonts w:ascii="arial" w:eastAsia="arial" w:hAnsi="arial" w:cs="arial"/>
            <w:b w:val="0"/>
            <w:i/>
            <w:strike w:val="0"/>
            <w:noProof w:val="0"/>
            <w:color w:val="0077CC"/>
            <w:position w:val="0"/>
            <w:sz w:val="20"/>
            <w:u w:val="single"/>
            <w:vertAlign w:val="baseline"/>
          </w:rPr>
          <w:t>demonstrably false statements</w:t>
        </w:r>
      </w:hyperlink>
      <w:r>
        <w:rPr>
          <w:rFonts w:ascii="arial" w:eastAsia="arial" w:hAnsi="arial" w:cs="arial"/>
          <w:b w:val="0"/>
          <w:i w:val="0"/>
          <w:strike w:val="0"/>
          <w:noProof w:val="0"/>
          <w:color w:val="000000"/>
          <w:position w:val="0"/>
          <w:sz w:val="20"/>
          <w:u w:val="none"/>
          <w:vertAlign w:val="baseline"/>
        </w:rPr>
        <w:t xml:space="preserve"> about her private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observers, the governor's strategy looked like a blatant attempt to intimidate and silence a troublesome data scientist obstructing the path to a speedy reopening. If so, it appears to have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was the reopening premature, with the pandemic still intensifying in Florida and this week surpassing half a million confirmed cases, but Jones continues to be a thorn in DeSantis's side.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Ousted expert on Florida's Covid plan: 'They're not listening to the scientists'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everyone, this is </w:t>
      </w:r>
      <w:hyperlink r:id="rId10" w:history="1">
        <w:r>
          <w:rPr>
            <w:rFonts w:ascii="arial" w:eastAsia="arial" w:hAnsi="arial" w:cs="arial"/>
            <w:b w:val="0"/>
            <w:i/>
            <w:strike w:val="0"/>
            <w:noProof w:val="0"/>
            <w:color w:val="0077CC"/>
            <w:position w:val="0"/>
            <w:sz w:val="20"/>
            <w:u w:val="single"/>
            <w:vertAlign w:val="baseline"/>
          </w:rPr>
          <w:t>Jessica Murray</w:t>
        </w:r>
      </w:hyperlink>
      <w:r>
        <w:rPr>
          <w:rFonts w:ascii="arial" w:eastAsia="arial" w:hAnsi="arial" w:cs="arial"/>
          <w:b w:val="0"/>
          <w:i w:val="0"/>
          <w:strike w:val="0"/>
          <w:noProof w:val="0"/>
          <w:color w:val="000000"/>
          <w:position w:val="0"/>
          <w:sz w:val="20"/>
          <w:u w:val="none"/>
          <w:vertAlign w:val="baseline"/>
        </w:rPr>
        <w:t xml:space="preserve"> taking over the coronavirus live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 get in touch with any suggestions or story tips.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w:t>
      </w:r>
      <w:hyperlink r:id="rId13"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w:t>
      </w:r>
      <w:hyperlink r:id="rId10" w:history="1">
        <w:r>
          <w:rPr>
            <w:rFonts w:ascii="arial" w:eastAsia="arial" w:hAnsi="arial" w:cs="arial"/>
            <w:b w:val="0"/>
            <w:i/>
            <w:strike w:val="0"/>
            <w:noProof w:val="0"/>
            <w:color w:val="0077CC"/>
            <w:position w:val="0"/>
            <w:sz w:val="20"/>
            <w:u w:val="single"/>
            <w:vertAlign w:val="baseline"/>
          </w:rPr>
          <w:t>@journojess_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 times are here, says UK finance minister Rishi Sunak on the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Twice as bad as the US. Ten times worse than anything seen during the financial crash of the late 2000s. Worse than any EU country. The UK is planted firmly at the bottom of the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developed country league table after the economy </w:t>
      </w:r>
      <w:hyperlink r:id="rId10" w:history="1">
        <w:r>
          <w:rPr>
            <w:rFonts w:ascii="arial" w:eastAsia="arial" w:hAnsi="arial" w:cs="arial"/>
            <w:b w:val="0"/>
            <w:i/>
            <w:strike w:val="0"/>
            <w:noProof w:val="0"/>
            <w:color w:val="0077CC"/>
            <w:position w:val="0"/>
            <w:sz w:val="20"/>
            <w:u w:val="single"/>
            <w:vertAlign w:val="baseline"/>
          </w:rPr>
          <w:t>contracted by a fifth</w:t>
        </w:r>
      </w:hyperlink>
      <w:r>
        <w:rPr>
          <w:rFonts w:ascii="arial" w:eastAsia="arial" w:hAnsi="arial" w:cs="arial"/>
          <w:b w:val="0"/>
          <w:i w:val="0"/>
          <w:strike w:val="0"/>
          <w:noProof w:val="0"/>
          <w:color w:val="000000"/>
          <w:position w:val="0"/>
          <w:sz w:val="20"/>
          <w:u w:val="none"/>
          <w:vertAlign w:val="baseline"/>
        </w:rPr>
        <w:t xml:space="preserve"> in the second quarter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Britain is once again being dubbed by some "the sick man of Europe" are pretty clear. After weeks of dithering, the government imposed a stringent lockdown that was tougher and lasted for longer than elsewhere. Allowing the virus to spread to care homes meant the re-opening of bits of the economy was slow.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and his ministers can't be blamed for the arrival of a global pandemic. What will be an issue at the inevitable inquiry into why Britain had more deaths and suffered a bigger hit to growth than its rivals is the extent to which government mistakes intensified the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data from the </w:t>
      </w:r>
      <w:hyperlink r:id="rId10" w:history="1">
        <w:r>
          <w:rPr>
            <w:rFonts w:ascii="arial" w:eastAsia="arial" w:hAnsi="arial" w:cs="arial"/>
            <w:b w:val="0"/>
            <w:i/>
            <w:strike w:val="0"/>
            <w:noProof w:val="0"/>
            <w:color w:val="0077CC"/>
            <w:position w:val="0"/>
            <w:sz w:val="20"/>
            <w:u w:val="single"/>
            <w:vertAlign w:val="baseline"/>
          </w:rPr>
          <w:t>Office for National Statistics</w:t>
        </w:r>
      </w:hyperlink>
      <w:r>
        <w:rPr>
          <w:rFonts w:ascii="arial" w:eastAsia="arial" w:hAnsi="arial" w:cs="arial"/>
          <w:b w:val="0"/>
          <w:i w:val="0"/>
          <w:strike w:val="0"/>
          <w:noProof w:val="0"/>
          <w:color w:val="000000"/>
          <w:position w:val="0"/>
          <w:sz w:val="20"/>
          <w:u w:val="none"/>
          <w:vertAlign w:val="baseline"/>
        </w:rPr>
        <w:t xml:space="preserve"> shows how the economy has evolved since the start of the year. Activity started to fall in the last 10 days of March before coming to a virtual halt in April. There was a modest pick-up of 2.4% in May followed by a more substantial 8.7% rise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sounds impressive but as Samuel Tombs of Pantheon Macro pointed out, the level of gross domestic product - the official yardstick for gauging the size of the economy - was still 17.1% below its January peak by the end of June. There is an awful lot of ground to make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economy: a full recovery from the Covid slump will be slow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wearing protective facemasks stand in front of the Sacre Coeur basilica, in the Montmartre neighbourhood, in Paris, on August 11, 2020. Photograph: Alain Jocard/AFP/Getty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will gradually ramp up police checks to ensure people wear face masks where it is mandatory and respect social distancing amidst a new surge of COVID-19 infections, the government's spokesman said on Wednesday,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 a tipping point (...) We're going to mobilise polices forces to make checks," Gabriel Attal told journalists while visiting the Mediterranean island of Corsica.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the police people should be afraid of (...) they should fear the virus, that lurks and contaminates,"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shows interest in Russia's coronavirus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examine Russia's COVID-19 vaccine and enter negotiations to buy it if it is found to be a "serious product", Israel's health minister said, according to a report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President Vladimir Putin said on Tuesday his was the first country to grant regulatory approval to a COVID-19 vaccine, after less than two months of human testing. His health minister on Wednesday dismissed allegations that the vaccine was unsafe.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Health Minister Yuli Edelstein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following vigilantly every report, no matter what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already discussed the reports from the research centre in Russia about the vaccine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are convinced it is a serious product, we will also try to enter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want to delude anyone. The ministry's professional staff is working on this all the time. The vaccine will not come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 on Wednesday reported 42 new COVID-19 cases, its lowest daily count in about four and a half months,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city-state went into a lockdown in mid-April after mass outbreaks in cramped migrant worker dormitories pushed its caseload to one of the highest in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Indonesia reported 1,942 new coronavirus cases on Wednesday, bringing the total number of confirmed infections in the country to 130,718, data from the government's health ministry website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Southeast Asian country also added 79 new deaths, taking the total number to 5,903, the highest COVID-19 death toll 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Health Minister Mikhail Murashko said allegations that Russia's COVID-19 vaccine was unsafe were groundless and driven by competition, Reuters reports citing the Interfax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president Vladimir Putin announced that Russia had become the first country to grant regulatory approval to a COVID-19 vaccine, after less than two months of human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face mask became compulsory on Wednesday in all public places in Brussels as the number of COVID-19 infections rose,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Belgian capital, which hosts the headquarters of the European Union and NATO, recorded on average 50 cases per 100,000 inhabitants daily over the last week, which puts the city among the worst affected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in the city, which has a population of 1.2 million, now has to wear a face mask when in parks, on streets or in any other public sites, as well as in private space accessible to the public, the regional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masks had been compulsory only in crowded public spaces and enclosed sites, such as shopping malls.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Polio vaccination campaigns have resumed in Afghanistan and Pakistan - the last two polio-endemic countries in the world - after a "surge" in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halted campaigns in both countries in March and </w:t>
      </w:r>
      <w:hyperlink r:id="rId10" w:history="1">
        <w:r>
          <w:rPr>
            <w:rFonts w:ascii="arial" w:eastAsia="arial" w:hAnsi="arial" w:cs="arial"/>
            <w:b w:val="0"/>
            <w:i/>
            <w:strike w:val="0"/>
            <w:noProof w:val="0"/>
            <w:color w:val="0077CC"/>
            <w:position w:val="0"/>
            <w:sz w:val="20"/>
            <w:u w:val="single"/>
            <w:vertAlign w:val="baseline"/>
          </w:rPr>
          <w:t>confirmed cases</w:t>
        </w:r>
      </w:hyperlink>
      <w:r>
        <w:rPr>
          <w:rFonts w:ascii="arial" w:eastAsia="arial" w:hAnsi="arial" w:cs="arial"/>
          <w:b w:val="0"/>
          <w:i w:val="0"/>
          <w:strike w:val="0"/>
          <w:noProof w:val="0"/>
          <w:color w:val="000000"/>
          <w:position w:val="0"/>
          <w:sz w:val="20"/>
          <w:u w:val="none"/>
          <w:vertAlign w:val="baseline"/>
        </w:rPr>
        <w:t xml:space="preserve"> have now reached 34 in Afghanistan and 63 in Pakistan - where cases are being recorded in areas of the country previously free of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Afghanistan's health ministry, most of the new cases this year have been recorded in the southern provinces. "It's a surge," said Akmal Samsour, a health ministry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that we didn't have a door-to-door vaccination campaign over the last three months as the ministry has been concerned that the volunteers who vaccinate the children may help the [Covid-19] virus to spread.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coronavirus left an estimated </w:t>
      </w:r>
      <w:hyperlink r:id="rId10" w:history="1">
        <w:r>
          <w:rPr>
            <w:rFonts w:ascii="arial" w:eastAsia="arial" w:hAnsi="arial" w:cs="arial"/>
            <w:b w:val="0"/>
            <w:i/>
            <w:strike w:val="0"/>
            <w:noProof w:val="0"/>
            <w:color w:val="0077CC"/>
            <w:position w:val="0"/>
            <w:sz w:val="20"/>
            <w:u w:val="single"/>
            <w:vertAlign w:val="baseline"/>
          </w:rPr>
          <w:t>50 million children without a polio vaccine</w:t>
        </w:r>
      </w:hyperlink>
      <w:r>
        <w:rPr>
          <w:rFonts w:ascii="arial" w:eastAsia="arial" w:hAnsi="arial" w:cs="arial"/>
          <w:b w:val="0"/>
          <w:i w:val="0"/>
          <w:strike w:val="0"/>
          <w:noProof w:val="0"/>
          <w:color w:val="000000"/>
          <w:position w:val="0"/>
          <w:sz w:val="20"/>
          <w:u w:val="none"/>
          <w:vertAlign w:val="baseline"/>
        </w:rPr>
        <w:t xml:space="preserve"> programmes restarted in three provinces in Afghanistan during July, with a second campaign covering almost half of the country due to start this month. In Pakistan an initial round of vaccinations took place at the end of July, covering about 780,000 children, with a nationwide campaign planned for later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Pakistani authorities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a three-day campaign</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would be launched</w:t>
        </w:r>
      </w:hyperlink>
      <w:r>
        <w:rPr>
          <w:rFonts w:ascii="arial" w:eastAsia="arial" w:hAnsi="arial" w:cs="arial"/>
          <w:b w:val="0"/>
          <w:i w:val="0"/>
          <w:strike w:val="0"/>
          <w:noProof w:val="0"/>
          <w:color w:val="000000"/>
          <w:position w:val="0"/>
          <w:sz w:val="20"/>
          <w:u w:val="none"/>
          <w:vertAlign w:val="baseline"/>
        </w:rPr>
        <w:t xml:space="preserve"> in most districts of the country, plus a longer five-day campaign in Karachi, Peshawar, Khyber and Quetta.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Polio vaccinations resume in Pakistan and Afghanistan after Covid-19 delays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ride their bikes through the Southbank district of Melbourne on August 12, 2020, during a strict stage four lockdown of the city due to a COVID-19 coronavirus outbreak. Photograph: William West/AFP/Getty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has recorded its highest overnight death toll from Covid-19, with 21 deaths and 410 new cases announced on Wednesday as the premier Daniel Andrews expressed concern about continued aged care cases and deaths, and a rise of cases in disability services, among health workers, and in regional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Victoria records highest Covid death toll at 21 and 410 cases as aged care sector remains hardest hit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recorded its deadliest day of the coronavirus pandemic on Wednesday and the biggest daily rise in infections in three days,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reported 21 deaths - two more than the previous deadliest days earlier this week - and 410 new cases in the past 24 hours. The new cases end a run of three consecutive days with new infections below 400 and dent hopes that a second wave gripping the state of Victoria may be stabilising.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cluster of infections in Melbourne, the Victorian capital and Australia's second-largest city, forced authorities last week to impose a night curfew, tighten restrictions on people's daily movements and order large parts of state economy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Daniel Andrews said that while the number of cases were trending down, the impact of the strict new lockdown measures was yet to show up in the case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a week is not the life cycle of this virus... and our experts remain firm in the view that this will drive the numbers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How does UK's Covid recession compare with previous ones?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Health Minister Jens Spahn on Wednesday said Russia's COVID-19 vaccine had not been sufficiently tested,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Vladimir Putin announced on Tuesday that Russia had become the first country to grant regulatory approval to a COVID-19 vaccine after less than two months of human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Moscow's decision to grant approval before final trials have been completed has raised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Spahn told radio broadcaster Deutschlandfunk: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dangerous to start vaccinating millions, if not billions, of people too early because it could pretty much kill the acceptance of vaccination if it goes wrong, so I'm very sceptical about what's going on in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pleased if we had an initial, good vaccine but based on everything we know - and that's the fundamental problem, namely that the Russians aren't telling us much - this has not been sufficiently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Spahn added it was crucial, even during a pandemic, to carry out proper studies and tests and make the results public to give people confidence in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find out more information on the UK economy entering the deepest slump on record, follow the business live blog.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falls into recession as GDP tumbles 20.4% in April-June - business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economy has been officially confirmed in recession for the first time since the 2008 financial crisis as the coronavirus pandemic </w:t>
      </w:r>
      <w:hyperlink r:id="rId10" w:history="1">
        <w:r>
          <w:rPr>
            <w:rFonts w:ascii="arial" w:eastAsia="arial" w:hAnsi="arial" w:cs="arial"/>
            <w:b w:val="0"/>
            <w:i/>
            <w:strike w:val="0"/>
            <w:noProof w:val="0"/>
            <w:color w:val="0077CC"/>
            <w:position w:val="0"/>
            <w:sz w:val="20"/>
            <w:u w:val="single"/>
            <w:vertAlign w:val="baseline"/>
          </w:rPr>
          <w:t>plunges the country into the deepest slump on record.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for National Statistics said gross domestic product (GDP), the broadest measure of economic prosperity, fell in the three months to the end of June by 20.4% - the biggest quarterly decline since comparable records began in 1955.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decline of 2.2% in the first quarter, the figures confirm the UK economy plunged into recession after the outbreak spread in March and the government imposed a nationwide lockdown to contain it. Economists consider two consecutive quarters of shrinking GDP as the technical definition of a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monthly figures for the economy indicate that Britain's economy continued to recover from the pandemic in June as lockdown measures were gradually relaxed and pent-up demand fuelled a rise in consumer spending. GDP grew by 8.7% on the month - faster than expected by City economists.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Covid-19: UK economy plunges into deepest recession since records began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I'll be taking over the liveblog for the next few hours. If you need to get in contact, you can email me (</w:t>
      </w:r>
      <w:hyperlink r:id="rId14" w:history="1">
        <w:r>
          <w:rPr>
            <w:rFonts w:ascii="arial" w:eastAsia="arial" w:hAnsi="arial" w:cs="arial"/>
            <w:b w:val="0"/>
            <w:i/>
            <w:strike w:val="0"/>
            <w:noProof w:val="0"/>
            <w:color w:val="0077CC"/>
            <w:position w:val="0"/>
            <w:sz w:val="20"/>
            <w:u w:val="single"/>
            <w:vertAlign w:val="baseline"/>
          </w:rPr>
          <w:t>aamna.mohdin@theguardian.com</w:t>
        </w:r>
      </w:hyperlink>
      <w:r>
        <w:rPr>
          <w:rFonts w:ascii="arial" w:eastAsia="arial" w:hAnsi="arial" w:cs="arial"/>
          <w:b w:val="0"/>
          <w:i w:val="0"/>
          <w:strike w:val="0"/>
          <w:noProof w:val="0"/>
          <w:color w:val="000000"/>
          <w:position w:val="0"/>
          <w:sz w:val="20"/>
          <w:u w:val="none"/>
          <w:vertAlign w:val="baseline"/>
        </w:rPr>
        <w:t xml:space="preserve">) or tweet me ( </w:t>
      </w:r>
      <w:hyperlink r:id="rId10" w:history="1">
        <w:r>
          <w:rPr>
            <w:rFonts w:ascii="arial" w:eastAsia="arial" w:hAnsi="arial" w:cs="arial"/>
            <w:b w:val="0"/>
            <w:i/>
            <w:strike w:val="0"/>
            <w:noProof w:val="0"/>
            <w:color w:val="0077CC"/>
            <w:position w:val="0"/>
            <w:sz w:val="20"/>
            <w:u w:val="single"/>
            <w:vertAlign w:val="baseline"/>
          </w:rPr>
          <w:t>@aamnamohdin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Helen Sullivan for today. Thank you for following along.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Aamna Mohdin will be bringing you the latest for the next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enters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officially entered into recession after the coronavirus crisis saw the economy contract by a record 20.4% between April and June, the Office for National Statistics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Athow, deputy national statistician at the ONS, said: "The recession brought on by the coronavirus pandemic has led to the biggest fall in quarterly GDP on record, PA Media reports. "The economy began to bounce back in June with shops reopening, factories beginning to ramp up production and housebuilding continuing to recover. "Despite this, GDP in June still remains a sixth below its level in February, before the virus struck. "Overall, productivity saw its largest-ever fall in the second quarter. Hospitality was worst hit, with productivity in that industry falling by three-quarters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health minister skeptical about Russia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Health Minister Jens Spahn on Wednesday said he was sceptical about Russia becoming the first country to grant regulatory approval to a Covid-19 vaccine, saying it was key to have a safe, tested product rather than just being first, Reuters reports. Russia's vaccine, which will be called "Sputnik V" in homage to the world's first satellite launched by the Soviet Union, has not yet completed its final trials. Its regulatory approval came after less than two months of human testing. "It's not about being first somehow - it's about having an effective, tested and therefore safe vaccine," Spahn told Deutschlandfunk radio. "In order to have trust in such a vaccine, I think it is very, very important, even during a pandemic, to properly do studies, the relevant tests and especially to make them public. The problem is that we know very little about it as the Russian authorities are not being very transparent,"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here. I recently wrote about being separated from my husband for five months by the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we'd like to hear from couples and other loved ones kept apart by border closures and flight palavers. If you would like to tell your story, my email address is </w:t>
      </w:r>
      <w:hyperlink r:id="rId11"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 please do drop me a few lines explaining your own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context, here is the story mentioned above: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In the months my husband and I were apart, the world changed completely | Helen Sullivan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Australia records highest Covid death toll at 21 as aged care sector remains hardest hit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Melissa Davey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Matilda Boseley</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Josh Taylor</w:t>
        </w:r>
      </w:hyperlink>
      <w:r>
        <w:rPr>
          <w:rFonts w:ascii="arial" w:eastAsia="arial" w:hAnsi="arial" w:cs="arial"/>
          <w:b w:val="0"/>
          <w:i w:val="0"/>
          <w:strike w:val="0"/>
          <w:noProof w:val="0"/>
          <w:color w:val="000000"/>
          <w:position w:val="0"/>
          <w:sz w:val="20"/>
          <w:u w:val="none"/>
          <w:vertAlign w:val="baseline"/>
        </w:rPr>
        <w:t xml:space="preserve"> report for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story on the Australian state of Victoria, which has recorded its highest overnight death toll from Covid-19, with 21 deaths and 410 new cases announced on Wednesday as the premier Daniel Andrews expressed concern about continued aged care cases and deaths, and a rise of cases in disability services, among health workers, and in regional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died ranged in age from their 70s to 100s, and of the deaths 16 were linked to aged care facilities. There are 662 Victorians in hospital and 43 of those are receiving intensive care, while 25 are on a ventilator. Meanwhile 476 aged care residents have been transferred from aged care to hospital as the state struggles to contain spread in the facilities: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Victoria records highest Covid death toll at 21 and 410 cases as aged care sector remains hardest hit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Phil Taylor</w:t>
        </w:r>
      </w:hyperlink>
      <w:r>
        <w:rPr>
          <w:rFonts w:ascii="arial" w:eastAsia="arial" w:hAnsi="arial" w:cs="arial"/>
          <w:b w:val="0"/>
          <w:i w:val="0"/>
          <w:strike w:val="0"/>
          <w:noProof w:val="0"/>
          <w:color w:val="000000"/>
          <w:position w:val="0"/>
          <w:sz w:val="20"/>
          <w:u w:val="none"/>
          <w:vertAlign w:val="baseline"/>
        </w:rPr>
        <w:t xml:space="preserve"> reports for the Guardian from Auckland: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hours immediately before Auckland went into </w:t>
      </w:r>
      <w:hyperlink r:id="rId10" w:history="1">
        <w:r>
          <w:rPr>
            <w:rFonts w:ascii="arial" w:eastAsia="arial" w:hAnsi="arial" w:cs="arial"/>
            <w:b w:val="0"/>
            <w:i/>
            <w:strike w:val="0"/>
            <w:noProof w:val="0"/>
            <w:color w:val="0077CC"/>
            <w:position w:val="0"/>
            <w:sz w:val="20"/>
            <w:u w:val="single"/>
            <w:vertAlign w:val="baseline"/>
          </w:rPr>
          <w:t>Level 3 lockdown</w:t>
        </w:r>
      </w:hyperlink>
      <w:r>
        <w:rPr>
          <w:rFonts w:ascii="arial" w:eastAsia="arial" w:hAnsi="arial" w:cs="arial"/>
          <w:b w:val="0"/>
          <w:i w:val="0"/>
          <w:strike w:val="0"/>
          <w:noProof w:val="0"/>
          <w:color w:val="000000"/>
          <w:position w:val="0"/>
          <w:sz w:val="20"/>
          <w:u w:val="none"/>
          <w:vertAlign w:val="baseline"/>
        </w:rPr>
        <w:t xml:space="preserve"> at noon on Wednesday, the city's roads were full, queues snaked outside supermarkets and toilet paper flew off the shelves once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hurried to stock up and carry out last-minute tasks in the knowledge that the luck for one of the very few countries that </w:t>
      </w:r>
      <w:hyperlink r:id="rId10" w:history="1">
        <w:r>
          <w:rPr>
            <w:rFonts w:ascii="arial" w:eastAsia="arial" w:hAnsi="arial" w:cs="arial"/>
            <w:b w:val="0"/>
            <w:i/>
            <w:strike w:val="0"/>
            <w:noProof w:val="0"/>
            <w:color w:val="0077CC"/>
            <w:position w:val="0"/>
            <w:sz w:val="20"/>
            <w:u w:val="single"/>
            <w:vertAlign w:val="baseline"/>
          </w:rPr>
          <w:t>appeared to have contained coronavirus</w:t>
        </w:r>
      </w:hyperlink>
      <w:r>
        <w:rPr>
          <w:rFonts w:ascii="arial" w:eastAsia="arial" w:hAnsi="arial" w:cs="arial"/>
          <w:b w:val="0"/>
          <w:i w:val="0"/>
          <w:strike w:val="0"/>
          <w:noProof w:val="0"/>
          <w:color w:val="000000"/>
          <w:position w:val="0"/>
          <w:sz w:val="20"/>
          <w:u w:val="none"/>
          <w:vertAlign w:val="baseline"/>
        </w:rPr>
        <w:t xml:space="preserve"> had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Robson, 77, said having to remain indoors again was sad, "but it's a wise decision. I will do that but I'm old school - born during the war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met her just after she lost her bank card. Robson handed a fish merchant $5 - all the cash she had with her - only to be given a bag of fillets and her money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"Kiwi spirit," said Robson, a widow of 45 years, "I love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shopping at Manukau City, the commercial hub of south Auckland, home to four people from the same family whose positive tests for Covid-19 prompted the new stage 3 lockdown: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'We did the right thing': sadness and uncertainty in Auckland as Covid returns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the press conference in New Zealand is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Jacinda Ardern, New Zealand's prime minister, has told those who live in Auckland, the country's largest city that they should cover their faces every time they leave their home - the first time New Zealanders have been required to do so. This is in response to the outbreak of community transmission in the country, with four confirmed and four probable cases. Ardern said today that supermarkets were selling masks, and people could make their own or wear any fabric, like a scarf, over their noses and mouths. Masks are not legally mandated. She said the government would release 1m masks from its stockpile to be distributed to those who could not access or afford them - mainly via social services providers, or in food parcels. The rest of New Zealand, she said, should cover their faces if they are in an environment where physical distancing is a problem - such as on public transport.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Jacinda Ardern, New Zealand's prime minister, says she needs "time to fully consider" the situation around the country's fresh Covid-19 outbreak before she considers a call from the leader of the opposition to delay the 19 September election date. She said she was focused on the health and jobs response. Earlier, Judith Collins, the parliamentary opposition leader, had called for a delay to the vote. Collins took over as the leader of the centre-right National party last month. It was "unsustainable to expect there to be a fair and just election" when parties were not free to campaign, and the public had "no certainty" about whether they could publicly cast their vote, Collins said. She urged Ardern to postpone the election until November, which could be done relatively easily, she added. A later vote was more complex, but Collins suggested an election in 2021 might be preferable. Ardern said it was too early - 24 hours after the fresh cases had been diagnosed - to make a decision. She has deferred until Monday the dissolution of Parliament, and expects to consider a decision about the election before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Jacinda Ardern, New Zealand's prime minister, has referenced Australia's infection numbers in a stark warning to her country about following the lockdown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322 new cases of Covid-19 in Australia yesterday," she said. "Our response to the virus so far has worked," she added. "We all want to get back there as soon as we can but success relies on us all working together." Again referencing Australia, she said: "We don't need to look far to know what it will mean if we don't get on top of it." New Zealand has registered four confirmed and four probable cases of Covid-19 in the community. Others are contained at quarantine facilities for returning travellers.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Jacinda Ardern, New Zealand's prime minister, said it would now be mandatory for businesses to prominently display QR codes for the government's contact-tracing app. The app, and the QR code posters for businesses, have been entirely optional thus far, and uptake has been slow. But it will now be compulsory for firms to display them. That's in response to the fresh outbreak of Covid-19 transmitted within the city of Auckland.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Ashley Bloomfield, New Zealand's top health official, has taken the rare and serious step of making an order that certain people in Auckland remain at home and in isolation - and stay isolated until they are contacted by health officials with the contact tracing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people who could be connected to the four confirmed cases of Covid-19 transmitted in the community in New Zealand's largest city. They are: </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Any employees or contractors of the firms Americold in the area of Mt Wellington, or Finance Now in Dominion Road.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Any visitors to those workplaces in the past 14 days.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Anyone who lives with those employees or contractors.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four more "probable" cases of Covid-19 transmitted in the community in Auckland, New Zealand, in addition to the four instances confirmed yesterday, the country's top health official, Ashley Bloomfield said. Bloomfield is giving an update at Parliament in Wellington, after yesterday's four locally transmitted cases - the first in New Zealand in more than 100 days - prompted a strict lockdown of the largest city, Auckland. The four probable cases are linked to yesterday's four. All have Covid-19 symptoms and are awaiting test results. All four, as well as yesterday's confirmed cases, are in isolation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Prime Minister Jacinda Ardern is speaking now with Dr Ashley Bloomfield, the country's top health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the New Zealand press conference live here when it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PM to give press conference on new coronavirus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prime minister, Jacinda Ardern, and the country's top health official, Ashley Bloomfield, are due to give a news conference beginning shortly, at 4pm local time (2pm AEST). The pair is expected to provide an update on any new community-spread cases of Covid-19 in the country after four were diagnosed yesterday, prompting a strict lockdown for the city of Auckland. The Guardian will bring you the latest from the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Victoria's active cases of Covid-19 are in people aged 39 years old and younger, while less than 6% of the state's deaths have been in the same age group, data from the Department of Health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included all cases of the virus and deaths up to 11 August. The age group with the highest amount of active cases is 20-29 years, with 1,823 infections. There have been no deaths in the state in this age group. Four deaths have occurred in those aged 30-39, while one death occurred in the 40-49 age group. Those aged between 0 and 39 comprise 54.9% of all active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103 people in their 80s and 47 people in their 70s have died. On Thursday the premier, Daniel Andrews, said of the </w:t>
      </w:r>
      <w:hyperlink r:id="rId10" w:history="1">
        <w:r>
          <w:rPr>
            <w:rFonts w:ascii="arial" w:eastAsia="arial" w:hAnsi="arial" w:cs="arial"/>
            <w:b w:val="0"/>
            <w:i/>
            <w:strike w:val="0"/>
            <w:noProof w:val="0"/>
            <w:color w:val="0077CC"/>
            <w:position w:val="0"/>
            <w:sz w:val="20"/>
            <w:u w:val="single"/>
            <w:vertAlign w:val="baseline"/>
          </w:rPr>
          <w:t>21 deaths overnight</w:t>
        </w:r>
      </w:hyperlink>
      <w:r>
        <w:rPr>
          <w:rFonts w:ascii="arial" w:eastAsia="arial" w:hAnsi="arial" w:cs="arial"/>
          <w:b w:val="0"/>
          <w:i w:val="0"/>
          <w:strike w:val="0"/>
          <w:noProof w:val="0"/>
          <w:color w:val="000000"/>
          <w:position w:val="0"/>
          <w:sz w:val="20"/>
          <w:u w:val="none"/>
          <w:vertAlign w:val="baseline"/>
        </w:rPr>
        <w:t xml:space="preserve"> - the state's deadliest 24 hours to date - 11 were aged in their 80s: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People under 40 account for 55% of Victoria's Covid cases but only 6% of deaths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How one hotel outbreak of Covid-19 put an Australian state back in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Melbourne bureau chief, Melissa Davey, discusses life under a second lockdown after a hotel security breach in Victoria caused a resurgence of coronavirus cases: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How one hotel outbreak of Covid-19 put an Australian state back in lockdown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opposition leader calls for election delay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Judith Collins, New Zealand's parliamentary opposition leader, has called for a delay to the country's 19 September election to November, after fresh cases of Covid-19 in the country prompted a strict lockdown of the largest city, Auckland. Collins, who took over as the leader of the centre-right National party last month, is speaking to reporters at Parliament in Wellington. It was "unsustainable to expect there to be a fair and just election" when parties were not free to campaign, and the public had "no certainty" about whether they could publicly cast their vote. She urged Ardern to postpone the election until November, which could be done relatively easily. A later vote was more complex, but Collins suggested an election in 2021 might be preferable. Auckland was placed in lockdown, with lesser restrictions on the rest of the country, after four fresh cases were diagnosed in the community. There had been no community transmission for more than 100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claimed she had received "absolutely no transparency" and had not been consulted properly by Ardern before the lockdown was announced. She said her shadow health spokesperson had been unable to secure a briefing from Ardern's health minister. Ardern, the leader of the centre-left Labour party, earlier said that it was too early to say whether the date of the vote would be postponed. She deferred the dissolution of Parliament, due to happen on Wednesday NZT, to Monday instead, due to the fresh outbreak. Dissolving Parliament means Cabinet can still make decisions but the full Parliament cannot be convened.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give up, all my effort is for nothing': international students thrown into Melbourne lockdown despair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Nibarchana Oli has tried to avoid thinking about the prospect that she might soon be, as she puts it, "sitting on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what's going to happen," she says. "We don't have money and we don't know how we are going to pay rent for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 19, is an international student from Ghorani, Nepal and is in her first year of a three-year IT degree at the Melbourne campus of a university based in another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of Australian PhD students considering disengaging from studies due to pandemicRead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arrived in Australia in February, just before the coronavirus took hold and the lockdowns that followed dispensed with her chances of getting a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Oli has seen her savings reduced to about $400, she says. That is also how much she pays each month for a shared room in a modest house in St Albans, in Melbourne's west. She shares the place with seven other Nepali students who are all in similar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hard situation right now," Oli says. "We are all jobless."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range of organisations, large and small, is supporting some of Melbourne's 200,000 international students with food parcels and other essential items: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'If I give up, all my effort is for nothing': international students thrown into Melbourne lockdown despair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Russia's claims of having developed a vaccine, US health secretary Azar sounded sceptical.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we provide safe, effective vaccines and that the data be transparent," he said, adding that US vaccines would be well researched and ethically developed, with transparent data reviewed by outside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race to be first. This is using every power of the US government, its economy, our biopharmaceutical industry across the globe, and harnessing that to deliver as quickly as we can for the benefit of the US citizens and also the people of the world, a safe and effective vaccine. I should note that two of the six US vaccines we invested in, entered phase 3 clinical trials weeks ago, that the Russian vaccine is now only just beginning. The data from the initial trials has not been disclosed, is not transparent. That would be our position - we will require any vaccine in the US be safe and effective and meet the FDA's gold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that press conference with the US health secretary Azar, who will tour a medical mask factory later today. While he declined to give details he said there had been discussions with Taiwanese officials about potential bilateral trade agreements, and in particular investment and opportunities to establish manufacturing of personal protective equipment or pharmaceuticals onshore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senior US visit to Taiwan in four decades, the trip has been widely seen as provocative to Beijing - which counts Taiwan as a part of China - and a forthright declaration of its growing relationship with Taipei.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Azar declined to comment on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this trip is really to highlight the partnership of the US and Taiwan across security, economics and healthcare issues,"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highlight Taiwan as a model of transparency openness... and to repeat consistent calls for Taiwan to be able to contribute in an appropriate way in international fora so the world may learn from Taiwan's expertise."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health, Alex Azar, has just held a press conference to mark the end of his multi-day visit to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Azar has met with senior government and health officials on the visit, including president Tsai Ing-wen. In the press conference Azar continued his criticism of China's handling of the coronavirus outbreak, saying that if a novel virus had emerged in the US, Taiwan "or another open society, it would have gone very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could have and should have disclosed more information, more transparently, more cooperatively, regarding Covid-19. They should have disclosed the rapid human-to-human transmission of the disease that they knew about. They should have disclosed the asymptomatic carriage and transition of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month and an half they delayed allowing outside experts in to learn more about the nature of the disease, all the while continuing to pressure the World Health Organisation to stop other countries from having border controls and travel restrictions, even as China imposed internal travel restrictions while still allowing its people to travel [internationally].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been widely criticised for its attempts to coverup the outbreak, and prevent international investigators. The US president Donald Trump has also been widely criticised for failing to respond quickly or appropriately even when the information was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and the US both reported their first case of the virus on the same day - 21 January. Taiwan has recorded fewer than 500 cases. The US just passed 5.1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Secretary of Health and Human Services Alex Azar in Taipei. Photograph: Walid Berrazeg/SOPA 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New Zealand's outbreak, which has sent the largest city in the country back into lockdown. Reuters is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officials are investigating the possibility that its first COVID-19 cases in more than three months were imported by freight, as the country plunged back into lockdown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of four infected family members in Auckland led prime minister Jacinda Ardern to swiftly reimpose tight restrictions on movement in New Zealand's biggest city and travel limitations across the entire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of the outbreak has baffled health officials, who said they were confident there were was no local transmission of the virus in New Zealand for 102 days and that the family had not travelled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hard to put together pieces of the puzzle on how this family got infected," said director general of health Ashley Bloomfield.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prime minister Jacinda Ardern, left, and director of health Dr Ashley Bloomfield address a press conference in Wellington, New Zealand. Photograph: Mark Mitchell/AP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were zeroing in on the potential the virus was imported by freight. Bloomfield said surface testing was underway in an Auckland cool store where a man from the infected family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confident we didn't have any community transmission for a very long period," Bloomfield said during a televised media conference. "We know the virus can survive within refrigerated environments for quite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reported instances of the coronavirus being detected on the packaging of imported frozen seafood.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entered an agreement with drugmaker Moderna to acquire 100 million doses of its potential COVID-19 vaccine for around $1.5 billion, the company and White House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in recent weeks has made deals to acquire hundreds of millions of doses of potential COVID-19 vaccines from several companies as part of its Operation Warp Speed program, which aims to deliver a vaccine in the country by the end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Moderna's price per dose comes to around $30.50 per person for a two dose regimen.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exception of its deal with AstraZeneca, which offered a lower price per drug in exchange for upfront research and development costs, all the deals price Covid-19 vaccines between $20 to $42 for a two dose course of treatment.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Moderna's vaccine candidate, mRNA-1273, is one of the few that have already advanced to the final stage of testing and is on track to be completed in September, the company said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Volunteers are given the Moderna mRNA-1273 Coronavirus Efficacy (COVE) in a vaccine trial in Michigan. Photograph: Henry Ford Health System/AFP/Getty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health, Alex Azar, expressed confidence in the Moderna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it is highly credible we will have in the high tens of millions of doses... by the end of this year, and many hundreds of millions of doses as we go into the beginning of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including Japan, the UK, and Canada, have forged similar deals with drugmakers.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 Sea Scrolls have been pulled out of a heavily fortified vault and put back on display at the Israel Museum ahead of its reopening to the public this week following a five-month Covid-19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Israel's largest cultural institution, closed down in March as the country entered lockdown. But budgetary problems left the Jerusalem museum shuttered after Israel began easing restrictions on public spaces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museum's 500 employees have returned from months of furlough ahead of Thursday's reopening, which will also see the return of other treasured artworks and artefacts.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empty galleries, curators and cleaners dusted off works, removed protective coverings and returned masterpieces from storage.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 Sea Scrolls fragile, two millennia-old parchments that include the oldest existing copies of Biblical texts came out of deep sleep in the museum's climate-controlled vaults to return to display, Shrine of the Book curator Hagit Maoz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Fragments of the Dead Sea Scrolls. The parchment and papyrus scrolls contain Hebrew, Greek and Aramaic and include some of the earliest-known texts from the Bible, including the oldest surviving copy of the Ten Commandments. Photograph: Menahem Kahana/AFP/Getty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delicate scrolls require low light and humidity for their long-term preservation. Each scroll sits in the showcase only for three months, then we rotate the parts," said Maoz.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we didn't know how long we won't be here... to be on the safe side we decided to take everything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museum's modern art wing, senior curator Adina Kamien oversaw the re-installation of several statues by celebrated French sculptor Auguste Rodin, including the iconic The Kiss.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Auguste Rodin's "The Kiss," is on display in a gallery of the Israel Museum after five months in storage during Covid-19 closures. Photograph: Maya Alleruzzo/AP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recorded more than 86,000 cases and 622 deaths, according to Johns Hopkins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on Tuesday reported 6,686 new confirmed coronavirus cases and 926 additional fatalities, bringing the totals in the country to 492,522 infections and 53,929 deaths. The government has said the real number of infected people is likely significantly higher than the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personnel carry out disinfection work in the stands area prior the LIGA MX Apertura Tournament soccer match between Tigres UANL and Puebla, held at the University Stadium in San Nicolas de los Garza, Mexico, 11 August 2020. Photograph: Miguel Sierra/EPA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Argentina deaths top 5,000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Argentina's death toll from the coronavirus has topped 5,000, the government said on Tuesday, as cases have skyrocketed in recent weeks, pushing the South American nation up in the global charts despite months of lockdown and a promising start, Reuters reports. Argentina has been under quarantine since March 20, although officials previously relaxed restrictions in many parts of the nation, a move blamed for the recent spike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Aerial view of workers burying a coffin in an area cleared to accomodate new graves to cope with demand during the Covid-19 coronavirus in the Chacarita cemetery in Buenos Aires, on 11 August 2020. Photograph: Emiliano Lasalvia/AFP/Getty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recorded 7,043 new cases of Covid-19 on Tuesday, pushing the total confirmed infections to 260,911, surpassing the total caseload in Italy. The latest government data shows 5,004 people have died from the disease. The capital Buenos Aires and the surrounding province have been bound by the strictest quarantine measures but have nonetheless emerged as the focal point of the country´s outbreak. The World Health Organization earlier on Tuesday expressed special concern for the spike in cases in Argentina after months in which the country appeared to have the outbreak under control. More than 100,000 cases of C0VID-19 are being reported daily in the Americas, the global health organization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Cases of Lyme disease, a potentially debilitating condition primarily transmitted by black-legged ticks, have </w:t>
      </w:r>
      <w:hyperlink r:id="rId10" w:history="1">
        <w:r>
          <w:rPr>
            <w:rFonts w:ascii="arial" w:eastAsia="arial" w:hAnsi="arial" w:cs="arial"/>
            <w:b w:val="0"/>
            <w:i/>
            <w:strike w:val="0"/>
            <w:noProof w:val="0"/>
            <w:color w:val="0077CC"/>
            <w:position w:val="0"/>
            <w:sz w:val="20"/>
            <w:u w:val="single"/>
            <w:vertAlign w:val="baseline"/>
          </w:rPr>
          <w:t>doubled</w:t>
        </w:r>
      </w:hyperlink>
      <w:r>
        <w:rPr>
          <w:rFonts w:ascii="arial" w:eastAsia="arial" w:hAnsi="arial" w:cs="arial"/>
          <w:b w:val="0"/>
          <w:i w:val="0"/>
          <w:strike w:val="0"/>
          <w:noProof w:val="0"/>
          <w:color w:val="000000"/>
          <w:position w:val="0"/>
          <w:sz w:val="20"/>
          <w:u w:val="none"/>
          <w:vertAlign w:val="baseline"/>
        </w:rPr>
        <w:t xml:space="preserve"> over the past two decades to about 30,000 cases a year in the US. These ticks have spread into the upper reaches of New England and the midwest, while other tick species normally found in warmer southern states, such as the longhorned tick and lone star tick, are now popping up in New York and New Jersey.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Infections may now spread further, ironically, due to restrictions imposed to curb the spread of Covid-19. National parks and hiking groups have </w:t>
      </w:r>
      <w:hyperlink r:id="rId10" w:history="1">
        <w:r>
          <w:rPr>
            <w:rFonts w:ascii="arial" w:eastAsia="arial" w:hAnsi="arial" w:cs="arial"/>
            <w:b w:val="0"/>
            <w:i/>
            <w:strike w:val="0"/>
            <w:noProof w:val="0"/>
            <w:color w:val="0077CC"/>
            <w:position w:val="0"/>
            <w:sz w:val="20"/>
            <w:u w:val="single"/>
            <w:vertAlign w:val="baseline"/>
          </w:rPr>
          <w:t>reported huge booms</w:t>
        </w:r>
      </w:hyperlink>
      <w:r>
        <w:rPr>
          <w:rFonts w:ascii="arial" w:eastAsia="arial" w:hAnsi="arial" w:cs="arial"/>
          <w:b w:val="0"/>
          <w:i w:val="0"/>
          <w:strike w:val="0"/>
          <w:noProof w:val="0"/>
          <w:color w:val="000000"/>
          <w:position w:val="0"/>
          <w:sz w:val="20"/>
          <w:u w:val="none"/>
          <w:vertAlign w:val="baseline"/>
        </w:rPr>
        <w:t xml:space="preserve"> in the number of people seeking to break the monotony of lockdown by heading to walking trails, risking contact with ticks that latch on to people as they brush through vegetation: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Disease-bearing ticks thrive as climate change heats up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 says Australia's aged care death rate second highest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an aged care expert has told the royal commission examining the sector that Covid-19 is "the worst disaster that is still unfolding before my eyes", and warned that hundreds of residents will die prematurely because of a failure of authorities to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Joseph Ibrahim, the head of health law and ageing research unit, at Monash University's Department of Forensic Medicine, told the aged care royal commission on Wednesday morning that the approach to keep residents in aged care facilities during outbreaks is "wrong and inappropriate".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believes Australia's rate of death in residential aged care is the second highest in the world, behind Canada at 80%, and that "we're faring very badly".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misery and suffering must be acknowledged. This is the worst disaster that is still unfolding before my eyes and it's the worst in my entire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opinion, hundreds of residents are, and will, die prematurely because people have failed to act. There's a lack of empathy, a lack of urgency. There's an attitude of futility which leads to an absence of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reliance or promotion of advanced care plans as a way to manage the pandemic and the focus on leaving residents in their setting I think is wrong and inappropriate.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voiced my concerns I have had comments saying that everything is under control, that I'm simply overreacting and causing panic.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fail because we have treated residents as second class citizens. There's an absence of accountability. There still is and there is no consequences for failing to deliver good care in aged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previously gave evidence to the royal commission before this week's Covid-19 specific hearings, and said "I didn't think we would sink any lower following the royal commission findings from last year and yet we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enltr"Hundreds of residents...will die prematurely": Professor Joseph Ibrahim, the head of health law and ageing research unit, at Monash University, kicks off the aged royal commission hearing on Wednesday. "(Covid-19) is the worst disaster...in my entire career" </w:t>
      </w:r>
      <w:hyperlink r:id="rId10"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#agedcareRC</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pic.twitter.com/usb4koXTyQ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Elias Visontay (@EliasVisontay) </w:t>
      </w:r>
      <w:hyperlink r:id="rId10" w:history="1">
        <w:r>
          <w:rPr>
            <w:rFonts w:ascii="arial" w:eastAsia="arial" w:hAnsi="arial" w:cs="arial"/>
            <w:b w:val="0"/>
            <w:i/>
            <w:strike w:val="0"/>
            <w:noProof w:val="0"/>
            <w:color w:val="0077CC"/>
            <w:position w:val="0"/>
            <w:sz w:val="20"/>
            <w:u w:val="single"/>
            <w:vertAlign w:val="baseline"/>
          </w:rPr>
          <w:t>August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Department of Health secretary Brendan Murphy and Aged Care Quality and Safety Commissioner Janet Anderson are set to give evidence to the royal commission later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vaccine news, Mexico aims to conduct late-stage clinical trials for Covid-19 vaccines in development by US and Chinese companies, two of which might base some of their vaccine production in the country, the foreign ministry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Mexico has signed memorandums of understanding with Johnson &amp; Johnson, along with Chinese companies CanSino Biologics Inc and Walvax Biotechnology Co Ltd, Foreign Minister Marcelo Ebrard said at a news conference. Ebrard said the trials would start between September and January, depending on approval from Mexico's food and drug agency. He said the goal to secure access to the drugs for Mexico, highlighting growing anxiety and "vaccine diplomacy" around the world as developing countries jostle to get timely access to treatments and vaccines. The foreign ministry said CanSino and Walvax were interested in producing an eventual vaccine in Mexico for delivery to the Latin American market. More than 150 vaccines are being developed and tested around the world to stop the Covid-19 pandemic, with 25 in human clinical trials, according to the World Health Organization.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vaccine is administered in two doses and consists of two serotypes of a human adenovirus, each carrying an S-antigen of the new coronavirus, which enter human cells and produce an immune response, Reuters reports. The platform used for the vaccine was developed by Russian scientists over two decades and had formed the basis for several vaccines in the past, including those against Ebola. Authorities hope it will allow the Russian economy, which has been battered by fallout from the virus, to return to full capacity. Kirill Dmitriev, head of Russia's sovereign wealth fund, said Russia had already received foreign requests for 1bn doses. He said the vaccine was also expected to be produced in Brazil. Dmitriev said clinical trials were expected to start soon in the United Arab Emirates and the Philippines. Philippine President Rodrigo Duterte has said he is willing to participate personally.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 here is the latest on President Vladimir Putin saying on Tuesday that Russia had become the first country to grant regulatory approval to a Covid-19 vaccine after less than two months of human testing, a move Moscow likened to its success in the Cold War-era space race, Reuters reports. The vaccine, which will be called "Sputnik V" in homage to the world's first satellite launched by the Soviet Union, has however not yet completed its final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said it had not received enough information to evaluate the Russian vaccine. The Pan American Health Organization said the vaccine should not be introduced in Brazil, as has been reportedly planned, until phase 2 and 3 trials are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Moscow's decision to grant approval before then has raised concerns among some experts. Only about 10% of clinical trials are successful and some scientists fear Moscow may be putting national prestige before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medical specialist in a protective suit looks on as a worker installs the number 1 at an entrance to the hospital complex for patients with coronavirus in the Kommunarka settlement in New Moscow, Russia, 11 August 2020. Photograph: Maxim Shipenkov/EPA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Putin and other officials have said it is completely safe. The president said one of his daughters had taken it as a volunteer and felt good afterwards. "I know that it works quite effectively, forms strong immunity, and I repeat, it has passed all the necessary checks," Putin told a government meeting. The Russian business conglomerate Sistema has said it expects to put the vaccine, developed by Moscow's Gamaleya Institute, into mass production by the end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PM says it's too early to say whether election will be postponed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Jacinda Ardern, New Zealand's prime minister, says it's too early to say whether the country's 19 September election date will need to be postponed. Ardern deferred the dissolution of Parliament, due to happen on Wednesday NZT, to Monday instead, due to a fresh outbreak of Covid-19 cases in the country. Dissolving Parliament means Cabinet can still make decisions but the full Parliament cannot be convened. Auckland, New Zealand's largest city is in a strict lockdown for three days in an attempt to trace the source of the latest outbreak, at which point Ardern's government will make its decision about whether the dissolution of Parliament should be deferred further. But she won't be drawn on any delay to the election. Ardern said Parliament had some flexibility to hold a vote as late as 21 November. An election delayed beyond that would be more complicated.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sees record cases after blast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on Tuesday announced a record daily number of over 300 Covid-19 infections and seven deaths from the virus as the country grapples with the aftermath of the Beirut port explosion that rocked the capital and overwhelmed hospitals,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tally now stands at 7,121 Covid-19 cases and 87 deaths since February, according to health ministry data. Even before the blast there had been a recent surge in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 August explosion killed at least 171 people, injured some 6,000 and damaged swathes of the capital, leaving some 300,000 without habitable housing. Hospitals, many of which were damaged and their staff injured, were flooded with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in Beirut, Lebanon, on Sunday, 10 August 2020. Photograph: Felipe Dana/AP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Health Organization spokesman Tarik Jarasevic told a United Nations briefing in Geneva on Tuesday that the displacement of so many people risks accelerating the spread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on 7 August issued an appeal for $15 million to cover emergency health needs in Lebanon, where the healthcare sector had already been strained by shortages of medical supplies and medicine due to a deep financial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in Beirut has caused many Covid-19 precautionary measures to be relaxed, raising the prospects of even higher transmission rates and a large caseload in coming weeks," the U.N. Office for the Coordination of Humanitarian Affairs (OCHA) said in an 10 August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at least 15 medical facilities, including three major hospitals, sustained partial or heavy structural damage from the blast. An assessment of 55 primary healthcare centres in Beirut showed only 47% could still provide full routine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PM defers dissolution of parliament due to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Jacinda Ardern, New Zealand's prime minister, has deferred the dissolution of the country's Parliament until Monday due to the Covid-19 outbreak, with a reassessment due then. Parliament was due to dissolve today at 11am ahead of an election scheduled for 19 September. When Parliament is dissolved, Cabinet retains a mandate to make decisions, but it means the full Parliament cannot be convened. Officials are hoping a strict lockdown of the largest city, Auckland, for the next three days will isolate the source of the new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Jacinda Ardern, New Zealand's prime minister, has urged New Zealanders who are asked to take a Covid-19 swab to "please get tested". Ardern is giving a news conference following the news last night that New Zealand has recorded its first cases of Covid-19 within the community in more than 100 days. She announced testing stations for the virus established around Auckland, New Zealand's largest city, where the four new cases were uncovered. Officials were "prepared to test tens of thousands of people in the coming days" the country's top health official, Ashley Bloomfield said. It is not known where the cases originated from, so officials are relying on increased testing to trace the source. The news has prompted a strict lockdown of Auckland, and lighter restrictions imposed on the rest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Covid-19 case travelled to another city over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officials in New Zealand say one of the country's new cases of Covid-19 - the first diagnosed in the community in 102 days - was diagnosed in a woman who had traveled to another New Zealand city while she had symptoms. The woman, who lives in Auckland - New Zealand's largest city - traveled to Rotorua, 228km away, at the weekend, said Ashley Bloomfield, the country's top health official. The four new cases have prompted a strict lockdown of Auckland, New Zealand's largest city. They are all among the same household. The family is still in isolation at home, and officials are deciding whether they will be transferred to a managed isolation facility in Auckland. The cases are a mystery because there had been no known community transmission in New Zealand, and they did not have apparent connections to the country's border facilities, where travelers returning to New Zealand are in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suffers deadliest day of pandemic so far with 21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state of Victoria has recorded 410 new coronavirus cases and a record (for the state and the country as a whole) 21 deaths in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highest death toll was yesterday, with 19 deaths confirmed.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were 410 new cases of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 detected in Victoria in the last 24 hours. We are sad to report that there have been 21 deaths. </w:t>
      </w:r>
      <w:hyperlink r:id="rId10" w:history="1">
        <w:r>
          <w:rPr>
            <w:rFonts w:ascii="arial" w:eastAsia="arial" w:hAnsi="arial" w:cs="arial"/>
            <w:b w:val="0"/>
            <w:i/>
            <w:strike w:val="0"/>
            <w:noProof w:val="0"/>
            <w:color w:val="0077CC"/>
            <w:position w:val="0"/>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pic.twitter.com/ddHx2bCGmu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VicGovDHHS (@VicGovDHHS) </w:t>
      </w:r>
      <w:hyperlink r:id="rId10" w:history="1">
        <w:r>
          <w:rPr>
            <w:rFonts w:ascii="arial" w:eastAsia="arial" w:hAnsi="arial" w:cs="arial"/>
            <w:b w:val="0"/>
            <w:i/>
            <w:strike w:val="0"/>
            <w:noProof w:val="0"/>
            <w:color w:val="0077CC"/>
            <w:position w:val="0"/>
            <w:sz w:val="20"/>
            <w:u w:val="single"/>
            <w:vertAlign w:val="baseline"/>
          </w:rPr>
          <w:t>August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New Zealand's largest supermarket chains has urged calm after shoppers in Auckland flocked to stores on Monday night ahead of an impending lockdown of the country's largest city. Images and videos on social media showed huge queues outside stores and shoppers - many not wearing masks, as is now advised, and not physically distanced from each other - jostling to enter.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are at New Lynn Countdown after people ripped the doors open when security tried to control the amount of people rushing in. That woman is saying she needs food for her kid. This ain't it Auckland. </w:t>
      </w:r>
      <w:hyperlink r:id="rId10" w:history="1">
        <w:r>
          <w:rPr>
            <w:rFonts w:ascii="arial" w:eastAsia="arial" w:hAnsi="arial" w:cs="arial"/>
            <w:b w:val="0"/>
            <w:i/>
            <w:strike w:val="0"/>
            <w:noProof w:val="0"/>
            <w:color w:val="0077CC"/>
            <w:position w:val="0"/>
            <w:sz w:val="20"/>
            <w:u w:val="single"/>
            <w:vertAlign w:val="baseline"/>
          </w:rPr>
          <w:t>pic.twitter.com/PDf1Oe26Mx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Manukia (@MattManukiaTVNZ) </w:t>
      </w:r>
      <w:hyperlink r:id="rId10" w:history="1">
        <w:r>
          <w:rPr>
            <w:rFonts w:ascii="arial" w:eastAsia="arial" w:hAnsi="arial" w:cs="arial"/>
            <w:b w:val="0"/>
            <w:i/>
            <w:strike w:val="0"/>
            <w:noProof w:val="0"/>
            <w:color w:val="0077CC"/>
            <w:position w:val="0"/>
            <w:sz w:val="20"/>
            <w:u w:val="single"/>
            <w:vertAlign w:val="baseline"/>
          </w:rPr>
          <w:t>August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chain Countdown said in a statement that it would impose item limits for shoppers, physical distancing measures, and extra cleaning. "We'd echo the Prime Minister's comments that there is no need at all for anyone to stock up - we have plenty of food and supplies for everyone and we want everyone to shop as they usually would and consider others," said Kiri Hannafin, a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and I'll be bringing you the latest from around the world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with suggestions, questions, tips and news from your part of the world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and via email: </w:t>
      </w:r>
      <w:hyperlink r:id="rId11"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after a massive explosion in Beirut left more than 200 people dead and 300,000 unable to return to their homes, Lebanon has recorded its highest daily coronavirus case rise, at more than 300.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New Zealand, which had celebrated more than 100 days without community transmission, four new cases have been discovered among a family in Auckland, the country's largest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Zealand's government has responded by introducing Alert level 3 restrictions - people are encouraged to work from home and bars and restaurants are closed except for takeaways - in Auckland and Alert level 2 in the rest of the country, where people can go to work and school, but gatherings may not exceed 100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Lebanon registered a record daily number of coronavirus cases. As the country grapples with the aftermath of the Beirut port explosion that has rocked the political sphere and overwhelmed hospitals, Lebanon's totals now stand at 7,121 cases and 87 deaths since February, according to health ministry data. Even before the blast there had been a recent surge in infections.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Zealand's largest city is to go into lockdown. Restrictions were announced for Auckland after the first community transmission in more than 100 days was detected. All restrictions on daily life had eased in early June when the last remaining Covid-19 case recorded in the community recovered. Auckland residents were told that from midday Wednesday they were not to gather in large numbers and to work from home if possible. The rest of New Zealand will have measures imposed too.</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Netherlands plans to introduce mandatory home quarantine for people identified by local authorities as having been in close contact with somebody infected with coronavirus, and for travellers returning from high-risk countries. The Dutch health minister Hugo de Jonge said in a letter to lawmakers that mandatory quarantine could be imposed if people refuse to isolate voluntarily. It comes amid rising infection rates in the Netherlands and an unwillingness among some people to adhere to social distancing measures and cooperate with contact tracing.</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has extended a partial travel warning for Spain to the capital of Madrid and the Basque region amid the Covid-19 pandemic. The foreign ministry said it was warning against any unnecessary tourist trips to both regions because of a rising number of new infections and local restrictions put in place to contain the spread of the virus.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Russian president, Vladimir Putin, said his country has granted the first regulatory approval to a Covid-19 vaccine. The announcement came after less than two months of human testing. The country's sovereign wealth fund said the vaccine would be named Sputnik V, in a reference to the cold war space race. The news from Moscow was greeted with some scepticism. Experts highlighted the lack of proper phase-3 testing, with one warning that "collateral damage from release of any vaccine that was less than safe and effective would exacerbate our current problems insurmountably".</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WHO said it had not received enough information to evaluate the Russian vaccine. The Pan American Health Organization said the vaccine should not be introduced in Brazil, as has been reportedly planned, until phase 2 and 3 trials are completed.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Spain cases jump by nearly 1,700 - as it happened Country struggling with surge in infections ; Moscow rejects concerns over safety ; Germans told to keep guard....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ug/13/coronavirus-live-news-covid-19-may-have-been-in-new-zealand-city-for-weeks-russia-vaccine-due-in-fortnight" TargetMode="External" /><Relationship Id="rId11" Type="http://schemas.openxmlformats.org/officeDocument/2006/relationships/hyperlink" Target="mailto:helen.sullivan@theguardian.com" TargetMode="External" /><Relationship Id="rId12" Type="http://schemas.openxmlformats.org/officeDocument/2006/relationships/hyperlink" Target="mailto:helen.sullivan@theguardaian.com" TargetMode="External" /><Relationship Id="rId13" Type="http://schemas.openxmlformats.org/officeDocument/2006/relationships/hyperlink" Target="mailto:jessica.murray@theguardian.com" TargetMode="External" /><Relationship Id="rId14" Type="http://schemas.openxmlformats.org/officeDocument/2006/relationships/hyperlink" Target="mailto:aamna.mohdin@theguardian.com" TargetMode="Externa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K9-BMM1-JCJY-G4N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Spain cases jump by nearly 1,700 - as it happened Country struggling with surge in infections ; Moscow rejects concerns over safety ; Germans told to keep guard up against virus. This blog is closedFollow the latest global coronav...</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173</vt:lpwstr>
  </property>
  <property fmtid="{D5CDD505-2E9C-101B-9397-08002B2CF9AE}" pid="3" name="LADocCount">
    <vt:lpwstr>1</vt:lpwstr>
  </property>
  <property fmtid="{D5CDD505-2E9C-101B-9397-08002B2CF9AE}" pid="4" name="LADocumentID:173">
    <vt:lpwstr>Doc::urn:hlct:16|contextualFeaturePermID::1519360</vt:lpwstr>
  </property>
  <property fmtid="{D5CDD505-2E9C-101B-9397-08002B2CF9AE}" pid="5" name="UserPermID">
    <vt:lpwstr>urn:user:PA195023767</vt:lpwstr>
  </property>
</Properties>
</file>