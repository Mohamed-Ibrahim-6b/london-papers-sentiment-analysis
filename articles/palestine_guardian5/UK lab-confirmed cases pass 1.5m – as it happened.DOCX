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lab-confirmed cases pass 1.5m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2020 Saturday 11:01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(now); Caroline Davies, Helen Sullivan and Josh Taylor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Germany and UK may start Covid vaccinations in December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G20 leaders meeting have remotely pledged to “spare no effort” to ensure the fair distribution of coronavirus vaccines worldwide, but offered no specific new funding to meet that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virtual summit hosted by Saudi Arabia was an awkward swan song for Donald Trump, who skipped some sessions on Saturday to play golf, paid little attention to other leaders’ speeches and claimed the Paris climate agreement was designed not to save the planet but to the kill the US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promised to rejoin the accord on day one of his presidency, giving other world leaders hope that the UN climate change conference at the end of next year will see more ambitious pledges, including from China, to cut carbon emissions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G20 leaders pledge to distribute Covid vaccines fairly around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urged Americans against travelling for family gatherings at Thanksgiving this week even though millions were set to defy the advice, as the US crossed the threshold of more than 12m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Ominous warnings came as Donald Trump appeared to admit that coronavirus is “running wild” across the US, in contrast with his statements throughout the election campaign that the virus would simply “go away” or “disappear” and, more recently, that the country was “rounding the turn” on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Millions of Americans set to ignore warnings against Thanksgiving travel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has recommended strict limits on Christmas celebrations in Bethlehem this year due to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Celebrations in the biblical town revered by Christians as Jesus’ birthplace are usually attended by thousands of people from around the world, but this year the ministry has recommended the upcoming tree lighting ceremony in Manger Square be limited to 50 people, throughout the festive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lights of the tree would be turned off by 9pm each night, with restaurants closing at the same time. Religious services on Christmas Eve should also have limited attendance, the recommendations said, with Palestinian officials expected to make a final decision in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international airport — the main entry point for foreign travellers — has been closed to tourists for months, limiting the potential numbers of pilgrims in any case, the Associated Press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 </w:t>
      </w:r>
      <w:hyperlink r:id="rId10" w:history="1">
        <w:r>
          <w:rPr>
            <w:rFonts w:ascii="arial" w:eastAsia="arial" w:hAnsi="arial" w:cs="arial"/>
            <w:b w:val="0"/>
            <w:i/>
            <w:strike w:val="0"/>
            <w:noProof w:val="0"/>
            <w:color w:val="0077CC"/>
            <w:position w:val="0"/>
            <w:sz w:val="20"/>
            <w:u w:val="single"/>
            <w:vertAlign w:val="baseline"/>
          </w:rPr>
          <w:t>see 1.07pm</w:t>
        </w:r>
      </w:hyperlink>
      <w:r>
        <w:rPr>
          <w:rFonts w:ascii="arial" w:eastAsia="arial" w:hAnsi="arial" w:cs="arial"/>
          <w:b w:val="0"/>
          <w:i w:val="0"/>
          <w:strike w:val="0"/>
          <w:noProof w:val="0"/>
          <w:color w:val="000000"/>
          <w:position w:val="0"/>
          <w:sz w:val="20"/>
          <w:u w:val="none"/>
          <w:vertAlign w:val="baseline"/>
        </w:rPr>
        <w:t xml:space="preserve">  ) , public health advisers warned that sharply rising coronavirus infections in the Gaza Strip  could overwhelm the Palestinian enclave’s meagre medical system by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where the dense and poor population of two million is vulnerable to contagions, has logged 14,000 coronavirus cases and 65 deaths, mostly since August,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Seventy-nine of Gaza’s 100 ventilators have been taken up by Covid-19 patients, said Abdelraouf Elmanama, a microbiologist who is part of the enclave’s pandemic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Islamist Hamas rulers have so far imposed one lockdown. A long-standing Israeli blockade, which is supported by neighbouring Egypt, has crippled the Gazan economy and undermined its public health apparatus. Israel says it is trying to keep weapons from reaching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carrying out arrest at an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Liverpool, UK, have been criticised after footage emerged apparently showing a member of the public being punched and pepper-sprayed at close range while restrained.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Police Monitoring Project said it was “a very concerning incident, and yet another abuse of police power” after footage of the incident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added: “The recent video of police violence in Liverpool is yet another example of an appalling abuse of power. How many more scenes like this do we have to witness before the police in this country are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said: “A 36-year-old man from Kirkby was arrested on Church Street during an ongoing gathering in Liverpool city centre yesterday on suspicion of assaulting an emergency worker after allegedly pushing an officer and resisting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released under investigation. Merseyside Police has received a complaint relating to the arrest and enquiries are ongoing into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had put in a dispersal zone for Liverpool city centre over the weekend, giving police the powers to move people out the area for 48 hours. Thirteen arrests were made in total and 25 fixed penalty notices were issued after many flouted coronavirus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pic.twitter.com/c40xRqEDev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e-1group (@E1group) </w:t>
      </w:r>
      <w:hyperlink r:id="rId10" w:history="1">
        <w:r>
          <w:rPr>
            <w:rFonts w:ascii="arial" w:eastAsia="arial" w:hAnsi="arial" w:cs="arial"/>
            <w:b w:val="0"/>
            <w:i/>
            <w:strike w:val="0"/>
            <w:noProof w:val="0"/>
            <w:color w:val="0077CC"/>
            <w:position w:val="0"/>
            <w:sz w:val="20"/>
            <w:u w:val="single"/>
            <w:vertAlign w:val="baseline"/>
          </w:rPr>
          <w:t>November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pic.twitter.com/zko8kMDZ4Y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e-1group (@E1group) </w:t>
      </w:r>
      <w:hyperlink r:id="rId10" w:history="1">
        <w:r>
          <w:rPr>
            <w:rFonts w:ascii="arial" w:eastAsia="arial" w:hAnsi="arial" w:cs="arial"/>
            <w:b w:val="0"/>
            <w:i/>
            <w:strike w:val="0"/>
            <w:noProof w:val="0"/>
            <w:color w:val="0077CC"/>
            <w:position w:val="0"/>
            <w:sz w:val="20"/>
            <w:u w:val="single"/>
            <w:vertAlign w:val="baseline"/>
          </w:rPr>
          <w:t>November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National Institute for Health and Care Excellence (Nice) has confirmed that it will publish recommendations on the use of vitamin D as a potential way to prevent and treat coronavirus before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health secretary Matt Hancock asked government health advisers to produce new guidelines on its use amid reports that the government is planning to give four months worth of vitamin D supplements to more than 2 million vulnerable and elderly people, following the lead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following news about the free supplement rations two weeks ago, there has been no update from the government and there have been suggestions from those involved in the discussions that some within the Department of Health may oppose the proposals.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 UK government requests guidance on vitamin D 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reported 562 Covid-related deaths, down from 692 on Saturday and 699 on Friday, the health ministry said, with 28,337 new infections recorded over the past 24 hours, down from 34,767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188,747 coronavirus swabs carried out in the past day, the ministry said, against a previous 237,225.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the second highest toll in Europe after the UK. It has also registered more than 1.4m cases. While Italy’s daily death tolls have been the highest in Europe over recent days, the increase in hospital admissions and intensive care occupancy has slowed.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hospital with COVID-19 stood at 34,279 on Sunday, a rise of 216 from the day before, Reuters reported, compared with a daily increase of 106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patients in intensive care rose by 43, following an increase of just 10 on Saturday, and now stands at 3,801.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Italy’s second wave of the epidemic was accelerating fast, until around a week ago, hospital admissions were rising by around 1,000 per day, while intensive care occupancy was increasing by about 100 per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will begin a comprehensive coronavirus vaccination programme in January and expects to have covered a substantial part of the population within six months, prime minister Pedro Sanchez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Spain and Germany were the first European Union countries to have a complete vaccination plan in place. “The campaign will start in January and have 13,000 vaccination points,” Sanchez told a news conference after a two-day online summit of G20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substantial part of the population will be able to be vaccinated, with all guarantees, in the first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will implement a single national strategy, starting with “priority groups”, Sanchez said, adding that he would present the plan to the cabinet on Tuesday. He also said more health professionals would be recruited.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tough few months ahead of us but the road map has been drawn up,” Sanchez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139 people in Turkey have died after contracting Covid-19 deaths, taking the country’s total to 12,358,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 record number of people were confirmed as having the virus, with 6,017 new symptomatic patients documented. The number of new daily cases are now running at higher levels than the outbreak’s previous peak in April, though testing capacity figures were not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Evening lockdowns were introduced over the weekend in the country between Europe and Asia for the first time since June, with businesses such as restaurants and bars ordered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said a total of 446,882 patients with symptoms had been identified since the country’s first recorded case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has gone viral of a confrontation at a coronavirus 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Hannover, Germany, where a young woman compared herself to a famous Nazi resistance fighter and then was accused by a security guard of “trivialising”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reported that the woman spoke on stage and told fellow protesters “I feel like Sophie Scholl, since I’ve been active in the resistance, giving speeches, going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distributing flyers.”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Scholl fought the Nazis with her brother and other members of the resistance group White Rose. After distributing flyers at a Munich university, she was convicted of high treason and was executed aged 22 by the Nazis in 1943.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female protester was talking, a security guard approached the stage, saying repeatedly that “I’m not going to be a security guard for this kind of idiocy.” and calling her speech “a trivialisation of the Holocaust.” He was ushered away and she threw down the 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deltrRednerin in </w:t>
      </w:r>
      <w:hyperlink r:id="rId10" w:history="1">
        <w:r>
          <w:rPr>
            <w:rFonts w:ascii="arial" w:eastAsia="arial" w:hAnsi="arial" w:cs="arial"/>
            <w:b w:val="0"/>
            <w:i/>
            <w:strike w:val="0"/>
            <w:noProof w:val="0"/>
            <w:color w:val="0077CC"/>
            <w:position w:val="0"/>
            <w:sz w:val="20"/>
            <w:u w:val="single"/>
            <w:vertAlign w:val="baseline"/>
          </w:rPr>
          <w:t>#Hannover</w:t>
        </w:r>
      </w:hyperlink>
      <w:r>
        <w:rPr>
          <w:rFonts w:ascii="arial" w:eastAsia="arial" w:hAnsi="arial" w:cs="arial"/>
          <w:b w:val="0"/>
          <w:i w:val="0"/>
          <w:strike w:val="0"/>
          <w:noProof w:val="0"/>
          <w:color w:val="000000"/>
          <w:position w:val="0"/>
          <w:sz w:val="20"/>
          <w:u w:val="none"/>
          <w:vertAlign w:val="baseline"/>
        </w:rPr>
        <w:t xml:space="preserve">  fühlt sich wie Sophie Scholl, da sie "seit Monaten aktiv im Widerstand" sei. Ordner wirft daraufhin das Handtuch: "Für so einen Schwachsinn mach ich doch keinen Ordner mehr. Das ist Verharmlosung vom Holocaust." Rednerin weint und wirft auch hin. </w:t>
      </w:r>
      <w:hyperlink r:id="rId10" w:history="1">
        <w:r>
          <w:rPr>
            <w:rFonts w:ascii="arial" w:eastAsia="arial" w:hAnsi="arial" w:cs="arial"/>
            <w:b w:val="0"/>
            <w:i/>
            <w:strike w:val="0"/>
            <w:noProof w:val="0"/>
            <w:color w:val="0077CC"/>
            <w:position w:val="0"/>
            <w:sz w:val="20"/>
            <w:u w:val="single"/>
            <w:vertAlign w:val="baseline"/>
          </w:rPr>
          <w:t>#hl11</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pic.twitter.com/BU5AvvlHSD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MdBdesGrauens ?? (@MdBdesGrauens) </w:t>
      </w:r>
      <w:hyperlink r:id="rId10" w:history="1">
        <w:r>
          <w:rPr>
            <w:rFonts w:ascii="arial" w:eastAsia="arial" w:hAnsi="arial" w:cs="arial"/>
            <w:b w:val="0"/>
            <w:i/>
            <w:strike w:val="0"/>
            <w:noProof w:val="0"/>
            <w:color w:val="0077CC"/>
            <w:position w:val="0"/>
            <w:sz w:val="20"/>
            <w:u w:val="single"/>
            <w:vertAlign w:val="baseline"/>
          </w:rPr>
          <w:t>November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foreign minister Heiko Maas tweeted that the comparison with Scholl “mocks the bravery that was needed to take a stand against the Nazis.” He wrote: “Nothing connects the corona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the resistance fighters.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just over 14,000 coronavirus-related deaths in Germany, about a quarter of those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Lab-confirmed UK coronavirus cases pass 1.5m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cases in the UK confirmed in laboratories has passed 1.5m after a further 18,662 cases were announced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the total number of cases in the UK over the course of the pandemic to 1,512,045, though it is widely thought the true figure is far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a further 398 people had died within 28 days of testing positive for Covid-19 as of Sunday, bringing the UK total to 55,024, however today’s figures included 141 deaths omitted from yesterday’s daily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 processing update, 141 previously published deaths within 28 days in England were excluded from the published data on November 21. This issue has now been corrected for data published on November 22, which includes deaths omitted yesterday in today’s total and daily number of newly reported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president-elect Joe Biden will have a scaled-down version inauguration due to the coronavirus pandemic, the incoming White House chief of staff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Klain said: “I think it’s going to definitely have to be changed... Obviously, this is not going to be the same kind of inauguration we had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remembering here that Donald Trump, the outgoing president, had something akin to a scaled-down inauguration in 2017 due to remarkably low attendance, though his then press secretary Sean Spicer falsely </w:t>
      </w:r>
      <w:hyperlink r:id="rId10" w:history="1">
        <w:r>
          <w:rPr>
            <w:rFonts w:ascii="arial" w:eastAsia="arial" w:hAnsi="arial" w:cs="arial"/>
            <w:b w:val="0"/>
            <w:i/>
            <w:strike w:val="0"/>
            <w:noProof w:val="0"/>
            <w:color w:val="0077CC"/>
            <w:position w:val="0"/>
            <w:sz w:val="20"/>
            <w:u w:val="single"/>
            <w:vertAlign w:val="baseline"/>
          </w:rPr>
          <w:t>claimed it was</w:t>
        </w:r>
      </w:hyperlink>
      <w:r>
        <w:rPr>
          <w:rFonts w:ascii="arial" w:eastAsia="arial" w:hAnsi="arial" w:cs="arial"/>
          <w:b w:val="0"/>
          <w:i w:val="0"/>
          <w:strike w:val="0"/>
          <w:noProof w:val="0"/>
          <w:color w:val="000000"/>
          <w:position w:val="0"/>
          <w:sz w:val="20"/>
          <w:u w:val="none"/>
          <w:vertAlign w:val="baseline"/>
        </w:rPr>
        <w:t xml:space="preserve">  “the largest audience ever to witness an inauguration, period, both in person and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inaugurations traditionally featur a swearing-in and speech by the new president before crowds backed onto the national mall, as well as lunch with lawmakers and a parade to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team is consulting with leaders in the House of Representatives and Senate on details and best practices, said Klain. The result will likely be a “scaled down versions of the existing traditions,” he told ABC. “We know people want to celebrate. There is something here to celebrate. We just want to try to find a way to do it as safely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with Ron Klain in 2014. Photograph: Larry Downing/Reuters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ministers endorse 'limited additional household bubbling' over Christmas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Caroline, and hello everyone, its Mattha Busby here to take you through the next couple of hours and beyond. Feel free to </w:t>
      </w:r>
      <w:hyperlink r:id="rId10" w:history="1">
        <w:r>
          <w:rPr>
            <w:rFonts w:ascii="arial" w:eastAsia="arial" w:hAnsi="arial" w:cs="arial"/>
            <w:b w:val="0"/>
            <w:i/>
            <w:strike w:val="0"/>
            <w:noProof w:val="0"/>
            <w:color w:val="0077CC"/>
            <w:position w:val="0"/>
            <w:sz w:val="20"/>
            <w:u w:val="single"/>
            <w:vertAlign w:val="baseline"/>
          </w:rPr>
          <w:t>contact me on Twitter</w:t>
        </w:r>
      </w:hyperlink>
      <w:r>
        <w:rPr>
          <w:rFonts w:ascii="arial" w:eastAsia="arial" w:hAnsi="arial" w:cs="arial"/>
          <w:b w:val="0"/>
          <w:i w:val="0"/>
          <w:strike w:val="0"/>
          <w:noProof w:val="0"/>
          <w:color w:val="000000"/>
          <w:position w:val="0"/>
          <w:sz w:val="20"/>
          <w:u w:val="none"/>
          <w:vertAlign w:val="baseline"/>
        </w:rPr>
        <w:t xml:space="preserve">  with any tips or via email on </w:t>
      </w:r>
      <w:hyperlink r:id="rId11" w:history="1">
        <w:r>
          <w:rPr>
            <w:rFonts w:ascii="arial" w:eastAsia="arial" w:hAnsi="arial" w:cs="arial"/>
            <w:b w:val="0"/>
            <w:i/>
            <w:strike w:val="0"/>
            <w:noProof w:val="0"/>
            <w:color w:val="0077CC"/>
            <w:position w:val="0"/>
            <w:sz w:val="20"/>
            <w:u w:val="single"/>
            <w:vertAlign w:val="baseline"/>
          </w:rPr>
          <w:t>mattha.busby.freelance@guardian.co.uk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from England, Scotland, Wales and Northern Ireland have endorsed a shared UK objective of allowing “some limited additional household bubbling for a small number of days” over Christmas, the Cabinet Office has said just now following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“reiterated the importance of allowing families and friends to meet in a careful and limited way, while recognising that this will not be a normal festive period and the risks of transmission remain very real”. It was unclear how many households would be permitted to mix over Christmas and for how many days restrictions will be relaxed.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are likely to split opinion, with some fearing that relaxing lockdown could risk lives, and others believing that the dangers of households mixing are not significant. Some, it must be said – one-in-four, </w:t>
      </w:r>
      <w:hyperlink r:id="rId10" w:history="1">
        <w:r>
          <w:rPr>
            <w:rFonts w:ascii="arial" w:eastAsia="arial" w:hAnsi="arial" w:cs="arial"/>
            <w:b w:val="0"/>
            <w:i/>
            <w:strike w:val="0"/>
            <w:noProof w:val="0"/>
            <w:color w:val="0077CC"/>
            <w:position w:val="0"/>
            <w:sz w:val="20"/>
            <w:u w:val="single"/>
            <w:vertAlign w:val="baseline"/>
          </w:rPr>
          <w:t>suggests a poll this weekend</w:t>
        </w:r>
      </w:hyperlink>
      <w:r>
        <w:rPr>
          <w:rFonts w:ascii="arial" w:eastAsia="arial" w:hAnsi="arial" w:cs="arial"/>
          <w:b w:val="0"/>
          <w:i w:val="0"/>
          <w:strike w:val="0"/>
          <w:noProof w:val="0"/>
          <w:color w:val="000000"/>
          <w:position w:val="0"/>
          <w:sz w:val="20"/>
          <w:u w:val="none"/>
          <w:vertAlign w:val="baseline"/>
        </w:rPr>
        <w:t xml:space="preserve">  – would likely go about their Christmas as usual even in spite of government restrictions if they were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loosening of lockdown for the Hindu, Sikh and Jain festival of Diwali last week, nor for the Muslim festival of Eid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Michael Gove, the chancellor of the Duchy of Lancaster, met the first ministers of Scotland and Wales and the first and deputy ministers of Northern Ireland to discuss shared arrangements for the festive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Welcoming the good progress made by all administrations over the past few days to design a single set of arrangements that can apply across the UK, ministers reiterated the importance of allowing families and friends to meet in a careful and limited way, while recognising that this will not be a normal festive period and the risks of transmission remain very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ministers endorsed a shared objective of facilitating some limited additional household bubbling for a small number of days, but also emphasised that the public will be advised to remain cautious, and that wherever possible people should avoid travelling and minimise social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respect of Northern Ireland, ministers also recognised that people will want to see family and friends across the island of Ireland, and this is the subject of discussions with the Irish Government. Work is continuing to finalise the arrangements, including relating to travel. The UK government, Scottish government, Welsh government and Northern Ireland executive hope to conclude this work this week, subject to agreement by each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Scottish government spokesman said: “No agreement has been reached and discussions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Scottish Tories’ health spokesman Donald Cameron said: “We urge the Scottish government to work with the UK government to make sure Christmas goes ahead as normally as possible. If ever there was an issue where both of Scotland’s governments should put politics aside, this is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public would rather have a locked-down Christmas than have a new lockdown imposed in January, a poll for the Observer this weekend suggests.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key scientific committee, Sage, is expected to publish further papers on Monday setting out its advice </w:t>
      </w:r>
      <w:hyperlink r:id="rId10" w:history="1">
        <w:r>
          <w:rPr>
            <w:rFonts w:ascii="arial" w:eastAsia="arial" w:hAnsi="arial" w:cs="arial"/>
            <w:b w:val="0"/>
            <w:i/>
            <w:strike w:val="0"/>
            <w:noProof w:val="0"/>
            <w:color w:val="0077CC"/>
            <w:position w:val="0"/>
            <w:sz w:val="20"/>
            <w:u w:val="single"/>
            <w:vertAlign w:val="baseline"/>
          </w:rPr>
          <w:t>that the previous tiers were not strong enough</w:t>
        </w:r>
      </w:hyperlink>
      <w:r>
        <w:rPr>
          <w:rFonts w:ascii="arial" w:eastAsia="arial" w:hAnsi="arial" w:cs="arial"/>
          <w:b w:val="0"/>
          <w:i w:val="0"/>
          <w:strike w:val="0"/>
          <w:noProof w:val="0"/>
          <w:color w:val="000000"/>
          <w:position w:val="0"/>
          <w:sz w:val="20"/>
          <w:u w:val="none"/>
          <w:vertAlign w:val="baseline"/>
        </w:rPr>
        <w:t xml:space="preserve"> , and that a tougher regional approach is now required.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under pressure as scientists back tight rules for Christmas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That’s all from me,  Caroline Davies.  Thank you for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Madrid’s  vast flea market, El Rastro, reopened on Sunday with tightened security and fewer stalls, more than eight months after closing because of coronavirus. Visitor numbers, which can top 100,000 on a normal Sunday, were limited to 2,000 at a time, while stalls were spaced further apart and police stood at the entrances and exits to ensure people stuck to a one-way route around the market, held in the neighbourhoods of La Latina and Lavapies. The market, which brings the streets to life every Sunday and national holiday, has been shut since  Spain’s  first national lockdown, in March. On Sunday, stallholders and locals wearing masks welcomed even a partial return to normality. “This is my neighbourhood and El Rastro is part of us. We missed it a lot; it’s great to have it here again,” said pharmacist Nuria Ponce,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Flea market El Rastro reopened after 8 months in Spain MADRID, SPAIN.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 Dench, Ian McKellen and </w:t>
      </w:r>
      <w:hyperlink r:id="rId10" w:history="1">
        <w:r>
          <w:rPr>
            <w:rFonts w:ascii="arial" w:eastAsia="arial" w:hAnsi="arial" w:cs="arial"/>
            <w:b w:val="0"/>
            <w:i/>
            <w:strike w:val="0"/>
            <w:noProof w:val="0"/>
            <w:color w:val="0077CC"/>
            <w:position w:val="0"/>
            <w:sz w:val="20"/>
            <w:u w:val="single"/>
            <w:vertAlign w:val="baseline"/>
          </w:rPr>
          <w:t>Maggie Smith</w:t>
        </w:r>
      </w:hyperlink>
      <w:r>
        <w:rPr>
          <w:rFonts w:ascii="arial" w:eastAsia="arial" w:hAnsi="arial" w:cs="arial"/>
          <w:b w:val="0"/>
          <w:i w:val="0"/>
          <w:strike w:val="0"/>
          <w:noProof w:val="0"/>
          <w:color w:val="000000"/>
          <w:position w:val="0"/>
          <w:sz w:val="20"/>
          <w:u w:val="none"/>
          <w:vertAlign w:val="baseline"/>
        </w:rPr>
        <w:t xml:space="preserve">  are among some of the biggest names in  British t heatre who will join forces for a one-off Zoom performance in aid of the struggling arts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Derek Jacobi and </w:t>
      </w:r>
      <w:hyperlink r:id="rId10" w:history="1">
        <w:r>
          <w:rPr>
            <w:rFonts w:ascii="arial" w:eastAsia="arial" w:hAnsi="arial" w:cs="arial"/>
            <w:b w:val="0"/>
            <w:i/>
            <w:strike w:val="0"/>
            <w:noProof w:val="0"/>
            <w:color w:val="0077CC"/>
            <w:position w:val="0"/>
            <w:sz w:val="20"/>
            <w:u w:val="single"/>
            <w:vertAlign w:val="baseline"/>
          </w:rPr>
          <w:t>Kenneth Branagh</w:t>
        </w:r>
      </w:hyperlink>
      <w:r>
        <w:rPr>
          <w:rFonts w:ascii="arial" w:eastAsia="arial" w:hAnsi="arial" w:cs="arial"/>
          <w:b w:val="0"/>
          <w:i w:val="0"/>
          <w:strike w:val="0"/>
          <w:noProof w:val="0"/>
          <w:color w:val="000000"/>
          <w:position w:val="0"/>
          <w:sz w:val="20"/>
          <w:u w:val="none"/>
          <w:vertAlign w:val="baseline"/>
        </w:rPr>
        <w:t xml:space="preserve">  will also take part in the performance, which will raise money for people who used to work in UK  theatres closed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appear on the stage and we can’t be in a studio... but we can be on this extraordinary thing called Zoom,” Dame Judi told the BBC’s Andrew Marr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cast will be told much about what they will be doing in advance of the show, she said, describing it as “an actor’s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proceeds will go to the charity Acting for Others, of Dench is president, to provide emotional and financial support to onstage, backstage and front-of-house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Judi Dench and Ian McKellen head cast for Zoom show in aid of UK theatre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United States recorded its </w:t>
      </w:r>
      <w:hyperlink r:id="rId10" w:history="1">
        <w:r>
          <w:rPr>
            <w:rFonts w:ascii="arial" w:eastAsia="arial" w:hAnsi="arial" w:cs="arial"/>
            <w:b w:val="0"/>
            <w:i/>
            <w:strike w:val="0"/>
            <w:noProof w:val="0"/>
            <w:color w:val="0077CC"/>
            <w:position w:val="0"/>
            <w:sz w:val="20"/>
            <w:u w:val="single"/>
            <w:vertAlign w:val="baseline"/>
          </w:rPr>
          <w:t>12th million</w:t>
        </w:r>
      </w:hyperlink>
      <w:r>
        <w:rPr>
          <w:rFonts w:ascii="arial" w:eastAsia="arial" w:hAnsi="arial" w:cs="arial"/>
          <w:b w:val="0"/>
          <w:i w:val="0"/>
          <w:strike w:val="0"/>
          <w:noProof w:val="0"/>
          <w:color w:val="000000"/>
          <w:position w:val="0"/>
          <w:sz w:val="20"/>
          <w:u w:val="none"/>
          <w:vertAlign w:val="baseline"/>
        </w:rPr>
        <w:t xml:space="preserve">  Covid-19 case, the Trump administration’s vaccine program adviser predicted that life in America could be back to normal around May of 2021 as immunisation is set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note of optimism came even as millions of Americans were expected to travel for the upcoming Thanksgiving holiday this week and many appeared to be ignoring warnings from health officials about furthering the spread of the infectious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Moncef Slaoui, chief scientific adviser of the government’s Operation Warp Speed vaccine development and distribution program, which involves the military and the private sector as well as government health experts, said that pending regulatory approval for the first vaccine means the first Americans could be vaccinated outside of clinical trial by mid-December.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Slaoui said that if the vaccination distribution and immunisation plan goes well, enough Americans should be vaccinated by “May or something like that” of 2021 to allow life to go back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vaccine expert predicts life could be back to normal around May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State-sponsored hackers from China, Russia, Iran and </w:t>
      </w:r>
      <w:hyperlink r:id="rId10" w:history="1">
        <w:r>
          <w:rPr>
            <w:rFonts w:ascii="arial" w:eastAsia="arial" w:hAnsi="arial" w:cs="arial"/>
            <w:b w:val="0"/>
            <w:i/>
            <w:strike w:val="0"/>
            <w:noProof w:val="0"/>
            <w:color w:val="0077CC"/>
            <w:position w:val="0"/>
            <w:sz w:val="20"/>
            <w:u w:val="single"/>
            <w:vertAlign w:val="baseline"/>
          </w:rPr>
          <w:t>North Korea</w:t>
        </w:r>
      </w:hyperlink>
      <w:r>
        <w:rPr>
          <w:rFonts w:ascii="arial" w:eastAsia="arial" w:hAnsi="arial" w:cs="arial"/>
          <w:b w:val="0"/>
          <w:i w:val="0"/>
          <w:strike w:val="0"/>
          <w:noProof w:val="0"/>
          <w:color w:val="000000"/>
          <w:position w:val="0"/>
          <w:sz w:val="20"/>
          <w:u w:val="none"/>
          <w:vertAlign w:val="baseline"/>
        </w:rPr>
        <w:t xml:space="preserve">   are engaged in concerted attempts to steal coronavirus vaccine secrets in what security experts describe as “an intellectual property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accuse hostile-state hackers of trying to obtain trial results early and seize sensitive information about drug mass production, at a time when a range of vaccines are close to being approved for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hackers’ primary intention was to steal the secrets behind the design of a vaccine, with hundreds of drug companies, research labs and health organisations from around the world targeted at any one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cyber struggle involves western intelligence agencies, including Britain’s National Cyber Security Centre, who say they are committed to protecting “our most critical assets”.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Hackers 'try to steal Covid vaccine secrets in intellectual property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Which countries and hackers are targeting Covid vaccine developers?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Mink infected with coronavirus have been found at a farm in the Eure-et-Loire region of western  France, and 1,000 mink at the farm will be culled, the French agriculture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in mink have also been reported elsewhere in Europe, notably in Sweden, Greece and the Netherlands. In Denmark, the virus was found to have mutated into a different strain, which experts feared could render a vaccine less effective if transmitted back to humans. Around 17 million mink are due to be culled there. France started testing its four mink farms in mid-November.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stage, tests have shown the virus circulating in an Eure-et-Loire farm,” the ministry said. “A second farm is unscathed. Tests are still under way in the last two farms, with results expected during the week,”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Specialist </w:t>
      </w:r>
      <w:hyperlink r:id="rId10" w:history="1">
        <w:r>
          <w:rPr>
            <w:rFonts w:ascii="arial" w:eastAsia="arial" w:hAnsi="arial" w:cs="arial"/>
            <w:b w:val="0"/>
            <w:i/>
            <w:strike w:val="0"/>
            <w:noProof w:val="0"/>
            <w:color w:val="0077CC"/>
            <w:position w:val="0"/>
            <w:sz w:val="20"/>
            <w:u w:val="single"/>
            <w:vertAlign w:val="baseline"/>
          </w:rPr>
          <w:t>Christmas tree</w:t>
        </w:r>
      </w:hyperlink>
      <w:r>
        <w:rPr>
          <w:rFonts w:ascii="arial" w:eastAsia="arial" w:hAnsi="arial" w:cs="arial"/>
          <w:b w:val="0"/>
          <w:i w:val="0"/>
          <w:strike w:val="0"/>
          <w:noProof w:val="0"/>
          <w:color w:val="000000"/>
          <w:position w:val="0"/>
          <w:sz w:val="20"/>
          <w:u w:val="none"/>
          <w:vertAlign w:val="baseline"/>
        </w:rPr>
        <w:t xml:space="preserve">  sellers, farms and stalls were allowed to reopen for sales in England this weekend, after the government changed </w:t>
      </w:r>
      <w:hyperlink r:id="rId10" w:history="1">
        <w:r>
          <w:rPr>
            <w:rFonts w:ascii="arial" w:eastAsia="arial" w:hAnsi="arial" w:cs="arial"/>
            <w:b w:val="0"/>
            <w:i/>
            <w:strike w:val="0"/>
            <w:noProof w:val="0"/>
            <w:color w:val="0077CC"/>
            <w:position w:val="0"/>
            <w:sz w:val="20"/>
            <w:u w:val="single"/>
            <w:vertAlign w:val="baseline"/>
          </w:rPr>
          <w:t>the lockdown rules</w:t>
        </w:r>
      </w:hyperlink>
      <w:r>
        <w:rPr>
          <w:rFonts w:ascii="arial" w:eastAsia="arial" w:hAnsi="arial" w:cs="arial"/>
          <w:b w:val="0"/>
          <w:i w:val="0"/>
          <w:strike w:val="0"/>
          <w:noProof w:val="0"/>
          <w:color w:val="000000"/>
          <w:position w:val="0"/>
          <w:sz w:val="20"/>
          <w:u w:val="none"/>
          <w:vertAlign w:val="baseline"/>
        </w:rPr>
        <w:t xml:space="preserve">  to reclassify them as “essential” retailers.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supermarkets and </w:t>
      </w:r>
      <w:hyperlink r:id="rId10" w:history="1">
        <w:r>
          <w:rPr>
            <w:rFonts w:ascii="arial" w:eastAsia="arial" w:hAnsi="arial" w:cs="arial"/>
            <w:b w:val="0"/>
            <w:i/>
            <w:strike w:val="0"/>
            <w:noProof w:val="0"/>
            <w:color w:val="0077CC"/>
            <w:position w:val="0"/>
            <w:sz w:val="20"/>
            <w:u w:val="single"/>
            <w:vertAlign w:val="baseline"/>
          </w:rPr>
          <w:t>garden centres</w:t>
        </w:r>
      </w:hyperlink>
      <w:r>
        <w:rPr>
          <w:rFonts w:ascii="arial" w:eastAsia="arial" w:hAnsi="arial" w:cs="arial"/>
          <w:b w:val="0"/>
          <w:i w:val="0"/>
          <w:strike w:val="0"/>
          <w:noProof w:val="0"/>
          <w:color w:val="000000"/>
          <w:position w:val="0"/>
          <w:sz w:val="20"/>
          <w:u w:val="none"/>
          <w:vertAlign w:val="baseline"/>
        </w:rPr>
        <w:t xml:space="preserve">  have been selling fresh cut trees because they were deemed to be essential businesses, smaller “farmgate” sellers were forced to close because of the month-long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Christmas Tree Growers’ Association had been lobbying for the change to support the UK fresh tree sector, pointing out that sales tend to take place outdoors where social distancing is easier. Many of its members have been offering pre-booked appointments or even webcam facilities to allow shoppers to choose their own trees, with “click and collect” and other delivery services being rolled out in the run-up to </w:t>
      </w:r>
      <w:hyperlink r:id="rId10" w:history="1">
        <w:r>
          <w:rPr>
            <w:rFonts w:ascii="arial" w:eastAsia="arial" w:hAnsi="arial" w:cs="arial"/>
            <w:b w:val="0"/>
            <w:i/>
            <w:strike w:val="0"/>
            <w:noProof w:val="0"/>
            <w:color w:val="0077CC"/>
            <w:position w:val="0"/>
            <w:sz w:val="20"/>
            <w:u w:val="single"/>
            <w:vertAlign w:val="baseline"/>
          </w:rPr>
          <w:t>Christmas</w:t>
        </w:r>
      </w:hyperlink>
      <w:r>
        <w:rPr>
          <w:rFonts w:ascii="arial" w:eastAsia="arial" w:hAnsi="arial" w:cs="arial"/>
          <w:b w:val="0"/>
          <w:i w:val="0"/>
          <w:strike w:val="0"/>
          <w:noProof w:val="0"/>
          <w:color w:val="000000"/>
          <w:position w:val="0"/>
          <w:sz w:val="20"/>
          <w:u w:val="none"/>
          <w:vertAlign w:val="baseline"/>
        </w:rPr>
        <w:t>.  The organisation has more than 320 members who sell approximately 8m trees every year, along with fresh wreaths and holly, and with prices generally lower than in garden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turkey farmers received a similar pre-Christmas boost after being told by the government that thousands of seasonal workers coming to the UK from Europe to help slaughter and pluck birds for festive tables are being exempted from the 14-day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Christmas tree sellers allowed to reopen in England despite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of the key pandemic developments from around the world: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G20 leaders will pledge to “spare no effort” in ensuring the equitable distribution of coronavirus vaccines worldwide and reaffirm support for debt-laden poor countries, according to a draft communique seen by AFP on Sunday.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appears to admit Covid is ‘running wild’ in the US. Donald Trump appears to have admitted that coronavirus is “running wild” across the US , in contrast with his statements throughout the election campaign that the country was “rounding the turn” on the pandemic.</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mourners paid homage on Sunday to Patriarch Irinej, leader of the Serbian Orthodox Church (SPC), who died of Covid-19 during the country’s record surge in new cases.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England will enter a strengthened three-tiered system of local restrictions when the national lockdown ends on 2 December,Downing Street has said. Boris Johnson is expected to detail his plan for winter, which includes details on how families can see their loved ones at Christmas, to MPs on Monday.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the UK, the Covid-19 pandemic has created a potential “existential threat”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many people may in future choose to work in the suburbs rather than in the heart of the capital,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 said on Sunday.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Rishi Sunak , the UK chancellor, has effectively confirmed that this week’s spending review is likely to feature a pay freeze for many public sector workers in England, saying it was “entirely reasonable” to consider pay policy in the context of the Covid-hit economy.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 China reported 17 new Covid-19 cases on Nov. 21, up from 16 the previous day, with three cases of local transmission and nine cases originating overseas, the National Health Commission said on Sunday.The Commission said in its daily bulletin that two of the local transmissions took place in Inner Mongolia and one in Shanghai, Reuters reports.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sharp rise in coronavirus infections in the Gaza Strip could overwhelm the Palestinian enclave’s meagre medical system by next week, public health advisers said on Sunday.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Iranhas recorded 13,053 new cases of coronavirus and 475 related deaths over the past 24 hours, after tougher coronavirus restrictions came into force in the country.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may reimpose attendance limits for sports and other large events to curb a spike in Covid-19 infections, economy minister Yasutoshi Nishimura said on Sunday. The limits would be applied in areas of the country seeing a sharp increase in cases, Nishimura said on a talk show on public broadcaster NHK. The government imposed attendance limits earlier in the year but relaxed them in recent months.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more than 300 new coronavirus cases for a fifth straight day on Sunday, as officials warned that stricter rules could be imposed if the trend continues to threaten the highly populated capital of Seoul and surrounding areas.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Food and Drug Administration on Saturday issued emergency use authorisation for Regeneron Pharmaceuticals Inc’s Covid-19 antibody therapy, an experimental treatment given to US President Donald Trump that he said helped cure him of the disease.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Centers for Disease Control and Prevention said on Saturday it recommended that all people avoid cruise ship travel as the risk of Covid-19 on liners is very high.It advised passengers who decide to go on a cruise to get tested three to five days after their trip and stay home for seven days after travel, even if they test negative.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is to ban domestic travel and close schools around two upcoming holidays to try to halt the spread of coronavirus ahead of Christmas.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UK, 341 more people have died within 28 days of testing positive for Covid-19 , bringing the death toll to 54,626.</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new coronavirus infections in France rose by 17,881 on Saturday, and there were 276 new deaths reported in hospitals over 24 hours.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reported a daily record of 24,822 new coronavirus infections on Saturday, bringing the national tally to 2,064,748. The official death toll is 35,778.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Delta Air Lines chief executive Ed Bastian said the travel corridor between New York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complicated and it would be easier to relaunch transatlantic flights to “just about any” other European capital, Britain’s Financial Times </w:t>
      </w:r>
      <w:hyperlink r:id="rId10" w:history="1">
        <w:r>
          <w:rPr>
            <w:rFonts w:ascii="arial" w:eastAsia="arial" w:hAnsi="arial" w:cs="arial"/>
            <w:b w:val="0"/>
            <w:i/>
            <w:strike w:val="0"/>
            <w:noProof w:val="0"/>
            <w:color w:val="0077CC"/>
            <w:position w:val="0"/>
            <w:sz w:val="20"/>
            <w:u w:val="single"/>
            <w:vertAlign w:val="baseline"/>
          </w:rPr>
          <w:t>reported on Sunday.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can travel to the UK but have been required since the spring to spend two weeks in quarantine on arrival. The same rule applies for passengers arriving in the United States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New York-</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complicated”, Bastian told the newspaper, casting doubt over hopes of opening an air corridor for the previously lucrative route for several airlines including British Airways and Virgin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will find on the continent several countries that are more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airlines want the U.S. and British governments to launch a trial of coronavirus testing for passengers flying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New York to pave the way for resuming more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17 new Covid-19 cases on Nov. 21, up from 16 the previous day, with three cases of local transmission and nine cases originating overseas, the National Health Commission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said in its daily bulletin that two of the local transmissions took place in Inner Mongolia and one in Shanghai,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Mongolia’s health authority said on Saturday it had confirmed two new cases in Hulunbuir city on the Chinese border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from the official Xinhua news agency, the positive case in Shanghai was found after mass testing following infections of a security inspector at Pudong International Airport and his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Shanghai’s health authority later reported two new locally transmitted cases in the city on Sunday, both connected to the Pudong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another 11 asymptomatic cases on Nov. 21, down from 18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so far reported an accumulated total of 86,431 Covid-19 cases, with the official death toll at 4,634.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over Gaza Strip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sharp rise in coronavirus infections in the Gaza Strip  could overwhelm the Palestinian enclave’s meagre medical system by next week, public health advisers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where the dense and poor population of 2 million is vulnerable to contagions, has logged 14,000 coronavirus cases and 65 deaths, mostly since August,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Seventy-nine of Gaza’s 100 ventilators have been taken up by Covid-19 patients, said Abdelraouf Elmanama, a microbiologist who is part of the enclave’s pandemic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10 days the health system will become unable to absorb such a hike in cases and there might be cases that will not find a place at intensive care units,” he said, adding that the current 0.05% mortality rate among Covid-19 patients could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Islamist Hamas rulers have so far imposed one lockdown. A long-standing Israeli blockade, which is supported by neighbouring Egypt, has crippled the Gazan economy and undermined its public health apparatus.Israel says it is trying to keep weapons from reaching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recorded 13,053 new cases of coronavirus and 475 related deaths over the past 24 hours, after tougher coronavirus restrictions came into force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figures take the total death toll to 44,802 and the tally of cases to 854,361 in the Middle East’s worst-hit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Iran introduced stricter measures for two weeks to stem a third wave of coronavirus infections, including closing non-essential businesses and travel curbs.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Iranian authorities have warned that daily coronavirus deaths could reach 1,200 if the nation failed to respect health protocols, including mask-wearing and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 gyms and swimming pools will go out of business this winter if new post-lockdown restrictions being considered for England force them to remain closed, industry leaders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 Edwards, the chief executive of ukactive, said the government was thought to be considering keeping gyms and pools closed in December as part of a tradeoff for reopening other parts of the economy, such as pubs and restaurants.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due to make a statement setting out </w:t>
      </w:r>
      <w:hyperlink r:id="rId10" w:history="1">
        <w:r>
          <w:rPr>
            <w:rFonts w:ascii="arial" w:eastAsia="arial" w:hAnsi="arial" w:cs="arial"/>
            <w:b w:val="0"/>
            <w:i/>
            <w:strike w:val="0"/>
            <w:noProof w:val="0"/>
            <w:color w:val="0077CC"/>
            <w:position w:val="0"/>
            <w:sz w:val="20"/>
            <w:u w:val="single"/>
            <w:vertAlign w:val="baseline"/>
          </w:rPr>
          <w:t>a new system of tiers</w:t>
        </w:r>
      </w:hyperlink>
      <w:r>
        <w:rPr>
          <w:rFonts w:ascii="arial" w:eastAsia="arial" w:hAnsi="arial" w:cs="arial"/>
          <w:b w:val="0"/>
          <w:i w:val="0"/>
          <w:strike w:val="0"/>
          <w:noProof w:val="0"/>
          <w:color w:val="000000"/>
          <w:position w:val="0"/>
          <w:sz w:val="20"/>
          <w:u w:val="none"/>
          <w:vertAlign w:val="baseline"/>
        </w:rPr>
        <w:t xml:space="preserve"> , potentially with a tougher top level. Pubs and restaurants have demanded a </w:t>
      </w:r>
      <w:hyperlink r:id="rId10" w:history="1">
        <w:r>
          <w:rPr>
            <w:rFonts w:ascii="arial" w:eastAsia="arial" w:hAnsi="arial" w:cs="arial"/>
            <w:b w:val="0"/>
            <w:i/>
            <w:strike w:val="0"/>
            <w:noProof w:val="0"/>
            <w:color w:val="0077CC"/>
            <w:position w:val="0"/>
            <w:sz w:val="20"/>
            <w:u w:val="single"/>
            <w:vertAlign w:val="baseline"/>
          </w:rPr>
          <w:t>week’s warning</w:t>
        </w:r>
      </w:hyperlink>
      <w:r>
        <w:rPr>
          <w:rFonts w:ascii="arial" w:eastAsia="arial" w:hAnsi="arial" w:cs="arial"/>
          <w:b w:val="0"/>
          <w:i w:val="0"/>
          <w:strike w:val="0"/>
          <w:noProof w:val="0"/>
          <w:color w:val="000000"/>
          <w:position w:val="0"/>
          <w:sz w:val="20"/>
          <w:u w:val="none"/>
          <w:vertAlign w:val="baseline"/>
        </w:rPr>
        <w:t xml:space="preserve">  of new rules that would kick in after the English lockdown ends on 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Oasis leisure centre in Swindon, which announced its permanent closure last week. Photograph: Nick Osborne/Alamy Stock Photo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7,000 </w:t>
      </w:r>
      <w:hyperlink r:id="rId10" w:history="1">
        <w:r>
          <w:rPr>
            <w:rFonts w:ascii="arial" w:eastAsia="arial" w:hAnsi="arial" w:cs="arial"/>
            <w:b w:val="0"/>
            <w:i/>
            <w:strike w:val="0"/>
            <w:noProof w:val="0"/>
            <w:color w:val="0077CC"/>
            <w:position w:val="0"/>
            <w:sz w:val="20"/>
            <w:u w:val="single"/>
            <w:vertAlign w:val="baseline"/>
          </w:rPr>
          <w:t>gyms, pools and leisure centres</w:t>
        </w:r>
      </w:hyperlink>
      <w:r>
        <w:rPr>
          <w:rFonts w:ascii="arial" w:eastAsia="arial" w:hAnsi="arial" w:cs="arial"/>
          <w:b w:val="0"/>
          <w:i w:val="0"/>
          <w:strike w:val="0"/>
          <w:noProof w:val="0"/>
          <w:color w:val="000000"/>
          <w:position w:val="0"/>
          <w:sz w:val="20"/>
          <w:u w:val="none"/>
          <w:vertAlign w:val="baseline"/>
        </w:rPr>
        <w:t xml:space="preserve">  have sought to be reclassified as </w:t>
      </w:r>
      <w:hyperlink r:id="rId10" w:history="1">
        <w:r>
          <w:rPr>
            <w:rFonts w:ascii="arial" w:eastAsia="arial" w:hAnsi="arial" w:cs="arial"/>
            <w:b w:val="0"/>
            <w:i/>
            <w:strike w:val="0"/>
            <w:noProof w:val="0"/>
            <w:color w:val="0077CC"/>
            <w:position w:val="0"/>
            <w:sz w:val="20"/>
            <w:u w:val="single"/>
            <w:vertAlign w:val="baseline"/>
          </w:rPr>
          <w:t>essential services</w:t>
        </w:r>
      </w:hyperlink>
      <w:r>
        <w:rPr>
          <w:rFonts w:ascii="arial" w:eastAsia="arial" w:hAnsi="arial" w:cs="arial"/>
          <w:b w:val="0"/>
          <w:i w:val="0"/>
          <w:strike w:val="0"/>
          <w:noProof w:val="0"/>
          <w:color w:val="000000"/>
          <w:position w:val="0"/>
          <w:sz w:val="20"/>
          <w:u w:val="none"/>
          <w:vertAlign w:val="baseline"/>
        </w:rPr>
        <w:t xml:space="preserve">  vital to public health. The move is being debated by MPs on Monday after a petition attracted more than 600,000 signatures.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Gyms are shut in England and parts of Scotland, and are due to close in Northern Ireland on Friday. To further penalise the fitness industry would be a “political choice”, Edwards said as there was “no science” to support the idea that its venues were a source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report from Zoe Wood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Many UK fitness venues may not survive winter Covid closures, say bosses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is expected to announce proposals on Monday for how the lifting of England’s  coronavirus lockdown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on what we know about the planned new Covid tier system for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do we know about the planned new Covid tier system for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Dubai’s  health regulator said on Sunday that children aged between three and 16 could be tested for Covid-19 by providing a saliva sample instead of the widely used nasal swab.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saliva test had been permitted following a research study by the regulator and a local university, the Dubai health authority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has reported 158,990 coronavirus cases and 552 related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does not disclose where in the seven emirates they occur.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provide convenience and ease to children between 3 to 16 years old, who need a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test, DHA  has adopted the saliva test as an alternative to the nasal swab for PCR testing after a large research study by </w:t>
      </w:r>
      <w:hyperlink r:id="rId10" w:history="1">
        <w:r>
          <w:rPr>
            <w:rFonts w:ascii="arial" w:eastAsia="arial" w:hAnsi="arial" w:cs="arial"/>
            <w:b w:val="0"/>
            <w:i/>
            <w:strike w:val="0"/>
            <w:noProof w:val="0"/>
            <w:color w:val="0077CC"/>
            <w:position w:val="0"/>
            <w:sz w:val="20"/>
            <w:u w:val="single"/>
            <w:vertAlign w:val="baseline"/>
          </w:rPr>
          <w:t>@MBRUniversity</w:t>
        </w:r>
      </w:hyperlink>
      <w:r>
        <w:rPr>
          <w:rFonts w:ascii="arial" w:eastAsia="arial" w:hAnsi="arial" w:cs="arial"/>
          <w:b w:val="0"/>
          <w:i w:val="0"/>
          <w:strike w:val="0"/>
          <w:noProof w:val="0"/>
          <w:color w:val="000000"/>
          <w:position w:val="0"/>
          <w:sz w:val="20"/>
          <w:u w:val="none"/>
          <w:vertAlign w:val="baseline"/>
        </w:rPr>
        <w:t xml:space="preserve">   and DHA. </w:t>
      </w:r>
      <w:hyperlink r:id="rId10" w:history="1">
        <w:r>
          <w:rPr>
            <w:rFonts w:ascii="arial" w:eastAsia="arial" w:hAnsi="arial" w:cs="arial"/>
            <w:b w:val="0"/>
            <w:i/>
            <w:strike w:val="0"/>
            <w:noProof w:val="0"/>
            <w:color w:val="0077CC"/>
            <w:position w:val="0"/>
            <w:sz w:val="20"/>
            <w:u w:val="single"/>
            <w:vertAlign w:val="baseline"/>
          </w:rPr>
          <w:t>pic.twitter.com/YedzMvDQwL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(@DHA_Dubai) </w:t>
      </w:r>
      <w:hyperlink r:id="rId10" w:history="1">
        <w:r>
          <w:rPr>
            <w:rFonts w:ascii="arial" w:eastAsia="arial" w:hAnsi="arial" w:cs="arial"/>
            <w:b w:val="0"/>
            <w:i/>
            <w:strike w:val="0"/>
            <w:noProof w:val="0"/>
            <w:color w:val="0077CC"/>
            <w:position w:val="0"/>
            <w:sz w:val="20"/>
            <w:u w:val="single"/>
            <w:vertAlign w:val="baseline"/>
          </w:rPr>
          <w:t>November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G20 leaders to 'spare no effort' in ensuring equitable distribution of vaccines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G20 leaders will pledge to “spare no effort” in ensuring the equitable distribution of coronavirus vaccines worldwide and reaffirm support for debt-laden poor countries, according to a draft communique seen by  AFP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struck a unified tone on supporting “multilateral” trade as well as the global fight against climate change, but the closing document lacks firm details on many of the issues dominating the virtual summit hosted by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gathering that began Saturday comes as international efforts intensify for a large-scale rollout of coronavirus vaccines after a breakthrough in trials, and as EU and other leaders call for G20 nations to plug a $4.5bn funding shortfall.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mourners paid homage on Sunday to Patriarch Irinej, leader of the Serbian Orthodox Church (SPC), who died of Covid-19 during the country’s record surge in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90-year-old spiritual leader tested positive for the virus soon after presiding over the funeral of his number two, who also died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president Aleksandar Vucic pays his respect by the casket of Serbia’s late Patriarch Irinej, who died of coronavirus, during funeral rites at Belgrade’s St Sava temple, in Belgrade, Serbia. Photograph: Marko Ðurica/Reuters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 country of 7 million people, the vast majority of whom are Orthodox Christians, declared three days of mourning following the spiritual leader’s death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giant screens were installed outside the Church of Saint Sava, the biggest Orthodox temple in the Balkans, so that the faithful can follow the ceremony, after which the patriarch’s body will be laid to rest in the crypt.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Covid-19 pandemic has created a potential “existential threat”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many people may in future choose to work in the suburbs rather than in the heart of the capital,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Sadiq Khan</w:t>
        </w:r>
      </w:hyperlink>
      <w:r>
        <w:rPr>
          <w:rFonts w:ascii="arial" w:eastAsia="arial" w:hAnsi="arial" w:cs="arial"/>
          <w:b w:val="0"/>
          <w:i w:val="0"/>
          <w:strike w:val="0"/>
          <w:noProof w:val="0"/>
          <w:color w:val="000000"/>
          <w:position w:val="0"/>
          <w:sz w:val="20"/>
          <w:u w:val="none"/>
          <w:vertAlign w:val="baseline"/>
        </w:rPr>
        <w:t xml:space="preserve"> , said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in the Observer New Review, the mayor says it is issues such as this possible reconfiguration of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that keep him awake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we’ve got to accept the fact that there is potentially an existential threat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we know it,” he says. His team is, he says, working on a number of responses to the challenges. “Are there going to be satellite-type offices in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people may not want to work from home but in a co-working space in zone 5 or zone 4?” 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talks openly about his struggles with mental health during the pandemic, admitting that he has found it “really hard” working from home, that he misses personal contact, including playing football every Sunday, and that lack of access to his wider family and particularly his mother has left him feeling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Threat to central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as commuters embrace suburbs, warns Sadiq Khan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footage that spread rapidly on social media, nine inmates wearing the striped jumpers of the El Paso county jail helped </w:t>
      </w:r>
      <w:hyperlink r:id="rId10" w:history="1">
        <w:r>
          <w:rPr>
            <w:rFonts w:ascii="arial" w:eastAsia="arial" w:hAnsi="arial" w:cs="arial"/>
            <w:b w:val="0"/>
            <w:i/>
            <w:strike w:val="0"/>
            <w:noProof w:val="0"/>
            <w:color w:val="0077CC"/>
            <w:position w:val="0"/>
            <w:sz w:val="20"/>
            <w:u w:val="single"/>
            <w:vertAlign w:val="baseline"/>
          </w:rPr>
          <w:t>move bodies into mobile morgues</w:t>
        </w:r>
      </w:hyperlink>
      <w:r>
        <w:rPr>
          <w:rFonts w:ascii="arial" w:eastAsia="arial" w:hAnsi="arial" w:cs="arial"/>
          <w:b w:val="0"/>
          <w:i w:val="0"/>
          <w:strike w:val="0"/>
          <w:noProof w:val="0"/>
          <w:color w:val="000000"/>
          <w:position w:val="0"/>
          <w:sz w:val="20"/>
          <w:u w:val="none"/>
          <w:vertAlign w:val="baseline"/>
        </w:rPr>
        <w:t xml:space="preserve"> , Trisha Garcia reports from  El Paso.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to use inmates tells the story of how short-handed we must be,” El Paso county judge Ricardo Samaniego told local media, as he struggled to cope with the rising tide of Covid-19 in the west  Texas city on the </w:t>
      </w:r>
      <w:hyperlink r:id="rId10" w:history="1">
        <w:r>
          <w:rPr>
            <w:rFonts w:ascii="arial" w:eastAsia="arial" w:hAnsi="arial" w:cs="arial"/>
            <w:b w:val="0"/>
            <w:i/>
            <w:strike w:val="0"/>
            <w:noProof w:val="0"/>
            <w:color w:val="0077CC"/>
            <w:position w:val="0"/>
            <w:sz w:val="20"/>
            <w:u w:val="single"/>
            <w:vertAlign w:val="baseline"/>
          </w:rPr>
          <w:t>border with Mexico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office said the use of the inmates began on 9 November, on a volunteer basis. El Paso county said the inmates were tested and provided with personal protective equipment by the medical examiner’s office, and would face a two-week quarantine once the program was over. They were being paid $2 an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temporary focus, and we’re waiting for the </w:t>
      </w:r>
      <w:hyperlink r:id="rId10"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national guard to help us out with that,” said Samaniego, in response to outcry on social media over the use of inmates rather than trained medical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El Paso county sheriff’s office told the Guardian the inmates’ work would “end when the national guard arrives”. Samaniego, however, wasn’t sure those troops were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confirmed that they would be able to take over the demand that we have at this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El Paso inmates help move bodies into morgues as Covid deaths soar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 the  UK chancellor, has effectively confirmed that this week’s spending review is likely to feature a pay freeze for many public sector workers in England, saying it was “entirely reasonable” to consider pay policy in the context of the Covid-hit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a return to the pay freeze </w:t>
      </w:r>
      <w:hyperlink r:id="rId10" w:history="1">
        <w:r>
          <w:rPr>
            <w:rFonts w:ascii="arial" w:eastAsia="arial" w:hAnsi="arial" w:cs="arial"/>
            <w:b w:val="0"/>
            <w:i/>
            <w:strike w:val="0"/>
            <w:noProof w:val="0"/>
            <w:color w:val="0077CC"/>
            <w:position w:val="0"/>
            <w:sz w:val="20"/>
            <w:u w:val="single"/>
            <w:vertAlign w:val="baseline"/>
          </w:rPr>
          <w:t>that ran from</w:t>
        </w:r>
      </w:hyperlink>
      <w:r>
        <w:rPr>
          <w:rFonts w:ascii="arial" w:eastAsia="arial" w:hAnsi="arial" w:cs="arial"/>
          <w:b w:val="0"/>
          <w:i w:val="0"/>
          <w:strike w:val="0"/>
          <w:noProof w:val="0"/>
          <w:color w:val="000000"/>
          <w:position w:val="0"/>
          <w:sz w:val="20"/>
          <w:u w:val="none"/>
          <w:vertAlign w:val="baseline"/>
        </w:rPr>
        <w:t xml:space="preserve">  2010 to 2018 has prompted anger among opposition MPs and unions, with Frances O’Grady, the TUC’s secretary general, calling it “morally obscene and bad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sources </w:t>
      </w:r>
      <w:hyperlink r:id="rId10" w:history="1">
        <w:r>
          <w:rPr>
            <w:rFonts w:ascii="arial" w:eastAsia="arial" w:hAnsi="arial" w:cs="arial"/>
            <w:b w:val="0"/>
            <w:i/>
            <w:strike w:val="0"/>
            <w:noProof w:val="0"/>
            <w:color w:val="0077CC"/>
            <w:position w:val="0"/>
            <w:sz w:val="20"/>
            <w:u w:val="single"/>
            <w:vertAlign w:val="baseline"/>
          </w:rPr>
          <w:t>have already raised</w:t>
        </w:r>
      </w:hyperlink>
      <w:r>
        <w:rPr>
          <w:rFonts w:ascii="arial" w:eastAsia="arial" w:hAnsi="arial" w:cs="arial"/>
          <w:b w:val="0"/>
          <w:i w:val="0"/>
          <w:strike w:val="0"/>
          <w:noProof w:val="0"/>
          <w:color w:val="000000"/>
          <w:position w:val="0"/>
          <w:sz w:val="20"/>
          <w:u w:val="none"/>
          <w:vertAlign w:val="baseline"/>
        </w:rPr>
        <w:t xml:space="preserve">  the prospect of a pay freeze at Wednesday’s spending review, which will cover just one year given the uncertain state of the economy amid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doctors and nurses are expected to be exempted.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confirm the pay freeze, the chancellor told Sky’s Sophy Ridge on Sunday: “I can’t comment on future pay policy in advance of the spending review, but what I would say is, when we launched the spending review, I did say to departments that when we think about settlements it would be entirely reasonable to think about those in the context of the wider economic climate. That’s a reasonable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 think it would be fair to also think about what’s happening with wages, with jobs, with hours across the economy, when we think about what the right thing to do in the public sector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therefore not ruling out a pay freeze, Sunak said: “You can ask me any question and say, are you ruling it out, or ruling it in. When we launched the spending review, we said when we think about public sector pay that should be done in the context of the overall economic climate. I think that’s an entirely reasonable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rest of Peter’s report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Sunak set to freeze pay for public sector workers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chancellor Rishi Sunak  has hinted that the government will review the 10pm curfew for pubs and restaurants – which was in place before national restrictions were reintroduced.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The Andrew Marr Show: “It’s definitely something that we’re looking at and I think, as I said, one of the things that we’ve been able to do as we’ve learned is get data, see what works and see where we can improve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probably fair to say when we introduced the curfew, that was something that was in common with many other countries and cities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learnt more, there’s opportunities for us to look and refine things, and that is one of the things on our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promising experimental vaccine news from  Pfizer  and  Moderna, other efforts – which may be even more effective – continue around the world, </w:t>
      </w:r>
      <w:hyperlink r:id="rId10" w:history="1">
        <w:r>
          <w:rPr>
            <w:rFonts w:ascii="arial" w:eastAsia="arial" w:hAnsi="arial" w:cs="arial"/>
            <w:b w:val="0"/>
            <w:i/>
            <w:strike w:val="0"/>
            <w:noProof w:val="0"/>
            <w:color w:val="0077CC"/>
            <w:position w:val="0"/>
            <w:sz w:val="20"/>
            <w:u w:val="single"/>
            <w:vertAlign w:val="baseline"/>
          </w:rPr>
          <w:t>the Observer</w:t>
        </w:r>
      </w:hyperlink>
      <w:r>
        <w:rPr>
          <w:rFonts w:ascii="arial" w:eastAsia="arial" w:hAnsi="arial" w:cs="arial"/>
          <w:b w:val="0"/>
          <w:i w:val="0"/>
          <w:strike w:val="0"/>
          <w:noProof w:val="0"/>
          <w:color w:val="000000"/>
          <w:position w:val="0"/>
          <w:sz w:val="20"/>
          <w:u w:val="none"/>
          <w:vertAlign w:val="baseline"/>
        </w:rPr>
        <w:t xml:space="preserve">  reports, as the race for an effective vaccine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Laura Spinney’s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the race to find Covid-19 vaccines is far from over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Rishi Sunak’s Sky News interview. Asked if the government would publish a cost-benefit analysis of future lockdown measures, he told Sky’s Sophy Ridge on Sunday: “It’s very hard to be precise in estimating the particular impact of a one-week restriction.”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“What you will see next week when we have the spending review, alongside that will be a set of forecasts from the Office for Budget Responsibility … which will show the enormous strain and stress our economy is experiencing, the job losses that you mention, the forecasts of what will happen, and it’s right that we consider those in the round as we consider the best way to fight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key points to take away from UK chancellor Rishi Sunak ’s interview with Sky News’s Sophy 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exiting national restrictions on December, Sunak said: “We’ll be going back into a tiered system, which is a far better way to tackle this on a localised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Christmas, he said: “Christmas is not going to be normal this year, but, that said … we’re looking at ways to see how families can spend some time with each other over (the) Christmas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suggestions that for every day restrictions are relaxed over Christmas, five days of tighter restrictions could be needed, he said: “The deputy chief medical officer spoke about this just the other day and I think it’s difficult to be so precise and granular about the impact of any individual measure that we might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to start easing restrictions in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start easing lockdown rules in coming weeks, carrying out the process in three stages so as to avoid a new flareup in the pandemic, the government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President  Emmanuel Macron  will give a speech to the nation about the virus situation and may announce a partial relaxation of restrictions which have been in place since 30 October,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will give prospects over several weeks, especially on how we adjust our strategy. What is at stake is adapting lockdown rules as the health situation improves while avoiding a new flare up in the epidemic,” government spokesman Gabriel Attal told Le Journal du Dimanche.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three steps to (lockdown) easing in view of the health situation and of risks tied to some businesses: a first step around 1 December, then before the year-end holidays, and then from January 2021,” Attal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has said that France’s second national lockdown, which started on 30 October, would last at least four weeks. Curbs include the closure of non-essential stores, restaurants and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recent data showing France on track to rein in a surge in coronavirus infections, the government is under pressure from shops and businesses to ease restrictions in time for the Christmas shopping season, when many retailers make the bulk of their annual turnover.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committed to allow them (shopkeepers) to reopen around 1 December if the health situation improved, which seems to be the case,” Attal said. Bars and restaurants however “will continue to experience restrictions,”,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coronavirus infections in France rose by 17,881 on Saturday, lower than the 22,882 reported on Friday while the number of people in hospital with Covid-19 dropped for the fifth day in a row and was down at 31,365.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shadow business minister Lucy Powell has called for “methodical, measured clarity” and a “route map” to allow the UK to plan through to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Sky News’ Sophy Ridge it was important: “So that families know what they’re supposed to be doing when, just as importantly so that businesses can plan whether they are reopening and, if they are, under what terms and how they can continue over the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what the UK was seeing was over-briefing and then pulling back the drawbridge at the last minute, mixed messages - stay at home, go to work, stay at home, go to work,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also said whether people are able to see their families at Christmas also depends on the weeks after it. She argued that while we all want to be able to see our families, “we don’t want to do that in a way that we then have to pay a heavy price in the following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the build-up to an illegal rave. Invitations are passed by word of mouth to trusted people. Minimal information – time, directions – is quietly given with pleas for discretion. Once everyone is assembled in a barn on a remote farm – “away from prying eyes,” says the organiser – it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rave, but an English church service under lockdown, and the organiser is a Protestant pastor. The Christians who will gather illegally in the west of England on Sunday morning – as they have for the past two Sundays – will pray, read from the scriptures, sing hymns and listen to a sermon.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holding clandestine services since this lockdown began,” the pastor told the Observer, speaking on condition of anonymity. “It feels weird for us to act this way. People have said it feels more like an underground church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 have to sneak around to worship God, in fear of criminal prosecution, is alarming. But we do what we have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church leaders, the Observer has spoken to, an increasing number of congregations are breaking the law in order to worship together, an activity banned under current restrictions. Some are moving to different premises, others meeting covertly in regular church buildings.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‘Let us disobey’: Churches defy lockdown with secret meetings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Manchester United  captain Gary Neville will launch a campaign called UnitedCity on Monday which aims to get Manchester “moving” after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Sunday Times  of the need for balance, adding that saving one life was more important than 10,000 people in a football stadium, but said: “We have to get people’s lives moving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this country don’t mind bad news as long as you give it to them straight. I truly believe people would rather be punched with the truth than tickled with a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got to be decisive. This week there are hundreds of thousands of businesses around the country who don’t know whether to bring staff back in a week’s time – and we’re two weeks away from national lockdown 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here, taking over the blog from Helen. I will be with you for the next few hours. A reminder that you can get in contact on </w:t>
      </w:r>
      <w:hyperlink r:id="rId12"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and my spelling and fact-checker, Bones, for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vibes only </w:t>
      </w:r>
      <w:hyperlink r:id="rId10" w:history="1">
        <w:r>
          <w:rPr>
            <w:rFonts w:ascii="arial" w:eastAsia="arial" w:hAnsi="arial" w:cs="arial"/>
            <w:b w:val="0"/>
            <w:i/>
            <w:strike w:val="0"/>
            <w:noProof w:val="0"/>
            <w:color w:val="0077CC"/>
            <w:position w:val="0"/>
            <w:sz w:val="20"/>
            <w:u w:val="single"/>
            <w:vertAlign w:val="baseline"/>
          </w:rPr>
          <w:t>pic.twitter.com/ZN4ZMd8YMN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November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Davies will be with you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doctors have urged those vulnerable to Covid-19 complications to record their wishes for end-of-life care in advance to help ease pressure on intensive care units, drawing criticism from an advocacy group. Reuters: Pro Senectute Schweiz, an organisation for the elderly, said the doctors’ appeal was premature and excessive but medics insist such patient decrees are necessary in the heart-wrenching reality of caring for critical patients during this pandemic. As health systems grapple with soaring infection rates, medical professionals working with limited resources and finite space in ICUs can at times face agonising dilemmas, and ethical questions around treating Covid-19 patients have spawned a government review in Britain and a court fight in Germany. Warning that Switzerland was running low on intensive care beds, the Swiss Society for Intensive Care Medicine (SGI) called this week on the “especially imperilled”, including people over 60, or with health conditions like heart disease and diabetes, to put their wishes on paper in case the worst should happen. “This will support your own relatives, but also the teams in the ICUs, as they make decisions so the treatment can be done in the best possible manner according to the individual patient wishes,” SGI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on Sunday reported a daily increase of 24,581 new coronavirus infections, taking the national tally to 2,089,329. Authorities also reported 401 coronavirus-related deaths in the past 24 hours, taking the official death toll to 36,179.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workers and patients are seen in the treatment hall of a temporary hospital for coronavirus patients in the Krylatskoye Ice Palace in Moscow, Russia, Wednesday, Nov. 18, 2020. Photograph: Pavel Golovkin/AP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Tramshed Project,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‘It’s so now’: restaurant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break (sort of) from coronavirus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this in the present tense though the Tramshed is now closed. But, squeeze the rabbit’s foot and kiss the horse’s shoe, it should be open again soon. I visit the day before the current lockdown is announced. Arriving here feels like coming face to face with the accommodations we have all had to make in 2020. Open laptops litter tables like flocks of silvery birds about to take flight and intense young people, trying to make this whole damn situation work, stare into video screens to which they are connected by an umbilicus of headphone cable.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all sounds exhausting, you can relax. We’ve all been in this together for so long that we know the deal. This is how we now must live. The Tramshed Project is still very much a food venture and a good one. Cools-Lartigue’s intention is that, in time, it will play host to a variety of chefs. </w:t>
      </w:r>
      <w:hyperlink r:id="rId10" w:history="1">
        <w:r>
          <w:rPr>
            <w:rFonts w:ascii="arial" w:eastAsia="arial" w:hAnsi="arial" w:cs="arial"/>
            <w:b w:val="0"/>
            <w:i/>
            <w:strike w:val="0"/>
            <w:noProof w:val="0"/>
            <w:color w:val="0077CC"/>
            <w:position w:val="0"/>
            <w:sz w:val="20"/>
            <w:u w:val="single"/>
            <w:vertAlign w:val="baseline"/>
          </w:rPr>
          <w:t>Zoe Adjonyoh</w:t>
        </w:r>
      </w:hyperlink>
      <w:r>
        <w:rPr>
          <w:rFonts w:ascii="arial" w:eastAsia="arial" w:hAnsi="arial" w:cs="arial"/>
          <w:b w:val="0"/>
          <w:i w:val="0"/>
          <w:strike w:val="0"/>
          <w:noProof w:val="0"/>
          <w:color w:val="000000"/>
          <w:position w:val="0"/>
          <w:sz w:val="20"/>
          <w:u w:val="none"/>
          <w:vertAlign w:val="baseline"/>
        </w:rPr>
        <w:t xml:space="preserve">  of Zoe’s Ghana Kitchen will be a presenting a menu of West African-influenced dishes, while James Cochran of </w:t>
      </w:r>
      <w:hyperlink r:id="rId10" w:history="1">
        <w:r>
          <w:rPr>
            <w:rFonts w:ascii="arial" w:eastAsia="arial" w:hAnsi="arial" w:cs="arial"/>
            <w:b w:val="0"/>
            <w:i/>
            <w:strike w:val="0"/>
            <w:noProof w:val="0"/>
            <w:color w:val="0077CC"/>
            <w:position w:val="0"/>
            <w:sz w:val="20"/>
            <w:u w:val="single"/>
            <w:vertAlign w:val="baseline"/>
          </w:rPr>
          <w:t>12</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51</w:t>
        </w:r>
      </w:hyperlink>
      <w:r>
        <w:rPr>
          <w:rFonts w:ascii="arial" w:eastAsia="arial" w:hAnsi="arial" w:cs="arial"/>
          <w:b w:val="0"/>
          <w:i w:val="0"/>
          <w:strike w:val="0"/>
          <w:noProof w:val="0"/>
          <w:color w:val="000000"/>
          <w:position w:val="0"/>
          <w:sz w:val="20"/>
          <w:u w:val="none"/>
          <w:vertAlign w:val="baseline"/>
        </w:rPr>
        <w:t xml:space="preserve">  will be offering a set of bar snacks built around his brilliant way with buttermilk fried chicken. That menu is already up and I seriously want to lick the words: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The Tramshed Project,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‘It's so now’: restaurant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pandemic developments from around the world: </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appears to admit Covid is ‘running wild’ in the US. Donald Trump appears to have admitted that coronavirus is “running wild” across the US , in contrast with his statements throughout the election campaign that the country was “rounding the turn” on the pandemic.</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Senator Kelly Loeffler is quarantining after receiving mixed results from recent coronavirus tests. A spokesperson for the Georgia senator’s campaign said in a statement Saturday night Loeffler took two rapid Covid tests on Friday morning which came back negative.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may reimpose attendance limits for sports and other large events to curb a spike in Covid-19 infections, economy minister Yasutoshi Nishimura said on Sunday. The limits would be applied in areas of the country seeing a sharp increase in cases, Nishimura said on a talk show on public broadcaster NHK. The government imposed attendance limits earlier in the year but relaxed them in recent months.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more than 300 new coronavirus cases for a fifth straight day on Sunday, as officials warned that stricter rules could be imposed if the trend continues to threaten the highly populated capital of Seoul and surrounding areas.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Food and Drug Administration on Saturday issued emergency use authorisation for Regeneron Pharmaceuticals Inc’s Covid-19 antibody therapy, an experimental treatment given to US President Donald Trump that he said helped cure him of the disease.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England will enter a strengthened three-tiered system of local restrictions when the national lockdown ends on 2 December,Downing Street has said. Boris Johnson is expected to detail his plan for winter, which includes details on how families can see their loved ones at Christmas, to MPs on Monday.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Leaders of the 20 biggest economies on Saturday vowed to ensure a fair distribution of Covid-19 vaccines, drugs and tests around the world and do what was needed to support poorer countries struggling to recover from the pandemic.</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Centers for Disease Control and Prevention said on Saturday it recommended that all people avoid cruise ship travel as the risk of Covid-19 on liners is very high.It advised passengers who decide to go on a cruise to get tested three to five days after their trip and stay home for seven days after travel, even if they test negative.</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is to ban domestic travel and close schools around two upcoming holidays to try to halt the spread of coronavirus ahead of Christmas.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UK, 341 more people have died within 28 days of testing positive for Covid-19 , bringing the death toll to 54,626.</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new coronavirus infections in France rose by 17,881 on Saturday, and there were 276 new deaths reported in hospitals over 24 hours.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Rapid Covid-19 tests were offered to hundreds in Merthyr Tydfil in Wales as part of a pilot scheme of mass coronavirus testing. On Saturday evening, 560 people had attended the testing centre on its first day, with 554 negative tests and six positive recorded.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reported a daily record of 24,822 new coronavirus infections on Saturday, bringing the national tally to 2,064,748. The official death toll is 35,778.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 in Australia has recorded zero new cases and deaths for the 23rd day in a row, with expectations this morning that restrictions will be further eased, including relaxing of mask use.</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Australia on Sunday came out of its six-day lockdown a few days early after it was determined the risk of an outbreak was greatly reduced.</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South Wales reported zero new local coronavirus cases overnight, and 11 in hotel quarantine. 12,000 tests were done. The border between NSW and Victoria will open at midnight on Sunday after being closed for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reported on Saturday 6,719 additional cases of the novel coronavirus and 550 more deaths in the country, bringing the official number of cases to 1,032,688 and the death toll to 101,373. Health officials have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ourDear Mariella: Covid edition. Here’s the dilemma – response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partner and I have been separated by Covid for many weeks. I am living in our home, while he has moved out and is looking after his disabled adult daughter. The agreement was that when his daughter went back to her mother, he would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date seems ever-changing. Last week, this week and now next week. This is all down to his high anxiety regarding Covid. First, he delayed coming home because my son, who had recently had the virus, came for the weekend. He then delayed again becausemy son had met a friend so there could beinfection on surfaces in the home for 28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thinking he won’t come home until we’ve all had the vaccine. I am cautious, but try to have some company and joy while mitigating the risks. He, basically, wants me to stop all activities. I have already given up things I would otherwise do due to his anxiety – and he isn’t even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utterly clear that he will lock himself away for six months if necessary, convinced that if he gets it, he will be ill long-term or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loves me and would rather be here, but only if I agree to a personal lockdown. We cannot find a way forward and this is not doing our relationship any good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is way over the top; he thinks everyone else is negligent and mildly insane.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My anxious partner won’t come home because of Covid | Dear Mariella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and his health secretary, Matt Hancock, acted “unlawfully” when appointing three key figures – including the head of NHS Test and Trace, Dido Harding – to posts in the fight against Covid-19, according to a legal challenge submitted by campaigners to the high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Observer has seen details of documents from those pursuing the case – and initial responses from government lawyers – relating to the call for a judicial review into the </w:t>
      </w:r>
      <w:hyperlink r:id="rId10" w:history="1">
        <w:r>
          <w:rPr>
            <w:rFonts w:ascii="arial" w:eastAsia="arial" w:hAnsi="arial" w:cs="arial"/>
            <w:b w:val="0"/>
            <w:i/>
            <w:strike w:val="0"/>
            <w:noProof w:val="0"/>
            <w:color w:val="0077CC"/>
            <w:position w:val="0"/>
            <w:sz w:val="20"/>
            <w:u w:val="single"/>
            <w:vertAlign w:val="baseline"/>
          </w:rPr>
          <w:t>appointment of Baroness Harding</w:t>
        </w:r>
      </w:hyperlink>
      <w:r>
        <w:rPr>
          <w:rFonts w:ascii="arial" w:eastAsia="arial" w:hAnsi="arial" w:cs="arial"/>
          <w:b w:val="0"/>
          <w:i w:val="0"/>
          <w:strike w:val="0"/>
          <w:noProof w:val="0"/>
          <w:color w:val="000000"/>
          <w:position w:val="0"/>
          <w:sz w:val="20"/>
          <w:u w:val="none"/>
          <w:vertAlign w:val="baseline"/>
        </w:rPr>
        <w:t xml:space="preserve"> , who is a Tory peer, and into those of </w:t>
      </w:r>
      <w:hyperlink r:id="rId10" w:history="1">
        <w:r>
          <w:rPr>
            <w:rFonts w:ascii="arial" w:eastAsia="arial" w:hAnsi="arial" w:cs="arial"/>
            <w:b w:val="0"/>
            <w:i/>
            <w:strike w:val="0"/>
            <w:noProof w:val="0"/>
            <w:color w:val="0077CC"/>
            <w:position w:val="0"/>
            <w:sz w:val="20"/>
            <w:u w:val="single"/>
            <w:vertAlign w:val="baseline"/>
          </w:rPr>
          <w:t>Kate Bingham</w:t>
        </w:r>
      </w:hyperlink>
      <w:r>
        <w:rPr>
          <w:rFonts w:ascii="arial" w:eastAsia="arial" w:hAnsi="arial" w:cs="arial"/>
          <w:b w:val="0"/>
          <w:i w:val="0"/>
          <w:strike w:val="0"/>
          <w:noProof w:val="0"/>
          <w:color w:val="000000"/>
          <w:position w:val="0"/>
          <w:sz w:val="20"/>
          <w:u w:val="none"/>
          <w:vertAlign w:val="baseline"/>
        </w:rPr>
        <w:t xml:space="preserve">  to the post of head of the UK’s vaccine taskforce and Mike Coupe to the role of director of testing at NHS Test and Trace.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has been lodged jointly by the not-for-profit Good Law Project headed by Jolyon Maugham QC, and the UK’s leading race equality thinktank, the Runnymede Trust. If it is successful, it would represent a further serious blow to the credibility of the government’s handling of the pandemic and support claims that ministers have been running a “chumocracy”.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0" w:history="1">
        <w:r>
          <w:rPr>
            <w:rFonts w:ascii="arial" w:eastAsia="arial" w:hAnsi="arial" w:cs="arial"/>
            <w:b w:val="0"/>
            <w:i/>
            <w:strike w:val="0"/>
            <w:noProof w:val="0"/>
            <w:color w:val="0077CC"/>
            <w:position w:val="0"/>
            <w:sz w:val="20"/>
            <w:u w:val="single"/>
            <w:vertAlign w:val="baseline"/>
          </w:rPr>
          <w:t>Toby Helm</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Michael Savage</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‘acted illegally’ over jobs for top anti-Covid staff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will meet his cabinet remotely on Sunday to decide how people will be able to gather with loved ones at Christmas, before the announcement of a new Covid winter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who is self-isolating, will then confirm by video to parliament on Monday that national restrictions will end on 2 December and be replaced by </w:t>
      </w:r>
      <w:hyperlink r:id="rId10" w:history="1">
        <w:r>
          <w:rPr>
            <w:rFonts w:ascii="arial" w:eastAsia="arial" w:hAnsi="arial" w:cs="arial"/>
            <w:b w:val="0"/>
            <w:i/>
            <w:strike w:val="0"/>
            <w:noProof w:val="0"/>
            <w:color w:val="0077CC"/>
            <w:position w:val="0"/>
            <w:sz w:val="20"/>
            <w:u w:val="single"/>
            <w:vertAlign w:val="baseline"/>
          </w:rPr>
          <w:t>the three-tier regional system</w:t>
        </w:r>
      </w:hyperlink>
      <w:r>
        <w:rPr>
          <w:rFonts w:ascii="arial" w:eastAsia="arial" w:hAnsi="arial" w:cs="arial"/>
          <w:b w:val="0"/>
          <w:i w:val="0"/>
          <w:strike w:val="0"/>
          <w:noProof w:val="0"/>
          <w:color w:val="000000"/>
          <w:position w:val="0"/>
          <w:sz w:val="20"/>
          <w:u w:val="none"/>
          <w:vertAlign w:val="baseline"/>
        </w:rPr>
        <w:t xml:space="preserve"> , with even tighter controls in some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Observer understands that ministers are keen to agree </w:t>
      </w:r>
      <w:hyperlink r:id="rId10" w:history="1">
        <w:r>
          <w:rPr>
            <w:rFonts w:ascii="arial" w:eastAsia="arial" w:hAnsi="arial" w:cs="arial"/>
            <w:b w:val="0"/>
            <w:i/>
            <w:strike w:val="0"/>
            <w:noProof w:val="0"/>
            <w:color w:val="0077CC"/>
            <w:position w:val="0"/>
            <w:sz w:val="20"/>
            <w:u w:val="single"/>
            <w:vertAlign w:val="baseline"/>
          </w:rPr>
          <w:t>a set of UK-wide rules that can be adopted for the Christmas period</w:t>
        </w:r>
      </w:hyperlink>
      <w:r>
        <w:rPr>
          <w:rFonts w:ascii="arial" w:eastAsia="arial" w:hAnsi="arial" w:cs="arial"/>
          <w:b w:val="0"/>
          <w:i w:val="0"/>
          <w:strike w:val="0"/>
          <w:noProof w:val="0"/>
          <w:color w:val="000000"/>
          <w:position w:val="0"/>
          <w:sz w:val="20"/>
          <w:u w:val="none"/>
          <w:vertAlign w:val="baseline"/>
        </w:rPr>
        <w:t xml:space="preserve">  in England, Wales, Scotland and Northern Ireland. Talks with the devolved administrations were also taking place this weekend to try to agree a united approach that will apply for a limited period during the festive season: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under pressure as scientists back tight rules for Christmas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British public would rather have a locked-down Christmas than have a new lockdown imposed in January, a new poll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government considering the extent to which restrictions should be lifted to limit the impact on Christmas family gatherings, the latest Opinium poll for the Observer found that the public opted for a locked-down Christmas over new January restrictions by a margin of 54% to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split is almost identical across all party groups and demographics, with older voters in particular preferring to lock down over Christmas rather than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strong support for banning people from posting conspiracy theories about the vaccine online, with 64% supporting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are split on whether coronavirus vaccinations should be mandatory, with 42% in support and 45% opposing. Two thirds (66%) of adults in the UK would take a vaccine if it became available and were recommended by the government for people like them: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Christmas in lockdown preferred by UK public over new restrictions in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marked its 23rd consecutive day of no new Covid-19 cases and no additional deaths, the state’s premier, Daniel Andrews, announced the end of mandatory mask-wearing outdoors and increased visitor limits in homes, and increased capacity in restaurants, pubs, and gyms.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Monday, for the first time in more than three months, Victorians will no longer be required to wear masks when outside at all times, under </w:t>
      </w:r>
      <w:hyperlink r:id="rId10" w:history="1">
        <w:r>
          <w:rPr>
            <w:rFonts w:ascii="arial" w:eastAsia="arial" w:hAnsi="arial" w:cs="arial"/>
            <w:b w:val="0"/>
            <w:i/>
            <w:strike w:val="0"/>
            <w:noProof w:val="0"/>
            <w:color w:val="0077CC"/>
            <w:position w:val="0"/>
            <w:sz w:val="20"/>
            <w:u w:val="single"/>
            <w:vertAlign w:val="baseline"/>
          </w:rPr>
          <w:t>the new rules</w:t>
        </w:r>
      </w:hyperlink>
      <w:r>
        <w:rPr>
          <w:rFonts w:ascii="arial" w:eastAsia="arial" w:hAnsi="arial" w:cs="arial"/>
          <w:b w:val="0"/>
          <w:i w:val="0"/>
          <w:strike w:val="0"/>
          <w:noProof w:val="0"/>
          <w:color w:val="000000"/>
          <w:position w:val="0"/>
          <w:sz w:val="20"/>
          <w:u w:val="none"/>
          <w:vertAlign w:val="baseline"/>
        </w:rPr>
        <w:t xml:space="preserve">  announced on Sunday. Instead, people will only be required to wear mask when indoors and on public transport, or in places outside where social distancing is not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to Bunnings and you are inside the store, you are wearing a mask. If you are in the car park, you do not have to wear your mask,” Andrews said. “But if you are queueing up for a sausage, and you are with other people, and you are simply not keeping a distance, you are part of a crowd, you need to put the mask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relaxed rules, people will be allowed to have up to 15 people in their home each day, and this rule applies to holiday accomodation. Cafes, bars, and restaurants will be able to seat 100 indoors and 200 outdoors, within the density limits: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Victoria ends mandatory mask-wearing outdoors and eases Covid restrictions on home gatherings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Guitar Center Inc, the largest US retailer of music instruments and equipment, filed for Chapter 11 bankruptcy on Saturday, as the coronavirus pandemic made music lovers move their shopping online. The retailer has negotiated to have a total of $375 million in debtor-in-possession financing from its existing lenders and intends to raise $335 million in new senior secured notes, the company said in a statement. The company filed for Chapter 11 bankruptcy in the United States Bankruptcy Court of the Eastern District of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South Australia’s opposition leader calling for an end to hotel quarantine: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South Australia's opposition calls for end to hotel quarantine as state exits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may limit event attendance as Covid-19 cases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may reimpose attendance limits for sports and other large events to curb a spike in Covid-19 infections, economy minister Yasutoshi Nishimura said on Sunday. The limits would be applied in areas of the country seeing a sharp increase in cases, Nishimura said on a talk show on public broadcaster NHK. The government imposed attendance limits earlier in the year but relaxed them in recent months. The government is also considering how to refund cancellation fees for customers who booked trips via a domestic tourism campaign that was partially suspended on Saturday, Nishimura said. New coronavirus cases across Japan climbed to a record 2,596 on Saturday, according to NHK. In Tokyo, the daily infection rate was an all-time high 539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enjoy illuminated autumn leaves at the Eikando temple in Kyoto on Saturday, 21 November 2020. Photograph: Yoshio Tsunoda/AFLO/REX/Shutterstock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15,741 to 918,269, data from the Robert Koch Institute for infectious diseases showed on Sunday. The reported death toll rose by 138 to 14,022,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May, when England was still in its first national lockdown and the crisis over shortages of personal protective equipment (PPE) was its height, a Tory peer called Dido Harding was thrust suddenly to the centre of the fight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Harding was well known in the business community and, partly thanks to her marriage to Conservative MP John Penrose, in top Tory circles too. But her professional reputation had little to do with any great medical knowledge. Since 2017 she had been chair of NHS Improvement, a management post overseeing foundation trusts, but her career heights were as boss at the telecoms firm TalkTalk, and before that she had been in senior roles at the supermarket chains Sainsbury’s and Tesco.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Matt Hancock</w:t>
        </w:r>
      </w:hyperlink>
      <w:r>
        <w:rPr>
          <w:rFonts w:ascii="arial" w:eastAsia="arial" w:hAnsi="arial" w:cs="arial"/>
          <w:b w:val="0"/>
          <w:i w:val="0"/>
          <w:strike w:val="0"/>
          <w:noProof w:val="0"/>
          <w:color w:val="000000"/>
          <w:position w:val="0"/>
          <w:sz w:val="20"/>
          <w:u w:val="none"/>
          <w:vertAlign w:val="baseline"/>
        </w:rPr>
        <w:t xml:space="preserve"> , the health secretary, knew Harding, however, and shared an interest in horse racing with her. She was also a good friend of former prime minister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Covid crisis raging, there was little time to waste. Because of her management abilities and as she was available and willing to serve, Hancock placed her in charge of England’s new Covid-19 NHS test-and-trace system without putting the unpaid position out to open competition: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England’s three Covid ‘tsars’: key questions that must be answered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coronavirus may be doing its best to cancel Christmas but, for the time being anyway, shoppers are carrying on regardless, with this week’s Black Friday online sales expected to reach new heights.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previous years, store chiefs have agonised about the impact on their high street chains of the </w:t>
      </w:r>
      <w:hyperlink r:id="rId10" w:history="1">
        <w:r>
          <w:rPr>
            <w:rFonts w:ascii="arial" w:eastAsia="arial" w:hAnsi="arial" w:cs="arial"/>
            <w:b w:val="0"/>
            <w:i/>
            <w:strike w:val="0"/>
            <w:noProof w:val="0"/>
            <w:color w:val="0077CC"/>
            <w:position w:val="0"/>
            <w:sz w:val="20"/>
            <w:u w:val="single"/>
            <w:vertAlign w:val="baseline"/>
          </w:rPr>
          <w:t>US-inspired discount event, which arrived on British shores with a bang in 2013</w:t>
        </w:r>
      </w:hyperlink>
      <w:r>
        <w:rPr>
          <w:rFonts w:ascii="arial" w:eastAsia="arial" w:hAnsi="arial" w:cs="arial"/>
          <w:b w:val="0"/>
          <w:i w:val="0"/>
          <w:strike w:val="0"/>
          <w:noProof w:val="0"/>
          <w:color w:val="000000"/>
          <w:position w:val="0"/>
          <w:sz w:val="20"/>
          <w:u w:val="none"/>
          <w:vertAlign w:val="baseline"/>
        </w:rPr>
        <w:t>.  But come this (Black) Friday, selling online will – for anything other than essentials – be the only game in town for retailers, whose shops may by then be closed in three of the four home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Lim, chief executive of consultancy Retail Economics, says lockdown 2 means a “seismic shift” towards online shopping this Christmas. About 23m Britons are expected to do most of their gift buying on the internet, in a development that will starve struggling high streets of much-needed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well aware that this Christmas is going to be completely different,” he says. “They are not going to be able to go to their local town centre or shopping mall and have the same pleasant experience as they had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virtual high street has already gone into overdrive: online sales are up 58% in the second week of November compared with the same period last year, according to internet industry body IMRG. It predicts that sales during </w:t>
      </w:r>
      <w:hyperlink r:id="rId10" w:history="1">
        <w:r>
          <w:rPr>
            <w:rFonts w:ascii="arial" w:eastAsia="arial" w:hAnsi="arial" w:cs="arial"/>
            <w:b w:val="0"/>
            <w:i/>
            <w:strike w:val="0"/>
            <w:noProof w:val="0"/>
            <w:color w:val="0077CC"/>
            <w:position w:val="0"/>
            <w:sz w:val="20"/>
            <w:u w:val="single"/>
            <w:vertAlign w:val="baseline"/>
          </w:rPr>
          <w:t>Black Friday</w:t>
        </w:r>
      </w:hyperlink>
      <w:r>
        <w:rPr>
          <w:rFonts w:ascii="arial" w:eastAsia="arial" w:hAnsi="arial" w:cs="arial"/>
          <w:b w:val="0"/>
          <w:i w:val="0"/>
          <w:strike w:val="0"/>
          <w:noProof w:val="0"/>
          <w:color w:val="000000"/>
          <w:position w:val="0"/>
          <w:sz w:val="20"/>
          <w:u w:val="none"/>
          <w:vertAlign w:val="baseline"/>
        </w:rPr>
        <w:t xml:space="preserve">  week will end up being between 35% and 45% higher than in 2019: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Online Black Friday will be a stiff test for the virtual high street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Loeffler quarantining after mixed Covid test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Kelly Loeffler is quarantining after receiving mixed results from recent coronavirus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senator’s campaign said in a statement on Saturday night that Loeffler took two rapid Covid tests on Friday morning which came back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another test on Friday evening and the results came back positive. Loeffler tested again Saturday morning and the results were inconclusive.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Mike Pence will deliver remarks at a Defend the Majority rally in Canton, Georgia, in support of David Perdue and Loeffler. Photograph: Jason Armond/Los Angeles Times/RexShutterstock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says she doesn’t have symptoms and she is following CDC guidelines and informing those with whom she was in direct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Loeffler appeared at a campaign event with vice president Mike Pence and senator David Perdue in Georgia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Australia, the federal finance and trade minister, Simon Birmingham, says it’s not impossible that international travel could be back on the cards next year, but to do it in the first half of 2021 would be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travel would depend on the effectiveness of coronavirus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of course the manufacturing rollout, distribution, uptake, all the other factors that come into how it is that a vaccine could change the way we look at things around this pandemic,” Birmingham told Sky News’ Sunday Agenda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impossible... I think the first half may be challenging.”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various vaccines Australia is involved with, a new nasal spray with the potential to fight Covid-19 and other respiratory viral infections will be tested in the hopes of manufacturing it domestically.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said that with a private partner it would provide $11.7m to fund the testing, as part of the biomedical translation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investment will continue the proud Australian tradition of discovery and translation that saves lives and improves lives,” Health minister Greg Hunt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the Rockefeller Centre ice-skating rink is opening in a limited way but on time for the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iconic, sunken rink in midtown Manhattan welcomed skaters on Saturday afternoon as part of a tradition dating to the 1930s, according to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rink is operating at reduced capacity, with skate time limited to 50 minutes. Masks are required.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enltrSkates (and masks) on! Rockefeller Center ice rink opens </w:t>
      </w:r>
      <w:hyperlink r:id="rId10" w:history="1">
        <w:r>
          <w:rPr>
            <w:rFonts w:ascii="arial" w:eastAsia="arial" w:hAnsi="arial" w:cs="arial"/>
            <w:b w:val="0"/>
            <w:i/>
            <w:strike w:val="0"/>
            <w:noProof w:val="0"/>
            <w:color w:val="0077CC"/>
            <w:position w:val="0"/>
            <w:sz w:val="20"/>
            <w:u w:val="single"/>
            <w:vertAlign w:val="baseline"/>
          </w:rPr>
          <w:t>https://t.co/4ze0AEbL9x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Independent (@Independent) </w:t>
      </w:r>
      <w:hyperlink r:id="rId10" w:history="1">
        <w:r>
          <w:rPr>
            <w:rFonts w:ascii="arial" w:eastAsia="arial" w:hAnsi="arial" w:cs="arial"/>
            <w:b w:val="0"/>
            <w:i/>
            <w:strike w:val="0"/>
            <w:noProof w:val="0"/>
            <w:color w:val="0077CC"/>
            <w:position w:val="0"/>
            <w:sz w:val="20"/>
            <w:u w:val="single"/>
            <w:vertAlign w:val="baseline"/>
          </w:rPr>
          <w:t>November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says there’s a legend that the rink was inspired by “a Depression-era skate salesman who demonstrated his product by skating on the frozen water of the Rockefeller Centre fountain”.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officially opened as a “skating pond” on Christmas Day 1936. It was supposed to be temporary but became so popular it became a permanent fixture for the holiday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seasonal fixture, the Rockefeller Centre Christmas tree, went up last weekend and will be lighted on 2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17 new Covid-19 cases on 21 November, up from 16 the previous day, with three cases of local transmission and nine cases originating overseas, the National Health Commission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in its daily bulletin that two of the local transmissions took place in Inner Mongolia and one in Shanghai.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Mongolia’s health authority said on Saturday it had confirmed two new coronavirus cases in Hulunbuir city on the Chinese border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wearing a protective suit leads residents to a makeshift Covid-19 coronavirus testing centre in Tianjin on 21 November after new coronavirus cases were detected in the city.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from the official Xinhua news agency, the positive case in the city was found after mass testing following infections of a security inspector at Pudong international airport and his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another 11 asymptomatic cases on 21 November, down from 18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so far reported an accumulated total of 86,431 Covid-19 cases, with the official death toll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reports more than 300 cases for fifth straight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reported more than 300 new coronavirus cases for a fifth straight day on Sunday, as officials warned that stricter rules could be imposed if the trend continued to threaten the highly populated capital of Seoul and surrounding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Korea Disease Control and Prevention Agency reported 330 new daily coronavirus cases as of midnight on Saturday, a drop from 386 reported the day before, a level not seen since August. Officials warned that unless the number of infections drops substantially, they may raise the level of social distancing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Performers wearing traditional guard uniforms and protective face masks as a precaution against the coronavirus march on a street in Seoul, South Korea, Friday 20 November 2020. Photograph: Ahn Young-joon/AP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 KDCA official said the country was at “a critical juncture” and could be facing a large nationwide outbreak that surpasses two earlier waves of infections if it fails to block the current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South Korea tightened prevention guidelines ahead of highly competitive annual college entrance exams scheduled for 3 December, and prime minister Chung Sye-kyun called for all social gatherings to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nightclubs, religious services and sports events continue to be permitted with attendance restrictions, but that could change if officials impose more social distancing measures. South Korea has employed an aggressive tracing, testing and quarantine effort to stamp down outbreaks without imposing lockdowns. But the country has been dogged by a persistent number of small infections, bringing the total number of cases to 30,733 with 505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and economists are pretty confident the Australian economy has rebounded from its massive economic contraction as a result of the coronavirus pandemic,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reports over the next week and half will give clues as to the size of of that recovery ahead of the September quarter national accounts due on 2 December, and what it might mean for the final three months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sank into recession for the first time in nearly 30 years in the first half of 2020, contracting by 7% in the June quarter after a more modest 0.3% fall in the March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not suffered three consecutive quarters of contraction since the early 1980s recession, when it endured four.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at Commonwealth Bank, for example, are expecting the national accounts to show 2% economic growth for the September quarter; National Australia Bank is looking at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stage, economists are pointing to largely positive retail spending figures as restrictions were eased around the country, jumping 6.5% in the September quarter after dropping 3.5% in the previous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Decorations of living trees and flowers are placed on streets, entrances of buildings and squares to support businesses and to attract people back to the city, on 17 November 2020 in Melbourne, Australia.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figures for construction and business investment this week are unlikely to be so sprightly.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work figures on Wednesday are forecast to fall 1.9% for the September quarter after 0.7% decline in the previous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private capital expenditure is predicted to fall 1.5% after a 5.9% drop in the previous three months. However, of interest will be investment intentions contained in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will finalise their forecasts after business profits and inventories, trade and government spending data are released on the Monday and Tuesday of the following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Reserve Bank governor Philip Lowe told a conference last week the economy is on the road back to recovery, although he conceded it will likely be a bumpy journey and a full recovery will take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appears to admit Covid is 'running wild' in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full story now on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appearing to have admitted that coronavirus is “running wild” across the US, in contrast with his statements throughout the election campaign that the country was “rounding the turn” on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 Covid infections in the US approached 200,000 a day, Trump took to Twitter on Saturday night to insist things were bad outside the United States as well: “The Fake News is not talking about the fact that ‘Covid’ is running wild all over the World, not just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US recorded 195,500 new cases, a global and US record, according to Johns Hopkins University data. On Saturday the country passed 12m cases, by far the largest total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election campaign, Trump repeatedly asserted that </w:t>
      </w:r>
      <w:hyperlink r:id="rId10" w:history="1">
        <w:r>
          <w:rPr>
            <w:rFonts w:ascii="arial" w:eastAsia="arial" w:hAnsi="arial" w:cs="arial"/>
            <w:b w:val="0"/>
            <w:i/>
            <w:strike w:val="0"/>
            <w:noProof w:val="0"/>
            <w:color w:val="0077CC"/>
            <w:position w:val="0"/>
            <w:sz w:val="20"/>
            <w:u w:val="single"/>
            <w:vertAlign w:val="baseline"/>
          </w:rPr>
          <w:t>the US was “rounding the turn”</w:t>
        </w:r>
      </w:hyperlink>
      <w:r>
        <w:rPr>
          <w:rFonts w:ascii="arial" w:eastAsia="arial" w:hAnsi="arial" w:cs="arial"/>
          <w:b w:val="0"/>
          <w:i w:val="0"/>
          <w:strike w:val="0"/>
          <w:noProof w:val="0"/>
          <w:color w:val="000000"/>
          <w:position w:val="0"/>
          <w:sz w:val="20"/>
          <w:u w:val="none"/>
          <w:vertAlign w:val="baseline"/>
        </w:rPr>
        <w:t xml:space="preserve">  on coronavirus and that the country would hear a lot less about the pandemic after 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tweets late on Saturday, he insisted the “fake news” forgets to mention that “far fewer people are dying when they get Covid”: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appears to admit Covid is 'running wild' in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FDA issues emergency use authorisation for Regeneron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Food and Drug Administration issued emergency use authorisation for Regeneron Pharmaceuticals Inc’s Covid-19 antibody therapy on Saturday, an experimental treatment given to US president Donald Trump that he said helped cure him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FDA said the monoclonal antibodies casirivimab and imdevimab should be administered together for the treatment of mild to moderate Covid-19 in adults and pediatric patients with positive results of direct Sars-Cov-2 viral testing and who are at high risk for progressing to severe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those who are 65 or older or who have certain chronic medical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the antibodies are not authorised for patients who are hospitalised due to Covid or require oxygen therapy due to Covid. A benefit of casirivimab and imdevimab treatment has not been shown in patients hospitalised due to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to enter stronger three-tier system after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will enter a strengthened three-tiered system of local restrictions when the national lockdown ends on 2 December, Downing Street has said. </w:t>
      </w:r>
      <w:hyperlink r:id="rId1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is expected to detail his plan for winter – which includes details on how families can see their loved ones at Christmas – to MPs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Deserted nightspots on an empty street in Soho,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21 November. Photograph: Peter Summers/Getty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winter plan” is expected to place more areas into the higher tiers to keep the virus under control to ensure further restrictions are not needed, No 10 said. And while some local measures will be the same as those in the previous system, some tiers will be strengthened to safeguard the gains made during the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cabinet is expected to discuss and sign off the plan on Sunday before Johnson announces it to parliament the following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England to enter stronger three-tier system after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finance and trade minister, Simon Birmingham, says he wishes the brief lockdown in his home state of South Australia had never occurred, but the few days of restrictions were “a damn sight better than a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Birmingham, who is a Liberal party senator, said the South Australian Liberal government had announced the six-day lockdown last week to quickly “manage what they saw the risk being at the time” and to avoid an extended lockdown as experienced in the state of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been highly critical of the Victorian Labor government’s handling of the second wave, but has sought to differentiate that from what occurred in 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this morning, Birmingham said he could “understand the rationale, particularly given that [SA] went from one case to 16 cases to 23 cases in the space of a couple of days, that they had some 5,000-plus people who are now in mandatory isolation as a result of the contact tracing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and trade minister and Senate leader Simon Birmingham.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instance proved to be false, but this claim that Covid had been contracted again off another touch point, off of a delivered pizza box, was a tipping point for them in terms of the potential number of contact tracing elements that they needed to chase 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of course would wish that the short but brief lockdown had never occurred. I wish even more that this guy had told the truth, whatever his motivations may be, but I do understand that a few days of intensive restrictions are certainly a damn sight better than a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disagreed with calls from the NSW Liberal premier, Gladys Berejiklian, to open up a third of her state’s hotel quarantine slots to international students and skilled migrants as a boost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could understand the viewpoint, and expressed hope of bringing back students as soon as possible, he said “the priority has to remain on returning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come a step closer to admitting that coronavirus is infecting a staggering number of Americans each day after the country – the world’s worst-affected in terms of the number of coronavirus cases – confirmed nearly 200,000 cases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at Trump National Golf Club in Sterling,Virginia, on 21 November, as the virtual G-20 summit was taking place. Photograph: Tasos Katopodis/Getty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tweeted a short while ago that the virus (which he called “Covid” in scare quotes) is “running wild all over the World, not just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Fake News is not talking about the fact that “Covid” is running wild all over the World, not just in the U.S. I was at the Virtual G-20 meeting early this morning and the biggest subject was Covid. We will be healing fast, especially with our vaccines!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G20 leaders agree to fund fair distribution of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20 biggest economies on Saturday vowed to ensure a fair distribution of Covid-19 vaccines, drugs and tests around the world and do what was needed to support poorer countries struggling to recover from the pandemic. “We will spare no effort to ensure their affordable and equitable access for all people, consistent with members’ commitments to incentivise innovation,” they said in a draft G20  communique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the role of extensive immunisation as a global public good.” The twin crises of the pandemic and an uneven, uncertain global recovery dominated the first day of a two-day summit under the chairmanship of Saudi Arabia, which hands the rotating presidency of the G20 to Italy next month. The Covid-19 pandemic which has thrown the global economy into a deep recession this year and efforts needed to underpin an economic rebound in 2021 were at the top of the G20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Jair Bolsonaro, centre, during the virtual G20 summit via a videoconference from Planalto Palace in Brasilia on 21 November. Photograph: Marcos Correa/AFP/Getty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work to create the conditions for affordable and equitable access to these tools for all peoples,” Saudi Arabia’s king Salman bin Abdulaziz said in his opening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G20 leaders are concerned the pandemic might further deepen global divisions between the rich and the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avoid at all costs a scenario of a two-speed world where only the richer can protect themselves against the virus and restart normal lives,” French president Emmanuel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the European Union urged G20 leaders quickly to put more money into a global project for vaccines, tests and therapeutics – called Access to Covid-19 Tools (ACT) Accelerator – and its Covax facility to distribute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G20 summit I called for $4.5bn to be invested in ACT Accelerator by the end of 2020, for procurement and delivery of Covid-19 tests, treatments and vaccines everywhere,” European Commission head Ursula von der Leyen said on Twitter. “We need to show global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press conference is over. But in other New South Wales updates, this very good boy was spotted recently in a Sydney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vibes only </w:t>
      </w:r>
      <w:hyperlink r:id="rId10" w:history="1">
        <w:r>
          <w:rPr>
            <w:rFonts w:ascii="arial" w:eastAsia="arial" w:hAnsi="arial" w:cs="arial"/>
            <w:b w:val="0"/>
            <w:i/>
            <w:strike w:val="0"/>
            <w:noProof w:val="0"/>
            <w:color w:val="0077CC"/>
            <w:position w:val="0"/>
            <w:sz w:val="20"/>
            <w:u w:val="single"/>
            <w:vertAlign w:val="baseline"/>
          </w:rPr>
          <w:t>pic.twitter.com/ZN4ZMd8YMN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November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New South Wales,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Gladys Berejiklian thinks local councils should not be cancelling Australia Day (26 January) plans, but that they should put Covid-safe plans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Gladys Berejiklian.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modifying our plans as a state government but we are still recognising the importance of that day and I would encourage all councils, if they have any concerns to contact NSW Health or Service NSW and we can support you in having a Covid-safe Australia Day. I don’t want people to use Covid as an excuse not to celebrate an important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CDC advises against all cruise ship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for a moment from Australian news, the US Centers for Disease Control and Prevention said on Saturday it recommended that all people avoid cruise ship travel as the risk of Covid-19 on liners is very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advised passengers who decide to go on a cruise to get tested three to five days after their trip and stay home for seven days after travel, even if they test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agency issued a framework for a phased resumption of cruise ship operations after a no-sail order issued in March in response to the novel coronavirus pandemic was to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said earlier that from 1 March to 28 September, data showed “a total of 3,689 confirmed cases of Covid-19 or Covid-like illness cases on cruise ships and 41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Berejiklian  is asked about her approach compared to that of other states. She doesn’t agree with lockdowns in response to a few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obviously learned a lot about the virus and how we can handle the pandemic since March when we had the lockdown – February, March – when it first became apparent how serious the situation was. And certainly in the last months, we have learned a lot about our capacity to be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would really depend on the extent that other states were able to control community transmission and keep that down, but what’s been demonstrated to me is that other states are moving very quickly to shut down their entire economies when they have a couple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that situation I don’t agree with that position, but in that situation it actually means we don’t need to close our borders because none of those communities are able to move around their own states anyway so they won’t be able to come here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to give everybody certainty whether they’re families that need to see each other, whether they’re businesses that need to keep operating, I want people to feel confident that NSW has a strategy; we’re moving forward. We have a Covid recovery plan which is pretty obvious and I just think having that certainty and that strategy apparent to everybody is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in New South Wales, Gladys Berejiklian has reminded people not to lower their guard over summer (I was at Bondi beach earlier this morning and officials were walking around in rashies bearing the cheerful slogan “Socially distanced in the sun”).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sunset run on Bondi beach in Sydney, Australia. Photograph: Loren Elliott/Reuters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Berejiklian: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 residents of NSW will continue to be Covid safe, that’s what sets us apart from the rest of the country – our QR codes, our social distancing, you know, all of us in NSW are really making the effort not to let our guard down and that’s what will continue to keep us safe, and with this border opening we need to be mindful of that even more, not to let our guard down, especially over summer when people are getting together for Christmas and New Year’s, social gatherings will be more frequent. We just have to stay on high alert, but appreciate we have freedoms here in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scale of that operation: there were 100,000 police shifts and 40,000 defence shifts.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650 and 800 police and defence personnel were working at any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reports zero local cases; Victoria border to reopen at midnight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New South Wales premier Gladys Berejiklian is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there have been zero new local coronavirus cases overnight, and 11 in hotel quarantine. 12,000 tests were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between NSW and Victoria will open at midnight.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Gladys Berejiklian and NSW police commissioner Mick Fuller. Photograph: James Gourley/AAP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Mick Fuller has said that 5m cars crossed the border while it was closed.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three-month operation, one of the biggest in NSW police history. We had 36 hours to establish border control and that was all about protecting the people of NSW from the virus. In the last three months, with the partnership with defence and other government agencies, I think we have done an outstanding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than 5m cars cross through the border checkpoints. Nearly 500,000 heavy vehicles. We have had, you know, a million permits handed out. We only had a handful of people doing the wrong thing in terms of Covid, but we did see over 1,000 arrests for criminal and other bad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joining you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place to be for global pandemic news – including Australian updates.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contact me – with questions, comments and stories from your part of the world –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hand you over to Helen Sullivan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Australia’s chief health officer Prof Nicola Spurrier has revealed the estimated reproduction number was sitting at above two and could have been as high as four.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meant to me that every one of our cases had passed it on to at least two other people, if not four other people,” she said. “And in fact at that time and based on that information we had a 99% chance that the wave that was starting off in South Australia was not going to be just a little blip, but it was going to be a very significant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Australia’s chief health officer Nicola Spurrier. Photograph: Kelly Barnes/Getty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it would have meant South Australia would have 200 cases a day by mid-December.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before they believed the state had got on top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people in quarantine still, as close contacts and close contacts of contacts, and Spurrier believed in the next few days there would be more cases among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would feel confident the second wave has been stopped in a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opposition calls for end to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Labor leader Peter Malinauskas has written to the premier Steven Marshall calling for an end to medi-hotels for returned travellers – what SA calls hotel quarantine – until a safer solution is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Australia’s Labor leader Peter Malinauskas.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Peppers medi-hotel was the source of the Parafield cluster of cases, which stands at 26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 suggested the federal government should look at potentially having purpose-built facilities for returned travellers, staffed by non-casual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enltrBelow is my letter to Steven Marshall calling for an end to medi-hotels in their current form. Throughout the COVID-19 pandemic, I have provided bi-partisan support to the Government on the handling of the health response. FULL STATEMENT HERE: </w:t>
      </w:r>
      <w:hyperlink r:id="rId10" w:history="1">
        <w:r>
          <w:rPr>
            <w:rFonts w:ascii="arial" w:eastAsia="arial" w:hAnsi="arial" w:cs="arial"/>
            <w:b w:val="0"/>
            <w:i/>
            <w:strike w:val="0"/>
            <w:noProof w:val="0"/>
            <w:color w:val="0077CC"/>
            <w:position w:val="0"/>
            <w:sz w:val="20"/>
            <w:u w:val="single"/>
            <w:vertAlign w:val="baseline"/>
          </w:rPr>
          <w:t>https://t.co/nmmnF8VV7I</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pic.twitter.com/Mglzu8RLKQ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Malinauskas (@PMalinauskasMP) </w:t>
      </w:r>
      <w:hyperlink r:id="rId10" w:history="1">
        <w:r>
          <w:rPr>
            <w:rFonts w:ascii="arial" w:eastAsia="arial" w:hAnsi="arial" w:cs="arial"/>
            <w:b w:val="0"/>
            <w:i/>
            <w:strike w:val="0"/>
            <w:noProof w:val="0"/>
            <w:color w:val="0077CC"/>
            <w:position w:val="0"/>
            <w:sz w:val="20"/>
            <w:u w:val="single"/>
            <w:vertAlign w:val="baseline"/>
          </w:rPr>
          <w:t>November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reports one new Covid-19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reported one new case of Covid-19, but it wasn’t associated with the Parafield cluster, which stands at 26 cases. The new case is a woman in her 20s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premier Steven Marshall. Photograph: Kelly Barnes/Getty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Steven Marshall provided an update as the state came out of its lockdown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many South Australians would be absolutely delighted that the stay-at-home order has now been released. This was taken off as of midnight... but I do need to emphasise we still do have high-level restrictions in place over and above where we were at this time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be in place through to 1 December, so we need people to listen, know those restrictions and abide by them very strictly through to the 1 December and any restrictions that might be in place thereafter. I have got to say that we are still not out of the woods.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were 77,000 Covid-19 tests in South Australia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Daniel Andrews says the Victorian government is trialling its QR code system and he will have more to say on it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addresses the media on Sunday. Photograph: Erik Anderson/AAP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close to a fairly detailed IT discussion but as I understand it with some very small modifications to code. We can have a situation where all of those products can speak to our CRM in the end-to-end fashion. The other thing to remember is... there are many venues using the QR code not just to identify who was in the building but to order, to do all sorts of things that mean there is less movement, this contact between different people. That is a really good thing and we would not want to upset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Anecdotally every business in Melbourne I’ve been to since lockdown ended has had some form of its own QR code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rule changes in Victoria :</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Hospitality can have up to 300 patrons but a maximum of 100 indoors (so 200 outdoors)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Gyms can have up to 150 people, with one person per four square metres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Indoor sports and gym groups can have up to 20 people, with one person per four square metres.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Indoor pools can host 150 people; outdoor pools can host 300 people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Holiday accomodation can have up to 15 people in the one household</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Religious ceremonies can have 150 people indoors and 300 outdoors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Weddings and funerals can have 150 people indoors and outdoors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Cinemas and small galleries can open up to 150 people a space, with larger facilities able to use 25% of their space</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Community venues up to 150 people indoors and 300 outdoors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Gaming venues up to 150 people, but every second gaming machine will be turned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says he will make further announcements on 6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masks will still have a big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thing spreads rapidly. Common sense is very important. Carry the mask, because you never know, even outside, when you might need to wear it. Masks have played a very important part in these low numbers, and we just have to see this through and part of playing your part is wearing a mask, absolutely when you are inside, so that you are not spreading this virus unbeknownst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restrictions to 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has announced the further easing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11.59 tonight:</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15 visitors, including dependents, in your home each day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gatherings increased to 50 people</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Masks will be required inside in all settings; they will not be required outside, but people will need to carry masks and wear if they can’t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30 November:</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25% of staff will be able to be in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from 13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visitors in a home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 Texas national guard has sent a 36-member team to El Paso to assist morgues in the border region with the number of dead as a result of Covid,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the Texas health department reported on Saturday a one-day high of 12,597 new virus cases, nearly 20,500 dead since the pandemic began and more than 8,200 virus hospitalisations.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drone delivers a Covid self-collection test kit to a woman in El Paso.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military will provide us with the critical personnel to carry out our fatality management plan and we are very grateful to them for their ongoing support,” El Paso mayor Dee Margo said on Friday when the deployment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blamed for 853 deaths in El Paso county, including more than 300 since October. Prisoners are being paid to move bodies and county leaders are offering $27 an hour for morgue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judge Ricardo Samaniego, in a letter to governor Greg Abbott asking for support for a 10pm-5am curfew in the county, said mortuaries were being overwhelmed. He wrote that the local medical examiner’s office reported that 234 bodies were being held at the main morgue and nine mobile morgues.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to speak at 10.30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will provide an update on the rules to be relaxed at 10.30am.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one of the vaccine candidates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Moderna will charge governments between $25 and $37 a dose of its Covid-19 vaccine candidate, depending on the amount ordered, chief executive Stephane Bancel told German weekly Welt am Sonntag (WamS).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vaccine therefore costs about the same as a flu shot, which is between $10 and $50,” he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CEO of Moderna Stéphane Bancel. Photograph: Moderna/AFP/Getty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 EU official involved in the talks said the European Commission wanted to reach a deal with Moderna to supply millions of doses for a price below $25 a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signed yet, but we’re close to a deal with the EU Commission. We want to deliver to Europe and are in constructive talks,” Bancel told WamS, adding it was just a “matter of days” until a contract would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has said its experimental vaccine is 94.5% effective in preventing Covid, based on interim data from a late-stage clinical trial, becoming the second developer to report results that far exceeded expectations after Pfizer and its partner BioNTech.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issued 60 fines and 103 cautions to South Australians caught breaching Covid-19 rules despite the state emerging from lockdown without recording any new fresh local virus cases,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both business and individuals caught on Thursday and Friday “blatantly disregarded” safety directions, but most people have been “amazing” in doing the right thing over the past few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police commissioner Grant Stevens Photograph: Kelly Barnes/Getty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 police commissioner Grant Stevens says his investigators are speaking to a pizza shop worker who lied to contact tracers about his whereabouts, sparking the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believed to be a 36-year-old Spaniard living in Australia on a temporary graduate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is due to announce the further easing of restrictions this morning. The Sunday newspapers suggest restrictions to be eased will include having to wear masks only when indoors and unable to distance, an increase in visitors to the home of 10 people, outdoor gatherings increasing to 50, pubs and restaurants allowed to have up to 100 patrons indoors and 200 outdoors, and gyms allowed to have up to 100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know more in a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Gladys Berejiklian is also due to give a Covid update at 11am.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Focus will also be on South Australia as the state </w:t>
      </w:r>
      <w:hyperlink r:id="rId10" w:history="1">
        <w:r>
          <w:rPr>
            <w:rFonts w:ascii="arial" w:eastAsia="arial" w:hAnsi="arial" w:cs="arial"/>
            <w:b w:val="0"/>
            <w:i/>
            <w:strike w:val="0"/>
            <w:noProof w:val="0"/>
            <w:color w:val="0077CC"/>
            <w:position w:val="0"/>
            <w:sz w:val="20"/>
            <w:u w:val="single"/>
            <w:vertAlign w:val="baseline"/>
          </w:rPr>
          <w:t>comes out of its lockdown early</w:t>
        </w:r>
      </w:hyperlink>
      <w:r>
        <w:rPr>
          <w:rFonts w:ascii="arial" w:eastAsia="arial" w:hAnsi="arial" w:cs="arial"/>
          <w:b w:val="0"/>
          <w:i w:val="0"/>
          <w:strike w:val="0"/>
          <w:noProof w:val="0"/>
          <w:color w:val="000000"/>
          <w:position w:val="0"/>
          <w:sz w:val="20"/>
          <w:u w:val="none"/>
          <w:vertAlign w:val="baseline"/>
        </w:rPr>
        <w:t xml:space="preserve">  after health authorities determined the risk of an outbreak was greatly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Guardian’s global coronavirus live blog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Josh Taylor, and I will be bringing you the latest news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is to ban domestic travel and close schools around two upcoming holidays to try to halt the spread of coronavirus ahead of Christmas.</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UK, 341 more people have died within 28 days of testing positive for Covid-19 , bringing the death toll to 54,626.</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new coronavirus infections in France rose by 17,881 on Saturday, and there were 276 new deaths reported in hospitals over 24 hours.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Rapid Covid-19 tests were offered to hundreds in Merthyr Tydfil in Wales as part of a pilot scheme of mass coronavirus testing. On Saturday evening, 560 people had attended the testing centre on its first day, with 554 negative tests and six positive recorded.</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Russiareported a daily record of 24,822 new coronavirus infections on Saturday, bringing the national tally to 2,064,748. The official death toll is 35,778.</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 in Australia has recorded zero new cases and deaths for the 23rd day in a row, with expectations this morning that restrictions will be further eased, including relaxing of mask use.</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Australia on Sunday has come out of its six-day lockdown a few days early after it was determined the risk of an outbreak was greatly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lab-confirmed cases pass 1.5m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nov/23/coronavirus-live-news-us-germany-and-uk-may-start-covid-vaccinations-in-december" TargetMode="External" /><Relationship Id="rId11" Type="http://schemas.openxmlformats.org/officeDocument/2006/relationships/hyperlink" Target="mailto:mattha.busby.freelance@guardian.co.uk" TargetMode="External" /><Relationship Id="rId12" Type="http://schemas.openxmlformats.org/officeDocument/2006/relationships/hyperlink" Target="mailto:caroline.davies@theguardian.com"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R-K1K1-JBNF-W0M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lab-confirmed cases pass 1.5m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