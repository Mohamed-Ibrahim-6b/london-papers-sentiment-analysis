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European commission proposes (EURO)1.85tn Covid-19 recovery plan; WHO sounds alarm over surge of Covid-19 cases in Latin America; unrest grows in UK PM's party over Dominic Cummings lockdown breachTory unrest increases pressure on PM to sack Dominic CummingsUK coronavirus updates - liveCoronavirus latest: at a glance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2020 Wednesday 12:57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(now); Nick Ames and Helen Sullivan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hopes to regain lost ground in its tourism sector from July and expects to be able to readmit British and  Russian visitors by then after weeks of lockdown,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Mediterranean island moved swiftly to contain the outbreak, ordering a broad lockdown within days of its first registered case on 9 March. It started easing it on 4 May and hotels will reopen on 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accounts for about 13% of output. With five months of the season lost, Cyprus expects, at best, about 30% of last year's total of 3.98 million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hit is massive, and we are trying to do our best now and do what we can for the remainder of the season. We have worked extremely hard to keep the virus in check here," Savvas Perdios, the deputy tourism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has emerged relatively unscathed by the pandemic. It has reported fewer than 950 cases, and 17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open on 9 June to travellers from countries including Germany, Greece  and Israel. A group from mainly central Europe will be added on 20 June, though Perdios said the list was being reviewed continuously.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important markets like the UK, Russia and Sweden I expect in early July the situation (there) will allow their travel to Cyprus. I am quite optimistic about that," Perdios said. Britain and Russia alone represent 55% of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This is </w:t>
      </w:r>
      <w:hyperlink r:id="rId10"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taking over the live blog for a while. You can get in touch via </w:t>
      </w:r>
      <w:hyperlink r:id="rId11"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Tourists in </w:t>
      </w:r>
      <w:hyperlink r:id="rId10" w:history="1">
        <w:r>
          <w:rPr>
            <w:rFonts w:ascii="arial" w:eastAsia="arial" w:hAnsi="arial" w:cs="arial"/>
            <w:b w:val="0"/>
            <w:i/>
            <w:strike w:val="0"/>
            <w:noProof w:val="0"/>
            <w:color w:val="0077CC"/>
            <w:position w:val="0"/>
            <w:sz w:val="20"/>
            <w:u w:val="single"/>
            <w:vertAlign w:val="baseline"/>
          </w:rPr>
          <w:t>Japan</w:t>
        </w:r>
      </w:hyperlink>
      <w:r>
        <w:rPr>
          <w:rFonts w:ascii="arial" w:eastAsia="arial" w:hAnsi="arial" w:cs="arial"/>
          <w:b w:val="0"/>
          <w:i w:val="0"/>
          <w:strike w:val="0"/>
          <w:noProof w:val="0"/>
          <w:color w:val="000000"/>
          <w:position w:val="0"/>
          <w:sz w:val="20"/>
          <w:u w:val="none"/>
          <w:vertAlign w:val="baseline"/>
        </w:rPr>
        <w:t xml:space="preserve"> could soon be tucking into ramen and sushi, and buying souvenirs in the knowledge that a good portion of the bill will be picked up by the Japanese government, writes Justin McCurry, the Guardian's Tokyo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an initiative that could come into effect within a couple of months, </w:t>
      </w:r>
      <w:hyperlink r:id="rId10" w:history="1">
        <w:r>
          <w:rPr>
            <w:rFonts w:ascii="arial" w:eastAsia="arial" w:hAnsi="arial" w:cs="arial"/>
            <w:b w:val="0"/>
            <w:i/>
            <w:strike w:val="0"/>
            <w:noProof w:val="0"/>
            <w:color w:val="0077CC"/>
            <w:position w:val="0"/>
            <w:sz w:val="20"/>
            <w:u w:val="single"/>
            <w:vertAlign w:val="baseline"/>
          </w:rPr>
          <w:t>Japan</w:t>
        </w:r>
      </w:hyperlink>
      <w:r>
        <w:rPr>
          <w:rFonts w:ascii="arial" w:eastAsia="arial" w:hAnsi="arial" w:cs="arial"/>
          <w:b w:val="0"/>
          <w:i w:val="0"/>
          <w:strike w:val="0"/>
          <w:noProof w:val="0"/>
          <w:color w:val="000000"/>
          <w:position w:val="0"/>
          <w:sz w:val="20"/>
          <w:u w:val="none"/>
          <w:vertAlign w:val="baseline"/>
        </w:rPr>
        <w:t xml:space="preserve"> is to provide subsidies to travellers in an attempt to breathe life into the country's coronavirus-hit tourist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 To Travel initiative will subsidise holidays by up to ¥20,000 [(£151 GDP] ) a day in the form of steep discounts and vouchers that can be used at local shops and restaurants, the Kyodo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eat at a restaurant in Tokyo while the cherry blossoms are in full bloom. Photograph: Aflo Co. Ltd./Alamy Stock Photo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which could begin in late July after coronavirus travel restrictions have eased, applies to tourists who make bookings through Japanese travel agencies or directly with hotels and traditional ryokan inns.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programme does not explicitly exclude foreign visitors, but the Japan Travel Agency said in a </w:t>
      </w:r>
      <w:hyperlink r:id="rId10" w:history="1">
        <w:r>
          <w:rPr>
            <w:rFonts w:ascii="arial" w:eastAsia="arial" w:hAnsi="arial" w:cs="arial"/>
            <w:b w:val="0"/>
            <w:i/>
            <w:strike w:val="0"/>
            <w:noProof w:val="0"/>
            <w:color w:val="0077CC"/>
            <w:position w:val="0"/>
            <w:sz w:val="20"/>
            <w:u w:val="single"/>
            <w:vertAlign w:val="baseline"/>
          </w:rPr>
          <w:t>tweet</w:t>
        </w:r>
      </w:hyperlink>
      <w:r>
        <w:rPr>
          <w:rFonts w:ascii="arial" w:eastAsia="arial" w:hAnsi="arial" w:cs="arial"/>
          <w:b w:val="0"/>
          <w:i w:val="0"/>
          <w:strike w:val="0"/>
          <w:noProof w:val="0"/>
          <w:color w:val="000000"/>
          <w:position w:val="0"/>
          <w:sz w:val="20"/>
          <w:u w:val="none"/>
          <w:vertAlign w:val="baseline"/>
        </w:rPr>
        <w:t xml:space="preserve"> on Wednesday that it was intended to "stimulate domestic travel demand within Japan after the Covid-19 pandemic and only cover a portion of domestic travel expenses." The subsidies do not apply to travel expenses for visitors from overseas.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Japan to subsidise holidays in effort to revive tourism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walks in front of a mural in Dar es Salaam, Tanzania, painted by the Wachata artists group to raise awareness about wearing masks to avoid coronavirus. Photograph: Ericky Boniphace/AFP/Getty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some news from England, but that will no doubt resonate with families all around the world in which parents are remote working from lockdown.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mothers have been able to do only one hour of uninterrupted paid work for every three hours done by men during lockdown, according to a </w:t>
      </w:r>
      <w:hyperlink r:id="rId10" w:history="1">
        <w:r>
          <w:rPr>
            <w:rFonts w:ascii="arial" w:eastAsia="arial" w:hAnsi="arial" w:cs="arial"/>
            <w:b w:val="0"/>
            <w:i/>
            <w:strike w:val="0"/>
            <w:noProof w:val="0"/>
            <w:color w:val="0077CC"/>
            <w:position w:val="0"/>
            <w:sz w:val="20"/>
            <w:u w:val="single"/>
            <w:vertAlign w:val="baseline"/>
          </w:rPr>
          <w:t>study that exposes the work imbalance between men and women</w:t>
        </w:r>
      </w:hyperlink>
      <w:r>
        <w:rPr>
          <w:rFonts w:ascii="arial" w:eastAsia="arial" w:hAnsi="arial" w:cs="arial"/>
          <w:b w:val="0"/>
          <w:i w:val="0"/>
          <w:strike w:val="0"/>
          <w:noProof w:val="0"/>
          <w:color w:val="000000"/>
          <w:position w:val="0"/>
          <w:sz w:val="20"/>
          <w:u w:val="none"/>
          <w:vertAlign w:val="baseline"/>
        </w:rPr>
        <w:t xml:space="preserve">, writes Guardian senior news reporter Alexandra Topping.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report from the </w:t>
      </w:r>
      <w:hyperlink r:id="rId10" w:history="1">
        <w:r>
          <w:rPr>
            <w:rFonts w:ascii="arial" w:eastAsia="arial" w:hAnsi="arial" w:cs="arial"/>
            <w:b w:val="0"/>
            <w:i/>
            <w:strike w:val="0"/>
            <w:noProof w:val="0"/>
            <w:color w:val="0077CC"/>
            <w:position w:val="0"/>
            <w:sz w:val="20"/>
            <w:u w:val="single"/>
            <w:vertAlign w:val="baseline"/>
          </w:rPr>
          <w:t>Institute for Fiscal Studies</w:t>
        </w:r>
      </w:hyperlink>
      <w:r>
        <w:rPr>
          <w:rFonts w:ascii="arial" w:eastAsia="arial" w:hAnsi="arial" w:cs="arial"/>
          <w:b w:val="0"/>
          <w:i w:val="0"/>
          <w:strike w:val="0"/>
          <w:noProof w:val="0"/>
          <w:color w:val="000000"/>
          <w:position w:val="0"/>
          <w:sz w:val="20"/>
          <w:u w:val="none"/>
          <w:vertAlign w:val="baseline"/>
        </w:rPr>
        <w:t xml:space="preserve"> and the UCL institute of education also says mothers are more likely than fathers to have lost their jobs during lockdown, increasing fears that the coronavirus crisis has exacerbated inequality and could lead to the gender pay gap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National Statistics said separately that men were doing more than an hour less unpaid labour than women each day, despite increasing their responsibilities during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IFS-UCL study interviewed 3,500 families of two opposite-gender parents and found that mothers were doing more childcare and more housework than fathers.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mothers interviewed were looking after children for an average of 10.3 hours a day - 2.3 hours more than fathers - and doing housework for 1.7 more hours than fathers.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families where the father had stopped work while his partner continued, on average they did the same amount of household work - while the woman did an average of five hours of paid work a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Working mothers interrupted more often than fathers in lockdown - study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Netherlands has recorded 15 more deaths from Covid-19 since yesterday, and 190 new cases of coronavirus, according to its public health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update from the Dutch institute for public health and the environment (RIVM) showed the cumulative number of cases of coronavirus in the country had now reached 45,768, while the death toll was 5,871.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data also released on Wednesday showed that the Dutch had become more concerned about their health and the health of their loved ones, RIVM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information of people has also changed in recent months. Confidence in the information provided by the RIVM national institute for public health and the environment , and the measures taken by the cabinet is high (78-85%). This is evident from the interim results of survey questionnaires conducted by Nivel, the Netherlands institute for healthcare research and RIVM.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Ninety-five more people have died from Covid-19 in Sweden, according to the latest update from the public health authority, increasing the total death toll from the country's coronavirus outbreak to 4,220.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cases in the country, which has eschewed the kind of coronavirus lockdown measures imposed elsewhere in the world, has now passed 35,000, after 648 more people tested positive for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developments in the global </w:t>
      </w:r>
      <w:hyperlink r:id="rId10" w:history="1">
        <w:r>
          <w:rPr>
            <w:rFonts w:ascii="arial" w:eastAsia="arial" w:hAnsi="arial" w:cs="arial"/>
            <w:b w:val="0"/>
            <w:i/>
            <w:strike w:val="0"/>
            <w:noProof w:val="0"/>
            <w:color w:val="0077CC"/>
            <w:position w:val="0"/>
            <w:sz w:val="20"/>
            <w:u w:val="single"/>
            <w:vertAlign w:val="baseline"/>
          </w:rPr>
          <w:t>coronavirus outbreak</w:t>
        </w:r>
      </w:hyperlink>
      <w:r>
        <w:rPr>
          <w:rFonts w:ascii="arial" w:eastAsia="arial" w:hAnsi="arial" w:cs="arial"/>
          <w:b w:val="0"/>
          <w:i w:val="0"/>
          <w:strike w:val="0"/>
          <w:noProof w:val="0"/>
          <w:color w:val="000000"/>
          <w:position w:val="0"/>
          <w:sz w:val="20"/>
          <w:u w:val="none"/>
          <w:vertAlign w:val="baseline"/>
        </w:rPr>
        <w:t xml:space="preserve"> today include: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government has stopped the country's hospitals using the controversial drug hydroxychloroquine, the antimalarial drug Donald Trump said he was taking as a precaution, to treat Covid-19 patients after serious concerns about its safety.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have been 118,000 confirmed cases of coronavirus across the 54 countries of Africa, according to the World Health Organization's regional office for the continent. So far, about 48,000 people in Africa who have tested positive for the virus have recovered, while 3,500 have died.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is ready to welcome back tourists and has lifted many of its curbs on the general population - but movement restrictions for refugees in all island camps and a number of mainland camps have been extended until 7 June.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may need to reimpose social distancing measures eased in April, its top infectious diseases expert has said, as coronavirus transmissions creep up in the Seoul metropolitan area.</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Officials in Strasbourg have appealed for hundreds of spectators who attended an illegal football match at the weekend to be tested for Covid-19. An estimated 400 people played in or watched the game and authorities have called on them to attend a testing centre for anonymous screening.</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Russia's death toll neared 4,000, after authorities confirmed that 161 people with coronavirus died in the past 24 hours, bringing the nationwide death toll to 3,968. Officials have also reported 8,338 new infections, pushing the country's overall figure of confirmed cases to 370,680.</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 economy could contract by around 20% in the second quarter as lockdown measures meant to slow the spread of the coronavirus slashed activity, the national statistics agency Insee says.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Bulgaria will allow restaurants, bars and cafes to reopen at full capacity on Monday, further easing restrictions imposed in mid-March to stop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Poland will be allowed to go outside without face masks from 30 May, the government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reported by Reuters, is part of a steady lifting of restrictions imposed to contain the coronavirus. It also included the reopening of cinemas, theatres and gyms on 6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coming days, public gatherings of up to 150 people will be allowed, and limits in the number of people in churches will also by relaxed.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Poland's health ministry reported one new death from Covid-19 on Wednesday, taking the country's total death toll from the pandemic to 1,025. According to the latest update, 229 more people had tested positive for coronavirus, bringing the country's total number of cases to 22,303.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minister, Lukasz Szumowski, told a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number of sick people is falling, also the number of deaths is falling, which is the best measure of control over the epidemic ... 80% of hospital beds dedicated to Covid patients are vacant, 90% of respirators are not in use while awaiting patients with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researchers around the world race to perfect a coronavirus vaccine, new polling suggests that only half of people in the US might actually take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the Associated Press-NORC Center for Public Affairs Research poll, released on Wednesday, found 31% weren't sure if they'd get vaccinated, while one in five said they would refuse.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Americans who say they wouldn't get vaccinated, seven in 10 worry about safety. Among those who want a vaccine, the AP-NORC poll found protecting themselves, their family and the community are the top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is most dangerous to older adults and people of any age who have chronic health problems such as diabetes or heart disease. The poll found 67% of people 60 and older say they'd get vaccinated, compared with 40% who are younger.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death counts suggest black and Hispanic Americans are more vulnerable to Covid-19, because of unequal access to healthcare and other factors. Yet the poll found just 25% of African Americans and 37% of Hispanics would get a vaccine compared to 56% of whites.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divisions seen over how the country reopens the economy are reflected in desire for a vaccine, too. More than half of Democrats call a vaccine necessary for reopening, compared with about a third of Republicans. While 62% of Democrats would get the vaccine, only 43% of Republicans say the same.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prospects of summer holidays abroad increase for some people in Europe, the race is already on to lure tourists for whom personal health and safety will be a high priority when choosing a destination this year, writes Kate Connolly, the Guardian's Berlin correspondent.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South Tyrol region is focusing its attention on German holidaymakers who are being warned to not take risks if they travel, particularly as the government has said it will not be making a repeat of its multimillion-euro airlift operation to bring its citizens back from all corners of the globe back in March and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 Arbor wellness hotel in Bressanone, in Italy's Germany-speaking South Tyrol region.Photograph: Matthias Schräder/AP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Italian province, Arno Kompatscher, has offered German tourists the chance of a free coronavirus test as soon as they arrive at their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voluntary service offer," Kompatsscher told the radio broacaster Rai 1, saying tourists would be able to avail themselves of antibody blood tests (to show if they might have had the illness already) as well as the standard swab tests, to prove that someone has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Kompatscher said the plan was for hotels to automatically offer the service as part of holiday packages. But the move appears to be as much to reassure Italian hosts as to who they are letting in, as it is the holidaymakers that their hosts take the dangers of the virus seriously. If positive,the holidaymakers would face the humiliation and inconvenience of being sent back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has said it plans to open its borders for EU citizens on 3 June. But Germans will have to wait until next week to find out their government's decision on whether they can go abroad this summer, and if so, under what conditions (such as quarantines and medical certificates).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proposes (EURO)1.85tr Covid-19 recovery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's executive body has proposed a (EURO)1.85tn recovery package for member states whose economies have suffered as a result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said in a statement seen by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is today proposing a new recovery instrument, called Next Generation EU, within a revamped long-term EU budget. In total, this European recovery plan will put (EURO)1.85tn to help kick-start our economy and ensure Europe bounces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Agence-France Presse, the French news agency, has tweeted that the main beneficiaries of the plan will be Italy and Spain, the EU member states that have been hit hardest by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bring you more on this as it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12.08pm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years ago Nelson Mandela made an </w:t>
      </w:r>
      <w:hyperlink r:id="rId10" w:history="1">
        <w:r>
          <w:rPr>
            <w:rFonts w:ascii="arial" w:eastAsia="arial" w:hAnsi="arial" w:cs="arial"/>
            <w:b w:val="0"/>
            <w:i/>
            <w:strike w:val="0"/>
            <w:noProof w:val="0"/>
            <w:color w:val="0077CC"/>
            <w:position w:val="0"/>
            <w:sz w:val="20"/>
            <w:u w:val="single"/>
            <w:vertAlign w:val="baseline"/>
          </w:rPr>
          <w:t>impassioned plea</w:t>
        </w:r>
      </w:hyperlink>
      <w:r>
        <w:rPr>
          <w:rFonts w:ascii="arial" w:eastAsia="arial" w:hAnsi="arial" w:cs="arial"/>
          <w:b w:val="0"/>
          <w:i w:val="0"/>
          <w:strike w:val="0"/>
          <w:noProof w:val="0"/>
          <w:color w:val="000000"/>
          <w:position w:val="0"/>
          <w:sz w:val="20"/>
          <w:u w:val="none"/>
          <w:vertAlign w:val="baseline"/>
        </w:rPr>
        <w:t xml:space="preserve"> for international cooperation on "one of the greatest threats humankind has faced", writes Carien du Plessis in Johannesburg. Aids was ravaging lives and overwhelming health systems, at its peak killing up to 1,000 people a day in  South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Mandela's successor as president, </w:t>
      </w:r>
      <w:hyperlink r:id="rId10" w:history="1">
        <w:r>
          <w:rPr>
            <w:rFonts w:ascii="arial" w:eastAsia="arial" w:hAnsi="arial" w:cs="arial"/>
            <w:b w:val="0"/>
            <w:i/>
            <w:strike w:val="0"/>
            <w:noProof w:val="0"/>
            <w:color w:val="0077CC"/>
            <w:position w:val="0"/>
            <w:sz w:val="20"/>
            <w:u w:val="single"/>
            <w:vertAlign w:val="baseline"/>
          </w:rPr>
          <w:t>Thabo Mbeki</w:t>
        </w:r>
      </w:hyperlink>
      <w:r>
        <w:rPr>
          <w:rFonts w:ascii="arial" w:eastAsia="arial" w:hAnsi="arial" w:cs="arial"/>
          <w:b w:val="0"/>
          <w:i w:val="0"/>
          <w:strike w:val="0"/>
          <w:noProof w:val="0"/>
          <w:color w:val="000000"/>
          <w:position w:val="0"/>
          <w:sz w:val="20"/>
          <w:u w:val="none"/>
          <w:vertAlign w:val="baseline"/>
        </w:rPr>
        <w:t>, was in obstinate denial. On the sidelines of the conference where Mandela made his appeal, Mbeki's controversial health minister, Manto Tshabalala-Msimang, scolded scientists for daring to oppose the government's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scientists, Salim Abdool Karim, now leads South Africa's Covid-19 advisory team, earning this government plaudits from the World Health Organization for its response to the pandemic. Tshabalala-Msimang succumbed to liver problems in 2009 and left a legacy of 300,000 preventable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April, two weeks into South Africa's </w:t>
      </w:r>
      <w:hyperlink r:id="rId10" w:history="1">
        <w:r>
          <w:rPr>
            <w:rFonts w:ascii="arial" w:eastAsia="arial" w:hAnsi="arial" w:cs="arial"/>
            <w:b w:val="0"/>
            <w:i/>
            <w:strike w:val="0"/>
            <w:noProof w:val="0"/>
            <w:color w:val="0077CC"/>
            <w:position w:val="0"/>
            <w:sz w:val="20"/>
            <w:u w:val="single"/>
            <w:vertAlign w:val="baseline"/>
          </w:rPr>
          <w:t>coronavirus lockdown</w:t>
        </w:r>
      </w:hyperlink>
      <w:r>
        <w:rPr>
          <w:rFonts w:ascii="arial" w:eastAsia="arial" w:hAnsi="arial" w:cs="arial"/>
          <w:b w:val="0"/>
          <w:i w:val="0"/>
          <w:strike w:val="0"/>
          <w:noProof w:val="0"/>
          <w:color w:val="000000"/>
          <w:position w:val="0"/>
          <w:sz w:val="20"/>
          <w:u w:val="none"/>
          <w:vertAlign w:val="baseline"/>
        </w:rPr>
        <w:t>, Abdool Karim led a live two-hour briefing explaining the reasoning behind the strict measures, which confine people to their homes and prohibit public exercise and the sale of alcohol and tobacco.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sharp contrast with the Aids response two decades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How South Africa's action on Covid-19 contrasts sharply with its response to Aids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Fifty-six more people in Iran have died from Covid-19 in the past 24 hours the health ministry has reported, taking the total death toll to 7,564.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latest update, the health ministry spokesman, Kianoush Jahanpour, said that 2,080 new infected cases had been detected since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cumulative number of cases in Iran now stands at 141,591, of whom 111,176 have survived and recovered and 2,551 remain in a critical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cardboard hospital bed that doubles as a coffin may seem an idea as morbid as it is pragmatic, but as </w:t>
      </w:r>
      <w:hyperlink r:id="rId10" w:history="1">
        <w:r>
          <w:rPr>
            <w:rFonts w:ascii="arial" w:eastAsia="arial" w:hAnsi="arial" w:cs="arial"/>
            <w:b w:val="0"/>
            <w:i/>
            <w:strike w:val="0"/>
            <w:noProof w:val="0"/>
            <w:color w:val="0077CC"/>
            <w:position w:val="0"/>
            <w:sz w:val="20"/>
            <w:u w:val="single"/>
            <w:vertAlign w:val="baseline"/>
          </w:rPr>
          <w:t>Latin America emerges as the latest coronavirus hotspot</w:t>
        </w:r>
      </w:hyperlink>
      <w:r>
        <w:rPr>
          <w:rFonts w:ascii="arial" w:eastAsia="arial" w:hAnsi="arial" w:cs="arial"/>
          <w:b w:val="0"/>
          <w:i w:val="0"/>
          <w:strike w:val="0"/>
          <w:noProof w:val="0"/>
          <w:color w:val="000000"/>
          <w:position w:val="0"/>
          <w:sz w:val="20"/>
          <w:u w:val="none"/>
          <w:vertAlign w:val="baseline"/>
        </w:rPr>
        <w:t>, doctors have suggested it may be an innovation whose time has come, writes Joe Parkin Daniels in Bogotá.</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Covid-19 cases surging across the region, a team of Colombian designers came up with the idea as a pragmatic solution for anticipated shortages of hospital beds and funerary caskets.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shut down for a couple of months like everyone else, until we had this idea," said Rodolfo Gómez, the founder of ABC Displays, which normally creates cardboard advertising props. "But when we saw what was happening in Ecuador, where bodies were piling up on the streets, we knew we had to prepare somehow."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Colombian designers prepare cardboard hospital beds that double as coffins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Huitoto indigenous man paddles a raft along the Takana river in Leticia, Amazonas, Colombia.Photograph: Tatiana de Nevo/AFP/Getty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in Germany reported a further 362 confirmed cases of coronavirus on Wednesday, taking the cumulative total in the country to 179,364.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rose by 47 to 8,349, data from the Robert Koch Institute (RKI) for infectious diseases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chancellor's office said it was extending social distancing rules until 29 June. Angela Merkel's government had been embroiled in disagreements with the least-affected states, some of which wanted to ditch the measures and open up entirely.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may need to bring back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may need to reimpose social distancing measures eased in April, its top infectious diseases expert said on Wednesday, as coronavirus transmissions crept up in the Seoul metropolitan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Jeong Eun-kyeong, the director of South Korea's centres for disease control and prevention, said it was becoming increasingly difficult for health workers to track the spread of the coronavirus,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reported 40 new cases on Wednesday, its biggest daily rise in nearly 50 days, as officials scrambled to trace hundreds of infections linked to nightspots, restaurants and a massive e-commerce warehouse near Seoul. Jeong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our best to trace contacts and implement preventive measures, but there's a limit to such efforts. There's a need to maximise social distancing in areas where the virus is circulating, to force people to avoid public facilities and other crowded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kisses her child goodbye at an elementary school in Seoul.Photograph: Yonhap News Agency/Reuters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now been 118,000 confirmed cases of coronavirus across the 54 nations of Africa, according to the World Health Organization's regional office for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about 48,000 people in Africa who have tested positive for the virus have recovered, while 3,500 have died, according to the latest update from the WHO African region on Wednesday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118,000 confirmed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on the African continent - with more than 48,000 recoveries &amp; 3,500 deaths. View country figures &amp; more with the WHO African Region COVID-19 Dashboard:            </w:t>
      </w:r>
      <w:hyperlink r:id="rId10" w:history="1">
        <w:r>
          <w:rPr>
            <w:rFonts w:ascii="arial" w:eastAsia="arial" w:hAnsi="arial" w:cs="arial"/>
            <w:b w:val="0"/>
            <w:i/>
            <w:strike w:val="0"/>
            <w:noProof w:val="0"/>
            <w:color w:val="0077CC"/>
            <w:position w:val="0"/>
            <w:sz w:val="20"/>
            <w:u w:val="single"/>
            <w:vertAlign w:val="baseline"/>
          </w:rPr>
          <w:t>https://t.co/V0fkK8dYTg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pic.twitter.com/W1hbvugno1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African Region (@WHOAFRO) </w:t>
      </w:r>
      <w:hyperlink r:id="rId10" w:history="1">
        <w:r>
          <w:rPr>
            <w:rFonts w:ascii="arial" w:eastAsia="arial" w:hAnsi="arial" w:cs="arial"/>
            <w:b w:val="0"/>
            <w:i/>
            <w:strike w:val="0"/>
            <w:noProof w:val="0"/>
            <w:color w:val="0077CC"/>
            <w:position w:val="0"/>
            <w:sz w:val="20"/>
            <w:u w:val="single"/>
            <w:vertAlign w:val="baseline"/>
          </w:rPr>
          <w:t>May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while the Covid-19 pandemic has so far had a soft landing on the continent, restrictions put in place to contain the spread of the coronavirus have brought their own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 Africa, breakdowns in trade are contributing to fears of a spiralling food crisis, AFP reports. The UN says the pandemic could cause the number of west Africans living in food insecurity to double to 43 million in the next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collected by the Permanent Interstate Committee for Drought Control in the Sahel (CILSS) shows west African traders of perishable produce and livestock have seen losses of 10% to 30% since health restrictions came in, as transport is disrupted and markets close while illegal tax collection at checkpoints has leapt nearly 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separate survey by Réseau Billital Maroobé, a collective of west African herders, showed economic activities were at a standstill for 42% of herders in the region as of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this is Damien Gayle taking the reins of the live blog now, bringing you the latest headlines and stories, and the best of the Guardian's coverage, from the coronavirus pandemic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comments, tips or suggestions for coverage please drop me a line, either via email to </w:t>
      </w:r>
      <w:hyperlink r:id="rId10" w:history="1">
        <w:r>
          <w:rPr>
            <w:rFonts w:ascii="arial" w:eastAsia="arial" w:hAnsi="arial" w:cs="arial"/>
            <w:b w:val="0"/>
            <w:i/>
            <w:strike w:val="0"/>
            <w:noProof w:val="0"/>
            <w:color w:val="0077CC"/>
            <w:position w:val="0"/>
            <w:sz w:val="20"/>
            <w:u w:val="single"/>
            <w:vertAlign w:val="baseline"/>
          </w:rPr>
          <w:t>damien.gayle@gmail.com</w:t>
        </w:r>
      </w:hyperlink>
      <w:r>
        <w:rPr>
          <w:rFonts w:ascii="arial" w:eastAsia="arial" w:hAnsi="arial" w:cs="arial"/>
          <w:b w:val="0"/>
          <w:i w:val="0"/>
          <w:strike w:val="0"/>
          <w:noProof w:val="0"/>
          <w:color w:val="000000"/>
          <w:position w:val="0"/>
          <w:sz w:val="20"/>
          <w:u w:val="none"/>
          <w:vertAlign w:val="baseline"/>
        </w:rPr>
        <w:t xml:space="preserve">,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handing you over now to my colleague Damien Gayle. Thanks for company in the last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has banned inbound flights by Montenegro 's flag carrier, Montenegro Airlines, after the neighbouring country refused to open its borders to people from Serbia, where coronavirus persists. Serbia's directorate for civilian aviation said it decided to act as Montenegro's move affected reciprocity in air transportation,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Montenegro's prime minister, Dusko Markovic, declared his country free of coronavirus on Monday. Markovic also said Montenegro would open its borders to travellers from countries reporting no more than 25 cases of infection per 100,000 people. Serbia, where the infection rate is higher, was not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coronavirus infection rate dropped, Serbia earlier this month opened borders with most of its neighbours, including Montenegro, Croatia and Hungary. Serbia's prime minister, Ana Brnabic, told Serbians, who visit Montenegro in large numbers, "they should not go where they are undesirable".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Serbia, which has a population of 7.2 million, has reported 11,227 cases of coronavirus infection and 239 deaths. Montenegro, whose population is about 631,000, has reported 324 cases and nine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nurses are thought to be dying from Covid-19 in Brazil  than in any other country. This report from Caio Barretto Briso and Tom Phillips tells some heartbreaking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capital of Amazonas, Manaus - where the soaring death toll has forced </w:t>
      </w:r>
      <w:hyperlink r:id="rId10" w:history="1">
        <w:r>
          <w:rPr>
            <w:rFonts w:ascii="arial" w:eastAsia="arial" w:hAnsi="arial" w:cs="arial"/>
            <w:b w:val="0"/>
            <w:i/>
            <w:strike w:val="0"/>
            <w:noProof w:val="0"/>
            <w:color w:val="0077CC"/>
            <w:position w:val="0"/>
            <w:sz w:val="20"/>
            <w:u w:val="single"/>
            <w:vertAlign w:val="baseline"/>
          </w:rPr>
          <w:t>authorities to dig mass graves</w:t>
        </w:r>
      </w:hyperlink>
      <w:r>
        <w:rPr>
          <w:rFonts w:ascii="arial" w:eastAsia="arial" w:hAnsi="arial" w:cs="arial"/>
          <w:b w:val="0"/>
          <w:i w:val="0"/>
          <w:strike w:val="0"/>
          <w:noProof w:val="0"/>
          <w:color w:val="000000"/>
          <w:position w:val="0"/>
          <w:sz w:val="20"/>
          <w:u w:val="none"/>
          <w:vertAlign w:val="baseline"/>
        </w:rPr>
        <w:t xml:space="preserve"> - Deizeane Romão is mourning her husband, a 46-year-old nurse named Nicolares Curico who died on 14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care of our daughters. I love them," he wrote in a message to his wife before being admitted to intensive care a week before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Romão said her husband had also loved his profession: "It wasn't about the money - his salary was less than 2,000 reais (£600)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lack of PPE and staff, because so many colleagues were falling ill, had left him overworked and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felt unprotected because he didn't have an N95 mask," Romão said. "He was seeing more than 100 patients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whole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'My mother was murdered': how Covid-19 stalks Brazil's nurses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Covid-19 figures continue to come through from south-east Asia. Malaysia is the latest, reporting 15 new cases  - raising the cumulative total to 7,619. The countries health ministry also reported no new deaths, keeping the number of total fatalities at 115.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Strasbourg have appealed for hundreds of spectators who attended an illegal football match at the weekend to be tested for Covid-19, writes Kim Willsher. An estimated 400 people played in or watched the game and the authorities, who fear a second wave of the pandemic, have called on them to attend a testing centre for anonymous screening.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was played on Sunday between teams from two of the city's districts - Neuhof and Hautepierre - in a local stadium in defiance of rules that limit public gatherings to a maximum of 10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absolutely avoid another virus cluster in Strasbourg and protect those who took part as well as their families," local prefect Josiane Chevalier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the event as "incomprehensible, irresponsible and very serious", but said the aim of the massive testing operation was not punishment. "This isn't a trap. Our number one priority is health," Chevalier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piece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French football fans who went to illegal match sought for Covid-19 testing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200 chefs, including some with Michelin stars, gathered outside the Spanish parliament  yesterday. They were demanding greater dialogue between the government and the hard-hit catering sector during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has stopped the country's hospitals using the controversial drug hydroxychloroquine, the malaria drug Donald Trump said he was taking as a precaution, to treat Covid-19 patients after serious concerns about its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decree allowing hospitals to prescribe the drug to those with coronavirus - outside of clinical trials - was revoked today after a recommendation by the country's High Council for Public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published in the Lancet medical journal last week suggested hydroxychloroquine - promoted by the controversial Marseille doctor Didier Raoult - might increase mortality rates.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decision to stop hospitals prescribing hydroxychloroquine with or without an antibiotic for coronavirus patients came two days after the World Health Organisation "temporarily" </w:t>
      </w:r>
      <w:hyperlink r:id="rId10" w:history="1">
        <w:r>
          <w:rPr>
            <w:rFonts w:ascii="arial" w:eastAsia="arial" w:hAnsi="arial" w:cs="arial"/>
            <w:b w:val="0"/>
            <w:i/>
            <w:strike w:val="0"/>
            <w:noProof w:val="0"/>
            <w:color w:val="0077CC"/>
            <w:position w:val="0"/>
            <w:sz w:val="20"/>
            <w:u w:val="single"/>
            <w:vertAlign w:val="baseline"/>
          </w:rPr>
          <w:t>suspended a global trial</w:t>
        </w:r>
      </w:hyperlink>
      <w:r>
        <w:rPr>
          <w:rFonts w:ascii="arial" w:eastAsia="arial" w:hAnsi="arial" w:cs="arial"/>
          <w:b w:val="0"/>
          <w:i w:val="0"/>
          <w:strike w:val="0"/>
          <w:noProof w:val="0"/>
          <w:color w:val="000000"/>
          <w:position w:val="0"/>
          <w:sz w:val="20"/>
          <w:u w:val="none"/>
          <w:vertAlign w:val="baseline"/>
        </w:rPr>
        <w:t xml:space="preserve"> of the drug as a matter of precaution.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Raoult has dismissed the Lancet study as "messy" and based on "big data", not hands-on medical treatment. He continues to insist hydroxychloroquine - a derivative of the antimalarial chloroquine - works for coronavirus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theory has been supported by the United States president Trump and the Brazil president Jair Bolsonaro.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confirmed 55 new deaths from Covid-19, meaning its death toll stands at 1,473. Additionally it has reported 686 new infections, making a total of 23,851 Covid-19 cases in the south-east Asian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just joining today's blog, remember you can email  me at </w:t>
      </w:r>
      <w:hyperlink r:id="rId10"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send a direct message on Twitter            </w:t>
      </w:r>
      <w:hyperlink r:id="rId10" w:history="1">
        <w:r>
          <w:rPr>
            <w:rFonts w:ascii="arial" w:eastAsia="arial" w:hAnsi="arial" w:cs="arial"/>
            <w:b w:val="0"/>
            <w:i/>
            <w:strike w:val="0"/>
            <w:noProof w:val="0"/>
            <w:color w:val="0077CC"/>
            <w:position w:val="0"/>
            <w:sz w:val="20"/>
            <w:u w:val="single"/>
            <w:vertAlign w:val="baseline"/>
          </w:rPr>
          <w:t>@NickAmes82</w:t>
        </w:r>
      </w:hyperlink>
      <w:r>
        <w:rPr>
          <w:rFonts w:ascii="arial" w:eastAsia="arial" w:hAnsi="arial" w:cs="arial"/>
          <w:b w:val="0"/>
          <w:i w:val="0"/>
          <w:strike w:val="0"/>
          <w:noProof w:val="0"/>
          <w:color w:val="000000"/>
          <w:position w:val="0"/>
          <w:sz w:val="20"/>
          <w:u w:val="none"/>
          <w:vertAlign w:val="baseline"/>
        </w:rPr>
        <w:t xml:space="preserve"> with any comments, news tips or feedback.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has confirmed 18 new coronavirus deaths and 380 additional infections, its highest single-day increase in cases for more than seven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ministry said the total death tally has reached 904, while confirmed cases have risen to 15,049. It said 94 more patients have recovered, bringing total recoveries to 3,506.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powerful chemical sector  can expect significant blows to activity due to the coronavirus pandemic this year, an industry federation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VCI chemical makers' group said it "expects a significant reduction in production and revenues in the chemical and pharmaceutical industry in Germany," as it published a report on first-quarter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75% of member firms are expecting their European revenues to fall, Reuters reports. In January-March, the sector "did not feel the full force of the coronavirus pandemic", as demand for certain pharmaceuticals, "various hygiene products" and packaging was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increased 0.6% quarter-on-quarter, to (EURO)49.5bn, with rising sales within Germany and a smaller retreat in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pandemic spread from Asia to Europe in March, the chemical industry - upstream from many manufacturing activities - was also increasingly affected. Now "falling orders, disrupted supply chains and lacking transport capacity are all posing problems for companies," the VCI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companies ranging from global giants Bayer and BASF to tiny firms, the chemical industry is Germany's third-largest by revenue after cars and machine tools, employing over 460,000 people and boasting revenues of almost (EURO)200bn euros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Andrzej Krauze 's latest cartoon, on the fallout from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Andrzej Krauze on fallout from the pandemic - cartoon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across the Middle East are cautiously eyeing a return to normality following the end of Eid al-Fitr.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Turkey, a four-day nationwide lockdown over the holiday lifted at midnight on Tuesday. Malls and hairdressers, which were allowed to partially reopen earlier this month, were again open for business on Wednesday morning as the country now focuses on the challenge of how to reopen safely for the peak summer tourism season. Turks under the age of 20 and over 65 remain under curfew.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Government-held Syria, struggling with a crippling economic crisis, cancelled its night-time curfew from Tuesday, reopening mosques and allowing inter-city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Mosques in Saudi Arabia will also reopen for Friday prayer from this week, the country's religious authority said, and with the exception of the holy city of Mecca a daytime curfew will be lifted from Saturday, allowing both public and private sector workers to return to offices.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Shia shrines in Iran were allowed to open over the Eid holiday, more than two months after they were closed, as the country reported its lowest deaths from coronavirus since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confirms 161 new Covid-19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confirmed that 161 people with coronavirus died in the past 24 hours, bringing the nationwide death toll to 3,968. Officials have also reported 8,338 new infections, pushing the country's overall figure of confirmed cases to 370,680.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ready to welcome back tourists and has lifted many of its curbs on the general population - but movement restrictions for refugees in all island camps and a number of mainland camps have been extended til 7 June. Katy Fallon  has reported for us from Lesbos.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the extended lockdown has been met with dismay by some in the camp. "Why do they keep extending it just for refugees?" one resident says. Hadi, 17, an artist from Afghanistan, is distributing flyers, which underline the importance of hand washing. He gingerly taps on the outside of a tent or makeshift hut to hand over the flyer. "People were dancing at the prospect of being able to leave, now they have another two weeks of lockdown,"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piece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Greece ready to welcome tourists as refugees stay locked down in Lesbos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Singapore's health ministry has reported 533 new coronavirus cases, taking its confirmed total to 32,876. It is an increase on yesterday's figure of 383 new cases. To date, there have been 23 deaths attributed to Covid-19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it will be months since grabbing a coffee  on the go. In South Korea, a  socially distanced robot barista is easing customers back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Robot barista serves customers in South Korean cafe to help maintain social distancing </w:t>
      </w:r>
      <w:hyperlink r:id="rId10" w:history="1">
        <w:r>
          <w:rPr>
            <w:rFonts w:ascii="arial" w:eastAsia="arial" w:hAnsi="arial" w:cs="arial"/>
            <w:b w:val="0"/>
            <w:i/>
            <w:strike w:val="0"/>
            <w:noProof w:val="0"/>
            <w:color w:val="0077CC"/>
            <w:position w:val="0"/>
            <w:sz w:val="20"/>
            <w:u w:val="single"/>
            <w:vertAlign w:val="baseline"/>
          </w:rPr>
          <w:t>https://t.co/cU1epzW5aT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pic.twitter.com/HMc9mMXhwR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May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collection of photos to raise the spirits - art galleries and other cultural institutions across Europe are reopening as lockdowns begin to ease. Guy Lane has this compilation for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Galleries in Europe open doors as lockdown lifts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UK coronavirus live blog  is now up and running, with Alexandra Topping at the helm. If recent days are much to go by, it will be well worth keeping a close eye on the breaking news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coronavirus live: Tory revolt continues to build over Dominic Cummings' lockdown trip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GDP could fall 'around 20%' in second quarter: statistics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economy could contract by around 20% in the second quarter as lockdown measures meant to slow the spread of the coronavirus slashed activity, the national statistics agency Insee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French economy was running "at roughly four-fifths of its pre-crisis level" compared with two-thirds during the lockdown period. Insee also said activity was resuming "prudently" after lockdown measures were eased on 11 May, and that consumer spending was rebounding.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consumer confidence slid a bit further from the sharp drop registered in April when lockdown measures were in force the entire month,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Insee's consumer's confidence index fell by two points to stand at 93 points in May, after dropping by eight points the previous month. The index is calculated so that 100 is the long-term average. "Households are displaying a marked pessimism concerning France's economic situation," said Insee.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business confidence index rose slightly, to 59 points, after having hit a revised 53 points in April, the lowest reading since Insee began to calculate the index in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"Indicators about future activity have stopped plunging, but the declarations about the outlook remain bleak," said Insee.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will allow restaurants, bars and cafes to reopen at full capacity on Monday, further easing restrictions imposed in mid-March to stop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Kiril Ananiev, issued a new order on Tuesday night allowing bars and restaurants in the tourism-dependent country to go fully back to business ahead of the summer season,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Ananiev also allowed the resumption of cultural and entertainment events, including theatres, concerts and stage performances. Dance classes could also resume, using up to 30% of their indoor capacity and up to 50% of the outdoor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order, however, discos, piano bars and night bars must stay closed as the country remains under a declared epidemic situation because of Covid-19 until 14 June. Ananiev had already given the green light for restaurants, bars and cafes in the Black Sea state to resume operations in their outdoor sections on 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has 2,460 confirmed coronavirus cases, including 133 deaths, a relatively low number in Europe. The country still requires social distancing in public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welcomed staffing cuts made by The Atlantic, one of the oldest and most celebrated magazines in the United States,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News: The boring but very nasty magazine, The Atlantic, is rapidly failing, going down the tubes, and has just been forced to announce it is laying off at least 20% of its staff in order to limp into the future. This is a tough time to be in the Fake News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May 27,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in the US, of which Trump is president, </w:t>
      </w:r>
      <w:hyperlink r:id="rId10" w:history="1">
        <w:r>
          <w:rPr>
            <w:rFonts w:ascii="arial" w:eastAsia="arial" w:hAnsi="arial" w:cs="arial"/>
            <w:b w:val="0"/>
            <w:i/>
            <w:strike w:val="0"/>
            <w:noProof w:val="0"/>
            <w:color w:val="0077CC"/>
            <w:position w:val="0"/>
            <w:sz w:val="20"/>
            <w:u w:val="single"/>
            <w:vertAlign w:val="baseline"/>
          </w:rPr>
          <w:t>stood at 14.7% last week</w:t>
        </w:r>
      </w:hyperlink>
      <w:r>
        <w:rPr>
          <w:rFonts w:ascii="arial" w:eastAsia="arial" w:hAnsi="arial" w:cs="arial"/>
          <w:b w:val="0"/>
          <w:i w:val="0"/>
          <w:strike w:val="0"/>
          <w:noProof w:val="0"/>
          <w:color w:val="000000"/>
          <w:position w:val="0"/>
          <w:sz w:val="20"/>
          <w:u w:val="none"/>
          <w:vertAlign w:val="baseline"/>
        </w:rPr>
        <w:t xml:space="preserve"> - the worst figures since records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Helen. And good morning, afternoon or evening to everyone. I'll be taking you through the next few hours of global coronavirus news and updates; as ever, we'd like to hear your tips, feedback, comments and observations so do get in contact. You can email  me at </w:t>
      </w:r>
      <w:hyperlink r:id="rId10"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send a direct message on Twitter           </w:t>
      </w:r>
      <w:hyperlink r:id="rId10" w:history="1">
        <w:r>
          <w:rPr>
            <w:rFonts w:ascii="arial" w:eastAsia="arial" w:hAnsi="arial" w:cs="arial"/>
            <w:b w:val="0"/>
            <w:i/>
            <w:strike w:val="0"/>
            <w:noProof w:val="0"/>
            <w:color w:val="0077CC"/>
            <w:position w:val="0"/>
            <w:sz w:val="20"/>
            <w:u w:val="single"/>
            <w:vertAlign w:val="baseline"/>
          </w:rPr>
          <w:t>@NickAmes82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Thank you to all of those who got in touch with tips, comments and more. My colleague Nick Ames will be picking up the baton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top developments from the last few hours: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Known global deaths pass 350,000. More than 350,000 people have now lost their lives in the coronavirus pandemic worldwide, according to the Johns Hopkins University tracker. The current toll stands at 350,456. The number of confirmed cases is 5,589,932, after the number of declared cases doubled in a month, with more than one million new cases registered in the last 11 days. There were 500,000 cases registered in just 48 hours, between Sunday, when cases passed 5 million, and Tuesday, when cases passed 5.5 million. True death tolls and cases are likely to be significantly higher due to differing definitions and testing rates, delays and suspected underreporting. The US alone accounts for less than a third of the global toll, with 98,916 deaths.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Tory unrest increases pressure on PM to sack Dominic Cummings. There is growing revolt within Boris Johnson's party over his refusal to fire Dominic Cummings, his chief adviser, over his lockdown breach. A junior minister has resigned, and 30 other Conservative MPs have called for Cummings to go. Eight more Tory MPs were publicly critical of Cummings' actions and three said privately that he should be forced out, according to the Guardian's Heather Stewart, Rowena Mason and Kate Proctor.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says the Americas are the new epicentre of the disease. The World Health Organization's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expects plan for safe travel with Australia in June. Prime Minister Jacinda Ardern said on Wednesday that a draft blueprint on safely starting travel between New Zealand and Australia will be presented to both governments in early June, Reuters reports. The neighbours have been discussing the possibility of a travel bubble between them as both have slowed the spread of the novel coronavirus to levels well below those in United States, Britain and some other European countries. New Zealand has also reported a fifth consecutive day of no new cases of Covid-19.</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reports biggest daily jump in almost 50 days. South Korea South Korea has reported 40 new coronavirus cases for its biggest daily jump in nearly 50 days, causing alarm in a country where millions of children are returning to school. All but four of the new cases came from the densely populated Seoul metropolitan area, where officials have been scrambling to stem transmissions linked to nightclubs, karaoke rooms and an e-commerce warehouse. Three cases were linked to international arrivals. South Korea has also jailed a man for four months for breaking quarantine rules, in the country's first such prison sentence.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 to readmit foreigners. Vietnam will resume issuing e-visas to citizens from 80 countries from 1 July, the government said, though it was unclear whether quarantine measures would be lifted. The country imposed a blanket ban on foreigners entering the country in March as part of its aggressive response to the pandemic, which has also involved mass quarantines and expansive contact tracing.So far, Vietnam has not reported any coronavirus deaths.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Macron unveils (EURO)8bn French auto rescue, champions electric cars. President Emmanuel Macron on Tuesday announced an (EURO)8bn (US$8.8bn) plan to revive France's auto industry by making it the European leader in electric cars, boosting a sector brought to its knees by the coronavirus. Macron said the package would include one billion euros in subsidies to encourage purchases of electric and hybrid cars and set a target of France producing a million green cars annually by 2025.The "historic" intervention will aim to turn France's rechargeable car industry into Europe's biggest, the president said.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extends distancing rules to end of June. Germany has extended social distancing rules aimed at containing the spread of the coronavirus epidemic to 29 June, Chancellor Angela Merkel's government said on Tuesday. Merkel's government had been embroiled in disagreements with the least-affected states, some of which wanted to ditch the measures and open up entirely. Germany's virus caseload now tops 181,200 with just over 8,372 deaths - much lower than European counterparts such as Britain, France, Spain and Italy.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backs hydroxychloroquine for virus prevention. India's top biomedical research body has backed the use of the anti-malarial hydroxychloroquine as a preventive against coronavirus, after the WHO suspended clinical trials of the drug over safety concerns. The endorsement from the Indian Council of Medical Research came a week after US President Donald Trump said he was taking the drug as a preventative measure. India - which accounts for 70% of global production of hydroxychloroquine - on Tuesday reported 145,380 cases of the virus including 4,167 deaths.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begins 10 days of mourning. Starting on Wednesday, the country will mourn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Sabrina Toppa reports for the Guardian from Lahore: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Pakistan's garment workers fight for rights amid Covid-19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Karachi last week allegedly shot at hundreds of unarmed garment workers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a factory supplying denim for global fashion brands.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Garment workers claimed to have been charged by police with batons outside a factory which is reported to have fired more than 15,000 workers since the start of the coronavirus pandemic, according to Nasir Mansoor from the National Trade Union Federation. He said some workers had been terminated without written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were chanting slogans demanding better conditions and wages when police arrived. Closures and job losses and the suspension of the normal holiday bonus, which enables rural migrants to travel home before the Eid holiday marking the end of Ramadan, had left many of the demonstrators close to despair.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Fast fashion: Pakistan garment workers fight for rights amid Covid-19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report: WHO says the Americas are centre of pandemic as cases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Americas have emerged as the new centre of the coronavirus pandemic, the World Health Organization (WHO) has said, as a US study forecast the number of deaths surging in Brazil and other Latin American countries through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not the time for countries to ease restrictions," Carissa Etienne, WHO director for the Americas and head of the Pan American Health Organization (PAHO), said via videoconference.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Americas have registered more than 2.4m cases of coronavirus and more than 143,000 deaths from the resulting Covid-19 respiratory disease. Latin America has passed Europe and the US in daily infections,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region has become the epicentre of the Covid-19 pandemic," Etienne said, as other PAHO directors warned there are "very tough" weeks ahead for the region and Brazil has a long way to go before the end of the pandemic. Also of concern to WHO officials are accelerating outbreaks in Peru, Chile, El Salvador, Guatemala and Nicaragua. A University of Washington study warned that Brazil's total death toll could rise five-fold - to 125,000 - by early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deaths from coronavirus surpassed 350,000 on Wednesday. The number of confirmed cases was more than 5.58m. The US, the worst-hit nation, was approaching 100,000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report: WHO says the Americas are centre of pandemic as cases surge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front pages, Wednesday 27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The Guardian: Rising Tory revolt over PM's refusal to ditch Cummings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pic.twitter.com/rSprOGSdKh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The Times: PM suffers poll slump as Cummings revolt grows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pic.twitter.com/PdrpZLnJld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Daily Star: Cops: Don't drive if you're blind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pic.twitter.com/xm9ZNk0DW2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The Independent: Tory MPs to interrogate Johnson as revolt grows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pic.twitter.com/IPc53NhFyZ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Daily Mirror: Farce and Furious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pic.twitter.com/kVpTaU4sFk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The Daily Telegraph: Tories revolt as voters turn on Cummings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pic.twitter.com/L3oDesoyfh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Wednesday's Financial Times: Soaring public debt poised to heap pressure on eurozone, ECB warns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pic.twitter.com/xbnSwZAAjW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Helena Wilkinson (@BBCHelena)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Philippine President Rodrigo Duterte says students will only go back to school if a coronavirus vaccine is available,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were shut in March and children were due to return to classes at the end of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I am sure that they are really safe, it's useless to be talking about opening of classes," the president said in a speech aired late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6.21am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Uki Goñi</w:t>
        </w:r>
      </w:hyperlink>
      <w:r>
        <w:rPr>
          <w:rFonts w:ascii="arial" w:eastAsia="arial" w:hAnsi="arial" w:cs="arial"/>
          <w:b w:val="0"/>
          <w:i w:val="0"/>
          <w:strike w:val="0"/>
          <w:noProof w:val="0"/>
          <w:color w:val="000000"/>
          <w:position w:val="0"/>
          <w:sz w:val="20"/>
          <w:u w:val="none"/>
          <w:vertAlign w:val="baseline"/>
        </w:rPr>
        <w:t xml:space="preserve"> reports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Uruguay's capital city of Montevideo turned its Carrasco international airport, closed because of the coronavirus lockdown, into a drive-in-cinema Tuesday evening. Some 100 cars turned up for the opening night, although authorities say the airport could potentially accommodate up to 1500 cars. All entertainment venues, including cinemas, have been closed in Uruguay since its lockdown on 13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sound was transmitted on a radio station for good audio quality and even the furthest away cars could see clearly on a giant 20-metre-high screen. "We hope to have about 80 screenings for some 20 thousand spectators, weather permitting," said Rodrigo García of Magnolia, one of the firms behind the initiative.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falta de vuelos debido a la pandemia, el aeropuerto de Montevideo se convirtió en autocine </w:t>
      </w:r>
      <w:hyperlink r:id="rId10" w:history="1">
        <w:r>
          <w:rPr>
            <w:rFonts w:ascii="arial" w:eastAsia="arial" w:hAnsi="arial" w:cs="arial"/>
            <w:b w:val="0"/>
            <w:i/>
            <w:strike w:val="0"/>
            <w:noProof w:val="0"/>
            <w:color w:val="0077CC"/>
            <w:position w:val="0"/>
            <w:sz w:val="20"/>
            <w:u w:val="single"/>
            <w:vertAlign w:val="baseline"/>
          </w:rPr>
          <w:t>#AFP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https://t.co/pGRCQHbITU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pic.twitter.com/mkvJHdwfDJ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Agence France-Presse (@AFPespanol) </w:t>
      </w:r>
      <w:hyperlink r:id="rId10" w:history="1">
        <w:r>
          <w:rPr>
            <w:rFonts w:ascii="arial" w:eastAsia="arial" w:hAnsi="arial" w:cs="arial"/>
            <w:b w:val="0"/>
            <w:i/>
            <w:strike w:val="0"/>
            <w:noProof w:val="0"/>
            <w:color w:val="0077CC"/>
            <w:position w:val="0"/>
            <w:sz w:val="20"/>
            <w:u w:val="single"/>
            <w:vertAlign w:val="baseline"/>
          </w:rPr>
          <w:t>May 26,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migrant workers blocked roads and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quarantine centres in India's poorest state Bihar Tuesday, calling for better food and living conditions, police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labourers were among millions of India's poor who have badly hit by the coronavirus lockdown. Many were left jobless, hungry and stranded in cities far away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said they had found insects in their food and dirty toilets in the quarantine centres. They also said there was not enough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dispersed after being told that their concerns would be addressed by authorities, police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workers on bicycles, on their way to their native places in Bihar from Golaghat district during the ongoing coronavirus lockdown, at Nalbari district of Assam, India, 24 May 2020.Photograph: 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emergency laws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Thailand's state of emergency laws have been extended for another month until the end of June, despite the kingdom reporting a relatively low virus toll at just over 3,000 cases and 57 deaths,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sweeping laws - which include muzzling the media over coronavirus reporting - are needed as the country starts to gradually reopen businesses, a government spokeswoman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Malls and restaurants reopened on 17 May with social distancing rules in place, and now commuters have started packing into Bangkok's public sky train during rush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Known global deaths pass 350,000, according to the Johns Hopkins University tracker. The current toll stands at 350,456. The number of confirmed cases is 5,589,932, after the number of declared cases doubled in a month, with more than one million new cases registered in the last 11 days. There were 500,000 cases registered in just 48 hours, between Sunday, when cases passed 5 million, and Tuesday, when cases passed 5.5 million. True death tolls and cases are likely to be significantly higher due to differing definitions and testing rates, delays and suspected underreporting. The US alone accounts for less than a third of the global toll, with 98,916 deaths.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Tory unrest increases pressure on PM to sack Dominic Cummings. There is growing revolt within Boris Johnson's party over his refusal to fire Dominic Cummings, his chief adviser, over his lockdown breach. A a junior minister has resigned, and 30 other Conservative MPs have called for Cummings to go. Eight more Tory MPs were publicly critical of Cummings' actions and three said privately that he should be forced out, according to the Guardian's Heather Stewart, Rowena Mason and Kate Proctor.</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says the Americas are the new epicentre of the disease. The World Health Organization's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thought it "very unusual" that Joe Biden wore a face mask. Biden wore the mask yesterday while attending a Memorial Day ceremony. The president has resisted wearing a mask in public, even though the Centers for Disease Control and Prevention recommends that Americans cover their faces while out in public and around other people.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expects plan for safe travel with Australia in June. New Zealand Prime Minister Jacinda Ardern said on Wednesday a draft blueprint on safely starting travel between New Zealand and Australia will be presented to both governments in early June, Reuters reports. The neighbours have been discussing the possibility of a travel bubble between them as both have slowed the spread of the novel coronavirus to levels well below those in United States, Britain and some other European countries.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sees 5th day in a row with no new cases. New Zealand has reported a fifth consecutive day of no new cases of Covid-19 recorded in the country. There is no longer anyone in hospital with the virus, health officials are telling reporters at a news conference in Wellington, and only 21 cases across the nation are still considered active. Fewer than 1,500 people have been confirmed infected with Covid-19 in New Zealand. 21 people have died of the coronavirus since it arrived in the country.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reports biggest daily jump in almost 50 days. South Korea South Korea has reported 40 new coronavirus cases for its biggest daily jump in nearly 50 days, causing alarm in a country where millions of children are returning to school. All but four of the new cases came from the densely populated Seoul metropolitan area, where officials have been scrambling to stem transmissions linked to nightclubs, karaoke rooms and an e-commerce warehouse. Three cases were linked to international arrivals. South Korea has also jailed a man for 4 months for breaking quarantine rules, in the country's first such prison sentence.</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 to readmit foreigners. Vietnam will resume issuing e-visas to citizens from 80 countries from 1 July, the government said Tuesday, though it was unclear whether quarantine measures would be lifted. The country imposed a blanket ban on foreigners entering the country in March as part of its aggressive response to the pandemic, which has also involved mass quarantines and expansive contact tracing.So far, Vietnam has not reported any coronavirus deaths.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Macron unveils (EURO)8bn French auto rescue, champions electric cars. President Emmanuel Macron on Tuesday announced an (EURO)8bn (US$8.8bn) plan to revive France's auto industry by making it the European leader in electric cars, boosting a sector brought to its knees by the coronavirus. Macron said the package would include one billion euros in subsidies to encourage purchases of electric and hybrid cars and set a target of France producing a million green cars annually by 2025.The "historic" intervention will aim to turn France's rechargeable car industry into Europe's biggest, the president said.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extends distancing rules to end of June. Germany has extended social distancing rules aimed at containing the spread of the coronavirus epidemic to 29 June, Chancellor Angela Merkel's government said on Tuesday. Merkel's government had been embroiled in disagreements with the least-affected states, some of which wanted to ditch the measures and open up entirely. Germany's virus caseload now tops 181,200 with just over 8,372 deaths - much lower than European counterparts such as Britain, France, Spain and Italy.</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backs hydroxychloroquine for virus prevention. India's top biomedical research body on Tuesday backed the use of the anti-malarial hydroxychloroquine as a preventive against coronavirus, after the WHO suspended clinical trials of the drug over safety concerns. The endorsement from the Indian Council of Medical Research came a week after US President Donald Trump said he was taking the drug as a preventative measure. India - which accounts for 70% of global production of hydroxychloroquine - on Tuesday reported 145,380 cases of the virus including 4,167 deaths.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begins 10 days of mourning. Starting on Wednesday, the country will mourn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expects plan for safe travel with Australia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Prime Minister Jacinda Ardern said on Wednesday a draft blueprint on safely starting travel between New Zealand and Australia will be presented to both governments in early June, Reuters reports. The neighbours have been discussing the possibility of a travel bubble between them as both have slowed the spread of the novel coronavirus to levels well below those in United States, Britain and some other European countries. Ardern said she spoke to Australian Prime Minister Scott Morrison on Tuesday and there was enthusiasm for travel to resume on both sides. "We are working to move on this as quickly as we can. We are both very keen on it... across both sides of the ditch," Ardern said at a news conference. "It won't be too long before we are ready,"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Tasker, co-chair of the Trans-Tasman Safe Border Group, which is developing the plans, said in a statement, "Our aim is to put forward a detailed set of recommendations that safely manage any health risks, while also allowing Kiwis and Australians to travel to each country without the need for a 14-day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said Tuesday it is deploying 340,000 troops to clamp down on rampant social-distancing violations as coronavirus infections surge in the world's fourth most populous country,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will be on the ground in two dozen cities - including the capital Jakarta - to make sure people wear masks and stay apart, as the government eyes a possible re-opening of shuttered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reports biggest daily case jump in almost 50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South Korea has reported 40 new coronavirus cases for its biggest daily jump in nearly 50 days, causing alarm in a country where millions of children are returning to school. Figures from the Korea Centers for Disease Control and Prevention on Wednesday brought national totals to 11,265 cases and 269 deaths. All but four of the new cases came from the densely populated Seoul metropolitan area, where officials have been scrambling to stem transmissions linked to nightclubs, karaoke rooms and an e-commerce warehouse. Three cases were linked to international arrivals. A steady rise in cases in the greater capital area over the past few weeks has raised concern as officials proceed with a phased reopening of schools, which began with high school seniors last week. More than 2 million high school juniors, middle school seniors, first and second graders and kindergarten students were expected to return to school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to readmit foreigners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Vietnam will resume issuing e-visas to citizens from 80 countries from 1 July, the government said Tuesday, though it was unclear whether quarantine measures would be lifted.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imposed a blanket ban on foreigners entering the country in March as part of its aggressive response to the pandemic, which has also involved mass quarantines and expansive contact tracing.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Vietnam has not reported any coronavirus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coronavirus awareness banner at a locked tourism port at Ha Long bay, in Quang Ninh province, Vietnam 19 May 2020.Photograph: KHAM/Reuters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says Americas are new pandemic epicentre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the World Health Organization saying that the Americas have emerged as the new epicentre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made the statement in a Tuesday briefing, as a US study forecast deaths surging in Brazil and other Latin American countries through August. "Now is not the time for countries to ease restrictions," Carissa Etienne, WHO director for the Americas and head of the Pan American Health Organization, said via videoconference. "Our region has become the epicenter of the Covid-19 pandemic," Etienne said, as other PAHO directors warned there are "very tough" weeks ahead for the region and Brazil has a long way to go before it will see the pandemic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Liliane Tavares de Moura (R), a church community volunteer from the Educandos riverside community in Manaus, distributes face masks to her neighbours in Manaus, Brazil on 26 May 2020.Photograph: Michael Dantas/AFP/Getty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Americas have registered more than 2.4 million cases of the new coronavirus and more than 143,000 deaths from the resulting Covid-19 respiratory disease. Latin America has passed Europe and the United States in daily infections,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of concern to WHO officials are accelerating outbreaks in Peru, Chile, El Salvador, Guatemala and Nicaragua. As Brazil's daily death rate became the world's highest on Monday, a University of Washington study warned that the country's total death toll could climb five-fold to 125,000 by early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adore it': Australian man spends lockdown building giant kookaburra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man has used his time in lockdown to create a 750kg sculpture of a laughing kookaburra that he says will bring joy to the community in bleak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Farvardin Daliri, an academic and artist, debuted the huge bird this week on the streets of Brisbane, and will soon take it north to the </w:t>
      </w:r>
      <w:hyperlink r:id="rId10" w:history="1">
        <w:r>
          <w:rPr>
            <w:rFonts w:ascii="arial" w:eastAsia="arial" w:hAnsi="arial" w:cs="arial"/>
            <w:b w:val="0"/>
            <w:i/>
            <w:strike w:val="0"/>
            <w:noProof w:val="0"/>
            <w:color w:val="0077CC"/>
            <w:position w:val="0"/>
            <w:sz w:val="20"/>
            <w:u w:val="single"/>
            <w:vertAlign w:val="baseline"/>
          </w:rPr>
          <w:t>Townsville</w:t>
        </w:r>
      </w:hyperlink>
      <w:r>
        <w:rPr>
          <w:rFonts w:ascii="arial" w:eastAsia="arial" w:hAnsi="arial" w:cs="arial"/>
          <w:b w:val="0"/>
          <w:i w:val="0"/>
          <w:strike w:val="0"/>
          <w:noProof w:val="0"/>
          <w:color w:val="000000"/>
          <w:position w:val="0"/>
          <w:sz w:val="20"/>
          <w:u w:val="none"/>
          <w:vertAlign w:val="baseline"/>
        </w:rPr>
        <w:t xml:space="preserve"> Cultural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making it during Christmas," he said. "Then the design was altered and I decided to have it laughing, with movement and stuff. It didn't get completed. But when the lockdown started I had time to basically make it laugh."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'People adore it': Australian man spends lockdown building giant kookaburra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launches remote cheering app to boost atmosphere in empty stadiums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Japan's coronavirus-hit football league finally resumes in a few weeks' time, it will be in stadiums devoid of supporters. But a new smartphone app could mean the action won't unfold in atmosphere-sapping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Remote Cheerer system developed by the Japanese firm Yamaha allows fans following the match on TV, the radio or online to encourage - or berate - players via their smartphones, their voices reverberating around the stadium in realtime via loudspeakers.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field test, users in multiple remote locations chose from a range of on-screen options that sent their cheers, applause, chants and boos into the 50,000-seat Shizuoka Stadium Ecopa via 58 speakers set up among the empty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 does not, as yet, allow fans to question the referee's eyesight, or the eating habits of players who struggled to stay match-fit during the league's virus-enforced 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Japan launches remote cheering app to boost atmosphere in empty stadiums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jails man for 4 months for breaking quarantine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South Korean man was jailed for four months on Tuesday for breaking coronavirus quarantine rules, authorities said, in the country's first such prison sentence.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27, left home while under 14-day self-isolation and was then moved to a quarantine facility, which he also left without permission.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endured one of the worst early outbreaks of the virus, but appears to have largely brought the spread under control thanks to an extensive "trace, test and treat" programme,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unveils (EURO)8bn French auto rescue, champions electric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Emmanuel Macron on Tuesday announced an (EURO)8bn (US$8.8bn) plan to revive France's auto industry by making it the European leader in electric cars, boosting a sector brought to its knees by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the package would include one billion euros in subsidies to encourage purchases of electric and hybrid cars and set a target of France producing a million green cars annually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intervention will aim to turn France's rechargeable car industry into Europe's biggest,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wears a face mask, as he speaks to a worker during a visit at the Valeo manufacturer plant, in Etaples, northern France, Tuesday 26 May 2020.Photograph: Ludovic Marin/AP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a car factory in Etaples in northern France, Macron said his government would seek to boost flagging customer demand with a subsidy of 7,000 euros for each individual buying an electric car, 5,000 for each company purchase, and 2,000 per hybrid rechargeable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1 June, there would also be an aid of (EURO)3,000 for converting from a petrol-fuelled car to a less-polluting one - and as much as (EURO)5,000 to upgrade to an electric vehicle,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some three quarters of French people would be eligible for the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state will provide a bit more than (EURO)8bn in aid to the sector," said Macron.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backs hydroxychloroquine for virus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top biomedical research body on Tuesday backed the use of the anti-malarial hydroxychloroquine as a preventive against coronavirus, after the WHO suspended clinical trials of the drug over safety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from the Indian Council of Medical Research came a week after US President Donald Trump said he was taking the drug as a preventative measure. Observational and case control studies in India showed there were "no major side effects" of taking the drug as a prophylactic, ICMR Director-General Balram Bhargava said. Cases of nausea, vomiting and heart palpitations were noted,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chemist displays hydroxychloroquine tablets in New Delhi, India, Thursday, 9 April 2020.Photograph: Manish Swarup/AP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WHO said it was halting testing of the drug as a Covid-19 treatment after studies questioned its safety, including one that found it actually increased the risk of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India's clinical guidelines for coronavirus treatment, hydroxychloroquine can be administered, but only to patients "with severe disease and requiring ICU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 which accounts for 70% of global production of hydroxychloroquine - on Tuesday reported 145,380 cases of the virus including 4,167 deaths. The country ramped up output of the drug amid increased demand, after Trump pushed for hydroxychloroquine as a potential shield or treatment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you can get in touch with me directly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or via email: helen.sullivan[at]theguardian.com. Comments, tips, news from your part of the world are all much appreciated.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Surgical masks wash up on Sydney beaches after 40 containers fall off cargo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Sydney's east have woken to beaches covered in face masks, plastic containers and other items after 40 shipping containers fell off a ship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face masks have washed up on Coogee beach, Sydney, Australia on Wednesday, 27 May.Photograph: Aliy Potts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APL England lost the cargo in rough seas on Sunday while en route from China to Melbourne, forcing the ship to turn around and head to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containers lost overboard held a wide range of goods including household appliances, building materials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Maritime Safety Authority officials received reports of face masks "washing up between Magenta Beach and The Entrance", north of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Surgical masks wash up on Sydney beaches after 40 containers fall off cargo 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Aboriginal people in prisons are going without soap, and children in out-of-home care are being refused contact with their families under "punitive" restrictions enforced due to Covid-19, a report released on Wednesday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people are disproportionately affected by Covid-19 policy responses at a state, territory and commonwealth level, the report by the Change the Record coalition,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the Record is the Aboriginal-led justice coalition including Amnesty International, the Law Council of Australia, the National Aboriginal and Torres Strait Islander Legal Services (Natsils) and National Aboriginal Community Controlled Health Organisations (Naccho), representing hundreds of services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there have been increased use of lockdowns and isolation within correctional facilities, and a reduced access to education, family and legal visits.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Aboriginal people in prison and out-of-home care suffering under 'punitive' Covid-19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New Zealand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sheltered its homeless during Covid-19 - but can it last?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Charlotte Graham-McLay</w:t>
        </w:r>
      </w:hyperlink>
      <w:r>
        <w:rPr>
          <w:rFonts w:ascii="arial" w:eastAsia="arial" w:hAnsi="arial" w:cs="arial"/>
          <w:b w:val="0"/>
          <w:i w:val="0"/>
          <w:strike w:val="0"/>
          <w:noProof w:val="0"/>
          <w:color w:val="000000"/>
          <w:position w:val="0"/>
          <w:sz w:val="20"/>
          <w:u w:val="none"/>
          <w:vertAlign w:val="baseline"/>
        </w:rPr>
        <w:t xml:space="preserve"> reports for the Guardian from Wellington: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unexpected outcome of the strict lockdown to curb the spread of Covid-19 in New Zealand: after one month rough sleeping appeared to have been all but eliminated in the country. Advocates said it was the closest New Zealand had come in modern times to ensuring everyone had shelter, with only "a handful" of people living on streets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country facing a severe housing shortage and affordability crisis - where home construction is slow work and the public housing waiting list reaches a new high each quarter - the social sector has warned of obstacles to cementing progress made during the most stringent weeks of the Covid-19 shutdown.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Zealand sheltered its homeless during Covid-19 - but can it last?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deputy PM breaks ranks to urge Ardern to lift Covid-19 lockdown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Charlotte Graham-McLay</w:t>
        </w:r>
      </w:hyperlink>
      <w:r>
        <w:rPr>
          <w:rFonts w:ascii="arial" w:eastAsia="arial" w:hAnsi="arial" w:cs="arial"/>
          <w:b w:val="0"/>
          <w:i w:val="0"/>
          <w:strike w:val="0"/>
          <w:noProof w:val="0"/>
          <w:color w:val="000000"/>
          <w:position w:val="0"/>
          <w:sz w:val="20"/>
          <w:u w:val="none"/>
          <w:vertAlign w:val="baseline"/>
        </w:rPr>
        <w:t xml:space="preserve"> reports for the Guardian from Wellington: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leader of New Zealand's government has broken ranks with the prime minister, Jacinda Ardern, decrying her refusal to drastically loosen the country's </w:t>
      </w:r>
      <w:hyperlink r:id="rId10" w:history="1">
        <w:r>
          <w:rPr>
            <w:rFonts w:ascii="arial" w:eastAsia="arial" w:hAnsi="arial" w:cs="arial"/>
            <w:b w:val="0"/>
            <w:i/>
            <w:strike w:val="0"/>
            <w:noProof w:val="0"/>
            <w:color w:val="0077CC"/>
            <w:position w:val="0"/>
            <w:sz w:val="20"/>
            <w:u w:val="single"/>
            <w:vertAlign w:val="baseline"/>
          </w:rPr>
          <w:t>lockdown rules</w:t>
        </w:r>
      </w:hyperlink>
      <w:r>
        <w:rPr>
          <w:rFonts w:ascii="arial" w:eastAsia="arial" w:hAnsi="arial" w:cs="arial"/>
          <w:b w:val="0"/>
          <w:i w:val="0"/>
          <w:strike w:val="0"/>
          <w:noProof w:val="0"/>
          <w:color w:val="000000"/>
          <w:position w:val="0"/>
          <w:sz w:val="20"/>
          <w:u w:val="none"/>
          <w:vertAlign w:val="baseline"/>
        </w:rPr>
        <w:t xml:space="preserve"> and immediately establish a            </w:t>
      </w:r>
      <w:hyperlink r:id="rId10" w:history="1">
        <w:r>
          <w:rPr>
            <w:rFonts w:ascii="arial" w:eastAsia="arial" w:hAnsi="arial" w:cs="arial"/>
            <w:b w:val="0"/>
            <w:i/>
            <w:strike w:val="0"/>
            <w:noProof w:val="0"/>
            <w:color w:val="0077CC"/>
            <w:position w:val="0"/>
            <w:sz w:val="20"/>
            <w:u w:val="single"/>
            <w:vertAlign w:val="baseline"/>
          </w:rPr>
          <w:t>trans-Tasman travel "bubble"</w:t>
        </w:r>
      </w:hyperlink>
      <w:r>
        <w:rPr>
          <w:rFonts w:ascii="arial" w:eastAsia="arial" w:hAnsi="arial" w:cs="arial"/>
          <w:b w:val="0"/>
          <w:i w:val="0"/>
          <w:strike w:val="0"/>
          <w:noProof w:val="0"/>
          <w:color w:val="000000"/>
          <w:position w:val="0"/>
          <w:sz w:val="20"/>
          <w:u w:val="none"/>
          <w:vertAlign w:val="baseline"/>
        </w:rPr>
        <w:t xml:space="preserve"> with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compulsory lockdown for far too long," said Winston Peters, who is the deputy prime minister and foreign minister, but is not a member of Ardern's Labour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who has put their heart into the future, the country's future, and their family's future realise there is only one way out of this - to think smart and work harder," he added, </w:t>
      </w:r>
      <w:hyperlink r:id="rId10" w:history="1">
        <w:r>
          <w:rPr>
            <w:rFonts w:ascii="arial" w:eastAsia="arial" w:hAnsi="arial" w:cs="arial"/>
            <w:b w:val="0"/>
            <w:i/>
            <w:strike w:val="0"/>
            <w:noProof w:val="0"/>
            <w:color w:val="0077CC"/>
            <w:position w:val="0"/>
            <w:sz w:val="20"/>
            <w:u w:val="single"/>
            <w:vertAlign w:val="baseline"/>
          </w:rPr>
          <w:t>during a radio interview</w:t>
        </w:r>
      </w:hyperlink>
      <w:r>
        <w:rPr>
          <w:rFonts w:ascii="arial" w:eastAsia="arial" w:hAnsi="arial" w:cs="arial"/>
          <w:b w:val="0"/>
          <w:i w:val="0"/>
          <w:strike w:val="0"/>
          <w:noProof w:val="0"/>
          <w:color w:val="000000"/>
          <w:position w:val="0"/>
          <w:sz w:val="20"/>
          <w:u w:val="none"/>
          <w:vertAlign w:val="baseline"/>
        </w:rPr>
        <w:t xml:space="preserve"> on Tuesday. He had been asked by the interviewer whether he supported Ardern's suggestion of extra public holidays to bolster the country's flailing tourism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from Peters - who is the leader of New Zealand First, a populist minor party, but holds his ministerial portfolios in power-sharing agreement with Labour - were also widely seen as a form of election-year jockeying for position as he tries to differentiate his own party from Ardern's ahead of the vote in September.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Zealand deputy PM breaks ranks to urge Ardern to lift Covid-19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sees 5th day in a row with no new cases, no patients currently in hospital</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Charlotte Graham-McLay</w:t>
        </w:r>
      </w:hyperlink>
      <w:r>
        <w:rPr>
          <w:rFonts w:ascii="arial" w:eastAsia="arial" w:hAnsi="arial" w:cs="arial"/>
          <w:b w:val="0"/>
          <w:i w:val="0"/>
          <w:strike w:val="0"/>
          <w:noProof w:val="0"/>
          <w:color w:val="000000"/>
          <w:position w:val="0"/>
          <w:sz w:val="20"/>
          <w:u w:val="none"/>
          <w:vertAlign w:val="baseline"/>
        </w:rPr>
        <w:t xml:space="preserve"> reports for the Guardian from Wellington: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has reported a fifth consecutive day of no new cases of Covid-19 recorded in the country. There is no longer anyone in hospital with the virus, health officials are telling reporters at a news conference in Wellington, and only 21 cases across the nation are still considered active. Fewer than 1,500 people have been confirmed infected with Covid-19 in New Zealand. 21 people have died of the coronavirus since it arrived in the country, a result widely attributed to a swift, strict national lockdown that began in late March before any deaths had been recorded.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ten worst-affected countries in terms of number of confirmed cases, according to Johns Hopkins data: </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1,680,625 (Deaths: 98,902)</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391,222 (Deaths: 24,512)</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362,342 (Deaths: 3,807)</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266,599 (Deaths: 37,130)</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236,259 (Deaths: 27,117)</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230,555 (Deaths: 32,955)</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182,847 (Deaths: 28,533)</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181,200 (Deaths: 8,372)</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158,762 (Deaths: 4,397)</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150,793 (Deaths: 4,344)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global deaths pass 350,000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350,000 people have now lost their lives in the coronavirus pandemic worldwide, according to the Johns Hopkins University tracker, which relies on official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toll stands at 350,423. The number of confirmed cases is: 5,588,299.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declared cases has doubled in a month and more than one million new cases of Covid-19 have been registered in the last 11 days, according to AFP. There were 500,000 cases registered in just 48 hours, between Sunday, when cases passed 5 million, and Tuesday, when cases passed 5.5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death tolls and cases are likely to be significantly higher due to differing definitions and testing rates, delays and suspected underreporting.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alone accounts for less than a third of the global toll, with 98,902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extends distancing rules to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extended social distancing rules aimed at containing the spread of the coronavirus epidemic to 29 June, Chancellor Angela Merkel's government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10 people will be allowed to gather in public places but Germans should be in contact with as few people as possible, according to the rules agreed between the federal government and 16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government had been embroiled in disagreements with the least-affected states, some of which wanted to ditch the measures and open up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virus caseload now tops 181,200 with just over 8,372 deaths - much lower than European counterparts such as Britain, France, Spain and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warned that further restrictions could be imposed if local outbreaks made them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Dominic Cummings, and why has his lockdown car trip convulsed UK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Rose Garden at 10 Downing Street is normally reserved for British prime ministers to make set-piece announcements. But on Monday it was the scene of epic political theatre when Boris Johnson's Svengali-like aide Dominic Cummings sat down and explained to a frenzied British media pack why he had broken the Covid-19 lockdown rules -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tells us a great deal about the country's politics in the first two decades of the 21st century. Cummings is the embodiment of the bewildering change that has transformed the country from clubbable member of the globalised world into a reckless, Brexit-voting outlier that is now enduring the biggest failure of statecraft since the 1930s. But how did an unelected adviser get to be the most powerful person in the UK after the prime minister? And what will his uncomfortable moment in the spotlight mean for Britain's immediate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with his portrayal by Benedict Cumberbatch in a </w:t>
      </w:r>
      <w:hyperlink r:id="rId10" w:history="1">
        <w:r>
          <w:rPr>
            <w:rFonts w:ascii="arial" w:eastAsia="arial" w:hAnsi="arial" w:cs="arial"/>
            <w:b w:val="0"/>
            <w:i/>
            <w:strike w:val="0"/>
            <w:noProof w:val="0"/>
            <w:color w:val="0077CC"/>
            <w:position w:val="0"/>
            <w:sz w:val="20"/>
            <w:u w:val="single"/>
            <w:vertAlign w:val="baseline"/>
          </w:rPr>
          <w:t>TV drama</w:t>
        </w:r>
      </w:hyperlink>
      <w:r>
        <w:rPr>
          <w:rFonts w:ascii="arial" w:eastAsia="arial" w:hAnsi="arial" w:cs="arial"/>
          <w:b w:val="0"/>
          <w:i w:val="0"/>
          <w:strike w:val="0"/>
          <w:noProof w:val="0"/>
          <w:color w:val="000000"/>
          <w:position w:val="0"/>
          <w:sz w:val="20"/>
          <w:u w:val="none"/>
          <w:vertAlign w:val="baseline"/>
        </w:rPr>
        <w:t xml:space="preserve"> about his triumphant leadership of the Brexit campaign, Cummings has seeped slowly into the public consciousness. However, he remained a slightly mysterious figure to most Britons outside political circles until this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Who is Dominic Cummings, and why has his lockdown car trip convulsed UK politics?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 Disney Co will present its proposal for a phased reopening of its Orlando, Florida, theme parks to a local task force on Wednesday, the company said in a statement. Disney closed theme parks around the world starting in January to help prevent the spread of the novel coronavirus. It began reopening the parks earlier this month by allowing a limited number of guests into Shanghai Disneyland with social distancing and other safeguards. Guests must wear masks and have their temperatures checked, among other measures,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guest wears a distinctive hat at Disney Springs in Orlando on Wednesday, 20 May 2020.Photograph: Stephen M Dowell/AP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Disney executive will detail the company's plans for Walt Disney World in Orlando to the Orange County Economic Recovery Task Force on Wednesday. The county must approve Disney's plan before sending it to the governor's office, which also must sign off before the parks can open their gates to the public. Disney operates four theme parks at Walt Disney World that attracted 157.3 million visitors in 2018, according to the Themed Entertainment Association. They rank as the most-visited theme parks in the world. Last week, shops and restaurants at the Disney Springs shopping area outside the Orlando parks reopened to visitors for the first time since March. Sea World Entertainment Inc also will present a reopening plan to the Orange County task force on Wednesday, a statement from the county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Iconic sites reopen as world eyes life after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 of the Nativity and the ruins of ancient Pompeii reopened to pilgrims and tourists on Tuesday, as countries further eased coronavirus controls and reopened shuttered economies,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hardest-hit nations, including Italy and Spain, are trying to salvage their summer tourism seasons - the latest tentative steps out of lockdown buoying world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visit the ancient city of Pompei, located in the zone of Pompei Scavi, in Pompei, near Naples, Italy, which reopened to the public 26 May 2020.Photograph: Cesare Abbate/EPA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Bethlehem, the Church of the Nativity - built on the spot where Christians believe their saviour Jesus was born - reopened its doors after more than two months. The church's opening "gives hope to the world that this pandemic will end", said Rula Maaya, Palestinian Tourism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the virus spreading forced most countries to mothball their tourism industries. Nevertheless, in Italy, the ruins of the Roman city of Pompeii, destroyed by a volcanic eruption in 79 AD but preserved in a layer of ash, welcomed visitors for the first time in weeks. But the site, which attracted four million visitors last year, was largely deserted on Tuesday as foreign visitors are still banned from travel to Italy until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us guides, and journalists," sighed 48-year-old Valentina Raffone, noting a "sense of emptiness, of sadness" as if after a disaster on the scale of the city's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too has relaxed its lockdown, announcing that Pope Francis will address the faithful once more from his window overlooking Saint Peter's Square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global coverage of the coronavirus pandemic with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please do 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or via email: helen.sullivan[at]theguardian.com. Comments, tips, news from your part of the world are all much appreciated.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declared 10 days of mourning starting on Wednesday for the nearly 27,000 people who have died from coronavirus the country. It will be the longest official mourning period in Spain's four-decade-old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Flags will be hoisted to half-staff in more than 14,000 public buildings and on Spanish naval vessels until 5 June and King Felipe VI, as Spain's head of state, will preside over a solemn memorial ceremony.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known deaths worldwide are nearing 350,000, with 349,894 currently confirmed, according to Johns Hopkins University data. The US alone accounts for under a third of these, with 98,852. But the true US death toll will probably have passed the sombre milestone of 100,000 </w:t>
      </w:r>
      <w:hyperlink r:id="rId10" w:history="1">
        <w:r>
          <w:rPr>
            <w:rFonts w:ascii="arial" w:eastAsia="arial" w:hAnsi="arial" w:cs="arial"/>
            <w:b w:val="0"/>
            <w:i/>
            <w:strike w:val="0"/>
            <w:noProof w:val="0"/>
            <w:color w:val="0077CC"/>
            <w:position w:val="0"/>
            <w:sz w:val="20"/>
            <w:u w:val="single"/>
            <w:vertAlign w:val="baseline"/>
          </w:rPr>
          <w:t>days before the official tallies reflect it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latest developments from around the world: </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Known deaths worldwide near 350,000. According to the Johns Hopkins University coronavirus tracker, known infections worldwide number at least 5,584,091. The known death toll stands at 349,894. True death tolls and cases are likely to be significantly higher due to differing definitions and testing rates, delays and suspected underreporting.</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Tory unrest increases pressure on PM to sack Dominic Cummings. There is growing revolt within Boris Johnson's party over his refusal to fire Dominic Cummings, his chief adviser, over his lockdown breach. A a junior minister has resigned, and 30 other Conservative MPs have called for Cummings to go. Eight more Tory MPs were publicly critical of Cummings' actions and three said privately that he should be forced out, according to the Guardian's Heather Stewart, Rowena Mason and Kate Proctor.</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Twitter added a fact-check warning to the bottom of a tweet by US President Donald Trump for the first time. Trump tweeted: "There is NO WAY (ZERO!) that Mail-In Ballots will be anything less than substantially fraudulent. Mail boxes will be robbed, ballots will be forged &amp; even illegally printed out &amp; fraudulently signed. The Governor of California is sending Ballots to millions of people, anyone....." Bellow the tweet there is now a link with the warning text "Get the facts about mail-in ballots". On Sunday Trump suggested that supporters of mail-in voting were using the coronavirus outbreak to perpetrate a "scam".</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he thought it was "very unusual" that Joe Biden wore a face mask yesterday while attending a Memorial Day ceremony. The president has resisted wearing a mask in public, even though the Centers for Disease Control and Prevention recommends that Americans cover their faces while out in public and around other people.</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Pentagon's deputy inspector general resigned. Recently, the president effectively removed Glenn Fine from his role leading a coronavirus relief spending oversight committee, and the defence department official has now become the latest inspector general to step down in recent weeks.</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trading floor of the New York Stock Exchange was reopened after two months. Cuomo rang the opening bell to cheers from traders, who will still have to wear masks and stay six feet apart from each other when they're on the floor.</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says the Americas are the new epicentre of the disease. The World Health Organization's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 refugee agency said Covid-19 had pushed its humanitarian work to near "breaking point" in Yemen, a country devastated by five years of war. It said a growing number of families were resorting to begging, child labour and marrying of children to survive. A separate UN agency said it had only received around 15% of the funding required for the $3.38bn ((EURO)3bn) aid package for Yemen this year.</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has declared 10 days of mourning starting on Wednesday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death toll passed 47,000, according to new figures from the country's Office for National Statistics. This figure is higher than the latest figure given by the UK government - nearly 37,000 - because it includes deaths in which Covid-19 is given as a "suspected" cause. The UK government figure only includes deaths of patients who have tested positive for the coronavirus.</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reports record one-day rise in deaths. Russia has announced that 174 people with coronavirus have died in the past 24 hours, a record one-day amount that has pushed the nationwide death toll to 3,807. Officials reported 8,915 new cases, pushing its overall case tally to 362,342 - but Vladimir Putin said the country has "passed the peak" of the virus.</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City records thousands more deaths than usual, amid doubt over the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115582020-05-26T23:57:22Zfalsefalse2020-05-27T13:42:20ZtrueAUStheguardian.com</w:t>
      </w:r>
      <w:hyperlink r:id="rId12" w:history="1">
        <w:r>
          <w:rPr>
            <w:rFonts w:ascii="arial" w:eastAsia="arial" w:hAnsi="arial" w:cs="arial"/>
            <w:b w:val="0"/>
            <w:i/>
            <w:strike w:val="0"/>
            <w:noProof w:val="0"/>
            <w:color w:val="0077CC"/>
            <w:position w:val="0"/>
            <w:sz w:val="20"/>
            <w:u w:val="single"/>
            <w:vertAlign w:val="baseline"/>
          </w:rPr>
          <w:t>https://gu.com/p/evfpafalsetruehttps://media.guim.co.uk/323637284bda31644d710c3ec33c3c4e492e5456/0_34_2962_1778/500.jpgfalseentrueCyprus</w:t>
        </w:r>
      </w:hyperlink>
      <w:r>
        <w:rPr>
          <w:rFonts w:ascii="arial" w:eastAsia="arial" w:hAnsi="arial" w:cs="arial"/>
          <w:b w:val="0"/>
          <w:i w:val="0"/>
          <w:strike w:val="0"/>
          <w:noProof w:val="0"/>
          <w:color w:val="000000"/>
          <w:position w:val="0"/>
          <w:sz w:val="20"/>
          <w:u w:val="none"/>
          <w:vertAlign w:val="baseline"/>
        </w:rPr>
        <w:t xml:space="preserve"> hopes to regain lost ground in its tourism sector from July and expects to be able to readmit British and Russian visitors by then after weeks of lockdown, Reuters reports. The Mediterranean island moved swiftly to contain the outbreak, ordering a broad lockdown within days of its first registered case on 9 March. It started easing it on 4 May and hotels will reopen on 1 June. Tourism accounts for about 13% of output. With five months of the season lost, Cyprus expects, at best, about 30% of last year's total of 3.98 million visitors. "The hit is massive, and we are trying to do our best now and do what we can for the remainder of the season. We have worked extremely hard to keep the virus in check here," Savvas Perdios, the deputy tourism minister, said. Cyprus has emerged relatively unscathed by the pandemic. It has reported fewer than 950 cases, and 17 deaths. It will open on 9 June to travellers from countries including Germany, Greece and Israel. A group from mainly central Europe will be added on 20 June, though Perdios said the list was being reviewed continuously. "For our important markets like the UK, Russia and Sweden I expect in early July the situation (there) will allow their travel to Cyprus. I am quite optimistic about that," Perdios said. Britain and Russia alone represent 55% of arrivals. Hi. This is Caroline Davies taking over the live blog for a while. You can get in touch via </w:t>
      </w:r>
      <w:hyperlink r:id="rId11" w:history="1">
        <w:r>
          <w:rPr>
            <w:rFonts w:ascii="arial" w:eastAsia="arial" w:hAnsi="arial" w:cs="arial"/>
            <w:b w:val="0"/>
            <w:i/>
            <w:strike w:val="0"/>
            <w:noProof w:val="0"/>
            <w:color w:val="0077CC"/>
            <w:position w:val="0"/>
            <w:sz w:val="20"/>
            <w:u w:val="single"/>
            <w:vertAlign w:val="baseline"/>
          </w:rPr>
          <w:t>caroline.davies@theguardian.com</w:t>
        </w:r>
      </w:hyperlink>
      <w:r>
        <w:rPr>
          <w:rFonts w:ascii="arial" w:eastAsia="arial" w:hAnsi="arial" w:cs="arial"/>
          <w:b w:val="0"/>
          <w:i w:val="0"/>
          <w:strike w:val="0"/>
          <w:noProof w:val="0"/>
          <w:color w:val="000000"/>
          <w:position w:val="0"/>
          <w:sz w:val="20"/>
          <w:u w:val="none"/>
          <w:vertAlign w:val="baseline"/>
        </w:rPr>
        <w:t xml:space="preserve"> Tourists in Japan could soon be tucking into ramen and sushi, and buying souvenirs in the knowledge that a good portion of the bill will be picked up by the Japanese government, writes Justin McCurry, the Guardian's Tokyo correspondent. Under an initiative that could come into effect within a couple of months, Japan is to provide subsidies to travellers in an attempt to breathe life into the country's coronavirus-hit tourist industry. The Go To Travel initiative will subsidise holidays by up to ¥20,000 [(£151 GDP] ) a day in the form of steep discounts and vouchers that can be used at local shops and restaurants, the Kyodo news agency said. The scheme, which could begin in late July after coronavirus travel restrictions have eased, applies to tourists who make bookings through Japanese travel agencies or directly with hotels and traditional ryokan inns. The programme does not explicitly exclude foreign visitors, but the Japan Travel Agency said in a tweet on Wednesday that it was intended to "stimulate domestic travel demand within Japan after the Covid-19 pandemic and only cover a portion of domestic travel expenses." The subsidies do not apply to travel expenses for visitors from overseas. Here is some news from England, but that will no doubt resonate with families all around the world in which parents are remote working from lockdown. Working mothers have been able to do only one hour of uninterrupted paid work for every three hours done by men during lockdown, according to a study that exposes the work imbalance between men and women, writes Guardian senior news reporter Alexandra Topping. A report from the Institute for Fiscal Studies and the UCL institute of education also says mothers are more likely than fathers to have lost their jobs during lockdown, increasing fears that the coronavirus crisis has exacerbated inequality and could lead to the gender pay gap increasing. The Office for National Statistics said separately that men were doing more than an hour less unpaid labour than women each day, despite increasing their responsibilities during lockdown. The IFS-UCL study interviewed 3,500 families of two opposite-gender parents and found that mothers were doing more childcare and more housework than fathers. The mothers interviewed were looking after children for an average of 10.3 hours a day - 2.3 hours more than fathers - and doing housework for 1.7 more hours than fathers. In families where the father had stopped work while his partner continued, on average they did the same amount of household work - while the woman did an average of five hours of paid work a day. The Netherlands has recorded 15 more deaths from Covid-19 since yesterday, and 190 new cases of coronavirus, according to its public health institute. The latest update from the Dutch institute for public health and the environment (RIVM) showed the cumulative number of cases of coronavirus in the country had now reached 45,768, while the death toll was 5,871. Polling data also released on Wednesday showed that the Dutch had become more concerned about their health and the health of their loved ones, RIVM said. The need for information of people has also changed in recent months. Confidence in the information provided by the RIVM national institute for public health and the environment , and the measures taken by the cabinet is high (78-85%). This is evident from the interim results of survey questionnaires conducted by Nivel, the Netherlands institute for healthcare research and RIVM. Ninety-five more people have died from Covid-19 in Sweden, according to the latest update from the public health authority, increasing the total death toll from the country's coronavirus outbreak to 4,220. The number of confirmed cases in the country, which has eschewed the kind of coronavirus lockdown measures imposed elsewhere in the world, has now passed 35,000, after 648 more people tested positive for the coronavirus. Key developments in the global coronavirus outbreak today include: The French government has stopped the country's hospitals using the controversial drug hydroxychloroquine, the antimalarial drug Donald Trump said he was taking as a precaution, to treat Covid-19 patients after serious concerns about its safety. There have been 118,000 confirmed cases of coronavirus across the 54 countries of Africa, according to the World Health Organization's regional office for the continent. So far, about 48,000 people in Africa who have tested positive for the virus have recovered, while 3,500 have died. Greece is ready to welcome back tourists and has lifted many of its curbs on the general population - but movement restrictions for refugees in all island camps and a number of mainland camps have been extended until 7 June. South Korea may need to reimpose social distancing measures eased in April, its top infectious diseases expert has said, as coronavirus transmissions creep up in the Seoul metropolitan area. Officials in Strasbourg have appealed for hundreds of spectators who attended an illegal football match at the weekend to be tested for Covid-19. An estimated 400 people played in or watched the game and authorities have called on them to attend a testing centre for anonymous screening. Russia's death toll neared 4,000, after authorities confirmed that 161 people with coronavirus died in the past 24 hours, bringing the nationwide death toll to 3,968. Officials have also reported 8,338 new infections, pushing the country's overall figure of confirmed cases to 370,680. France's economy could contract by around 20% in the second quarter as lockdown measures meant to slow the spread of the coronavirus slashed activity, the national statistics agency Insee says. Bulgaria will allow restaurants, bars and cafes to reopen at full capacity on Monday, further easing restrictions imposed in mid-March to stop the spread of coronavirus. People in Poland will be allowed to go outside without face masks from 30 May, the government said on Wednesday. The announcement, reported by Reuters, is part of a steady lifting of restrictions imposed to contain the coronavirus. It also included the reopening of cinemas, theatres and gyms on 6 June. In the coming days, public gatherings of up to 150 people will be allowed, and limits in the number of people in churches will also by relaxed. Poland's health ministry reported one new death from Covid-19 on Wednesday, taking the country's total death toll from the pandemic to 1,025. According to the latest update, 229 more people had tested positive for coronavirus, bringing the country's total number of cases to 22,303. The health minister, Lukasz Szumowski, told a news conference: At the moment the number of sick people is falling, also the number of deaths is falling, which is the best measure of control over the epidemic ... 80% of hospital beds dedicated to Covid patients are vacant, 90% of respirators are not in use while awaiting patients with Covid. As researchers around the world race to perfect a coronavirus vaccine, new polling suggests that only half of people in the US might actually take it. The results of the Associated Press-NORC Center for Public Affairs Research poll, released on Wednesday, found 31% weren't sure if they'd get vaccinated, while one in five said they would refuse. Among Americans who say they wouldn't get vaccinated, seven in 10 worry about safety. Among those who want a vaccine, the AP-NORC poll found protecting themselves, their family and the community are the top reasons. The coronavirus is most dangerous to older adults and people of any age who have chronic health problems such as diabetes or heart disease. The poll found 67% of people 60 and older say they'd get vaccinated, compared with 40% who are younger. And death counts suggest black and Hispanic Americans are more vulnerable to Covid-19, because of unequal access to healthcare and other factors. Yet the poll found just 25% of African Americans and 37% of Hispanics would get a vaccine compared to 56% of whites. Political divisions seen over how the country reopens the economy are reflected in desire for a vaccine, too. More than half of Democrats call a vaccine necessary for reopening, compared with about a third of Republicans. While 62% of Democrats would get the vaccine, only 43% of Republicans say the same. As prospects of summer holidays abroad increase for some people in Europe, the race is already on to lure tourists for whom personal health and safety will be a high priority when choosing a destination this year, writes Kate Connolly, the Guardian's Berlin correspondent. Italy's South Tyrol region is focusing its attention on German holidaymakers who are being warned to not take risks if they travel, particularly as the government has said it will not be making a repeat of its multimillion-euro airlift operation to bring its citizens back from all corners of the globe back in March and April. The leader of the Italian province, Arno Kompatscher, has offered German tourists the chance of a free coronavirus test as soon as they arrive at their destination. "This is a voluntary service offer," Kompatsscher told the radio broacaster Rai 1, saying tourists would be able to avail themselves of antibody blood tests (to show if they might have had the illness already) as well as the standard swab tests, to prove that someone has the virus. Kompatscher said the plan was for hotels to automatically offer the service as part of holiday packages. But the move appears to be as much to reassure Italian hosts as to who they are letting in, as it is the holidaymakers that their hosts take the dangers of the virus seriously. If positive,the holidaymakers would face the humiliation and inconvenience of being sent back home. Italy has said it plans to open its borders for EU citizens on 3 June. But Germans will have to wait until next week to find out their government's decision on whether they can go abroad this summer, and if so, under what conditions (such as quarantines and medical certificates). The European Union's executive body has proposed a (EURO)1.85tn recovery package for member states whose economies have suffered as a result of the coronavirus pandemic. The European commission said in a statement seen by the Reuters news agency: The commission is today proposing a new recovery instrument, called Next Generation EU, within a revamped long-term EU budget. In total, this European recovery plan will put (EURO)1.85tn to help kick-start our economy and ensure Europe bounces forward. Agence-France Presse, the French news agency, has tweeted that the main beneficiaries of the plan will be Italy and Spain, the EU member states that have been hit hardest by the outbreak. I will bring you more on this as it comes in. Twenty years ago Nelson Mandela made an impassioned plea for international cooperation on "one of the greatest threats humankind has faced", writes Carien du Plessis in Johannesburg. Aids was ravaging lives and overwhelming health systems, at its peak killing up to 1,000 people a day in South Africa. Mandela's successor as president, Thabo Mbeki, was in obstinate denial. On the sidelines of the conference where Mandela made his appeal, Mbeki's controversial health minister, Manto Tshabalala-Msimang, scolded scientists for daring to oppose the government's stance. One of those scientists, Salim Abdool Karim, now leads South Africa's Covid-19 advisory team, earning this government plaudits from the World Health Organization for its response to the pandemic. Tshabalala-Msimang succumbed to liver problems in 2009 and left a legacy of 300,000 preventable deaths. In early April, two weeks into South Africa's coronavirus lockdown, Abdool Karim led a live two-hour briefing explaining the reasoning behind the strict measures, which confine people to their homes and prohibit public exercise and the sale of alcohol and tobacco. It is in sharp contrast with the Aids response two decades ago. Fifty-six more people in Iran have died from Covid-19 in the past 24 hours the health ministry has reported, taking the total death toll to 7,564. In his latest update, the health ministry spokesman, Kianoush Jahanpour, said that 2,080 new infected cases had been detected since Tuesday. The cumulative number of cases in Iran now stands at 141,591, of whom 111,176 have survived and recovered and 2,551 remain in a critical condition. A cardboard hospital bed that doubles as a coffin may seem an idea as morbid as it is pragmatic, but as Latin America emerges as the latest coronavirus hotspot, doctors have suggested it may be an innovation whose time has come, writes Joe Parkin Daniels in Bogotá. With Covid-19 cases surging across the region, a team of Colombian designers came up with the idea as a pragmatic solution for anticipated shortages of hospital beds and funerary caskets. "We were shut down for a couple of months like everyone else, until we had this idea," said Rodolfo Gómez, the founder of ABC Displays, which normally creates cardboard advertising props. "But when we saw what was happening in Ecuador, where bodies were piling up on the streets, we knew we had to prepare somehow." Health authorities in Germany reported a further 362 confirmed cases of coronavirus on Wednesday, taking the cumulative total in the country to 179,364. The reported death toll rose by 47 to 8,349, data from the Robert Koch Institute (RKI) for infectious diseases showed. On Tuesday, the chancellor's office said it was extending social distancing rules until 29 June. Angela Merkel's government had been embroiled in disagreements with the least-affected states, some of which wanted to ditch the measures and open up entirely. South Korea may need to reimpose social distancing measures eased in April, its top infectious diseases expert said on Wednesday, as coronavirus transmissions crept up in the Seoul metropolitan area. Jeong Eun-kyeong, the director of South Korea's centres for disease control and prevention, said it was becoming increasingly difficult for health workers to track the spread of the coronavirus, the Associated Press reports. South Korea reported 40 new cases on Wednesday, its biggest daily rise in nearly 50 days, as officials scrambled to trace hundreds of infections linked to nightspots, restaurants and a massive e-commerce warehouse near Seoul. Jeong said: We will do our best to trace contacts and implement preventive measures, but there's a limit to such efforts. There's a need to maximise social distancing in areas where the virus is circulating, to force people to avoid public facilities and other crowded spaces. There have now been 118,000 confirmed cases of coronavirus across the 54 nations of Africa, according to the World Health Organization's regional office for the continent. So far, about 48,000 people in Africa who have tested positive for the virus have recovered, while 3,500 have died, according to the latest update from the WHO African region on Wednesday morning. However, while the Covid-19 pandemic has so far had a soft landing on the continent, restrictions put in place to contain the spread of the coronavirus have brought their own problems. In west Africa, breakdowns in trade are contributing to fears of a spiralling food crisis, AFP reports. The UN says the pandemic could cause the number of west Africans living in food insecurity to double to 43 million in the next six months. Data collected by the Permanent Interstate Committee for Drought Control in the Sahel (CILSS) shows west African traders of perishable produce and livestock have seen losses of 10% to 30% since health restrictions came in, as transport is disrupted and markets close while illegal tax collection at checkpoints has leapt nearly 50%. A separate survey by Réseau Billital Maroobé, a collective of west African herders, showed economic activities were at a standstill for 42% of herders in the region as of last week. Hi, this is Damien Gayle taking the reins of the live blog now, bringing you the latest headlines and stories, and the best of the Guardian's coverage, from the coronavirus pandemic around the world. If you have any comments, tips or suggestions for coverage please drop me a line, either via email to </w:t>
      </w:r>
      <w:hyperlink r:id="rId13" w:history="1">
        <w:r>
          <w:rPr>
            <w:rFonts w:ascii="arial" w:eastAsia="arial" w:hAnsi="arial" w:cs="arial"/>
            <w:b w:val="0"/>
            <w:i/>
            <w:strike w:val="0"/>
            <w:noProof w:val="0"/>
            <w:color w:val="0077CC"/>
            <w:position w:val="0"/>
            <w:sz w:val="20"/>
            <w:u w:val="single"/>
            <w:vertAlign w:val="baseline"/>
          </w:rPr>
          <w:t>damien.gayle@gmail.com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I'm handing you over now to my colleague Damien Gayle. Thanks for company in the last few hours. Serbia has banned inbound flights by Montenegro's flag carrier, Montenegro Airlines, after the neighbouring country refused to open its borders to people from Serbia, where coronavirus persists. Serbia's directorate for civilian aviation said it decided to act as Montenegro's move affected reciprocity in air transportation, Reuters reports. Montenegro's prime minister, Dusko Markovic, declared his country free of coronavirus on Monday. Markovic also said Montenegro would open its borders to travellers from countries reporting no more than 25 cases of infection per 100,000 people. Serbia, where the infection rate is higher, was not on the list. As the coronavirus infection rate dropped, Serbia earlier this month opened borders with most of its neighbours, including Montenegro, Croatia and Hungary. Serbia's prime minister, Ana Brnabic, told Serbians, who visit Montenegro in large numbers, "they should not go where they are undesirable". So far, Serbia, which has a population of 7.2 million, has reported 11,227 cases of coronavirus infection and 239 deaths. Montenegro, whose population is about 631,000, has reported 324 cases and nine deaths. More nurses are thought to be dying from Covid-19 in Brazil than in any other country. This report from Caio Barretto Briso and Tom Phillips tells some heartbreaking stories. In the capital of Amazonas, Manaus - where the soaring death toll has forced authorities to dig mass graves - Deizeane Romão is mourning her husband, a 46-year-old nurse named Nicolares Curico who died on 14 April. "Take care of our daughters. I love them," he wrote in a message to his wife before being admitted to intensive care a week before his death. Romão said her husband had also loved his profession: "It wasn't about the money - his salary was less than 2,000 reais (£600) per month." But a lack of PPE and staff, because so many colleagues were falling ill, had left him overworked and exposed. "He felt unprotected because he didn't have an N95 mask," Romão said. "He was seeing more than 100 patients a day." You can read the whole piece here: Updated Covid-19 figures continue to come through from south-east Asia. Malaysia is the latest, reporting 15 new cases - raising the cumulative total to 7,619. The countries health ministry also reported no new deaths, keeping the number of total fatalities at 115. Officials in Strasbourg have appealed for hundreds of spectators who attended an illegal football match at the weekend to be tested for Covid-19, writes Kim Willsher. An estimated 400 people played in or watched the game and the authorities, who fear a second wave of the pandemic, have called on them to attend a testing centre for anonymous screening. The match was played on Sunday between teams from two of the city's districts - Neuhof and Hautepierre - in a local stadium in defiance of rules that limit public gatherings to a maximum of 10 people. "We must absolutely avoid another virus cluster in Strasbourg and protect those who took part as well as their families," local prefect Josiane Chevalier said. She described the event as "incomprehensible, irresponsible and very serious", but said the aim of the massive testing operation was not punishment. "This isn't a trap. Our number one priority is health," Chevalier added. Here is the piece in full: Nearly 200 chefs, including some with Michelin stars, gathered outside the Spanish parliament yesterday. They were demanding greater dialogue between the government and the hard-hit catering sector during the Covid-19 pandemic. The French government has stopped the country's hospitals using the controversial drug hydroxychloroquine, the malaria drug Donald Trump said he was taking as a precaution, to treat Covid-19 patients after serious concerns about its safety. A decree allowing hospitals to prescribe the drug to those with coronavirus - outside of clinical trials - was revoked today after a recommendation by the country's High Council for Public Health. A study published in the Lancet medical journal last week suggested hydroxychloroquine - promoted by the controversial Marseille doctor Didier Raoult - might increase mortality rates. The French decision to stop hospitals prescribing hydroxychloroquine with or without an antibiotic for coronavirus patients came two days after the World Health Organisation "temporarily" suspended a global trial of the drug as a matter of precaution. Raoult has dismissed the Lancet study as "messy" and based on "big data", not hands-on medical treatment. He continues to insist hydroxychloroquine - a derivative of the antimalarial chloroquine - works for coronavirus patients. His theory has been supported by the United States president Trump and the Brazil president Jair Bolsonaro. Indonesia has confirmed 55 new deaths from Covid-19, meaning its death toll stands at 1,473. Additionally it has reported 686 new infections, making a total of 23,851 Covid-19 cases in the south-east Asian country. If you are just joining today's blog, remember you can email me at </w:t>
      </w:r>
      <w:hyperlink r:id="rId14"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send a direct message on Twitter @NickAmes82 with any comments, news tips or feedback. The Philippines has confirmed 18 new coronavirus deaths and 380 additional infections, its highest single-day increase in cases for more than seven weeks. The country's health ministry said the total death tally has reached 904, while confirmed cases have risen to 15,049. It said 94 more patients have recovered, bringing total recoveries to 3,506. Germany's powerful chemical sector can expect significant blows to activity due to the coronavirus pandemic this year, an industry federation has warned. The VCI chemical makers' group said it "expects a significant reduction in production and revenues in the chemical and pharmaceutical industry in Germany," as it published a report on first-quarter activity. Some 75% of member firms are expecting their European revenues to fall, Reuters reports. In January-March, the sector "did not feel the full force of the coronavirus pandemic", as demand for certain pharmaceuticals, "various hygiene products" and packaging was high. Revenues increased 0.6% quarter-on-quarter, to (EURO)49.5bn, with rising sales within Germany and a smaller retreat in exports. But as the pandemic spread from Asia to Europe in March, the chemical industry - upstream from many manufacturing activities - was also increasingly affected. Now "falling orders, disrupted supply chains and lacking transport capacity are all posing problems for companies," the VCI said. With companies ranging from global giants Bayer and BASF to tiny firms, the chemical industry is Germany's third-largest by revenue after cars and machine tools, employing over 460,000 people and boasting revenues of almost (EURO)200bn euros in 2019. Here is Andrzej Krauze's latest cartoon, on the fallout from the pandemic. Countries across the Middle East are cautiously eyeing a return to normality following the end of Eid al-Fitr. In Turkey, a four-day nationwide lockdown over the holiday lifted at midnight on Tuesday. Malls and hairdressers, which were allowed to partially reopen earlier this month, were again open for business on Wednesday morning as the country now focuses on the challenge of how to reopen safely for the peak summer tourism season. Turks under the age of 20 and over 65 remain under curfew. Government-held Syria, struggling with a crippling economic crisis, cancelled its night-time curfew from Tuesday, reopening mosques and allowing inter-city travel. Mosques in Saudi Arabia will also reopen for Friday prayer from this week, the country's religious authority said, and with the exception of the holy city of Mecca a daytime curfew will be lifted from Saturday, allowing both public and private sector workers to return to offices. Major Shia shrines in Iran were allowed to open over the Eid holiday, more than two months after they were closed, as the country reported its lowest deaths from coronavirus since March. Russia has confirmed that 161 people with coronavirus died in the past 24 hours, bringing the nationwide death toll to 3,968. Officials have also reported 8,338 new infections, pushing the country's overall figure of confirmed cases to 370,680. Greece is ready to welcome back tourists and has lifted many of its curbs on the general population - but movement restrictions for refugees in all island camps and a number of mainland camps have been extended til 7 June. Katy Fallon has reported for us from Lesbos. The news of the extended lockdown has been met with dismay by some in the camp. "Why do they keep extending it just for refugees?" one resident says. Hadi, 17, an artist from Afghanistan, is distributing flyers, which underline the importance of hand washing. He gingerly taps on the outside of a tent or makeshift hut to hand over the flyer. "People were dancing at the prospect of being able to leave, now they have another two weeks of lockdown," he says. Here is the piece in full: Singapore's health ministry has reported 533 new coronavirus cases, taking its confirmed total to 32,876. It is an increase on yesterday's figure of 383 new cases. To date, there have been 23 deaths attributed to Covid-19 in the country. For many people, it will be months since grabbing a coffee on the go. In South Korea, a socially distanced robot barista is easing customers back in. Here is a collection of photos to raise the spirits - art galleries and other cultural institutions across Europe are reopening as lockdowns begin to ease. Guy Lane has this compilation for you: Our UK coronavirus live blog is now up and running, with Alexandra Topping at the helm. If recent days are much to go by, it will be well worth keeping a close eye on the breaking news there. France's economy could contract by around 20% in the second quarter as lockdown measures meant to slow the spread of the coronavirus slashed activity, the national statistics agency Insee says. It said the French economy was running "at roughly four-fifths of its pre-crisis level" compared with two-thirds during the lockdown period. Insee also said activity was resuming "prudently" after lockdown measures were eased on 11 May, and that consumer spending was rebounding. Nevertheless, consumer confidence slid a bit further from the sharp drop registered in April when lockdown measures were in force the entire month, AFP reports. Insee's consumer's confidence index fell by two points to stand at 93 points in May, after dropping by eight points the previous month. The index is calculated so that 100 is the long-term average. "Households are displaying a marked pessimism concerning France's economic situation," said Insee. On the other hand, the business confidence index rose slightly, to 59 points, after having hit a revised 53 points in April, the lowest reading since Insee began to calculate the index in 1980. "Indicators about future activity have stopped plunging, but the declarations about the outlook remain bleak," said Insee. Bulgaria will allow restaurants, bars and cafes to reopen at full capacity on Monday, further easing restrictions imposed in mid-March to stop the spread of coronavirus. The health minister, Kiril Ananiev, issued a new order on Tuesday night allowing bars and restaurants in the tourism-dependent country to go fully back to business ahead of the summer season, Reuters reports. Ananiev also allowed the resumption of cultural and entertainment events, including theatres, concerts and stage performances. Dance classes could also resume, using up to 30% of their indoor capacity and up to 50% of the outdoor capacity. According to the order, however, discos, piano bars and night bars must stay closed as the country remains under a declared epidemic situation because of Covid-19 until 14 June. Ananiev had already given the green light for restaurants, bars and cafes in the Black Sea state to resume operations in their outdoor sections on 5 May. Bulgaria has 2,460 confirmed coronavirus cases, including 133 deaths, a relatively low number in Europe. The country still requires social distancing in public places. Donald Trump has welcomed staffing cuts made by The Atlantic, one of the oldest and most celebrated magazines in the United States, this month. Unemployment in the US, of which Trump is president, stood at 14.7% last week - the worst figures since records began. Thanks Helen. And good morning, afternoon or evening to everyone. I'll be taking you through the next few hours of global coronavirus news and updates; as ever, we'd like to hear your tips, feedback, comments and observations so do get in contact. You can email me at </w:t>
      </w:r>
      <w:hyperlink r:id="rId14" w:history="1">
        <w:r>
          <w:rPr>
            <w:rFonts w:ascii="arial" w:eastAsia="arial" w:hAnsi="arial" w:cs="arial"/>
            <w:b w:val="0"/>
            <w:i/>
            <w:strike w:val="0"/>
            <w:noProof w:val="0"/>
            <w:color w:val="0077CC"/>
            <w:position w:val="0"/>
            <w:sz w:val="20"/>
            <w:u w:val="single"/>
            <w:vertAlign w:val="baseline"/>
          </w:rPr>
          <w:t>nick.ames@theguardian.com</w:t>
        </w:r>
      </w:hyperlink>
      <w:r>
        <w:rPr>
          <w:rFonts w:ascii="arial" w:eastAsia="arial" w:hAnsi="arial" w:cs="arial"/>
          <w:b w:val="0"/>
          <w:i w:val="0"/>
          <w:strike w:val="0"/>
          <w:noProof w:val="0"/>
          <w:color w:val="000000"/>
          <w:position w:val="0"/>
          <w:sz w:val="20"/>
          <w:u w:val="none"/>
          <w:vertAlign w:val="baseline"/>
        </w:rPr>
        <w:t xml:space="preserve"> or send a direct message on Twitter @NickAmes82. That's it from me, Helen Sullivan for today. Thank you to all of those who got in touch with tips, comments and more. My colleague Nick Ames will be picking up the baton now. Here are the top developments from the last few hours: Known global deaths pass 350,000. More than 350,000 people have now lost their lives in the coronavirus pandemic worldwide, according to the Johns Hopkins University tracker. The current toll stands at 350,456. The number of confirmed cases is 5,589,932, after the number of declared cases doubled in a month, with more than one million new cases registered in the last 11 days. There were 500,000 cases registered in just 48 hours, between Sunday, when cases passed 5 million, and Tuesday, when cases passed 5.5 million. True death tolls and cases are likely to be significantly higher due to differing definitions and testing rates, delays and suspected underreporting. The US alone accounts for less than a third of the global toll, with 98,916 deaths. Tory unrest increases pressure on PM to sack Dominic Cummings. There is growing revolt within Boris Johnson's party over his refusal to fire Dominic Cummings, his chief adviser, over his lockdown breach. A junior minister has resigned, and 30 other Conservative MPs have called for Cummings to go. Eight more Tory MPs were publicly critical of Cummings' actions and three said privately that he should be forced out, according to the Guardian's Heather Stewart, Rowena Mason and Kate Proctor. The WHO says the Americas are the new epicentre of the disease. The World Health Organization's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 New Zealand expects plan for safe travel with Australia in June. Prime Minister Jacinda Ardern said on Wednesday that a draft blueprint on safely starting travel between New Zealand and Australia will be presented to both governments in early June, Reuters reports. The neighbours have been discussing the possibility of a travel bubble between them as both have slowed the spread of the novel coronavirus to levels well below those in United States, Britain and some other European countries. New Zealand has also reported a fifth consecutive day of no new cases of Covid-19. South Korea reports biggest daily jump in almost 50 days. South Korea South Korea has reported 40 new coronavirus cases for its biggest daily jump in nearly 50 days, causing alarm in a country where millions of children are returning to school. All but four of the new cases came from the densely populated Seoul metropolitan area, where officials have been scrambling to stem transmissions linked to nightclubs, karaoke rooms and an e-commerce warehouse. Three cases were linked to international arrivals. South Korea has also jailed a man for four months for breaking quarantine rules, in the country's first such prison sentence. Vietnam to readmit foreigners. Vietnam will resume issuing e-visas to citizens from 80 countries from 1 July, the government said, though it was unclear whether quarantine measures would be lifted. The country imposed a blanket ban on foreigners entering the country in March as part of its aggressive response to the pandemic, which has also involved mass quarantines and expansive contact tracing.So far, Vietnam has not reported any coronavirus deaths. Macron unveils (EURO)8bn French auto rescue, champions electric cars. President Emmanuel Macron on Tuesday announced an (EURO)8bn (US$8.8bn) plan to revive France's auto industry by making it the European leader in electric cars, boosting a sector brought to its knees by the coronavirus. Macron said the package would include one billion euros in subsidies to encourage purchases of electric and hybrid cars and set a target of France producing a million green cars annually by 2025.The "historic" intervention will aim to turn France's rechargeable car industry into Europe's biggest, the president said. Germany extends distancing rules to end of June. Germany has extended social distancing rules aimed at containing the spread of the coronavirus epidemic to 29 June, Chancellor Angela Merkel's government said on Tuesday. Merkel's government had been embroiled in disagreements with the least-affected states, some of which wanted to ditch the measures and open up entirely. Germany's virus caseload now tops 181,200 with just over 8,372 deaths - much lower than European counterparts such as Britain, France, Spain and Italy. India backs hydroxychloroquine for virus prevention. India's top biomedical research body has backed the use of the anti-malarial hydroxychloroquine as a preventive against coronavirus, after the WHO suspended clinical trials of the drug over safety concerns. The endorsement from the Indian Council of Medical Research came a week after US President Donald Trump said he was taking the drug as a preventative measure. India - which accounts for 70% of global production of hydroxychloroquine - on Tuesday reported 145,380 cases of the virus including 4,167 deaths. Spain begins 10 days of mourning. Starting on Wednesday, the country will mourn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 Sabrina Toppa reports for the Guardian from Lahore: Pakistan's garment workers fight for rights amid Covid-19 crisis Police in Karachi last week allegedly shot at hundreds of unarmed garment workers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a factory supplying denim for global fashion brands. Garment workers claimed to have been charged by police with batons outside a factory which is reported to have fired more than 15,000 workers since the start of the coronavirus pandemic, according to Nasir Mansoor from the National Trade Union Federation. He said some workers had been terminated without written notice. The workers were chanting slogans demanding better conditions and wages when police arrived. Closures and job losses and the suspension of the normal holiday bonus, which enables rural migrants to travel home before the Eid holiday marking the end of Ramadan, had left many of the demonstrators close to despair. The Americas have emerged as the new centre of the coronavirus pandemic, the World Health Organization (WHO) has said, as a US study forecast the number of deaths surging in Brazil and other Latin American countries through August. "Now is not the time for countries to ease restrictions," Carissa Etienne, WHO director for the Americas and head of the Pan American Health Organization (PAHO), said via videoconference. The Americas have registered more than 2.4m cases of coronavirus and more than 143,000 deaths from the resulting Covid-19 respiratory disease. Latin America has passed Europe and the US in daily infections, she said. "Our region has become the epicentre of the Covid-19 pandemic," Etienne said, as other PAHO directors warned there are "very tough" weeks ahead for the region and Brazil has a long way to go before the end of the pandemic. Also of concern to WHO officials are accelerating outbreaks in Peru, Chile, El Salvador, Guatemala and Nicaragua. A University of Washington study warned that Brazil's total death toll could rise five-fold - to 125,000 - by early August. Global deaths from coronavirus surpassed 350,000 on Wednesday. The number of confirmed cases was more than 5.58m. The US, the worst-hit nation, was approaching 100,000 deaths. Philippine President Rodrigo Duterte says students will only go back to school if a coronavirus vaccine is available, AFP reports. Schools were shut in March and children were due to return to classes at the end of August. "Unless I am sure that they are really safe, it's useless to be talking about opening of classes," the president said in a speech aired late Monday. Uki Goñi reports for the Guardian: Uruguay's capital city of Montevideo turned its Carrasco international airport, closed because of the coronavirus lockdown, into a drive-in-cinema Tuesday evening. Some 100 cars turned up for the opening night, although authorities say the airport could potentially accommodate up to 1500 cars. All entertainment venues, including cinemas, have been closed in Uruguay since its lockdown on 13 March. The movie sound was transmitted on a radio station for good audio quality and even the furthest away cars could see clearly on a giant 20-metre-high screen. "We hope to have about 80 screenings for some 20 thousand spectators, weather permitting," said Rodrigo García of Magnolia, one of the firms behind the initiative. Hundreds of migrant workers blocked roads and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quarantine centres in India's poorest state Bihar Tuesday, calling for better food and living conditions, police said. The labourers were among millions of India's poor who have badly hit by the coronavirus lockdown. Many were left jobless, hungry and stranded in cities far away from home. Migrants said they had found insects in their food and dirty toilets in the quarantine centres. They also said there was not enough water. Protesters dispersed after being told that their concerns would be addressed by authorities, police told AFP. Thailand's state of emergency laws have been extended for another month until the end of June, despite the kingdom reporting a relatively low virus toll at just over 3,000 cases and 57 deaths, AFP reports. The sweeping laws - which include muzzling the media over coronavirus reporting - are needed as the country starts to gradually reopen businesses, a government spokeswoman said Tuesday. Malls and restaurants reopened on 17 May with social distancing rules in place, and now commuters have started packing into Bangkok's public sky train during rush hour. Here are the key developments from the last few hours: Known global deaths pass 350,000, according to the Johns Hopkins University tracker. The current toll stands at 350,456. The number of confirmed cases is 5,589,932, after the number of declared cases doubled in a month, with more than one million new cases registered in the last 11 days. There were 500,000 cases registered in just 48 hours, between Sunday, when cases passed 5 million, and Tuesday, when cases passed 5.5 million. True death tolls and cases are likely to be significantly higher due to differing definitions and testing rates, delays and suspected underreporting. The US alone accounts for less than a third of the global toll, with 98,916 deaths. Tory unrest increases pressure on PM to sack Dominic Cummings. There is growing revolt within Boris Johnson's party over his refusal to fire Dominic Cummings, his chief adviser, over his lockdown breach. A a junior minister has resigned, and 30 other Conservative MPs have called for Cummings to go. Eight more Tory MPs were publicly critical of Cummings' actions and three said privately that he should be forced out, according to the Guardian's Heather Stewart, Rowena Mason and Kate Proctor. The WHO says the Americas are the new epicentre of the disease. The World Health Organization's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 Donald Trump thought it "very unusual" that Joe Biden wore a face mask. Biden wore the mask yesterday while attending a Memorial Day ceremony. The president has resisted wearing a mask in public, even though the Centers for Disease Control and Prevention recommends that Americans cover their faces while out in public and around other people. New Zealand expects plan for safe travel with Australia in June. New Zealand Prime Minister Jacinda Ardern said on Wednesday a draft blueprint on safely starting travel between New Zealand and Australia will be presented to both governments in early June, Reuters reports. The neighbours have been discussing the possibility of a travel bubble between them as both have slowed the spread of the novel coronavirus to levels well below those in United States, Britain and some other European countries. New Zealand sees 5th day in a row with no new cases. New Zealand has reported a fifth consecutive day of no new cases of Covid-19 recorded in the country. There is no longer anyone in hospital with the virus, health officials are telling reporters at a news conference in Wellington, and only 21 cases across the nation are still considered active. Fewer than 1,500 people have been confirmed infected with Covid-19 in New Zealand. 21 people have died of the coronavirus since it arrived in the country. South Korea reports biggest daily jump in almost 50 days. South Korea South Korea has reported 40 new coronavirus cases for its biggest daily jump in nearly 50 days, causing alarm in a country where millions of children are returning to school. All but four of the new cases came from the densely populated Seoul metropolitan area, where officials have been scrambling to stem transmissions linked to nightclubs, karaoke rooms and an e-commerce warehouse. Three cases were linked to international arrivals. South Korea has also jailed a man for 4 months for breaking quarantine rules, in the country's first such prison sentence. Vietnam to readmit foreigners. Vietnam will resume issuing e-visas to citizens from 80 countries from 1 July, the government said Tuesday, though it was unclear whether quarantine measures would be lifted. The country imposed a blanket ban on foreigners entering the country in March as part of its aggressive response to the pandemic, which has also involved mass quarantines and expansive contact tracing.So far, Vietnam has not reported any coronavirus deaths. Macron unveils (EURO)8bn French auto rescue, champions electric cars. President Emmanuel Macron on Tuesday announced an (EURO)8bn (US$8.8bn) plan to revive France's auto industry by making it the European leader in electric cars, boosting a sector brought to its knees by the coronavirus. Macron said the package would include one billion euros in subsidies to encourage purchases of electric and hybrid cars and set a target of France producing a million green cars annually by 2025.The "historic" intervention will aim to turn France's rechargeable car industry into Europe's biggest, the president said. Germany extends distancing rules to end of June. Germany has extended social distancing rules aimed at containing the spread of the coronavirus epidemic to 29 June, Chancellor Angela Merkel's government said on Tuesday. Merkel's government had been embroiled in disagreements with the least-affected states, some of which wanted to ditch the measures and open up entirely. Germany's virus caseload now tops 181,200 with just over 8,372 deaths - much lower than European counterparts such as Britain, France, Spain and Italy. India backs hydroxychloroquine for virus prevention. India's top biomedical research body on Tuesday backed the use of the anti-malarial hydroxychloroquine as a preventive against coronavirus, after the WHO suspended clinical trials of the drug over safety concerns. The endorsement from the Indian Council of Medical Research came a week after US President Donald Trump said he was taking the drug as a preventative measure. India - which accounts for 70% of global production of hydroxychloroquine - on Tuesday reported 145,380 cases of the virus including 4,167 deaths. Spain begins 10 days of mourning. Starting on Wednesday, the country will mourn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 New Zealand Prime Minister Jacinda Ardern said on Wednesday a draft blueprint on safely starting travel between New Zealand and Australia will be presented to both governments in early June, Reuters reports. The neighbours have been discussing the possibility of a travel bubble between them as both have slowed the spread of the novel coronavirus to levels well below those in United States, Britain and some other European countries. Ardern said she spoke to Australian Prime Minister Scott Morrison on Tuesday and there was enthusiasm for travel to resume on both sides. "We are working to move on this as quickly as we can. We are both very keen on it... across both sides of the ditch," Ardern said at a news conference. "It won't be too long before we are ready," she said. Scott Tasker, co-chair of the Trans-Tasman Safe Border Group, which is developing the plans, said in a statement, "Our aim is to put forward a detailed set of recommendations that safely manage any health risks, while also allowing Kiwis and Australians to travel to each country without the need for a 14-day quarantine." Indonesia said Tuesday it is deploying 340,000 troops to clamp down on rampant social-distancing violations as coronavirus infections surge in the world's fourth most populous country, AFP reports. The military will be on the ground in two dozen cities - including the capital Jakarta - to make sure people wear masks and stay apart, as the government eyes a possible re-opening of shuttered businesses. South Korea South Korea has reported 40 new coronavirus cases for its biggest daily jump in nearly 50 days, causing alarm in a country where millions of children are returning to school. Figures from the Korea Centers for Disease Control and Prevention on Wednesday brought national totals to 11,265 cases and 269 deaths. All but four of the new cases came from the densely populated Seoul metropolitan area, where officials have been scrambling to stem transmissions linked to nightclubs, karaoke rooms and an e-commerce warehouse. Three cases were linked to international arrivals. A steady rise in cases in the greater capital area over the past few weeks has raised concern as officials proceed with a phased reopening of schools, which began with high school seniors last week. More than 2 million high school juniors, middle school seniors, first and second graders and kindergarten students were expected to return to school on Wednesday. Vietnam will resume issuing e-visas to citizens from 80 countries from 1 July, the government said Tuesday, though it was unclear whether quarantine measures would be lifted. The country imposed a blanket ban on foreigners entering the country in March as part of its aggressive response to the pandemic, which has also involved mass quarantines and expansive contact tracing. So far, Vietnam has not reported any coronavirus deaths. More now on the World Health Organization saying that the Americas have emerged as the new epicentre of the coronavirus pandemic. The WHO made the statement in a Tuesday briefing, as a US study forecast deaths surging in Brazil and other Latin American countries through August. "Now is not the time for countries to ease restrictions," Carissa Etienne, WHO director for the Americas and head of the Pan American Health Organization, said via videoconference. "Our region has become the epicenter of the Covid-19 pandemic," Etienne said, as other PAHO directors warned there are "very tough" weeks ahead for the region and Brazil has a long way to go before it will see the pandemic end. The Americas have registered more than 2.4 million cases of the new coronavirus and more than 143,000 deaths from the resulting Covid-19 respiratory disease. Latin America has passed Europe and the United States in daily infections, she said. Also of concern to WHO officials are accelerating outbreaks in Peru, Chile, El Salvador, Guatemala and Nicaragua. As Brazil's daily death rate became the world's highest on Monday, a University of Washington study warned that the country's total death toll could climb five-fold to 125,000 by early August. 'People adore it': Australian man spends lockdown building giant kookaburra An Australian man has used his time in lockdown to create a 750kg sculpture of a laughing kookaburra that he says will bring joy to the community in bleak times. Dr Farvardin Daliri, an academic and artist, debuted the huge bird this week on the streets of Brisbane, and will soon take it north to the Townsville Cultural Festival. "I started making it during Christmas," he said. "Then the design was altered and I decided to have it laughing, with movement and stuff. It didn't get completed. But when the lockdown started I had time to basically make it laugh." Japan launches remote cheering app to boost atmosphere in empty stadiums When Japan's coronavirus-hit football league finally resumes in a few weeks' time, it will be in stadiums devoid of supporters. But a new smartphone app could mean the action won't unfold in atmosphere-sapping silence. The Remote Cheerer system developed by the Japanese firm Yamaha allows fans following the match on TV, the radio or online to encourage - or berate - players via their smartphones, their voices reverberating around the stadium in realtime via loudspeakers. In a recent field test, users in multiple remote locations chose from a range of on-screen options that sent their cheers, applause, chants and boos into the 50,000-seat Shizuoka Stadium Ecopa via 58 speakers set up among the empty seats. The app does not, as yet, allow fans to question the referee's eyesight, or the eating habits of players who struggled to stay match-fit during the league's virus-enforced break. A South Korean man was jailed for four months on Tuesday for breaking coronavirus quarantine rules, authorities said, in the country's first such prison sentence. The man, 27, left home while under 14-day self-isolation and was then moved to a quarantine facility, which he also left without permission. South Korea endured one of the worst early outbreaks of the virus, but appears to have largely brought the spread under control thanks to an extensive "trace, test and treat" programme, AFP reports. President Emmanuel Macron on Tuesday announced an (EURO)8bn (US$8.8bn) plan to revive France's auto industry by making it the European leader in electric cars, boosting a sector brought to its knees by the coronavirus. Macron said the package would include one billion euros in subsidies to encourage purchases of electric and hybrid cars and set a target of France producing a million green cars annually by 2025. The "historic" intervention will aim to turn France's rechargeable car industry into Europe's biggest, the president said. Visiting a car factory in Etaples in northern France, Macron said his government would seek to boost flagging customer demand with a subsidy of 7,000 euros for each individual buying an electric car, 5,000 for each company purchase, and 2,000 per hybrid rechargeable car. Starting 1 June, there would also be an aid of (EURO)3,000 for converting from a petrol-fuelled car to a less-polluting one - and as much as (EURO)5,000 to upgrade to an electric vehicle, the president said. He said that some three quarters of French people would be eligible for the incentives. "In total, the state will provide a bit more than (EURO)8bn in aid to the sector," said Macron. India's top biomedical research body on Tuesday backed the use of the anti-malarial hydroxychloroquine as a preventive against coronavirus, after the WHO suspended clinical trials of the drug over safety concerns. The endorsement from the Indian Council of Medical Research came a week after US President Donald Trump said he was taking the drug as a preventative measure. Observational and case control studies in India showed there were "no major side effects" of taking the drug as a prophylactic, ICMR Director-General Balram Bhargava said. Cases of nausea, vomiting and heart palpitations were noted, he added. On Monday, the WHO said it was halting testing of the drug as a Covid-19 treatment after studies questioned its safety, including one that found it actually increased the risk of death. Under India's clinical guidelines for coronavirus treatment, hydroxychloroquine can be administered, but only to patients "with severe disease and requiring ICU management". India - which accounts for 70% of global production of hydroxychloroquine - on Tuesday reported 145,380 cases of the virus including 4,167 deaths. The country ramped up output of the drug amid increased demand, after Trump pushed for hydroxychloroquine as a potential shield or treatment for the virus. As always, you can get in touch with me directly on Twitter @helenrsullivan or via email: helen.sullivan[at]theguardian.com. Comments, tips, news from your part of the world are all much appreciated. Surgical masks wash up on Sydney beaches after 40 containers fall off cargo ship Residents of Sydney's east have woken to beaches covered in face masks, plastic containers and other items after 40 shipping containers fell off a ship on the weekend. The APL England lost the cargo in rough seas on Sunday while en route from China to Melbourne, forcing the ship to turn around and head to Brisbane. The containers lost overboard held a wide range of goods including household appliances, building materials and medical supplies. Australian Maritime Safety Authority officials received reports of face masks "washing up between Magenta Beach and The Entrance", north of Sydney. In Australia, Aboriginal people in prisons are going without soap, and children in out-of-home care are being refused contact with their families under "punitive" restrictions enforced due to Covid-19, a report released on Wednesday has said. Aboriginal people are disproportionately affected by Covid-19 policy responses at a state, territory and commonwealth level, the report by the Change the Record coalition, said. Change the Record is the Aboriginal-led justice coalition including Amnesty International, the Law Council of Australia, the National Aboriginal and Torres Strait Islander Legal Services (Natsils) and National Aboriginal Community Controlled Health Organisations (Naccho), representing hundreds of services across Australia. The report said there have been increased use of lockdowns and isolation within correctional facilities, and a reduced access to education, family and legal visits. More from New Zealand now: New Zealand sheltered its homeless during Covid-19 - but can it last? Charlotte Graham-McLay reports for the Guardian from Wellington: It was an unexpected outcome of the strict lockdown to curb the spread of Covid-19 in New Zealand: after one month rough sleeping appeared to have been all but eliminated in the country. Advocates said it was the closest New Zealand had come in modern times to ensuring everyone had shelter, with only "a handful" of people living on streets in the country. But in a country facing a severe housing shortage and affordability crisis - where home construction is slow work and the public housing waiting list reaches a new high each quarter - the social sector has warned of obstacles to cementing progress made during the most stringent weeks of the Covid-19 shutdown. Charlotte Graham-McLay reports for the Guardian from Wellington: The deputy leader of New Zealand's government has broken ranks with the prime minister, Jacinda Ardern, decrying her refusal to drastically loosen the country's lockdown rules and immediately establish a trans-Tasman travel "bubble" with Australia. "We've been in compulsory lockdown for far too long," said Winston Peters, who is the deputy prime minister and foreign minister, but is not a member of Ardern's Labour party. "Everybody who has put their heart into the future, the country's future, and their family's future realise there is only one way out of this - to think smart and work harder," he added, during a radio interview on Tuesday. He had been asked by the interviewer whether he supported Ardern's suggestion of extra public holidays to bolster the country's flailing tourism sector. The comments from Peters - who is the leader of New Zealand First, a populist minor party, but holds his ministerial portfolios in power-sharing agreement with Labour - were also widely seen as a form of election-year jockeying for position as he tries to differentiate his own party from Ardern's ahead of the vote in September. Charlotte Graham-McLay reports for the Guardian from Wellington: New Zealand has reported a fifth consecutive day of no new cases of Covid-19 recorded in the country. There is no longer anyone in hospital with the virus, health officials are telling reporters at a news conference in Wellington, and only 21 cases across the nation are still considered active. Fewer than 1,500 people have been confirmed infected with Covid-19 in New Zealand. 21 people have died of the coronavirus since it arrived in the country, a result widely attributed to a swift, strict national lockdown that began in late March before any deaths had been recorded. These are the ten worst-affected countries in terms of number of confirmed cases, according to Johns Hopkins data: US: 1,680,625 (Deaths: 98,902) Brazil: 391,222 (Deaths: 24,512) Russia: 362,342 (Deaths: 3,807) United Kingdom: 266,599 (Deaths: 37,130) Spain: 236,259 (Deaths: 27,117) Italy: 230,555 (Deaths: 32,955) France: 182,847 (Deaths: 28,533) Germany: 181,200 (Deaths: 8,372) Turkey: 158,762 (Deaths: 4,397) India: 150,793 (Deaths: 4,344) More than 350,000 people have now lost their lives in the coronavirus pandemic worldwide, according to the Johns Hopkins University tracker, which relies on official data. The current toll stands at 350,423. The number of confirmed cases is: 5,588,299. The number of declared cases has doubled in a month and more than one million new cases of Covid-19 have been registered in the last 11 days, according to AFP. There were 500,000 cases registered in just 48 hours, between Sunday, when cases passed 5 million, and Tuesday, when cases passed 5.5 million. True death tolls and cases are likely to be significantly higher due to differing definitions and testing rates, delays and suspected underreporting. The US alone accounts for less than a third of the global toll, with 98,902 deaths. Germany has extended social distancing rules aimed at containing the spread of the coronavirus epidemic to 29 June, Chancellor Angela Merkel's government said on Tuesday. Up to 10 people will be allowed to gather in public places but Germans should be in contact with as few people as possible, according to the rules agreed between the federal government and 16 states. Merkel's government had been embroiled in disagreements with the least-affected states, some of which wanted to ditch the measures and open up entirely. Germany's virus caseload now tops 181,200 with just over 8,372 deaths - much lower than European counterparts such as Britain, France, Spain and Italy. Officials warned that further restrictions could be imposed if local outbreaks made them necessary. Who is Dominic Cummings, and why has his lockdown car trip convulsed UK politics? The Rose Garden at 10 Downing Street is normally reserved for British prime ministers to make set-piece announcements. But on Monday it was the scene of epic political theatre when Boris Johnson's Svengali-like aide Dominic Cummings sat down and explained to a frenzied British media pack why he had broken the Covid-19 lockdown rules - or not. The scene tells us a great deal about the country's politics in the first two decades of the 21st century. Cummings is the embodiment of the bewildering change that has transformed the country from clubbable member of the globalised world into a reckless, Brexit-voting outlier that is now enduring the biggest failure of statecraft since the 1930s. But how did an unelected adviser get to be the most powerful person in the UK after the prime minister? And what will his uncomfortable moment in the spotlight mean for Britain's immediate future? Starting with his portrayal by Benedict Cumberbatch in a TV drama about his triumphant leadership of the Brexit campaign, Cummings has seeped slowly into the public consciousness. However, he remained a slightly mysterious figure to most Britons outside political circles until this weekend. Walt Disney Co will present its proposal for a phased reopening of its Orlando, Florida, theme parks to a local task force on Wednesday, the company said in a statement. Disney closed theme parks around the world starting in January to help prevent the spread of the novel coronavirus. It began reopening the parks earlier this month by allowing a limited number of guests into Shanghai Disneyland with social distancing and other safeguards. Guests must wear masks and have their temperatures checked, among other measures, Reuters reports. A Disney executive will detail the company's plans for Walt Disney World in Orlando to the Orange County Economic Recovery Task Force on Wednesday. The county must approve Disney's plan before sending it to the governor's office, which also must sign off before the parks can open their gates to the public. Disney operates four theme parks at Walt Disney World that attracted 157.3 million visitors in 2018, according to the Themed Entertainment Association. They rank as the most-visited theme parks in the world. Last week, shops and restaurants at the Disney Springs shopping area outside the Orlando parks reopened to visitors for the first time since March. Sea World Entertainment Inc also will present a reopening plan to the Orange County task force on Wednesday, a statement from the county said. The Church of the Nativity and the ruins of ancient Pompeii reopened to pilgrims and tourists on Tuesday, as countries further eased coronavirus controls and reopened shuttered economies, AFP reports. Many of the hardest-hit nations, including Italy and Spain, are trying to salvage their summer tourism seasons - the latest tentative steps out of lockdown buoying world markets. In Bethlehem, the Church of the Nativity - built on the spot where Christians believe their saviour Jesus was born - reopened its doors after more than two months. The church's opening "gives hope to the world that this pandemic will end", said Rula Maaya, Palestinian Tourism Minister. Fear of the virus spreading forced most countries to mothball their tourism industries. Nevertheless, in Italy, the ruins of the Roman city of Pompeii, destroyed by a volcanic eruption in 79 AD but preserved in a layer of ash, welcomed visitors for the first time in weeks. But the site, which attracted four million visitors last year, was largely deserted on Tuesday as foreign visitors are still banned from travel to Italy until next month. "It's only us guides, and journalists," sighed 48-year-old Valentina Raffone, noting a "sense of emptiness, of sadness" as if after a disaster on the scale of the city's end. The Vatican too has relaxed its lockdown, announcing that Pope Francis will address the faithful once more from his window overlooking Saint Peter's Square on Sunday. Hello and welcome to today's live global coverage of the coronavirus pandemic with me, Helen Sullivan. As always, please do get in touch on Twitter @helenrsullivan or via email: helen.sullivan[at]theguardian.com. Comments, tips, news from your part of the world are all much appreciated. The Spanish government declared 10 days of mourning starting on Wednesday for the nearly 27,000 people who have died from coronavirus the country. It will be the longest official mourning period in Spain's four-decade-old democracy. Flags will be hoisted to half-staff in more than 14,000 public buildings and on Spanish naval vessels until 5 June and King Felipe VI, as Spain's head of state, will preside over a solemn memorial ceremony. Meanwhile, known deaths worldwide are nearing 350,000, with 349,894 currently confirmed, according to Johns Hopkins University data. The US alone accounts for under a third of these, with 98,852. But the true US death toll will probably have passed the sombre milestone of 100,000 days before the official tallies reflect it. Here are the latest developments from around the world: Known deaths worldwide near 350,000. According to the Johns Hopkins University coronavirus tracker, known infections worldwide number at least 5,584,091. The known death toll stands at 349,894. True death tolls and cases are likely to be significantly higher due to differing definitions and testing rates, delays and suspected underreporting. Tory unrest increases pressure on PM to sack Dominic Cummings. There is growing revolt within Boris Johnson's party over his refusal to fire Dominic Cummings, his chief adviser, over his lockdown breach. A a junior minister has resigned, and 30 other Conservative MPs have called for Cummings to go. Eight more Tory MPs were publicly critical of Cummings' actions and three said privately that he should be forced out, according to the Guardian's Heather Stewart, Rowena Mason and Kate Proctor. Twitter added a fact-check warning to the bottom of a tweet by US President Donald Trump for the first time. Trump tweeted: "There is NO WAY (ZERO!) that Mail-In Ballots will be anything less than substantially fraudulent. Mail boxes will be robbed, ballots will be forged &amp; even illegally printed out &amp; fraudulently signed. The Governor of California is sending Ballots to millions of people, anyone....." Bellow the tweet there is now a link with the warning text "Get the facts about mail-in ballots". On Sunday Trump suggested that supporters of mail-in voting were using the coronavirus outbreak to perpetrate a "scam". Trump said he thought it was "very unusual" that Joe Biden wore a face mask yesterday while attending a Memorial Day ceremony. The president has resisted wearing a mask in public, even though the Centers for Disease Control and Prevention recommends that Americans cover their faces while out in public and around other people. The Pentagon's deputy inspector general resigned. Recently, the president effectively removed Glenn Fine from his role leading a coronavirus relief spending oversight committee, and the defence department official has now become the latest inspector general to step down in recent weeks. The trading floor of the New York Stock Exchange was reopened after two months. Cuomo rang the opening bell to cheers from traders, who will still have to wear masks and stay six feet apart from each other when they're on the floor. The WHO says the Americas are the new epicentre of the disease. The World Health Organization's regional director Dr Carissa Etienne said outbreaks were accelerating in countries such as Brazil, where the number of deaths reported in the last week was the highest in the world for a seven-day period since the coronavirus pandemic began. The number of coronavirus infections to accelerate in Guatemala, El Salvador and Nicaragua, she said. The UN refugee agency said Covid-19 had pushed its humanitarian work to near "breaking point" in Yemen, a country devastated by five years of war. It said a growing number of families were resorting to begging, child labour and marrying of children to survive. A separate UN agency said it had only received around 15% of the funding required for the $3.38bn ((EURO)3bn) aid package for Yemen this year. Spain has declared 10 days of mourning starting on Wednesday for the nearly 27,000 people who have died from coronavirus in the country. Flags will be hoisted to half-staff in more than 14,000 public buildings across the country and on Spanish naval vessels until 5 June. It marks the longest official mourning period in Spain's four-decade-old democracy. The UK death toll passed 47,000, according to new figures from the country's Office for National Statistics. This figure is higher than the latest figure given by the UK government - nearly 37,000 - because it includes deaths in which Covid-19 is given as a "suspected" cause. The UK government figure only includes deaths of patients who have tested positive for the coronavirus. Russia reports record one-day rise in deaths. Russia has announced that 174 people with coronavirus have died in the past 24 hours, a record one-day amount that has pushed the nationwide death toll to 3,807. Officials reported 8,915 new cases, pushing its overall case tally to 362,342 - but Vladimir Putin said the country has "passed the peak" of the virus. Mexico City records thousands more deaths than usual, amid doubt over the official Covid-19 toll. This year, Mexico City has issued 8,072 more death certificates than the average for the same period in the past four years, according to a study that suggests the country's coronavirus death toll could be significantly higher than the official figure of nearly 7,400. The report's authors found 37% more death certificates were issued in April 2020 than that month's average during the previous four years. By the end of May they estimated the number may grow to 120%.72099falsefalseDamien Gayle (now); Nick Ames and Helen Sullivan (earlier)European commission president Ursula von der Leyen addresses the European parliament.People eat at a restaurant in Tokyo while the cherry blossoms are in full bloom.A walks in front of a mural in Dar es Salaam, Tanzania, painted by the Wachata artists group to raise awareness about wearing masks to avoid coronavirus.The My Arbor wellness hotel in Bressanone, in Italy's Germany-speaking South Tyrol region.A Huitoto indigenous man paddles a raft along the Takana river in Leticia, Amazonas, Colombia.A mother kisses her child goodbye at an elementary school in Seoul.Migrant workers on bicycles, on their way to their native places in Bihar from Golaghat district during the ongoing coronavirus lockdown, at Nalbari district of Assam, India, 24 May 2020.A coronavirus awareness banner at a locked tourism port at Ha Long bay, in Quang Ninh province, Vietnam 19 May 2020.Brazilian Liliane Tavares de Moura (R), a church community volunteer from the Educandos riverside community in Manaus, distributes face masks to her neighbours in Manaus, Brazil on 26 May 2020.French President Emmanuel Macron wears a face mask, as he speaks to a worker during a visit at the Valeo manufacturer plant, in Etaples, northern France, Tuesday 26 May 2020.A chemist displays hydroxychloroquine tablets in New Delhi, India, Thursday, 9 April 2020.Hundreds of face masks have washed up on Coogee beach, Sydney, Australia on Wednesday, 27 May.A guest wears a distinctive hat at Disney Springs in Orlando on Wednesday, 20 May 2020.People visit the ancient city of Pompei, located in the zone of Pompei Scavi, in Pompei, near Naples, Italy, which reopened to the public 26 May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European commission proposes (EURO)1.85tn Covid-19 recovery plan WHO sounds alarm over surge of Covid-19 cases in Latin America; unrest g....</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carolinedavies" TargetMode="External" /><Relationship Id="rId11" Type="http://schemas.openxmlformats.org/officeDocument/2006/relationships/hyperlink" Target="mailto:caroline.davies@theguardian.com" TargetMode="External" /><Relationship Id="rId12" Type="http://schemas.openxmlformats.org/officeDocument/2006/relationships/hyperlink" Target="https://gu.com/p/evfpafalsetruehttps://media.guim.co.uk/323637284bda31644d710c3ec33c3c4e492e5456/0_34_2962_1778/500.jpgfalseentrueCyprus" TargetMode="External" /><Relationship Id="rId13" Type="http://schemas.openxmlformats.org/officeDocument/2006/relationships/hyperlink" Target="mailto:damien.gayle@gmail.com" TargetMode="External" /><Relationship Id="rId14" Type="http://schemas.openxmlformats.org/officeDocument/2006/relationships/hyperlink" Target="mailto:nick.ames@theguardian.com"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0K-FD21-JCJY-G16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European commission proposes (EURO)1.85tn Covid-19 recovery plan WHO sounds alarm over surge of Covid-19 cases in Latin America; unrest grows in UK PM's party over Dominic Cummings lockdown breachTory unrest...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urn:user:PA195023767</vt:lpwstr>
  </property>
</Properties>
</file>