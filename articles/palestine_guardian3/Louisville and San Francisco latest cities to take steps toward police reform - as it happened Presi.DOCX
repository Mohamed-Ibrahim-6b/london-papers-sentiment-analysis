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Louisville and San Francisco latest cities to take steps toward police reform - as it happened; President says police violence is a matter of isolated incidentsTop Republican Kevin McCarthy says he would support chokehold banChicago officers lounged in House Democrat's office amid lootingGen Mark Milley apologizes for part in Trump's church photo-opTrump decision to hold rallies on Juneteenth draws criticismSign up to our First Thing newsletter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10:54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(now) and Joan E Greve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says police violence is a matter of isolated incidentsTop Republican Kevin McCarthy says he would support chokehold banChicago officers lounged in House Democrat's office amid lootingGen Mark Milley apologizes for part in Trump's church photo-opTrump decision to hold rallies on Juneteenth draws criticismSign up to our First Thing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for today, thanks for following along. A recap of some key developments of the day: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General Mark Milley, the nation's top military officer, apologized for participating in Trump's photo op after the forcible removal of peaceful protesters. "I should not have been there," Milley, the chairman of the joint chiefs of staff, told the National Defense University in a prerecorded video commencement address. "My presence in that moment and in that environment created a perception of the military involved in domestic politics."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convention speech is officially moving to Florida after it was originally supposed to be in North Carolina.</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Kevin McCarthy, the top House Republican, said he would support a national ban on police chokeholds. The House minority leader said he was also open to renaming military bases named after Confederate generals, which Trump has said he will "not even consider."</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Nancy Pelosi called for the removal of Confederate statues from the Capitol. The House speaker said she also believed the military bases should be renamed, telling reporters, "The American people know these names have to go." Pelosi added that Trump "seems to be the only person left who doesn't get it."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condemned a bill amendment to establish a commission for changing the base names within three years. The president called on Republicans to block the amendment, but the Republican-led Senate armed services committee has already adopted the amendment to the annual defense authorization bill, although it can still be stripped out.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Chicago police officers were caught on camera relaxing in a Democratic congressman's office while looting took place nearby. House Democrat Bobby Rush shared some of the footage, which showed several officers lounging on couches and making themselves popcorn and coffee from the office's supplies as the looting unfolded. "They were in a mode of relaxation, and they did not care about what was happening to businesspeople, to this city," Rush said at a press conference with mayor Lori Lightfoot.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mayor of San Francisco said today police would no longer respond to calls for "non-criminal activity", such as disputes between neighbors and complaints about homeless people, part of reforms she is pushing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metro council in Louisville has unanimously passed a policy banning police from using "no-knock warrants", the practice that led to the killing of 26-year-old Breonna Taylor.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convention speech will take place in Florida, Republican officials have just announced.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is officially moving the speech to Jacksonville after there were disputes over coronavirus safety measures in the original North Carolina location. The speech will happen 27 August in a </w:t>
      </w:r>
      <w:hyperlink r:id="rId10" w:history="1">
        <w:r>
          <w:rPr>
            <w:rFonts w:ascii="arial" w:eastAsia="arial" w:hAnsi="arial" w:cs="arial"/>
            <w:b w:val="0"/>
            <w:i/>
            <w:strike w:val="0"/>
            <w:noProof w:val="0"/>
            <w:color w:val="0077CC"/>
            <w:position w:val="0"/>
            <w:sz w:val="20"/>
            <w:u w:val="single"/>
            <w:vertAlign w:val="baseline"/>
          </w:rPr>
          <w:t>venue with a capacity for 15,000 people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recently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a record number of Covid-19 diagnoses. The governor of North Carolina had required that there be a plan for social distancing and masks, which is why Trump and the GOP found a new location.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thrilled to hold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's acceptance of the Republican nomination in the great city of Jacksonville! Not only is Florida his home state, it is crucial to victory. We look forward to bringing this great celebration and economic boon to the Sunshine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Ronna McDaniel (@GOPChairwoman) </w:t>
      </w:r>
      <w:hyperlink r:id="rId10" w:history="1">
        <w:r>
          <w:rPr>
            <w:rFonts w:ascii="arial" w:eastAsia="arial" w:hAnsi="arial" w:cs="arial"/>
            <w:b w:val="0"/>
            <w:i/>
            <w:strike w:val="0"/>
            <w:noProof w:val="0"/>
            <w:color w:val="0077CC"/>
            <w:position w:val="0"/>
            <w:sz w:val="20"/>
            <w:u w:val="single"/>
            <w:vertAlign w:val="baseline"/>
          </w:rPr>
          <w:t>June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mayor says police won't respond to calls over 'non-criminal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of San Francisco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today police would no longer respond to calls for "non-criminal activity", such as disputes between neighbors and complaints about homeless people, part of reforms she is pushing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Breed said officers in these cases would be replaced by professionals who are trained and unarmed and is meant to limit contact between police and the public.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SF Mayor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Breed unveils major police reform plan that would demilitarize police, divert calls for homelessness and mental-health issues. With </w:t>
      </w:r>
      <w:hyperlink r:id="rId10" w:history="1">
        <w:r>
          <w:rPr>
            <w:rFonts w:ascii="arial" w:eastAsia="arial" w:hAnsi="arial" w:cs="arial"/>
            <w:b w:val="0"/>
            <w:i/>
            <w:strike w:val="0"/>
            <w:noProof w:val="0"/>
            <w:color w:val="0077CC"/>
            <w:position w:val="0"/>
            <w:sz w:val="20"/>
            <w:u w:val="single"/>
            <w:vertAlign w:val="baseline"/>
          </w:rPr>
          <w:t>@DominicFracassa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https://t.co/8ntSMKsvJU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Megan Cassidy (@meganrcassidy)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announcement comes amid increasing calls to defund the police stemming from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Breed </w:t>
      </w:r>
      <w:hyperlink r:id="rId10" w:history="1">
        <w:r>
          <w:rPr>
            <w:rFonts w:ascii="arial" w:eastAsia="arial" w:hAnsi="arial" w:cs="arial"/>
            <w:b w:val="0"/>
            <w:i/>
            <w:strike w:val="0"/>
            <w:noProof w:val="0"/>
            <w:color w:val="0077CC"/>
            <w:position w:val="0"/>
            <w:sz w:val="20"/>
            <w:u w:val="single"/>
            <w:vertAlign w:val="baseline"/>
          </w:rPr>
          <w:t>did not provide specifics</w:t>
        </w:r>
      </w:hyperlink>
      <w:r>
        <w:rPr>
          <w:rFonts w:ascii="arial" w:eastAsia="arial" w:hAnsi="arial" w:cs="arial"/>
          <w:b w:val="0"/>
          <w:i w:val="0"/>
          <w:strike w:val="0"/>
          <w:noProof w:val="0"/>
          <w:color w:val="000000"/>
          <w:position w:val="0"/>
          <w:sz w:val="20"/>
          <w:u w:val="none"/>
          <w:vertAlign w:val="baseline"/>
        </w:rPr>
        <w:t xml:space="preserve"> about budget or implementation of her plans, which also included a call to "demilitarize police".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Breed recently faced criticisms when </w:t>
      </w:r>
      <w:hyperlink r:id="rId10" w:history="1">
        <w:r>
          <w:rPr>
            <w:rFonts w:ascii="arial" w:eastAsia="arial" w:hAnsi="arial" w:cs="arial"/>
            <w:b w:val="0"/>
            <w:i/>
            <w:strike w:val="0"/>
            <w:noProof w:val="0"/>
            <w:color w:val="0077CC"/>
            <w:position w:val="0"/>
            <w:sz w:val="20"/>
            <w:u w:val="single"/>
            <w:vertAlign w:val="baseline"/>
          </w:rPr>
          <w:t>records revealed</w:t>
        </w:r>
      </w:hyperlink>
      <w:r>
        <w:rPr>
          <w:rFonts w:ascii="arial" w:eastAsia="arial" w:hAnsi="arial" w:cs="arial"/>
          <w:b w:val="0"/>
          <w:i w:val="0"/>
          <w:strike w:val="0"/>
          <w:noProof w:val="0"/>
          <w:color w:val="000000"/>
          <w:position w:val="0"/>
          <w:sz w:val="20"/>
          <w:u w:val="none"/>
          <w:vertAlign w:val="baseline"/>
        </w:rPr>
        <w:t xml:space="preserve"> that she had personally texted police officials to "clean up" homeless encampments that she 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Louisville metro council passes ban on 'no-knock warrants'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metro council in Louisville has unanimously passed a policy banning police from using "no-knock warrants", the practice that led to the killing of 26-year-old Breonna Taylor: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t>
      </w:r>
      <w:hyperlink r:id="rId10" w:history="1">
        <w:r>
          <w:rPr>
            <w:rFonts w:ascii="arial" w:eastAsia="arial" w:hAnsi="arial" w:cs="arial"/>
            <w:b w:val="0"/>
            <w:i/>
            <w:strike w:val="0"/>
            <w:noProof w:val="0"/>
            <w:color w:val="0077CC"/>
            <w:position w:val="0"/>
            <w:sz w:val="20"/>
            <w:u w:val="single"/>
            <w:vertAlign w:val="baseline"/>
          </w:rPr>
          <w:t>#Louisville</w:t>
        </w:r>
      </w:hyperlink>
      <w:r>
        <w:rPr>
          <w:rFonts w:ascii="arial" w:eastAsia="arial" w:hAnsi="arial" w:cs="arial"/>
          <w:b w:val="0"/>
          <w:i w:val="0"/>
          <w:strike w:val="0"/>
          <w:noProof w:val="0"/>
          <w:color w:val="000000"/>
          <w:position w:val="0"/>
          <w:sz w:val="20"/>
          <w:u w:val="none"/>
          <w:vertAlign w:val="baseline"/>
        </w:rPr>
        <w:t xml:space="preserve"> Metro Council unanimously passed Breonna's Law, which will ban            </w:t>
      </w:r>
      <w:hyperlink r:id="rId10" w:history="1">
        <w:r>
          <w:rPr>
            <w:rFonts w:ascii="arial" w:eastAsia="arial" w:hAnsi="arial" w:cs="arial"/>
            <w:b w:val="0"/>
            <w:i/>
            <w:strike w:val="0"/>
            <w:noProof w:val="0"/>
            <w:color w:val="0077CC"/>
            <w:position w:val="0"/>
            <w:sz w:val="20"/>
            <w:u w:val="single"/>
            <w:vertAlign w:val="baseline"/>
          </w:rPr>
          <w:t>@LMPD</w:t>
        </w:r>
      </w:hyperlink>
      <w:r>
        <w:rPr>
          <w:rFonts w:ascii="arial" w:eastAsia="arial" w:hAnsi="arial" w:cs="arial"/>
          <w:b w:val="0"/>
          <w:i w:val="0"/>
          <w:strike w:val="0"/>
          <w:noProof w:val="0"/>
          <w:color w:val="000000"/>
          <w:position w:val="0"/>
          <w:sz w:val="20"/>
          <w:u w:val="none"/>
          <w:vertAlign w:val="baseline"/>
        </w:rPr>
        <w:t xml:space="preserve"> from executing no-knock warrants. This is an important step, but it is only the first step.            </w:t>
      </w:r>
      <w:hyperlink r:id="rId10" w:history="1">
        <w:r>
          <w:rPr>
            <w:rFonts w:ascii="arial" w:eastAsia="arial" w:hAnsi="arial" w:cs="arial"/>
            <w:b w:val="0"/>
            <w:i/>
            <w:strike w:val="0"/>
            <w:noProof w:val="0"/>
            <w:color w:val="0077CC"/>
            <w:position w:val="0"/>
            <w:sz w:val="20"/>
            <w:u w:val="single"/>
            <w:vertAlign w:val="baseline"/>
          </w:rPr>
          <w:t>#JusticeForBreonna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#NoMoreNoKnocks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#BreonnasLaw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https://t.co/zN5iGT1JOR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ACLU of Kentucky (@ACLUofKY)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called Breonna's law, comes three months after police entered Taylor's home while executing a warrant and killed 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Breonna wanted to do was save lives," Taylor's mother, Tamika Palmer, </w:t>
      </w:r>
      <w:hyperlink r:id="rId10" w:history="1">
        <w:r>
          <w:rPr>
            <w:rFonts w:ascii="arial" w:eastAsia="arial" w:hAnsi="arial" w:cs="arial"/>
            <w:b w:val="0"/>
            <w:i/>
            <w:strike w:val="0"/>
            <w:noProof w:val="0"/>
            <w:color w:val="0077CC"/>
            <w:position w:val="0"/>
            <w:sz w:val="20"/>
            <w:u w:val="single"/>
            <w:vertAlign w:val="baseline"/>
          </w:rPr>
          <w:t>said at the council meeting</w:t>
        </w:r>
      </w:hyperlink>
      <w:r>
        <w:rPr>
          <w:rFonts w:ascii="arial" w:eastAsia="arial" w:hAnsi="arial" w:cs="arial"/>
          <w:b w:val="0"/>
          <w:i w:val="0"/>
          <w:strike w:val="0"/>
          <w:noProof w:val="0"/>
          <w:color w:val="000000"/>
          <w:position w:val="0"/>
          <w:sz w:val="20"/>
          <w:u w:val="none"/>
          <w:vertAlign w:val="baseline"/>
        </w:rPr>
        <w:t>. "So it's important this law passes, because with that, she'll get to continue to do that, even in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ACLU said it would work to push this policy statewide.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essential worker in New York City has spent a week in jail after he was arrested for violating curfew, according to a report in Gothamist: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full week later, Williams is STILL locked up at MDC for his allegedly breaking </w:t>
      </w:r>
      <w:hyperlink r:id="rId10" w:history="1">
        <w:r>
          <w:rPr>
            <w:rFonts w:ascii="arial" w:eastAsia="arial" w:hAnsi="arial" w:cs="arial"/>
            <w:b w:val="0"/>
            <w:i/>
            <w:strike w:val="0"/>
            <w:noProof w:val="0"/>
            <w:color w:val="0077CC"/>
            <w:position w:val="0"/>
            <w:sz w:val="20"/>
            <w:u w:val="single"/>
            <w:vertAlign w:val="baseline"/>
          </w:rPr>
          <w:t>@NYCMayor</w:t>
        </w:r>
      </w:hyperlink>
      <w:r>
        <w:rPr>
          <w:rFonts w:ascii="arial" w:eastAsia="arial" w:hAnsi="arial" w:cs="arial"/>
          <w:b w:val="0"/>
          <w:i w:val="0"/>
          <w:strike w:val="0"/>
          <w:noProof w:val="0"/>
          <w:color w:val="000000"/>
          <w:position w:val="0"/>
          <w:sz w:val="20"/>
          <w:u w:val="none"/>
          <w:vertAlign w:val="baseline"/>
        </w:rPr>
        <w:t xml:space="preserve"> 's curfew - and, as a result, violating his parole. Last night, he called me from jail and we spoke for 30 minutes...            </w:t>
      </w:r>
      <w:hyperlink r:id="rId10" w:history="1">
        <w:r>
          <w:rPr>
            <w:rFonts w:ascii="arial" w:eastAsia="arial" w:hAnsi="arial" w:cs="arial"/>
            <w:b w:val="0"/>
            <w:i/>
            <w:strike w:val="0"/>
            <w:noProof w:val="0"/>
            <w:color w:val="0077CC"/>
            <w:position w:val="0"/>
            <w:sz w:val="20"/>
            <w:u w:val="single"/>
            <w:vertAlign w:val="baseline"/>
          </w:rPr>
          <w:t>https://t.co/JFuphz4O5k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https://t.co/DN6sEx7YzY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Offenhartz (@jangelooff)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was leaving a job as a janitor and preparing to get a few hours of sleep before beginning a graveyard shift at another job when he briefly participated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was then arrested, Gothamist reported. The publication said the mayor's office and police spokespeople did not respond to requests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Trump's Dallas event on policing, which has just ended and featured a panel of people who heaped praise on the president, there were some notable absences.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police chief, sheriff and district attorney, who are the county's top three law enforcement officers and are all black, did not attend, the </w:t>
      </w:r>
      <w:hyperlink r:id="rId10" w:history="1">
        <w:r>
          <w:rPr>
            <w:rFonts w:ascii="arial" w:eastAsia="arial" w:hAnsi="arial" w:cs="arial"/>
            <w:b w:val="0"/>
            <w:i/>
            <w:strike w:val="0"/>
            <w:noProof w:val="0"/>
            <w:color w:val="0077CC"/>
            <w:position w:val="0"/>
            <w:sz w:val="20"/>
            <w:u w:val="single"/>
            <w:vertAlign w:val="baseline"/>
          </w:rPr>
          <w:t>Dallas Morning News noted</w:t>
        </w:r>
      </w:hyperlink>
      <w:r>
        <w:rPr>
          <w:rFonts w:ascii="arial" w:eastAsia="arial" w:hAnsi="arial" w:cs="arial"/>
          <w:b w:val="0"/>
          <w:i w:val="0"/>
          <w:strike w:val="0"/>
          <w:noProof w:val="0"/>
          <w:color w:val="000000"/>
          <w:position w:val="0"/>
          <w:sz w:val="20"/>
          <w:u w:val="none"/>
          <w:vertAlign w:val="baseline"/>
        </w:rPr>
        <w:t xml:space="preserve">. The three were not invited, the paper noted. The event came as Trump is moving forward with his campaign rallies while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police brutality continue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physician speaking at Trump's roundtable is repeatedly praising the president's support of hydroxychloroquine, sparking loud applause from the audience.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on hydroxychloroquine from the Guardian's health editor, Sarah Boseley: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Hydroxychloroquine does not work against Covid-19 and should not be given to any more hospital patients around the world, say the leaders of the biggest and best-designed trial of the drug, which experts will hope finally settle the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admitted to hospital, don't take hydroxychloroquine," said Martin Landray, deputy chief investigator of the Recovery trial and professor of medicine and epidemiology at Oxford University. "It doesn't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countries have permitted emergency use of the drug for Covid-19 patients in hospitals, following claims from a few doctors, including Didier Raoult in France, that it was a cure, and the ensuing clamour from the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Landray said the hype should now stop. "It is being touted as a game-changer, a wonderful drug, a breakthrough. This is an incredibly important result, because worldwide we can stop using a drug that is useless."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Hydroxychloroquine does not cure Covid-19, say drug trial chiefs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Football League announced it would donate $250m to the black community over the next ten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NFL has been under increased scrutiny as reckonings around race and discrimination touch practically every industry. Numerous celebrities, from rapper Ludacris to tennis star Naomi Osaka, have called for the organization to redraft Colin Kaepernick. The football star and civil rights activist was allegedly blackballed after he began kneeling at games during the national anthem,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police brutality and racial inequality. In 2017, an unemployed Kaepernick filed a grievance against the NFL and the two parties reached a confidential settlement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announcement, the league acknowledged Kaepernick for pushing it to change. "We wouldn't be where we are today without the work Colin and other players have led off," an unnamed source </w:t>
      </w:r>
      <w:hyperlink r:id="rId10" w:history="1">
        <w:r>
          <w:rPr>
            <w:rFonts w:ascii="arial" w:eastAsia="arial" w:hAnsi="arial" w:cs="arial"/>
            <w:b w:val="0"/>
            <w:i/>
            <w:strike w:val="0"/>
            <w:noProof w:val="0"/>
            <w:color w:val="0077CC"/>
            <w:position w:val="0"/>
            <w:sz w:val="20"/>
            <w:u w:val="single"/>
            <w:vertAlign w:val="baseline"/>
          </w:rPr>
          <w:t>told NFL.com</w:t>
        </w:r>
      </w:hyperlink>
      <w:r>
        <w:rPr>
          <w:rFonts w:ascii="arial" w:eastAsia="arial" w:hAnsi="arial" w:cs="arial"/>
          <w:b w:val="0"/>
          <w:i w:val="0"/>
          <w:strike w:val="0"/>
          <w:noProof w:val="0"/>
          <w:color w:val="000000"/>
          <w:position w:val="0"/>
          <w:sz w:val="20"/>
          <w:u w:val="none"/>
          <w:vertAlign w:val="baseline"/>
        </w:rPr>
        <w:t xml:space="preserve">. "That is a key point here. We listened to our players. We needed to listen more, we needed to move faster. We heard them and launched a social justice platform because of what Colin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NFL announcement comes after </w:t>
      </w:r>
      <w:hyperlink r:id="rId10" w:history="1">
        <w:r>
          <w:rPr>
            <w:rFonts w:ascii="arial" w:eastAsia="arial" w:hAnsi="arial" w:cs="arial"/>
            <w:b w:val="0"/>
            <w:i/>
            <w:strike w:val="0"/>
            <w:noProof w:val="0"/>
            <w:color w:val="0077CC"/>
            <w:position w:val="0"/>
            <w:sz w:val="20"/>
            <w:u w:val="single"/>
            <w:vertAlign w:val="baseline"/>
          </w:rPr>
          <w:t>Major League Baseball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Nike</w:t>
        </w:r>
      </w:hyperlink>
      <w:r>
        <w:rPr>
          <w:rFonts w:ascii="arial" w:eastAsia="arial" w:hAnsi="arial" w:cs="arial"/>
          <w:b w:val="0"/>
          <w:i w:val="0"/>
          <w:strike w:val="0"/>
          <w:noProof w:val="0"/>
          <w:color w:val="000000"/>
          <w:position w:val="0"/>
          <w:sz w:val="20"/>
          <w:u w:val="none"/>
          <w:vertAlign w:val="baseline"/>
        </w:rPr>
        <w:t xml:space="preserve">, and other major players in the sports industry announced similar pledges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racial injustice rage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campaign's invite for rallies now includes a coronavirus disclaimer, CNN notes: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warning is now included when you sign up for Trump rally tickets: "By attending the Rally, you &amp; any guests voluntarily assume all risks related to exposure to COVID-19 &amp; agree not to hold Donald J. Trump for President, Inc.; BOK Center; ASM Global; or any of affiliates..." </w:t>
      </w:r>
      <w:hyperlink r:id="rId10" w:history="1">
        <w:r>
          <w:rPr>
            <w:rFonts w:ascii="arial" w:eastAsia="arial" w:hAnsi="arial" w:cs="arial"/>
            <w:b w:val="0"/>
            <w:i/>
            <w:strike w:val="0"/>
            <w:noProof w:val="0"/>
            <w:color w:val="0077CC"/>
            <w:position w:val="0"/>
            <w:sz w:val="20"/>
            <w:u w:val="single"/>
            <w:vertAlign w:val="baseline"/>
          </w:rPr>
          <w:t>pic.twitter.com/qvbS0UYDQC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Kaitlan Collins (@kaitlancollins)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growing concerns that the recent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lead to a spike in coronavirus cases, though </w:t>
      </w:r>
      <w:hyperlink r:id="rId10" w:history="1">
        <w:r>
          <w:rPr>
            <w:rFonts w:ascii="arial" w:eastAsia="arial" w:hAnsi="arial" w:cs="arial"/>
            <w:b w:val="0"/>
            <w:i/>
            <w:strike w:val="0"/>
            <w:noProof w:val="0"/>
            <w:color w:val="0077CC"/>
            <w:position w:val="0"/>
            <w:sz w:val="20"/>
            <w:u w:val="single"/>
            <w:vertAlign w:val="baseline"/>
          </w:rPr>
          <w:t>public health experts have said</w:t>
        </w:r>
      </w:hyperlink>
      <w:r>
        <w:rPr>
          <w:rFonts w:ascii="arial" w:eastAsia="arial" w:hAnsi="arial" w:cs="arial"/>
          <w:b w:val="0"/>
          <w:i w:val="0"/>
          <w:strike w:val="0"/>
          <w:noProof w:val="0"/>
          <w:color w:val="000000"/>
          <w:position w:val="0"/>
          <w:sz w:val="20"/>
          <w:u w:val="none"/>
          <w:vertAlign w:val="baseline"/>
        </w:rPr>
        <w:t xml:space="preserve"> the police response, including tear gas, pepper spray and aggressively arresting people could exacerbate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likely to be concerns about Covid exposure at the president's upcoming rallies, which come as much of the US is reopening despite the ongoing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at Trump's event also says, "The real oppression and danger to our communities comes more from violent crime and lawlessness than it does from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Violent crime has </w:t>
      </w:r>
      <w:hyperlink r:id="rId10" w:history="1">
        <w:r>
          <w:rPr>
            <w:rFonts w:ascii="arial" w:eastAsia="arial" w:hAnsi="arial" w:cs="arial"/>
            <w:b w:val="0"/>
            <w:i/>
            <w:strike w:val="0"/>
            <w:noProof w:val="0"/>
            <w:color w:val="0077CC"/>
            <w:position w:val="0"/>
            <w:sz w:val="20"/>
            <w:u w:val="single"/>
            <w:vertAlign w:val="baseline"/>
          </w:rPr>
          <w:t>steadily decreased</w:t>
        </w:r>
      </w:hyperlink>
      <w:r>
        <w:rPr>
          <w:rFonts w:ascii="arial" w:eastAsia="arial" w:hAnsi="arial" w:cs="arial"/>
          <w:b w:val="0"/>
          <w:i w:val="0"/>
          <w:strike w:val="0"/>
          <w:noProof w:val="0"/>
          <w:color w:val="000000"/>
          <w:position w:val="0"/>
          <w:sz w:val="20"/>
          <w:u w:val="none"/>
          <w:vertAlign w:val="baseline"/>
        </w:rPr>
        <w:t xml:space="preserve"> in the US, but police            </w:t>
      </w:r>
      <w:hyperlink r:id="rId10" w:history="1">
        <w:r>
          <w:rPr>
            <w:rFonts w:ascii="arial" w:eastAsia="arial" w:hAnsi="arial" w:cs="arial"/>
            <w:b w:val="0"/>
            <w:i/>
            <w:strike w:val="0"/>
            <w:noProof w:val="0"/>
            <w:color w:val="0077CC"/>
            <w:position w:val="0"/>
            <w:sz w:val="20"/>
            <w:u w:val="single"/>
            <w:vertAlign w:val="baseline"/>
          </w:rPr>
          <w:t>continue to kill nearly 1,000 people every year</w:t>
        </w:r>
      </w:hyperlink>
      <w:r>
        <w:rPr>
          <w:rFonts w:ascii="arial" w:eastAsia="arial" w:hAnsi="arial" w:cs="arial"/>
          <w:b w:val="0"/>
          <w:i w:val="0"/>
          <w:strike w:val="0"/>
          <w:noProof w:val="0"/>
          <w:color w:val="000000"/>
          <w:position w:val="0"/>
          <w:sz w:val="20"/>
          <w:u w:val="none"/>
          <w:vertAlign w:val="baseline"/>
        </w:rPr>
        <w:t xml:space="preserve">. Police in the US            </w:t>
      </w:r>
      <w:hyperlink r:id="rId10" w:history="1">
        <w:r>
          <w:rPr>
            <w:rFonts w:ascii="arial" w:eastAsia="arial" w:hAnsi="arial" w:cs="arial"/>
            <w:b w:val="0"/>
            <w:i/>
            <w:strike w:val="0"/>
            <w:noProof w:val="0"/>
            <w:color w:val="0077CC"/>
            <w:position w:val="0"/>
            <w:sz w:val="20"/>
            <w:u w:val="single"/>
            <w:vertAlign w:val="baseline"/>
          </w:rPr>
          <w:t>kill more people in days</w:t>
        </w:r>
      </w:hyperlink>
      <w:r>
        <w:rPr>
          <w:rFonts w:ascii="arial" w:eastAsia="arial" w:hAnsi="arial" w:cs="arial"/>
          <w:b w:val="0"/>
          <w:i w:val="0"/>
          <w:strike w:val="0"/>
          <w:noProof w:val="0"/>
          <w:color w:val="000000"/>
          <w:position w:val="0"/>
          <w:sz w:val="20"/>
          <w:u w:val="none"/>
          <w:vertAlign w:val="baseline"/>
        </w:rPr>
        <w:t xml:space="preserve"> than many countries do in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Trump's roundtable, attorney general Bill Barr says, "We've never had a president who's more committed to reforming law enforcement."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The Trump administration </w:t>
      </w:r>
      <w:hyperlink r:id="rId10" w:history="1">
        <w:r>
          <w:rPr>
            <w:rFonts w:ascii="arial" w:eastAsia="arial" w:hAnsi="arial" w:cs="arial"/>
            <w:b w:val="0"/>
            <w:i/>
            <w:strike w:val="0"/>
            <w:noProof w:val="0"/>
            <w:color w:val="0077CC"/>
            <w:position w:val="0"/>
            <w:sz w:val="20"/>
            <w:u w:val="single"/>
            <w:vertAlign w:val="baseline"/>
          </w:rPr>
          <w:t>abandoned Obama-era police reform efforts</w:t>
        </w:r>
      </w:hyperlink>
      <w:r>
        <w:rPr>
          <w:rFonts w:ascii="arial" w:eastAsia="arial" w:hAnsi="arial" w:cs="arial"/>
          <w:b w:val="0"/>
          <w:i w:val="0"/>
          <w:strike w:val="0"/>
          <w:noProof w:val="0"/>
          <w:color w:val="000000"/>
          <w:position w:val="0"/>
          <w:sz w:val="20"/>
          <w:u w:val="none"/>
          <w:vertAlign w:val="baseline"/>
        </w:rPr>
        <w:t xml:space="preserve">, which had included civil rights investigations into local police agencies with documented records of abuse and problems. "Police departments are not investigated under this administration," Christy Lopez, who led the justice department group investigating police departments under Obama, recently told the Washington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roll-back of Obama's efforts began under attorney general Jeff Sessions.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Trump on defunding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calls to defund the police, Trump said: "I heard they want to close up all police forces... What happens late at night when you make that call to 911 and there's nobody there? What do you do, whether you're white, black, or anybody else, what do you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"I heard they want to close up all police forces... What happens late at night when you make that call to 9-1-1 and there's nobody there? What do you do, whether you're white, black, or anybody else, what do you do?" </w:t>
      </w:r>
      <w:hyperlink r:id="rId10" w:history="1">
        <w:r>
          <w:rPr>
            <w:rFonts w:ascii="arial" w:eastAsia="arial" w:hAnsi="arial" w:cs="arial"/>
            <w:b w:val="0"/>
            <w:i/>
            <w:strike w:val="0"/>
            <w:noProof w:val="0"/>
            <w:color w:val="0077CC"/>
            <w:position w:val="0"/>
            <w:sz w:val="20"/>
            <w:u w:val="single"/>
            <w:vertAlign w:val="baseline"/>
          </w:rPr>
          <w:t>pic.twitter.com/iiVzMPkpOd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Hill (@thehill)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calls to "defund police" come from community groups, who have long advocated for defunding law enforcement - taking money away from police and prisons - and reinvesting those funds in services. The basic principle is that government budgets and "public safety" spending should prioritize housing, employment, community health, education and other vital programs, instead of police officers.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now have a range of demands, with some seeking modest reductions and others viewing full defunding as a step toward abolishing contemporary police services. Some lawmakers are responding and now proposing minor cuts that would allow police to continue to receive substantial funding.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questions about the impact of public safety if police budgets are defunded, abolition groups argue that policing and prison are at their core racist and harmful and make communities less safe. They also point out that the vast majority of police work has nothing to do with responding to or preventing violence, and that police have </w:t>
      </w:r>
      <w:hyperlink r:id="rId10" w:history="1">
        <w:r>
          <w:rPr>
            <w:rFonts w:ascii="arial" w:eastAsia="arial" w:hAnsi="arial" w:cs="arial"/>
            <w:b w:val="0"/>
            <w:i/>
            <w:strike w:val="0"/>
            <w:noProof w:val="0"/>
            <w:color w:val="0077CC"/>
            <w:position w:val="0"/>
            <w:sz w:val="20"/>
            <w:u w:val="single"/>
            <w:vertAlign w:val="baseline"/>
          </w:rPr>
          <w:t>a terrible track record</w:t>
        </w:r>
      </w:hyperlink>
      <w:r>
        <w:rPr>
          <w:rFonts w:ascii="arial" w:eastAsia="arial" w:hAnsi="arial" w:cs="arial"/>
          <w:b w:val="0"/>
          <w:i w:val="0"/>
          <w:strike w:val="0"/>
          <w:noProof w:val="0"/>
          <w:color w:val="000000"/>
          <w:position w:val="0"/>
          <w:sz w:val="20"/>
          <w:u w:val="none"/>
          <w:vertAlign w:val="baseline"/>
        </w:rPr>
        <w:t xml:space="preserve"> of solving murders or handling            </w:t>
      </w:r>
      <w:hyperlink r:id="rId10" w:history="1">
        <w:r>
          <w:rPr>
            <w:rFonts w:ascii="arial" w:eastAsia="arial" w:hAnsi="arial" w:cs="arial"/>
            <w:b w:val="0"/>
            <w:i/>
            <w:strike w:val="0"/>
            <w:noProof w:val="0"/>
            <w:color w:val="0077CC"/>
            <w:position w:val="0"/>
            <w:sz w:val="20"/>
            <w:u w:val="single"/>
            <w:vertAlign w:val="baseline"/>
          </w:rPr>
          <w:t>rape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domestic violence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 does 'defund the police' mean? The rallying cry sweeping the US - explained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all - Sam Levin in Los Angeles, taking over our live coverage. Trump is currently doing a roundtable on police. The president is focused on defending police and presenting problems with officers as isolated incidents.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always have a bad apple no matter where you go. You have bad apples. And there are not too many of them, and I can tell you, there are not too many in the police department."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last two weeks, there has been a growing </w:t>
      </w:r>
      <w:hyperlink r:id="rId10" w:history="1">
        <w:r>
          <w:rPr>
            <w:rFonts w:ascii="arial" w:eastAsia="arial" w:hAnsi="arial" w:cs="arial"/>
            <w:b w:val="0"/>
            <w:i/>
            <w:strike w:val="0"/>
            <w:noProof w:val="0"/>
            <w:color w:val="0077CC"/>
            <w:position w:val="0"/>
            <w:sz w:val="20"/>
            <w:u w:val="single"/>
            <w:vertAlign w:val="baseline"/>
          </w:rPr>
          <w:t>interest in the movement to defund police</w:t>
        </w:r>
      </w:hyperlink>
      <w:r>
        <w:rPr>
          <w:rFonts w:ascii="arial" w:eastAsia="arial" w:hAnsi="arial" w:cs="arial"/>
          <w:b w:val="0"/>
          <w:i w:val="0"/>
          <w:strike w:val="0"/>
          <w:noProof w:val="0"/>
          <w:color w:val="000000"/>
          <w:position w:val="0"/>
          <w:sz w:val="20"/>
          <w:u w:val="none"/>
          <w:vertAlign w:val="baseline"/>
        </w:rPr>
        <w:t xml:space="preserve">, with activists arguing that brutality and killing are not isolated problems but systemic issues, and that the best way forward is to take funding away from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defenders of police have cited the "bad apple" argument in recent days, there have been increasing accusations of widespread abuse. In Los Angeles, for example, police are now </w:t>
      </w:r>
      <w:hyperlink r:id="rId10" w:history="1">
        <w:r>
          <w:rPr>
            <w:rFonts w:ascii="arial" w:eastAsia="arial" w:hAnsi="arial" w:cs="arial"/>
            <w:b w:val="0"/>
            <w:i/>
            <w:strike w:val="0"/>
            <w:noProof w:val="0"/>
            <w:color w:val="0077CC"/>
            <w:position w:val="0"/>
            <w:sz w:val="20"/>
            <w:u w:val="single"/>
            <w:vertAlign w:val="baseline"/>
          </w:rPr>
          <w:t>investigating 57 cases</w:t>
        </w:r>
      </w:hyperlink>
      <w:r>
        <w:rPr>
          <w:rFonts w:ascii="arial" w:eastAsia="arial" w:hAnsi="arial" w:cs="arial"/>
          <w:b w:val="0"/>
          <w:i w:val="0"/>
          <w:strike w:val="0"/>
          <w:noProof w:val="0"/>
          <w:color w:val="000000"/>
          <w:position w:val="0"/>
          <w:sz w:val="20"/>
          <w:u w:val="none"/>
          <w:vertAlign w:val="baseline"/>
        </w:rPr>
        <w:t xml:space="preserve"> of alleged misconduct by officers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Sam Levin, will take over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General Mark Milley, the nation's top military officer, apologized for participating in Trump's photo op after the forcible removal of peaceful protesters. "I should not have been there," Milley, the chairman of the joint chiefs of staff, told the National Defense University in a prerecorded video commencement address. "My presence in that moment and in that environment created a perception of the military involved in domestic politics."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Kevin McCarthy, the top House Republican, said he would support a national ban on police chokeholds. The House minority leader said he was also open to renaming military bases named after Confederate generals, which Trump has said he will "not even consider."</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Nancy Pelosi called for the removal of Confederate statues from the Capitol. The House speaker said she also believed the miliary bases should be renamed, telling reporters, "The American people know these names have to go." Pelosi added that Trump "seems to be the only person left who doesn't get it."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condemned a bill amendment to establish a commission for changing the base names within three years. The president called on Republicans to block the amendment, but the Republican-led Senate armed services committee has already adopted the amendment to the annual defense authorization bill, although it can still be stripped out.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Chicago police officers were caught on camera relaxing in a Democratic congressman's office while looting took place nearby. House Democrat Bobby Rush shared some of the footage, which showed several officers lounging on couches and making themselves popcorn and coffee from the office's supplies as the looting unfolded. "They were in a mode of relaxation, and they did not care about what was happening to businesspeople, to this city," Rush said at a press conference with mayor Lori Lightfoot.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arrived in Dallas, Texas,  for his rountable on "historic economic, health, and justice disparities in American communities."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police brutality continue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 steps off Air Force One on arrival in Dallas for roundtable event and big money campaign fundraiser. Met on tarmac by Texas Republican </w:t>
      </w:r>
      <w:hyperlink r:id="rId10" w:history="1">
        <w:r>
          <w:rPr>
            <w:rFonts w:ascii="arial" w:eastAsia="arial" w:hAnsi="arial" w:cs="arial"/>
            <w:b w:val="0"/>
            <w:i/>
            <w:strike w:val="0"/>
            <w:noProof w:val="0"/>
            <w:color w:val="0077CC"/>
            <w:position w:val="0"/>
            <w:sz w:val="20"/>
            <w:u w:val="single"/>
            <w:vertAlign w:val="baseline"/>
          </w:rPr>
          <w:t>@GovAbbott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pic.twitter.com/dU4KbvzpK6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Knoller (@markknoller)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was greeted on the tarmac by Texas governor Greg Abbott,  lieutenant governor Dan Patric k  and attorney general Ken Paxton.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congressional candidates who the president has endorsed were also present for Trump's arrival. Senate candidate  Tommy Tuberville,  who is running against Trump's former attorney general, Jeff Sessions,  in Alabama, and House candidate Ronny Jackson,  who previously served as Trump's White House physician, welcomed Air Force One in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lawyer for Martin Gugino said the 75-year-old is starting physical therapy,  after he was pushed to the ground by two police officers during a George Floyd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heartbreaking as it is, his brain is injured and he is well aware of that now," lawyer Kelly  Zarcone said in a statement, per </w:t>
      </w:r>
      <w:hyperlink r:id="rId10" w:history="1">
        <w:r>
          <w:rPr>
            <w:rFonts w:ascii="arial" w:eastAsia="arial" w:hAnsi="arial" w:cs="arial"/>
            <w:b w:val="0"/>
            <w:i/>
            <w:strike w:val="0"/>
            <w:noProof w:val="0"/>
            <w:color w:val="0077CC"/>
            <w:position w:val="0"/>
            <w:sz w:val="20"/>
            <w:u w:val="single"/>
            <w:vertAlign w:val="baseline"/>
          </w:rPr>
          <w:t>NBC New York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feels encouraged and uplifted by the outpouring of support which he has received from so many people all over the globe. It helps. He is looking forward to healing and determining what his 'new normal' might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was widely criticized earlier this week after he suggested (without evidence) that Gugino was an Antifa plant, which Zarcone vehemently denied. One of Gugino's friends told CNN that the man "had a good chuckle" about Trump's tweet.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Donald Trump makes baseless claim about man, 75, shoved by police: 'Could be a set-up?'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senator Lindsey Graham expressed support for General Mark Milley,  after the chairman of the joint chiefs of staff apologized for participating in Trump 's photo op at St John's Church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nothing but deep admiration for and total confidence in General Milley as Chairman of the Joint Chiefs of Staff," Graham said in a tweet. "I support his statement in both substance and spirit regarding the recent presidential visit to St. Johns."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nothing but deep admiration for and total confidence in General Milley as Chairman of the Joint Chiefs of Staff. I support his statement in both substance and spirit regarding the recent presidential visit to St. Johns. </w:t>
      </w:r>
      <w:hyperlink r:id="rId10" w:history="1">
        <w:r>
          <w:rPr>
            <w:rFonts w:ascii="arial" w:eastAsia="arial" w:hAnsi="arial" w:cs="arial"/>
            <w:b w:val="0"/>
            <w:i/>
            <w:strike w:val="0"/>
            <w:noProof w:val="0"/>
            <w:color w:val="0077CC"/>
            <w:position w:val="0"/>
            <w:sz w:val="20"/>
            <w:u w:val="single"/>
            <w:vertAlign w:val="baseline"/>
          </w:rPr>
          <w:t>https://t.co/dLAumOeq8s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Lindsey Graham (@LindseyGrahamSC)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was a bit surprising coming from Graham, who is one of the president's closest Senate allies and is generally reluctant to criticize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Milley said in a prerecorded video released today that he should not have been at St John's moments after peaceful protesters nearby were forcibly removed using tear gas.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presence in that moment and in that environment created a perception of the military involved in domestic politics," Milley told the graduates of National Defense University. "As a commissioned uniformed officer, it was a mistake that I have learned from, and I sincerely hope we all can learn from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congressman Bobby Rush  said his South Side office had been vandalized two weeks ago amid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his staff later discovered the footage showing several officers in his office as looting took place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mayor Lori Lightfoot  said as many as 13 officers, including supervisors, were in Rush's office at various points in the early hours of June 1, even as the mall where the office is located became the target of looting.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said the officers "abandoned" their obligations and would be "thoroughly" investigated to determine who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one of these officers will be allowed to hide behind the badge and go on like nothing happened," Lightfoot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lounged in House Democrat's office amid nearby looting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police officers were caught on camera relaxing in the South Side office of Democratic congressman Bobby Rush  as looting took place at a nearby shopping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announced at a press conference alongside mayor Lori Lightfoot  that the cameras in his office had captured footage of at least eight officers relaxing instead of addressing the looting.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shared some of the footage, which showed several officers lounging on couches and making themselves popcorn and coffee from the office's supplies. One of them was asleep on Rush's couch.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enltrChicago Mayor Lori Lightfoot showing stills of Chicago Police lounging around Rep. Bobby Rush's campaign office </w:t>
      </w:r>
      <w:hyperlink r:id="rId10" w:history="1">
        <w:r>
          <w:rPr>
            <w:rFonts w:ascii="arial" w:eastAsia="arial" w:hAnsi="arial" w:cs="arial"/>
            <w:b w:val="0"/>
            <w:i/>
            <w:strike w:val="0"/>
            <w:noProof w:val="0"/>
            <w:color w:val="0077CC"/>
            <w:position w:val="0"/>
            <w:sz w:val="20"/>
            <w:u w:val="single"/>
            <w:vertAlign w:val="baseline"/>
          </w:rPr>
          <w:t>pic.twitter.com/iXxNmDqnnx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Brandon Wall (@Walldo)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even had the unmitigated gall to go and make coffee for themselves and to pop popcorn, my popcorn, in my microwave while looters were tearing apart businesses within their sight and within their reach," Rush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in a mode of relaxation, and they did not care about what was happening to businesspeople, to this city. They didn't care. They absolutely didn't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Lightfoot apologized to Rush that his office had been treated "with such profound disrespect."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personal embarrassment to me," Lightfoot said. "I'm sorry that you and your staff even had to deal with this incredible indignity."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Miranda Bryant reports for the Guardian from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widespread criticism over officers not wearing face masks - including from lawyers, protesters and the mayor - New York Police Department have issued a bizarre response, claiming: "We can put our energy to better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sent out in response to questions over why the majority of officers do not appear to be wearing masks, references the weather, long days and uniforms, but makes no reference to coronavirus or public health in the middle of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was the heat. Perhaps it was the 15-hour tours, wearing bullet resistant vests in the sun. Perhaps it was the helmets," Sgt Jessica McRorie, a spokesperson for the deputy commissioner for public information, said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everything New York city has been through in the past two weeks and everything we are working towards together, we can put our energy to a better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legal experts warned of </w:t>
      </w:r>
      <w:hyperlink r:id="rId10" w:history="1">
        <w:r>
          <w:rPr>
            <w:rFonts w:ascii="arial" w:eastAsia="arial" w:hAnsi="arial" w:cs="arial"/>
            <w:b w:val="0"/>
            <w:i/>
            <w:strike w:val="0"/>
            <w:noProof w:val="0"/>
            <w:color w:val="0077CC"/>
            <w:position w:val="0"/>
            <w:sz w:val="20"/>
            <w:u w:val="single"/>
            <w:vertAlign w:val="baseline"/>
          </w:rPr>
          <w:t>"abysmal"</w:t>
        </w:r>
      </w:hyperlink>
      <w:r>
        <w:rPr>
          <w:rFonts w:ascii="arial" w:eastAsia="arial" w:hAnsi="arial" w:cs="arial"/>
          <w:b w:val="0"/>
          <w:i w:val="0"/>
          <w:strike w:val="0"/>
          <w:noProof w:val="0"/>
          <w:color w:val="000000"/>
          <w:position w:val="0"/>
          <w:sz w:val="20"/>
          <w:u w:val="none"/>
          <w:vertAlign w:val="baseline"/>
        </w:rPr>
        <w:t xml:space="preserve"> conditions for protesters who they said are being unnecessarily arrested and detained for as long as 48 hours without access to masks, food and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Aid Society told The Guardian that police officers "rarely" wear masks and are endangering protesters' health and safety. On Sunday, New York mayor  </w:t>
      </w:r>
      <w:hyperlink r:id="rId10" w:history="1">
        <w:r>
          <w:rPr>
            <w:rFonts w:ascii="arial" w:eastAsia="arial" w:hAnsi="arial" w:cs="arial"/>
            <w:b w:val="0"/>
            <w:i/>
            <w:strike w:val="0"/>
            <w:noProof w:val="0"/>
            <w:color w:val="0077CC"/>
            <w:position w:val="0"/>
            <w:sz w:val="20"/>
            <w:u w:val="single"/>
            <w:vertAlign w:val="baseline"/>
          </w:rPr>
          <w:t>Bill de Blasio</w:t>
        </w:r>
      </w:hyperlink>
      <w:r>
        <w:rPr>
          <w:rFonts w:ascii="arial" w:eastAsia="arial" w:hAnsi="arial" w:cs="arial"/>
          <w:b w:val="0"/>
          <w:i w:val="0"/>
          <w:strike w:val="0"/>
          <w:noProof w:val="0"/>
          <w:color w:val="000000"/>
          <w:position w:val="0"/>
          <w:sz w:val="20"/>
          <w:u w:val="none"/>
          <w:vertAlign w:val="baseline"/>
        </w:rPr>
        <w:t xml:space="preserve">  called on NYPD officers to wear masks, accusing them of "flouting the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masks, no water: New York protesters held in 'abysmal' conditions,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president's opposition, an increasing number of Republican lawmakers are expressing openness to renaming military bases named after Confederate generals.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senator and veteran Joni Ernst,  who is up for reelection this year, told Iowa reporters today, "I know there will be opposition to [renaming the bases], but it is a discussion that we absolutely need to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Mike Rounds  of South Dakota said he agreed with Trump  that we should not "forget our history," but he added, "At the same time, that doesn't mean that we should continue with those bases with the names of individuals who fought against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similar debate over removing Confederate statues from the Capitol, senator James Lankford  of Oklahoma said earlier today, "A lot of those statues and monuments were put there to kind of declare, 'We're not going to integrate.'... For those that were digging in during the time of Jim Crow, they need to know that time has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condemns bill amendment to rename bases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sent a tweet condemning senator Elizabeth Warren 's bill amendment aimed at renaming military bases named after Confederate generals.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failed presidential candidate, Senator Elizabeth 'Pocahontas' Warren, just introduced an Amendment on the renaming of many of our legendary Military Bases from which we trained to WIN two World Wars," Trump tweeted from aboard Air Force One, reusing an offensive nickname for the Massachusetts senator. "Hopefully our great Republican Senators won't fall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Republican-led Senate armed services committee has already adopted Warren's amendment to the annual defense authorization bill, although it could later be stripped out of the legislation. The amendment calls for establishing a commission to devise a plan for removing Confederate names from military sites, with a goal of implementing the plan within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Kayleigh McEnany  said yesterday that the president would veto the defense authorization act if it included a proposal to rename the bases, but top House Republican Kevin McCarthy  said he was "not opposed" to the idea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senator this afternoon urged Attorney General </w:t>
      </w:r>
      <w:hyperlink r:id="rId10" w:history="1">
        <w:r>
          <w:rPr>
            <w:rFonts w:ascii="arial" w:eastAsia="arial" w:hAnsi="arial" w:cs="arial"/>
            <w:b w:val="0"/>
            <w:i/>
            <w:strike w:val="0"/>
            <w:noProof w:val="0"/>
            <w:color w:val="0077CC"/>
            <w:position w:val="0"/>
            <w:sz w:val="20"/>
            <w:u w:val="single"/>
            <w:vertAlign w:val="baseline"/>
          </w:rPr>
          <w:t>Bill Barr</w:t>
        </w:r>
      </w:hyperlink>
      <w:r>
        <w:rPr>
          <w:rFonts w:ascii="arial" w:eastAsia="arial" w:hAnsi="arial" w:cs="arial"/>
          <w:b w:val="0"/>
          <w:i w:val="0"/>
          <w:strike w:val="0"/>
          <w:noProof w:val="0"/>
          <w:color w:val="000000"/>
          <w:position w:val="0"/>
          <w:sz w:val="20"/>
          <w:u w:val="none"/>
          <w:vertAlign w:val="baseline"/>
        </w:rPr>
        <w:t xml:space="preserve"> to provide an account of how surveillance technology has been deployed against Americans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of            </w:t>
      </w:r>
      <w:hyperlink r:id="rId1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Senator Edward Markey, a Democrat, told Barr that peaceful protesters "should not be subject to invasive surveillance" and asked whether the Department of Justice had authorized the use of facial recognition, unmanned aircraft, or cellphone tracking technology in connection with the rallies, Reuters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Markey at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Boston. Photograph: Allison Dinner/ZUMA Wire/REX/Shutterstock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have risen amid sightings of drones and other surveillance aircraft deployed over American cities and reports about government plans to spy on protesters. A recent BuzzFeed News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said the Drug Enforcement Agency had been authorized to conduct "covert surveillance" at the gatherings. The news has intensified a backlash against the surveillance of protesters and surveillance technology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35 members of Congress issued a letter to the </w:t>
      </w:r>
      <w:hyperlink r:id="rId10" w:history="1">
        <w:r>
          <w:rPr>
            <w:rFonts w:ascii="arial" w:eastAsia="arial" w:hAnsi="arial" w:cs="arial"/>
            <w:b w:val="0"/>
            <w:i/>
            <w:strike w:val="0"/>
            <w:noProof w:val="0"/>
            <w:color w:val="0077CC"/>
            <w:position w:val="0"/>
            <w:sz w:val="20"/>
            <w:u w:val="single"/>
            <w:vertAlign w:val="baseline"/>
          </w:rPr>
          <w:t>FBI</w:t>
        </w:r>
      </w:hyperlink>
      <w:r>
        <w:rPr>
          <w:rFonts w:ascii="arial" w:eastAsia="arial" w:hAnsi="arial" w:cs="arial"/>
          <w:b w:val="0"/>
          <w:i w:val="0"/>
          <w:strike w:val="0"/>
          <w:noProof w:val="0"/>
          <w:color w:val="000000"/>
          <w:position w:val="0"/>
          <w:sz w:val="20"/>
          <w:u w:val="none"/>
          <w:vertAlign w:val="baseline"/>
        </w:rPr>
        <w:t xml:space="preserve"> and other law enforcement agencies, describing urban drone flights as a "vast overreach of federal government surveillance" and demanding that officials "cease surveilling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immediately and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that make and market the technology have also come under pressure from Congress. IBM lawmakers Monday it "no longer offers general purpose IBM facial recognition or analysis software." Amazon said it was imposing a one-year moratorium on police use of its facial recognition software, dubbed Rekognition.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on Thursday, Markey said he was not satisfied by Amazon's move. "Pressing pause on the use of this technology by law enforcement is a positive step, but what Amazon should really do is a complete about-face and get out of the business of dangerous surveillance altogether,"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released a plan on how to reopen the US economy  in a way that is "as effective and safe as possible" amid the coronavirus pandemic.</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plan</w:t>
        </w:r>
      </w:hyperlink>
      <w:r>
        <w:rPr>
          <w:rFonts w:ascii="arial" w:eastAsia="arial" w:hAnsi="arial" w:cs="arial"/>
          <w:b w:val="0"/>
          <w:i w:val="0"/>
          <w:strike w:val="0"/>
          <w:noProof w:val="0"/>
          <w:color w:val="000000"/>
          <w:position w:val="0"/>
          <w:sz w:val="20"/>
          <w:u w:val="none"/>
          <w:vertAlign w:val="baseline"/>
        </w:rPr>
        <w:t xml:space="preserve"> calls for guaranteeing coronavirus testing and personal protective equipment for anyone called back to work, as well as paid leave for anyone who gets sick. Biden also proposed creating a national contact tracing workforce and establishing best practices for schools and childcare facilities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stronger, more effective reopening requires doing the work to keep workers safe, to restore consumer confidence, to support small businesses, to ensure seniors can participate, and to provide parents with the help they need to get back to work," the Biden campaign said in a press release about the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presumptive Democratic presidential nominee criticized Trump  last week for celebrating the unemployment rate slightly dropping to 13.3%, emphasizing that 20 million Americans are still out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abdicated any effective federal leadership, leaving state, tribal, and local officials to do their best without help from Washington," the Biden campaign said. "With cases of COVID-19 still rising rapidly in parts of the country, Trump has effectively ceased to mobilize any national public health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now en route to Dallas, Texas,  where he will host a roundtable discussion on plans for a national "holistic revitalization and recovery," according to the White House. The president will also attend a high-dollar fundraiser for his reelection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on Trump's trip to Dallas: "For weeks we've seen President Trump run away from a meaningful conversation on systemic racism and police brutality. Instead, he's further divided our country. Today's trip to Texas won't change any of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 Gambino (@laurenegambino)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released a statement earlier today criticizing Trump for making the trip, particularly because Texas is seeing a rise in coronavirus infections after relaxing some social distancing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we've seen President Trump run away from a meaningful conversation on systemic racism and police brutality. Instead, he's further divided our country. Today's trip to Texas won't change any of that," the presumptive Democratic presidential nominee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should be implementing an effective plan to re-open our communities so more Americans aren't lost to this disease. Families in the Lone Star State are hurting and they deserve a President who will rise to the challenges facing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General Mark Milley, the nation's top military officer, apologized for participating in Trump's photo op after the forcible removal of peaceful protesters. "I should not have been there," Milley, the chairman of the joint chiefs of staff, told the National Defense University in a prerecorded video commencement address. "My presence in that moment and in that environment created a perception of the military involved in domestic politics."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Kevin McCarthy, the top House Republican, said he would support a national ban on police chokeholds. The House minority leader said he was also open to renaming military bases named after Confederate generals, which Trump has said he will "not even consider."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Nancy Pelosi called for the removal of Confederate statues from the Capitol. The House speaker said she also believed the miliary bases should be renamed, telling reporters, "The American people know these names have to go." Pelosi added that Trump "seems to be the only person left who doesn't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Mnuchin: 'We can't shut down the economy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to the coronavirus pandemic, treasury secretary Steven Mnuchin  voiced opposition to shutting down the US economy again, even as many public health experts warn of a potential second wave of infections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shut down the economy again," Mnuchin said in a CNBC interview. "We've learned that if you shut down the economy, you're going to create more damage. And not just economic damage, but there are other areas, and we've talked about this - medical problems and everything else that get put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secretary's comments came as the number of US coronavirus cases surpassed 2 million, and about a dozen states are seeing a rise in infections since relaxing some social distancing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similarly praised states for reopening and warned the costs of shutdowns may outweigh the benefits, although the vast majority of public health experts disagree with that opinion and have expressed caution about relaxing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McCarthy expresses support for banning chokeholds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Kevin McCarthy  said he would support a national ban on police chokeholds, which is included in congressional Democrats ' police reform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conference on Capitol Hill, McCarthy complained about Republicans  being excluded from the drafting process of the Justice in Policing Act, but he said there are elements of the bill that his caucus "conceptually" agrees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separate proposal to rename military bases named after Confederate generals, McCarthy said, "I think it could be appropriate to change some." The California Republican said he would wait to see what came out of the defense authorization bill, which may include an amendment addressing the issue, but he noted he was "not opposed" to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McCarthy's comments were noteworthy considering Trump  said yesterday that he would "not even consider" renaming the bases, and the House minority leader is generally reluctant to distance himself from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'These names have to go from these bases'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insisted the Army bases named after Confederate generals should be renamed and the Confederate statues remaining in the Capitol should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weekly press conference, Pelosi noted that she had a statue of Confederate general Robert E Lee  relocated to the Capitol crypt during her first term as speaker, but she claimed she does not have the authority to remove the statues.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speaker, I did do what I had the authority to do," Pelosi said. "Believe me, if I had more authority, we would have fewer of those statues around."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American people know these names have to go. These names are white supremacists," Speaker Nancy Pelosi says, calling for the removal of Confederate names from Army bases. "(Trump) seems to be the only person who doesn't get it," she adds. </w:t>
      </w:r>
      <w:hyperlink r:id="rId10" w:history="1">
        <w:r>
          <w:rPr>
            <w:rFonts w:ascii="arial" w:eastAsia="arial" w:hAnsi="arial" w:cs="arial"/>
            <w:b w:val="0"/>
            <w:i/>
            <w:strike w:val="0"/>
            <w:noProof w:val="0"/>
            <w:color w:val="0077CC"/>
            <w:position w:val="0"/>
            <w:sz w:val="20"/>
            <w:u w:val="single"/>
            <w:vertAlign w:val="baseline"/>
          </w:rPr>
          <w:t>https://t.co/GPJysu75ZK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pic.twitter.com/S1ec6BOBQS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sent a letter yesterday to Republican senator Roy Blunt and Democratic congresswoman Zoe Lofgren, the chair and vice chair of the joint committee on the library, which oversees the placement of statues in the Capitol's Statuary Hall. In her letter, the speaker called for the removal of 11 statues celebrating Confederate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committed treason against the United States of America, and their statues are still here because their states put them here," Pelosi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Shifting to the issue of renaming military bases named after Confederate generals, Pelosi said such a change might require legislation. But she added, "The American people know these names have to go." Pelosi said Trump,  who has expressed opposition to renaming the bases, "seems to be the only person left who doesn't get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discussed the possibility of crafting legislation that addressed both the statues and the bases. "But these names have to go from these bases, and these statues have to go from the Capitol," Pelosi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at the International Crimnal Court gave the green light in March to an investigation into war crimes in Afghanistan, and began an investigation into crimes by Israeli and Palestinian forces in December. In his remarks, secretary of state Mike  Pompeo made clear the newly announced US sanctions against the ICC were also aimed at defending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Bosco, an associate professor at Indiana University who wrote a book on the court, "Rough Justice: The International Criminal Court in a World of Power Politics," sent this comment on the Trump measures against the ICC: "I think this is as much directed at the looming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situation as it is at the Afghanistan investigation. The executive order clearly allows for sanctions against ICC personnel who investigate US allies who have not consented to the court's jurisdiction. "The actual effect on the court's Afghanistan investigation will probably not be significant. That investigation faces many logistical and evidentiary obstacles already and will take years to complete."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ICC was set up in 2002, as an attempt to extend the effort to impose international humanitarian law for war crimes and crimes against humanity begun by the war crimes tribunals on the former Yugoslavia and Rwanda.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120 countries, including Washington's closest allies in Europe, are party to the Rome Statute, the founding document of the ICC.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Clinton signed for the US in 2000, but said the statute would not be sent to the Senate for ratification until the US had assessed the court's operations. George W Bush informed the UN in 2002 that the US would not join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administration is launching an economic and legal offensive on the International Criminal Court  in response to the court's decision to open an investigation into war crimes carried out by all sides, including the US,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not just sanction ICC officials involved in the investigation of alleged war crimes by the US and its allies such as Israel, the administration declared it was launching a counter-investigation into the ICC for alleged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Mike Pompeo, national security adviser Robert O'Brien, defence secretary Mark Esper and attorney general William Barr gave a presentation of the decision at the state department, but then left without taking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made clear that this was the beginning of a sustained campaign against the ICC, and that Thursday's measures were just an "important first step in holding the ICC accountable for exceeding its mandate and violating the sovereignty of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has reason to doubt the honesty of the ICC, the Department of Justice has received substantial credible information that raises serious concerns about long history of financial corruption and malfeasance at the highest levels of the office of the prosecutor," Barr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Trump's former communications director is criticizing his decision to restart campaign rallies on Juneteenth in Tulsa, Oklahoma.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Scaramucci,  who spent an eventful 10 days in the Trump White House, said the campaign's decision to hold its first campaign rally in three months on a holiday celebrating the end of slavery was "abhorrent and a wink at his racist supporters."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enltrTrump's decision to hold a rally in Tulsa, the location of the single worst incident of racial violence in American history, on Juneteenth, a holiday celebrating the freeing of slaves, is abhorrent and a wink at his racist supporters. He doesn't even need votes in Oklahoma.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Scaramucci (@Scaramucci)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Scaramucci noted Tulsa's history as the site of a deadly 1921 race massacre targeting African Americans, and he pointed out that Oklahoma is not even considered a swing state for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press secretary Kayleigh McEnany defended the Trump campaign's decision to restart campaign rallies on Juneteenth,  a holiday that celebrates the end of slavery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African American community is very near and dear to his heart. At these rallies he often shares the great work he has done for minority communities," McEnany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working on rectifying injustices," she added. "So it's a meaningful day to him and it's a day where wants to share some of the progress that's been made as we look forward and more that needs to be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announced yesterday that he would hold his first campaign rally in more than three months next Friday in Tulsa, Oklahoma, the site of a deadly 1921 race massacre that targeted African Americans and their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was quickly met with criticism from Democratic  strategists and commentators.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Joe Biden 's director of strategic communications: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racist is Donald Trump: He's so racist that he plans on having one of his first campaign rallies on June 19th in Tulsa, OK. If you don't know - Do some research on </w:t>
      </w:r>
      <w:hyperlink r:id="rId10" w:history="1">
        <w:r>
          <w:rPr>
            <w:rFonts w:ascii="arial" w:eastAsia="arial" w:hAnsi="arial" w:cs="arial"/>
            <w:b w:val="0"/>
            <w:i/>
            <w:strike w:val="0"/>
            <w:noProof w:val="0"/>
            <w:color w:val="0077CC"/>
            <w:position w:val="0"/>
            <w:sz w:val="20"/>
            <w:u w:val="single"/>
            <w:vertAlign w:val="baseline"/>
          </w:rPr>
          <w:t>#Juneteenth</w:t>
        </w:r>
      </w:hyperlink>
      <w:r>
        <w:rPr>
          <w:rFonts w:ascii="arial" w:eastAsia="arial" w:hAnsi="arial" w:cs="arial"/>
          <w:b w:val="0"/>
          <w:i w:val="0"/>
          <w:strike w:val="0"/>
          <w:noProof w:val="0"/>
          <w:color w:val="000000"/>
          <w:position w:val="0"/>
          <w:sz w:val="20"/>
          <w:u w:val="none"/>
          <w:vertAlign w:val="baseline"/>
        </w:rPr>
        <w:t xml:space="preserve"> and the racial violence that took place in Oklahoma known as the Tulsa Race Massacre, 1921.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Kamau M. Marshall (@KamauMandela) </w:t>
      </w:r>
      <w:hyperlink r:id="rId10" w:history="1">
        <w:r>
          <w:rPr>
            <w:rFonts w:ascii="arial" w:eastAsia="arial" w:hAnsi="arial" w:cs="arial"/>
            <w:b w:val="0"/>
            <w:i/>
            <w:strike w:val="0"/>
            <w:noProof w:val="0"/>
            <w:color w:val="0077CC"/>
            <w:position w:val="0"/>
            <w:sz w:val="20"/>
            <w:u w:val="single"/>
            <w:vertAlign w:val="baseline"/>
          </w:rPr>
          <w:t>June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progressive political strategist: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not an accident. Trump is holding his first rally of the campaign on Juneteenth (when enslaved blacks were emancipated) in Tulsa almost a 100 years after the massacre of its black citizens. Forget dog whistle, this is an air raid siren </w:t>
      </w:r>
      <w:hyperlink r:id="rId10" w:history="1">
        <w:r>
          <w:rPr>
            <w:rFonts w:ascii="arial" w:eastAsia="arial" w:hAnsi="arial" w:cs="arial"/>
            <w:b w:val="0"/>
            <w:i/>
            <w:strike w:val="0"/>
            <w:noProof w:val="0"/>
            <w:color w:val="0077CC"/>
            <w:position w:val="0"/>
            <w:sz w:val="20"/>
            <w:u w:val="single"/>
            <w:vertAlign w:val="baseline"/>
          </w:rPr>
          <w:t>https://t.co/fWz2RMU2oh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Atima Omara (@atima_omara)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former National Security Council spokesperson under Barack Obama: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coming out in favor of keeping confederate names on military bases and scheduling his first rally in Tulsa on Juneteenth is not just racist, it's flagrantly, deliberately, purposefully racist and cruel. You think they need votes in Oklahoma? Come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Vietor (@TVietor08)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Various measures of support for the Black Lives Matter movement were agreed upon at Thursday's meeting for the restarted Premier League.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minute's silence will also be held before each match in the first round of the restarted league to honour those who have died with Covid-19, and heart-shaped badges paying tribute to NHS workers will be embroidered into team kit.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that the league will have no problem if players or teams wish to take a knee before games, as some clubs have done before recent friendlies. The names on the back of players' shirts will be replaced, for at least the first set of games, by the words Black Lives Matter, following an initiative driven by club captains this week. One club explained that their kit staff had been primed to order shirts reflecting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badges are also likely to be displayed on shirts, along with their NHS equivalents, although their exact placement is yet to be finalised.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what happens if a player removes his shirt to reveal a slogan in support of the movement was raised, after referees expressed concerns about the appropriateness of issuing a mandatory yellow card in such cases. Officials are expected to be asked to use their discretion.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Premier League player names to be replaced on shirts by Black Lives Matter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president is being mocked on social media for referring to the US secret service as "SS," the name of the Nazi military organization that helped to run Adolf Hitler 's death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tweeted this morning, "Our great National Guard Troops who took care of the area around the White House could hardly believe how easy it was. 'A walk in the park', one said. The protesters, agitators, anarchists (ANTIFA), and others, were handled VERY easily by the Guard, D.C. Police, &amp; S.S. GREAT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Bloomberg reporter responded by sharing the history of the Nazi 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enltrFrom </w:t>
      </w:r>
      <w:hyperlink r:id="rId10" w:history="1">
        <w:r>
          <w:rPr>
            <w:rFonts w:ascii="arial" w:eastAsia="arial" w:hAnsi="arial" w:cs="arial"/>
            <w:b w:val="0"/>
            <w:i/>
            <w:strike w:val="0"/>
            <w:noProof w:val="0"/>
            <w:color w:val="0077CC"/>
            <w:position w:val="0"/>
            <w:sz w:val="20"/>
            <w:u w:val="single"/>
            <w:vertAlign w:val="baseline"/>
          </w:rPr>
          <w:t>https://t.co/au8KVplJHl</w:t>
        </w:r>
      </w:hyperlink>
      <w:r>
        <w:rPr>
          <w:rFonts w:ascii="arial" w:eastAsia="arial" w:hAnsi="arial" w:cs="arial"/>
          <w:b w:val="0"/>
          <w:i w:val="0"/>
          <w:strike w:val="0"/>
          <w:noProof w:val="0"/>
          <w:color w:val="000000"/>
          <w:position w:val="0"/>
          <w:sz w:val="20"/>
          <w:u w:val="none"/>
          <w:vertAlign w:val="baseline"/>
        </w:rPr>
        <w:t xml:space="preserve"> : Schutzstaffel (SS), German for "protective echelon," initially served as Adolf Hitler's personal bodyguards and later became one of the most powerful and feared organizations in Nazi Germany.            </w:t>
      </w:r>
      <w:hyperlink r:id="rId10" w:history="1">
        <w:r>
          <w:rPr>
            <w:rFonts w:ascii="arial" w:eastAsia="arial" w:hAnsi="arial" w:cs="arial"/>
            <w:b w:val="0"/>
            <w:i/>
            <w:strike w:val="0"/>
            <w:noProof w:val="0"/>
            <w:color w:val="0077CC"/>
            <w:position w:val="0"/>
            <w:sz w:val="20"/>
            <w:u w:val="single"/>
            <w:vertAlign w:val="baseline"/>
          </w:rPr>
          <w:t>https://t.co/ljiwFHj30J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Cheryl Bolen (@cherylbolen)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editor noted the secret service is usually referred to as USSS for obvious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enltrNormally around the White House it's referred to as 'Service' or more formally USSS, so I assume "SS" is deliberate. </w:t>
      </w:r>
      <w:hyperlink r:id="rId10" w:history="1">
        <w:r>
          <w:rPr>
            <w:rFonts w:ascii="arial" w:eastAsia="arial" w:hAnsi="arial" w:cs="arial"/>
            <w:b w:val="0"/>
            <w:i/>
            <w:strike w:val="0"/>
            <w:noProof w:val="0"/>
            <w:color w:val="0077CC"/>
            <w:position w:val="0"/>
            <w:sz w:val="20"/>
            <w:u w:val="single"/>
            <w:vertAlign w:val="baseline"/>
          </w:rPr>
          <w:t>https://t.co/OBcHd4ADfm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Beatty (@AndrewBeatty)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anti-Trump conservative commentator Bill Kristol  offered the president this advice on the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 tip: There's a reason we're not accustomed to abbreviating the Secret Service as we do, say, the FBI or the CIA. </w:t>
      </w:r>
      <w:hyperlink r:id="rId10" w:history="1">
        <w:r>
          <w:rPr>
            <w:rFonts w:ascii="arial" w:eastAsia="arial" w:hAnsi="arial" w:cs="arial"/>
            <w:b w:val="0"/>
            <w:i/>
            <w:strike w:val="0"/>
            <w:noProof w:val="0"/>
            <w:color w:val="0077CC"/>
            <w:position w:val="0"/>
            <w:sz w:val="20"/>
            <w:u w:val="single"/>
            <w:vertAlign w:val="baseline"/>
          </w:rPr>
          <w:t>https://t.co/FOgCDG9DqS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Kristol (@BillKristol)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of Gen Mark Milley, the chairman of the joint chiefs of staff, apologizing for participating in Trump 's photo op at St John's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senior leaders, everything you do will be closely watched, and I am not immune," the top military official told the graduates of the National Defense University in a prerecorded commencement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of you saw the result of the photograph of me at Lafayette Square last week, that sparked a national debate about the role of the military in civil society. I should not have been there," Milley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presence in that moment and in that environment created a perception of the military involved in domestic politics. As a commissioned uniformed officer, it was a mistake that I have learned from, and I sincerely hope we all can learn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Mark Milley  has been "agonized" about participating in Trump 's photo op and expressed anger with the president about the issue, according to the New York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Milley's friends said that for the past 10 days, he has been agonized about appearing - in the combat fatigues he wears every day to work - behind Mr. Trump during the walk across Lafayette Square, an act that critics said gave a stamp of military approval to the hard-line tactics used to clear the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 believed that he was accompanying Mr. Trump and his entourage to review National Guard troops and other law enforcement personnel outside Lafayette Square, Defense Department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after the photo op, General Milley told Mr. Trump that he was angered by what had happened. The two had already exchanged sharp words last Monday when General Milley engaged the president in a heated discussion in the Oval Office over whether to send active-duty troops into the streets, according to people in the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Mark Milley 's apology comes amid another standoff between the White House and the Pentagon over the potential renaming of military bases named after Confederate generals.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Milley and Esper signaled earlier this week that they were open to a conversation on renaming the bases, after years of critics complaining the bases' names celebrated the Confederacy's efforts to preserve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Trump  announced yesterday that he would "not even consider" renaming the bases. The president also tweeted moments ago, "THOSE THAT DENY THEIR HISTORY ARE DOOMED TO REPEAT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enltrTHOSE THAT DENY THEIR HISTORY ARE DOOMED TO REPEAT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more common quote is, "Those who do not remember the past are doomed to repeat it." Critics of the bases' names would almost certainly argue that removing the names of generals who actively fought against the US military from Army bases is an appropriate way of remembering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apology from Gen Mark Milley,  the nation's top military officer, comes after he and defense secretary Mark Esper  received widespread criticism for participating in Trump 's photo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defense officials accused the two officials of giving the appearance of a Pentagon stamp of approval on the forcible removal of peaceful protesters using tear gas.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use active military forces in crowd control in the United States should only be made as a last resort," Mick Mulroy, a former deputy assistant defense secretary under Trump, </w:t>
      </w:r>
      <w:hyperlink r:id="rId10" w:history="1">
        <w:r>
          <w:rPr>
            <w:rFonts w:ascii="arial" w:eastAsia="arial" w:hAnsi="arial" w:cs="arial"/>
            <w:b w:val="0"/>
            <w:i/>
            <w:strike w:val="0"/>
            <w:noProof w:val="0"/>
            <w:color w:val="0077CC"/>
            <w:position w:val="0"/>
            <w:sz w:val="20"/>
            <w:u w:val="single"/>
            <w:vertAlign w:val="baseline"/>
          </w:rPr>
          <w:t>told Politico</w:t>
        </w:r>
      </w:hyperlink>
      <w:r>
        <w:rPr>
          <w:rFonts w:ascii="arial" w:eastAsia="arial" w:hAnsi="arial" w:cs="arial"/>
          <w:b w:val="0"/>
          <w:i w:val="0"/>
          <w:strike w:val="0"/>
          <w:noProof w:val="0"/>
          <w:color w:val="000000"/>
          <w:position w:val="0"/>
          <w:sz w:val="20"/>
          <w:u w:val="none"/>
          <w:vertAlign w:val="baseline"/>
        </w:rPr>
        <w:t xml:space="preserve">. "Active Army and Marine Corps units are trained to fight our nation's enemies, not their fellow Americans. American cities are not battlefields."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member of the defense science board actually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Esper's participation in the photo op, which took place moments after the protesters were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not have been able to stop President Trump from directing this appalling use of force, but you could have chosen to oppose it. Instead, you visibly supported it," James Miller  wrote in his resignation letter to Esper.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Mark Milley 's apology for participating in Trump 's photo op makes it very likely that the chairman of the joint chiefs of staff will soon be on the receiving end of a negative presidential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notoriously sensitive to having senior officials publicly distance themselves from him, and he was reportedly on the brink of firing Mark Esper  last week after the defense secretary said he did not support Trump's proposal to send active-duty troops to states with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Esper has not apologized for participating in the photo op, telling reporters last week that he was not aware he would be taking part in it when he came to the White House to meet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Milley apologizes for participating in Trump photo-op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Mark Milley, the chairman of the joint chiefs of staff, has apologized for participating in Trump 's photo op at St John's Church last week, which took place moments after nearby peaceful protesters were removed using teargas.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not have been there," Milley told the National Defense University in a prerecorded video commencement address. "My presence in that moment and in that environment created a perception of the military involved in domestic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Milley and defense secretary Mark Esper  were widely criticized for participating in the photo op, with many former defense officials saying the two were helping Trump's efforts to politicize the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commissioned uniformed officer, it was a mistake that I have learned from," Milley said, going on to described his anger about "the senseless and brutal killing of George Floyd."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armed services committee has adopted an amendment for the Pentagon to rename military sites named after Confederate generals within three years,  according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was adopted by the Republican-led panel behind closed doors as an amendment to the annual defense authorization bill, which could make it more difficult for Trump  to veto.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amendment makes it into the final version of the defense bill, the president would have to veto a number of popular proposals for the Pentagon in order to prevent the base renaming initiative from moving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amendment was offered by Sen. Elizabeth Warren, defining assets as property own or controlled by the Pentagon, whether it's a base, installation, facility, aircraft, ship, plane or type of equipment. The amendment would create an independent commission to review and develop a detailed plan for removing the names.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one day after Trump said he would "not even consider" renaming the bases, and press secretary Kayleigh McEnany  specifically said the president would veto the defense authorization bill if it included a proposal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most recent tweet that the National Guard troops who patrolled Washington amid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hardly believe how easy it was" is at odds with recent reports about the troops.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days of June, a calamitous period for the Trump presidency, have been a debacle for the National Guard.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torrent of criticism from Congress, senior retired military officers and Guard members themselves since more than 5,000 Guard troops - from the District of Columbia and a dozen states - were rushed to the streets of the capital to help in the crackdown on mostly peaceful protesters and occasional looters after the killing of George Floyd in police custody. The D.C. Guard has halted recruiting efforts, and at least four National Guard troops have tested positive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 Guard members, typically deployed to help after hurricanes, floods and other natural disasters, say they feel demoralized and exhausted. More than 60 percent are people of color, and one soldier said he and some fellow troops were so ashamed in taking part against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they have kept it from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up and tweeting, and is straight on the attack against "Antifa".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enltrOur great National Guard Troops who took care of the area around the White House could hardly believe how easy it was. "A walk in the park", one said. The protesters, agitators, anarchists (ANTIFA), and others, were handled VERY easily by the Guard, D.C. Police, &amp; S.S. GREAT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somewhat in contrast to Trump's final tweets last night, where he was labelling protesters in Seattle "domestic terrorists", and not "a walk in the park"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enltrDomestic Terrorists have taken over Seattle, run by Radical Left Democrats, of course. LAW &amp;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has </w:t>
      </w:r>
      <w:hyperlink r:id="rId10" w:history="1">
        <w:r>
          <w:rPr>
            <w:rFonts w:ascii="arial" w:eastAsia="arial" w:hAnsi="arial" w:cs="arial"/>
            <w:b w:val="0"/>
            <w:i/>
            <w:strike w:val="0"/>
            <w:noProof w:val="0"/>
            <w:color w:val="0077CC"/>
            <w:position w:val="0"/>
            <w:sz w:val="20"/>
            <w:u w:val="single"/>
            <w:vertAlign w:val="baseline"/>
          </w:rPr>
          <w:t>an interesting note</w:t>
        </w:r>
      </w:hyperlink>
      <w:r>
        <w:rPr>
          <w:rFonts w:ascii="arial" w:eastAsia="arial" w:hAnsi="arial" w:cs="arial"/>
          <w:b w:val="0"/>
          <w:i w:val="0"/>
          <w:strike w:val="0"/>
          <w:noProof w:val="0"/>
          <w:color w:val="000000"/>
          <w:position w:val="0"/>
          <w:sz w:val="20"/>
          <w:u w:val="none"/>
          <w:vertAlign w:val="baseline"/>
        </w:rPr>
        <w:t xml:space="preserve"> about the next New York Times bestseller list. The top ten entries on the 'combined print and e-nook non-fiction list' are absolutely dominated by titles that focus on race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five consists of:</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Fragility by Robin DiAngelo</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 You Want to Talk About Race by Ijeoma Oluo</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How to Be an Antiracist by Ibram X. Kendi</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 and White Supremacy by Layla F. Saad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Jim Crow by Michelle Alexander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list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similar in the UK, where Bernardine Evaristo and Reni Eddo-Lodge have become </w:t>
      </w:r>
      <w:hyperlink r:id="rId10" w:history="1">
        <w:r>
          <w:rPr>
            <w:rFonts w:ascii="arial" w:eastAsia="arial" w:hAnsi="arial" w:cs="arial"/>
            <w:b w:val="0"/>
            <w:i/>
            <w:strike w:val="0"/>
            <w:noProof w:val="0"/>
            <w:color w:val="0077CC"/>
            <w:position w:val="0"/>
            <w:sz w:val="20"/>
            <w:u w:val="single"/>
            <w:vertAlign w:val="baseline"/>
          </w:rPr>
          <w:t>the first black British women to top the UK's fiction and nonfiction paperback charts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 are wondering which books might be useful for your children at this moment in time, Aimée Felone has this list: </w:t>
      </w:r>
      <w:hyperlink r:id="rId10" w:history="1">
        <w:r>
          <w:rPr>
            <w:rFonts w:ascii="arial" w:eastAsia="arial" w:hAnsi="arial" w:cs="arial"/>
            <w:b w:val="0"/>
            <w:i/>
            <w:strike w:val="0"/>
            <w:noProof w:val="0"/>
            <w:color w:val="0077CC"/>
            <w:position w:val="0"/>
            <w:sz w:val="20"/>
            <w:u w:val="single"/>
            <w:vertAlign w:val="baseline"/>
          </w:rPr>
          <w:t>'No reader is too young to start': anti-racist books for all children and teens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reader is too young to start': anti-racist books for all children and teens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was on Trevor Noah's Daily Show on Wednesday night, and he touched on two important topics that are likely to make headlines - what he feels about defunding the police, and how willingly Donald Trump would leave the White House if he lost November's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policing issue, Biden said "Well, I think there are a lot of changes that can take place period, without having to defund police completely". He has in fact dismayed some activists by proposing </w:t>
      </w:r>
      <w:hyperlink r:id="rId10" w:history="1">
        <w:r>
          <w:rPr>
            <w:rFonts w:ascii="arial" w:eastAsia="arial" w:hAnsi="arial" w:cs="arial"/>
            <w:b w:val="0"/>
            <w:i/>
            <w:strike w:val="0"/>
            <w:noProof w:val="0"/>
            <w:color w:val="0077CC"/>
            <w:position w:val="0"/>
            <w:sz w:val="20"/>
            <w:u w:val="single"/>
            <w:vertAlign w:val="baseline"/>
          </w:rPr>
          <w:t>extra money for police</w:t>
        </w:r>
      </w:hyperlink>
      <w:r>
        <w:rPr>
          <w:rFonts w:ascii="arial" w:eastAsia="arial" w:hAnsi="arial" w:cs="arial"/>
          <w:b w:val="0"/>
          <w:i w:val="0"/>
          <w:strike w:val="0"/>
          <w:noProof w:val="0"/>
          <w:color w:val="000000"/>
          <w:position w:val="0"/>
          <w:sz w:val="20"/>
          <w:u w:val="none"/>
          <w:vertAlign w:val="baseline"/>
        </w:rPr>
        <w:t xml:space="preserve"> to tackle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social workers couldn't replace cops on call outs, but that maybe police should be accompanied when dealing with situations like suspected overdoses or mental health episodes. He also suggested a change of tack on drug policy, saying "Nobody should be going to jail for the use of drugs, they should be going to mandatory rehabilitation. We should be building rehab centers, not more prisons"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at 11/10c on Comedy Central: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on whether to defund the police and why he wants to invest in community policing.            </w:t>
      </w:r>
      <w:hyperlink r:id="rId10" w:history="1">
        <w:r>
          <w:rPr>
            <w:rFonts w:ascii="arial" w:eastAsia="arial" w:hAnsi="arial" w:cs="arial"/>
            <w:b w:val="0"/>
            <w:i/>
            <w:strike w:val="0"/>
            <w:noProof w:val="0"/>
            <w:color w:val="0077CC"/>
            <w:position w:val="0"/>
            <w:sz w:val="20"/>
            <w:u w:val="single"/>
            <w:vertAlign w:val="baseline"/>
          </w:rPr>
          <w:t>pic.twitter.com/dnwtjQvWLe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Daily Show (@TheDailyShow)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Trump leaving the White House, in some quotes that seem to have excited Fox News, Biden suggested he had faith that if Trump did refuse to move, the military would happily step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you," Biden said, "I'm absolutely convinced they [the military] will escort him from the White House with great dispatch."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1.5 million people file for unemployment benefits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1.5 million people filed for unemployment benefits last week even as states across the US continued to relax their coronavirus quarantine measures. In just 12 weeks more than 44 million claims have been made for benefits as people lost their jobs.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Rushe and Amanda Holpuch in New York have </w:t>
      </w:r>
      <w:hyperlink r:id="rId10" w:history="1">
        <w:r>
          <w:rPr>
            <w:rFonts w:ascii="arial" w:eastAsia="arial" w:hAnsi="arial" w:cs="arial"/>
            <w:b w:val="0"/>
            <w:i/>
            <w:strike w:val="0"/>
            <w:noProof w:val="0"/>
            <w:color w:val="0077CC"/>
            <w:position w:val="0"/>
            <w:sz w:val="20"/>
            <w:u w:val="single"/>
            <w:vertAlign w:val="baseline"/>
          </w:rPr>
          <w:t>our full report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1.5 million Americans file for unemployment as states relax restrictions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further live economic reaction to the news on our Business live blog which my colleague Jasper Jolly is running over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Global stock markets fall as downbeat Fed punctures euphoria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magazine's new cover and lead essay is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enltrTIME's new cover: America's long overdue awakening </w:t>
      </w:r>
      <w:hyperlink r:id="rId10" w:history="1">
        <w:r>
          <w:rPr>
            <w:rFonts w:ascii="arial" w:eastAsia="arial" w:hAnsi="arial" w:cs="arial"/>
            <w:b w:val="0"/>
            <w:i/>
            <w:strike w:val="0"/>
            <w:noProof w:val="0"/>
            <w:color w:val="0077CC"/>
            <w:position w:val="0"/>
            <w:sz w:val="20"/>
            <w:u w:val="single"/>
            <w:vertAlign w:val="baseline"/>
          </w:rPr>
          <w:t>https://t.co/QHXnK4A6GM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pic.twitter.com/hbVFCQfUfx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TIME (@TIME)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mince its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origins of America's unjust racial order lie in the most brutal institution of enslavement that human beings have ever concocted. More than 12 million Africans of all ages, shackled in the bottom of ships, were sold into a lifetime of forced labor defined by nonstop violence and strategic dehumanization, all cataloged methodically in sales receipts and ledgers. Around that "peculiar institution," the thinkers of the time crafted an equally inhumane ideology to justify their brutality, using religious rhetoric in tandem with pseudoscience to rationalize treating humans as chattel. After the Civil War, the arrangements of legal slavery were replaced with those of organized, if not strictly legal, terror. Lynchings, disenfranchisement and indentured servitude all reinforced racial hierarchy from the period of Reconstruction through Jim Crow segregation and on until the movement for civil rights in the middle of the 20th century.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essay - </w:t>
      </w:r>
      <w:hyperlink r:id="rId10" w:history="1">
        <w:r>
          <w:rPr>
            <w:rFonts w:ascii="arial" w:eastAsia="arial" w:hAnsi="arial" w:cs="arial"/>
            <w:b w:val="0"/>
            <w:i/>
            <w:strike w:val="0"/>
            <w:noProof w:val="0"/>
            <w:color w:val="0077CC"/>
            <w:position w:val="0"/>
            <w:sz w:val="20"/>
            <w:u w:val="single"/>
            <w:vertAlign w:val="baseline"/>
          </w:rPr>
          <w:t>"America's Long Overdue Awakening to Systemic Racism" by Justin Worland</w:t>
        </w:r>
      </w:hyperlink>
      <w:r>
        <w:rPr>
          <w:rFonts w:ascii="arial" w:eastAsia="arial" w:hAnsi="arial" w:cs="arial"/>
          <w:b w:val="0"/>
          <w:i w:val="0"/>
          <w:strike w:val="0"/>
          <w:noProof w:val="0"/>
          <w:color w:val="000000"/>
          <w:position w:val="0"/>
          <w:sz w:val="20"/>
          <w:u w:val="none"/>
          <w:vertAlign w:val="baseline"/>
        </w:rPr>
        <w:t xml:space="preserve"> - was published online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F Harris has written </w:t>
      </w:r>
      <w:hyperlink r:id="rId10" w:history="1">
        <w:r>
          <w:rPr>
            <w:rFonts w:ascii="arial" w:eastAsia="arial" w:hAnsi="arial" w:cs="arial"/>
            <w:b w:val="0"/>
            <w:i/>
            <w:strike w:val="0"/>
            <w:noProof w:val="0"/>
            <w:color w:val="0077CC"/>
            <w:position w:val="0"/>
            <w:sz w:val="20"/>
            <w:u w:val="single"/>
            <w:vertAlign w:val="baseline"/>
          </w:rPr>
          <w:t>a column this morning</w:t>
        </w:r>
      </w:hyperlink>
      <w:r>
        <w:rPr>
          <w:rFonts w:ascii="arial" w:eastAsia="arial" w:hAnsi="arial" w:cs="arial"/>
          <w:b w:val="0"/>
          <w:i w:val="0"/>
          <w:strike w:val="0"/>
          <w:noProof w:val="0"/>
          <w:color w:val="000000"/>
          <w:position w:val="0"/>
          <w:sz w:val="20"/>
          <w:u w:val="none"/>
          <w:vertAlign w:val="baseline"/>
        </w:rPr>
        <w:t xml:space="preserve"> for Politico about Confederate statues. He used to live in Richmond, Virginia, where last night            </w:t>
      </w:r>
      <w:hyperlink r:id="rId10" w:history="1">
        <w:r>
          <w:rPr>
            <w:rFonts w:ascii="arial" w:eastAsia="arial" w:hAnsi="arial" w:cs="arial"/>
            <w:b w:val="0"/>
            <w:i/>
            <w:strike w:val="0"/>
            <w:noProof w:val="0"/>
            <w:color w:val="0077CC"/>
            <w:position w:val="0"/>
            <w:sz w:val="20"/>
            <w:u w:val="single"/>
            <w:vertAlign w:val="baseline"/>
          </w:rPr>
          <w:t>a statue of Confederate president Jefferson Davis was pulled down</w:t>
        </w:r>
      </w:hyperlink>
      <w:r>
        <w:rPr>
          <w:rFonts w:ascii="arial" w:eastAsia="arial" w:hAnsi="arial" w:cs="arial"/>
          <w:b w:val="0"/>
          <w:i w:val="0"/>
          <w:strike w:val="0"/>
          <w:noProof w:val="0"/>
          <w:color w:val="000000"/>
          <w:position w:val="0"/>
          <w:sz w:val="20"/>
          <w:u w:val="none"/>
          <w:vertAlign w:val="baseline"/>
        </w:rPr>
        <w:t xml:space="preserve">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he examines what has changed about the monuments he lived next to and the 1990s, and how they have been seen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I tolerate, and even, at times, take friends to see the statues? It wasn't that the legacy of the Confederacy didn't offend me. It was that the statues depicted a history that seemed functionally dead. They also seemed like a joke-and the joke was on the very racists who had erected them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Harris speaks to Donald P. Baker, known for his biography of the nation's first black elected governor L. Douglas Wilder. Baker says of the statues on Monument Avenue: "The longer we lived here, the more they offended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him they weren't so much about the civil war era, but about a constant reminder of the Jim Crow era, when so many Confederate statues were actually erected.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fascinating piece, well worth your time: </w:t>
      </w:r>
      <w:hyperlink r:id="rId10" w:history="1">
        <w:r>
          <w:rPr>
            <w:rFonts w:ascii="arial" w:eastAsia="arial" w:hAnsi="arial" w:cs="arial"/>
            <w:b w:val="0"/>
            <w:i/>
            <w:strike w:val="0"/>
            <w:noProof w:val="0"/>
            <w:color w:val="0077CC"/>
            <w:position w:val="0"/>
            <w:sz w:val="20"/>
            <w:u w:val="single"/>
            <w:vertAlign w:val="baseline"/>
          </w:rPr>
          <w:t>On Monument Avenue, Liberal illusions about race come tumbling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passes two million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killing of George Floyd and the run-up to November's election have all been taking place against the ominous backdrop of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Recorded cases in the US - according to the Johns Hopkins University tracker - have breached the two million barrier. To put the accelerated spread of the disease in some perspective, it took 14 weeks to go from one case to one million cases. It only took another six weeks to go from one million to two million.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Milman </w:t>
      </w:r>
      <w:hyperlink r:id="rId10" w:history="1">
        <w:r>
          <w:rPr>
            <w:rFonts w:ascii="arial" w:eastAsia="arial" w:hAnsi="arial" w:cs="arial"/>
            <w:b w:val="0"/>
            <w:i/>
            <w:strike w:val="0"/>
            <w:noProof w:val="0"/>
            <w:color w:val="0077CC"/>
            <w:position w:val="0"/>
            <w:sz w:val="20"/>
            <w:u w:val="single"/>
            <w:vertAlign w:val="baseline"/>
          </w:rPr>
          <w:t>reports for us</w:t>
        </w:r>
      </w:hyperlink>
      <w:r>
        <w:rPr>
          <w:rFonts w:ascii="arial" w:eastAsia="arial" w:hAnsi="arial" w:cs="arial"/>
          <w:b w:val="0"/>
          <w:i w:val="0"/>
          <w:strike w:val="0"/>
          <w:noProof w:val="0"/>
          <w:color w:val="000000"/>
          <w:position w:val="0"/>
          <w:sz w:val="20"/>
          <w:u w:val="none"/>
          <w:vertAlign w:val="baseline"/>
        </w:rPr>
        <w:t xml:space="preserve"> on how the nation has failed to get to grips with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Deficiencies in the stockpile of testing kits, swabs, ventilators and protective equipment for medical staff marked the opening stanza of the pandemic in the US. It was a muddled and sometimes astonishing response embodied by Donald Trump, who predicted the virus would vanish in the April sunshine, squabbled with state governors and pondered the merits of injecting bleach or taking hydroxychloroquine, an unproven anti-malarial drug.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his full report: </w:t>
      </w:r>
      <w:hyperlink r:id="rId10" w:history="1">
        <w:r>
          <w:rPr>
            <w:rFonts w:ascii="arial" w:eastAsia="arial" w:hAnsi="arial" w:cs="arial"/>
            <w:b w:val="0"/>
            <w:i/>
            <w:strike w:val="0"/>
            <w:noProof w:val="0"/>
            <w:color w:val="0077CC"/>
            <w:position w:val="0"/>
            <w:sz w:val="20"/>
            <w:u w:val="single"/>
            <w:vertAlign w:val="baseline"/>
          </w:rPr>
          <w:t>'An American fiasco': US hits grim milestone of 2m Covid-19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Ossoff, the 33-year-old media executive, has won Georgia's Democratic primary for a Senate seat. He will contest it in November against Republican David Perdue, a Trump ally. Democrats are looking to flip the seat in what should be a competitive race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not be the main thing to draw out of Tuesday's election though. It was beset with organisational problems, with voting queues extending even longer than usual due to coronavirus social distancing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Daley writes for us today about </w:t>
      </w:r>
      <w:hyperlink r:id="rId10" w:history="1">
        <w:r>
          <w:rPr>
            <w:rFonts w:ascii="arial" w:eastAsia="arial" w:hAnsi="arial" w:cs="arial"/>
            <w:b w:val="0"/>
            <w:i/>
            <w:strike w:val="0"/>
            <w:noProof w:val="0"/>
            <w:color w:val="0077CC"/>
            <w:position w:val="0"/>
            <w:sz w:val="20"/>
            <w:u w:val="single"/>
            <w:vertAlign w:val="baseline"/>
          </w:rPr>
          <w:t>the lessons it might teach us about November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in-person voting that malfunctioned on Tuesday. It was also impossible to watch Georgia's expanded vote-by-mail system meltdown - forcing tens of thousands of voters who requested, but never received, absentee ballots to either join these long lines during a pandemic, or forfeit their civic voice entirely - without envisioning a train wreck this fall. Not just in Georgia, but in Wisconsin, Michigan, Pennsylvania and many other crucial states where any repeat of the chaos we have already seen this spring could precipitate a constitutional crisis unlike any other in our history. We are in deep, deep trouble and seemingly completely unprepared for this November's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worrying read: </w:t>
      </w:r>
      <w:hyperlink r:id="rId10" w:history="1">
        <w:r>
          <w:rPr>
            <w:rFonts w:ascii="arial" w:eastAsia="arial" w:hAnsi="arial" w:cs="arial"/>
            <w:b w:val="0"/>
            <w:i/>
            <w:strike w:val="0"/>
            <w:noProof w:val="0"/>
            <w:color w:val="0077CC"/>
            <w:position w:val="0"/>
            <w:sz w:val="20"/>
            <w:u w:val="single"/>
            <w:vertAlign w:val="baseline"/>
          </w:rPr>
          <w:t>Georgia's voting fiasco is a warning. The November election could be chaos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Georgia's voting fiasco is a warning to Americans. The November election could be chaos | David Daley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going to bed last night Donald Trump was tweeting vexedly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situation in Seattle and issuing orders to Governor Jay Inslee.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enltrRadical Left Governor </w:t>
      </w:r>
      <w:hyperlink r:id="rId10" w:history="1">
        <w:r>
          <w:rPr>
            <w:rFonts w:ascii="arial" w:eastAsia="arial" w:hAnsi="arial" w:cs="arial"/>
            <w:b w:val="0"/>
            <w:i/>
            <w:strike w:val="0"/>
            <w:noProof w:val="0"/>
            <w:color w:val="0077CC"/>
            <w:position w:val="0"/>
            <w:sz w:val="20"/>
            <w:u w:val="single"/>
            <w:vertAlign w:val="baseline"/>
          </w:rPr>
          <w:t>@JayInslee</w:t>
        </w:r>
      </w:hyperlink>
      <w:r>
        <w:rPr>
          <w:rFonts w:ascii="arial" w:eastAsia="arial" w:hAnsi="arial" w:cs="arial"/>
          <w:b w:val="0"/>
          <w:i w:val="0"/>
          <w:strike w:val="0"/>
          <w:noProof w:val="0"/>
          <w:color w:val="000000"/>
          <w:position w:val="0"/>
          <w:sz w:val="20"/>
          <w:u w:val="none"/>
          <w:vertAlign w:val="baseline"/>
        </w:rPr>
        <w:t xml:space="preserve"> and the Mayor of Seattle are being taunted and played at a level that our great Country has never seen before. Take back your city NOW. If you don't do it, I will. This is not a game. These ugly Anarchists must be stooped IMMEDIATELY. MOVE FAST!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claimed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Seattle are being run by "radical left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enltrDomestic Terrorists have taken over Seattle, run by Radical Left Democrats, of course. LAW &amp;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Jenny Durkan wasn't having any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enltrMake us all safe. Go back to your bunker. </w:t>
      </w:r>
      <w:hyperlink r:id="rId10" w:history="1">
        <w:r>
          <w:rPr>
            <w:rFonts w:ascii="arial" w:eastAsia="arial" w:hAnsi="arial" w:cs="arial"/>
            <w:b w:val="0"/>
            <w:i/>
            <w:strike w:val="0"/>
            <w:noProof w:val="0"/>
            <w:color w:val="0077CC"/>
            <w:position w:val="0"/>
            <w:sz w:val="20"/>
            <w:u w:val="single"/>
            <w:vertAlign w:val="baseline"/>
          </w:rPr>
          <w:t>#BlackLivesMatter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https://t.co/hlTXduhlY4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Mayor Jenny Durkan (@MayorJenny)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protesters in the "Capitol Hill Autonomous Zone" were doing something that has become a familiar sight in Washington DC and in Philadelphia - painting roads with huge anti-racism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paint a Black Lives Matter mural on East Pine Street in the "Capitol Hill Autonomous Zone" in Seattle, Washington Photograph: David Ryder/Getty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Confederate statue torn down by protesters in Virginia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of Confederate president Jefferson Davis in Richmond, Virginia, is the latest statue to be torn down by protesters. In the last couple of days statues of Christopher Columbus have also been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which stood on Richmond's Monument Avenue, was pulled down shortly before 11pm according to local news reports. Jefferson was a Mississippi Democrat who served as the president of the Confederate states from 1861 until 1865.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statue of Confederate president Jefferson Davis was defaced with paint and torn down Photograph: Dylan Garner Richmond Times-Di/Reuters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on the scene and videos on social media showed the statue being towed away as a crowd cheered.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#JeffersonDavis</w:t>
        </w:r>
      </w:hyperlink>
      <w:r>
        <w:rPr>
          <w:rFonts w:ascii="arial" w:eastAsia="arial" w:hAnsi="arial" w:cs="arial"/>
          <w:b w:val="0"/>
          <w:i w:val="0"/>
          <w:strike w:val="0"/>
          <w:noProof w:val="0"/>
          <w:color w:val="000000"/>
          <w:position w:val="0"/>
          <w:sz w:val="20"/>
          <w:u w:val="none"/>
          <w:vertAlign w:val="baseline"/>
        </w:rPr>
        <w:t xml:space="preserve"> Monument in            </w:t>
      </w:r>
      <w:hyperlink r:id="rId10" w:history="1">
        <w:r>
          <w:rPr>
            <w:rFonts w:ascii="arial" w:eastAsia="arial" w:hAnsi="arial" w:cs="arial"/>
            <w:b w:val="0"/>
            <w:i/>
            <w:strike w:val="0"/>
            <w:noProof w:val="0"/>
            <w:color w:val="0077CC"/>
            <w:position w:val="0"/>
            <w:sz w:val="20"/>
            <w:u w:val="single"/>
            <w:vertAlign w:val="baseline"/>
          </w:rPr>
          <w:t>#RVA</w:t>
        </w:r>
      </w:hyperlink>
      <w:r>
        <w:rPr>
          <w:rFonts w:ascii="arial" w:eastAsia="arial" w:hAnsi="arial" w:cs="arial"/>
          <w:b w:val="0"/>
          <w:i w:val="0"/>
          <w:strike w:val="0"/>
          <w:noProof w:val="0"/>
          <w:color w:val="000000"/>
          <w:position w:val="0"/>
          <w:sz w:val="20"/>
          <w:u w:val="none"/>
          <w:vertAlign w:val="baseline"/>
        </w:rPr>
        <w:t xml:space="preserve"> Down.            </w:t>
      </w:r>
      <w:hyperlink r:id="rId10" w:history="1">
        <w:r>
          <w:rPr>
            <w:rFonts w:ascii="arial" w:eastAsia="arial" w:hAnsi="arial" w:cs="arial"/>
            <w:b w:val="0"/>
            <w:i/>
            <w:strike w:val="0"/>
            <w:noProof w:val="0"/>
            <w:color w:val="0077CC"/>
            <w:position w:val="0"/>
            <w:sz w:val="20"/>
            <w:u w:val="single"/>
            <w:vertAlign w:val="baseline"/>
          </w:rPr>
          <w:t>#NBC12</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#RichmondProtests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pic.twitter.com/aJkgd0cjyw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J Alvey NBC12 (@PeterJeseph)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graffiti painted on the Davis monument was the question: "How much more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killing of George Floyd have spread globally and lead to the toppling and removal of statues in several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of slaver Edward Colston, which was thrown into Bristol's harbour in England by protesters at the weekend, has been retrieved from the water by local authorities. They say they are keeping it in a secure location while deciding what to do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charged over George Floyd killing freed on $750,000 bail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four former Minneapolis police officers who were charged over the death of George Floyd was released on bail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Thomas Lane, 37, had been held on $750,000 bail and was freed from Hennepin County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three officers charged with aiding and abetting second-degree murder and aiding and abetting second-degree manslaughter over Floyd's death on 25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Minneapolis police officer Thomas Lane who has been charged with aiding and abetting the second-degree murder of George Floyd Photograph: Hennepin County Sheriff/ZUMA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Lane's attorney, Earl Gray, has previously stated that Lane was only on his fourth day of patrol duty and that Derek Chauvin was his training officer, whom he should obey. Chauvin has been charged with second-degree murder and second-degree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my client supposed to do but follow what his training officer said?" Gray said in an earlier court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remains in jail on $1.25 million bail. The other two officers, Tou Thao and J. Alexander Kueng, also remain in jail on $750,000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welcome to our US politics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live blog today. Here's what you might need to get caught up on before we start:</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now has more than 2 million recorded cases of coronavirus, according to the Johns Hopkins Coronavirus Resource Center. There have been over 112,000 deaths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Thomas Lane, one of the officers involved in George Floyd's killing, has been released after posting $750,000 bail</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Protesters tore down a statue of Confederate President Jefferson Davis in Richmond, Virginia</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announced he will resume in-person campaign rallies in Tulsa, Oklahoma next Friday. The rally will take place on Juneteenth, in the city where a 1921 massacre of Black people occurred.</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Philonise Floyd, George Floyd's brother, spoke before the House judiciary committee on Wednesday - read his full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going to be in Texas today, where he will be fundraising for his re-election campaign, and attending a round table at Gateway Church in North Dallas which is modestly titled "Transition to Greatness: Restoring, Rebuilding, and Renewing"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expecting new jobless figures today - indications are that the number may hit 45 million.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and I'll be running our live coverage before handing over to my New York colleagues in a couple of hours. You can contact me on </w:t>
      </w:r>
      <w:hyperlink r:id="rId10"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Louisville and San Francisco latest cities to take steps toward police reform - as it happened President says police violence is a matter of isolated incidentsT....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0/06/11/us/politics/trump-jacksonville-rnc-speech.html?smtyp=cur&amp;smid=tw-nytime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3V-GKG1-F021-62F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Louisville and San Francisco latest cities to take steps toward police reform - as it happened President says police violence is a matter of isolated incidentsTop Republican Kevin McCarthy says he would support chokehold banChicag...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urn:user:PA195023767</vt:lpwstr>
  </property>
</Properties>
</file>