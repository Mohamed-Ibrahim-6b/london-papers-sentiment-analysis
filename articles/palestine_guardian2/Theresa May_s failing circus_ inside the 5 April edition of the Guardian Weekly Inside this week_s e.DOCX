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Theresa May's failing circus: inside the 5 April edition of the Guardian Weekly; Inside this week's edition of the Guardian's international print weekly: we unpick the wildest week yet in Britain's political meltdown. Subscribe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2019 Wednesday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Dean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Wednesday, British prime minister Theresa May announced that - were her Brexit deal to pass - she would resign to appease opponents in her own party.  Hours later, that news had almost been forgotten as MPs, having wrested control away from the government, held their own votes on alternative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options. Then voted them all down. May brought the withdrawal part of her twice-defeated deal back to the Commons and lost again. Then, on Monday night, lawmakers voted again on four more options. And voted those  all down. Keeping up? We try to make sense of the wildest week yet in Britain's collective political meltdown.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this week's issue: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We're used to reporting on Recep Tayyip Erdogan's domination in elections. Last year the Turkish president won a crushing victory in presidential polls which also saw him secure unprecedented executive powers. In last Sunday's regional election, Erdogan lost control of the capital, Ankara, and probably Istanbul along with five of the country's other big cities. With Turkey slipping into recession, the swing against the seemingly all-powerful president's rule and his AKP party could have a crucial bearing on the direction of the country. Though election officials have postponed final results until next week. Elsewhere, Slovakia elected its first female president, the liberal anti-corruption campaigner Zuzana Caputová and Ukraine - in a rebuke to its political class - gave a first-round lead in its presidential elections to a comic actor who plays the country's president on TV. Can Vladimir Zelenskiy make life stranger than fiction in the 21 April run-off?</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 year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at the frontier between the Gaza Strip and Israel, 194 people had been killed and over 28,000 injured. Last Saturday, more were killed and hurt as Palestinians returned to the border for the anniversary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a right of return for refugees. Oliver Holmes and Hazem Balousha reported from both sides of the divide as around 40,000 demonstrators took to the border. Meanwhile, Simon Tisdall looks at the Israeli side and asks why no one, either at home or in the international community has checked the man most responsible for a destructive decade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prime minister Benjamin Netanyahu.</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Finally, this month sees the beginning of the end of Game of Thrones. HBO's blood and dragons TV epic may be an acquired taste but, since its 2011 debut, it has become the most talked-about series on the planet. Big enough to change the lives of those who've starred in it - in roles both large and small. Before we bid adieu to Westeros, we spoke to some of those stars to find out how the show transformed their lives.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Subscribe to the Guardian Weekly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Theresa May's failing circus: inside the 5 April edition of the Guardian Weekly Inside this week's edition of the Guardian's international print weekly: we unpi....</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eu-referendum"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T2-VHX1-JCJY-G25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Theresa May's failing circus: inside the 5 April edition of the Guardian Weekly Inside this week's edition of the Guardian's international print weekly: we unpick the wildest week yet in Britain 's political meltdown. Subscribe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261</vt:lpwstr>
  </property>
  <property fmtid="{D5CDD505-2E9C-101B-9397-08002B2CF9AE}" pid="3" name="LADocCount">
    <vt:lpwstr>1</vt:lpwstr>
  </property>
  <property fmtid="{D5CDD505-2E9C-101B-9397-08002B2CF9AE}" pid="4" name="LADocumentID:261">
    <vt:lpwstr>Doc::urn:hlct:16|contextualFeaturePermID::1519360</vt:lpwstr>
  </property>
  <property fmtid="{D5CDD505-2E9C-101B-9397-08002B2CF9AE}" pid="5" name="UserPermID">
    <vt:lpwstr>urn:user:PA195023767</vt:lpwstr>
  </property>
</Properties>
</file>