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coronavirus: more scientists speak out against England lockdown easing - as it happened; Leading mayors join expert advisers in saying R rate and infection numbers are still too highEngland 'risks Covid-19 surge'Follow the latest global newsSee all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2020 Saturday 9:54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Five scientific advisers warned it is too risky to begin easing lockdown measures in England. As temperatures soar this weekend, the R is still dangerously close to 1 (it is currently estimated to be between 0.7 and 0.9) and incidence of the virus is still high. Five Sage experts warned that relaxing lockdown restrictions at this time risked a second surge. Their concerns were shared by the mayors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Greater Manchester, and by the deputy chief medical officer for England, Prof Jonathan Van-Tam, who said: "This is a very dangerous moment". He said the R will only stay below 1 if people continue to adhere to physical distancing as the lockdown eases and people play their part to ensure the contact tracing system works well.</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death toll rose by 215 to 38,376. And in the 24-hour period up to 9am today, another 2,445 positive results were recorded.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Competitive sport will be allowed to resume from Monday at the earliest. The culture secretary, Oliver Dowden, said the government has published guidance to allow elite sport, including football, horse racing and tennis to resume behind closed doors (only when safe to do so) from Monday at the earliest. He said there will be guidance on how to get athletes back into physically distanced training and then back into close-contact training.</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in England will be able to exercise with up to five others from different households from Monday. With this further relaxation of measures people from different households must remain two metres apart.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Prof Jonathan Van-Tam became the first scientific adviser to break ranks and comment on the Dominic Cummings affair. Asked if people in power should follow the rules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opinion the rules are clear and they have always been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they are for the benefit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they apply to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of that what you will.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today from the UK side. Thank you to all who got in touch and read along. If you'd like to continue following the Guardian's coverage of the coronavirus pandemic, head over to the </w:t>
      </w:r>
      <w:hyperlink r:id="rId10" w:history="1">
        <w:r>
          <w:rPr>
            <w:rFonts w:ascii="arial" w:eastAsia="arial" w:hAnsi="arial" w:cs="arial"/>
            <w:b w:val="0"/>
            <w:i/>
            <w:strike w:val="0"/>
            <w:noProof w:val="0"/>
            <w:color w:val="0077CC"/>
            <w:position w:val="0"/>
            <w:sz w:val="20"/>
            <w:u w:val="single"/>
            <w:vertAlign w:val="baseline"/>
          </w:rPr>
          <w:t>global live blog</w:t>
        </w:r>
      </w:hyperlink>
      <w:r>
        <w:rPr>
          <w:rFonts w:ascii="arial" w:eastAsia="arial" w:hAnsi="arial" w:cs="arial"/>
          <w:b w:val="0"/>
          <w:i w:val="0"/>
          <w:strike w:val="0"/>
          <w:noProof w:val="0"/>
          <w:color w:val="000000"/>
          <w:position w:val="0"/>
          <w:sz w:val="20"/>
          <w:u w:val="none"/>
          <w:vertAlign w:val="baseline"/>
        </w:rPr>
        <w:t xml:space="preserve"> for the worldwide picture.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deaths surge in Brazil and Russia as Trump says US is quitting WHO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the prime minister and the government listen to the public and sack Dominic Cummings or will it simply ignore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Cummings gave a very extensive explanation of his behaviour on Monday and answered all questions in relation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accepted that explanation and on that basis kept him in post and that remains the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people in authority give a lead and obey the rules above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 rules are clear and they have always been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they are for the benefit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opinion they apply to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the press conference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can you stop tens of thousands of healthy people from unnecessarily self-isolating after contact tracing?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we can't, and this is part of the cost of track-and-trace.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made the decision that this is the trade-off, he says, to help facilitate the wider easing of lockdown, which will benefit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 taking people who are infected and who they may have already infected out of the system through isolation at home is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risk window of 14 days, and people will have to take that on the chin and self-isolate for the sake of others,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painful for some people, but the alternative is going back to stopping those contacts occurring through the whole of society isolating, ie lockdown,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will people know they're being contacted by a contact tracer [from the NHS] and not a scammer?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there's been a lot of progress with recruiting 25,000 contact tracers.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adds that malicious interference has been carefully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become apparent quite quickly that this is a professional,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the free-to-air matches designed to stop fans from gathering at other people's houses or at stadia?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yes, however it's a matter for the local authority and police to decide where best to hold matches.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clubs and fans accept neutral venues if police express public health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up to each individual sport to apply [government] guidelines and determine the way in which they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police and local authorities will determine together which venues are appropriate for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 fans congregating outside stadiums as football returns is "clearly a police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enough understanding that the venue can cope with the segregation and the organisation and the social distancing right up until... the final whistle to make that the safest possible experience for everybody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going to be a crucial factor as well, in choosing these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agree with Prof John Edmunds, who says: the government is pretending they're not making the decisions and it's us scientists making the decisions, but that's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interjects that ministers take responsibility for decisions and they take scientific advice in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 our advice has been so far that the ways in which lockdown is being eased are consistent with keeping the R below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in place from Monday should also keep the R below 1 and we will watch this closely,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advice for us and decision for the politicians,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With 8,000 new infections every day in England, who is catching coronavirus and how, given we're 10 weeks into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 this is a difficult question; he can only say the kinds of people who are more at risk of catching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elderly, have underlying chronic conditions or are obese are more at risk of catching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has shown the death rate is higher in elementary occupations where social distancing is more difficult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in the middle of a very large inquiry into the impact on the BAME community,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to the bottom of that,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Scotland and Wales have been more cautious about lifting their lockdowns. What is it about England that makes you more confident to lift more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each nation has to make its own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it's threefold: meeting the five tests, ensuring the R remains below 1, and ensuring a track-and-trace system is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 Sir Patrick Vallance already said the R is between 0.7 and 0.9, so there isn't an enormous amount of headroom and we have to go slowly and cautiously.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dangers if we go too fast,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this government still being led by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yes, and today's announcement is evidence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adds that the return of elite sport isn't relevant to the R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we really ready, given it may take contact tracing another few weeks to really kick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 the system is ready and they have to move forwards on that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think it will be trickier to get people to comply if you have to reimpose restrictions than it was at earlier stages of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yes, that's correct, which is why they're moving with extreme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maintain physical distancing remains,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says infections pass on in a moment and the incubation period is five days, so the next round of infections appears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get out of control quickly if you allow it to, and it takes many weeks to get the brakes on it,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follow the advice to the letter,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at a very dangerous moment with easing, says Van-Tam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now taking questions from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say to those scientists and others who say you're easing the lockdown in England too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Sage consists of more than 50 scientists who will all have their different views, and the government takes a collective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right to urge caution, he says, because with the R between 0.7 and 0.9 we haven't got that much headroom.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each stage of the roadmap, we're not going to proceed if we're not confident it will be safe,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not confident we will delay measures or even reimpose measures,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government is broadly in agreement with what they're saying,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adds that scientific opinions always vary to some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Sage is very clear that the easing of lockdown has to go painstakingly slowly and we must be extremely cautious,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will continue to give that advice to the government, with no apologies for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believes this is also a very dangerous moment. We have to get this right, he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Sage has taken a view that it is likely that with good compliance from the public and contact tracing goes well, these [measures on Monday] will not result in R going above one,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guarantee but it's a high degree of confidence, providing contact tracing goes well and the public adhere to the limits of the easement in lockdown,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tracing has to go well but the public also have to engage with it seriously and isolate if told to,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 be sensible and proportionate with the freedoms we're giving to them,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go further than the guidance says,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from Whitstable asked why the four nations have their own track-and-trace systems and how these will interact with each other to capture everyone who has been in contact with someone who has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testing, tracking and tracing infected people and their contacts and asking them to self-isolate will be important to keeping the number of cases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Van-Tam adds the NHS is a nationwide service, configured differently across the four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therefore logical that there are different systems for each nation,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cases and tracing contacts is absolutely bread-and-butter for the health protection agencies of the UK in the case of other diseases, so they are used to working together,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taking questions from members of the public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from County Durham asked when more access would be allowed to public toilets.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suffer from disabilities do need to have access to public toilets when they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we are able to do so, consistent with ensuring that we can do so in a safe way in accordance with public health guidance, we will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continued long-term decline in deaths following a Covid-19 positive test, Van-Tam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admissions and mechanical ventilator beds occupied by patients with Covid-19 both continue to fall, Van-Tam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Van-Tam is going through the slides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increase in positive cases in the last few days, he says, but this is a trend that has been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is the seven-day rolling average, which remains a clear downward trend,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sporting recovery has begun, Dowden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able to exercise with up to five others from different households from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relaxation of lockdown measures, from Monday, people will be able to exercise with up to five others from different households, so long as they remain two metres apart, Dowden announces.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people who play team sports can train together, he says, and can do things like fitness sessions that don't involve physical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set two challenges for football's return,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reasonable number of remaining Premier League games will be broadcast free-to-air,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financial benefits of returning will be shared with the entire football family,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matches to finish the season will now be free to view, including the Liverpool v Everton derby, and live Premier League football will be on the BBC for the first time in its history, he confirms.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is coming back,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 health of staff and athletes is just as important as physical health and this is also in the guidance,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Competitive sport allowed to resume behind closed doors from Monday at earliest, Dowden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live sport has been eagerly awaited by many people, Dowden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published guidance allowing competitive sport to resume behind closed doors (only when safe to do so) from Monday at the earliest,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each individual sport to decide when to resume competition,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tennis, horse racing, Formula One, cricket, golf, rugby, snooker and others are all set to return to screens shortly,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out of the gate will be horse racing, set to return in the north-east of England next week,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guidance on how to get athletes back into socially distanced training and then back into close-contact training,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outlines measures that need to be in place for an event to go ahead safely, including a screening process for coronavirus in place at venues, a one-way system for people and vehicles, minimal use of dressing rooms and maintaining social distancing wherever possible,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death toll rises by 215 to 38,376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culture secretary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tested positive, across all settings in the UK, 38,376 people have now died, an increase of 215 since yesterday,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24-hour period up to 9am on Saturday, 127,722 tests were carried out or dispatched with 2,445 positive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 total of 4,171,408 tests have been carried out and 272,826 cases have been confirmed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Dowden's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culture, media and sport secretary will lead this afternoon's daily coronavirus news briefing, due to begin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joined by Prof Jonathan Van-Tam, the deputy chief medical officer for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scientific advisers on the government's scientific advisory body, Sage, have warned that it is too soon to be lifting lockdown measures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scientific adviser warns against easing lockdown in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expert advisers to the government on the coronavirus crisis have expressed concern about plans to ease lockdown restrictions in England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flocked to beaches and beauty spots in the sweltering heat over the weekend, Prof Peter Horby, of the University of Oxford, joined scientists Sir Jeremy  Farrar and Prof John Edmunds, all members of the Scientific Advisory Group for Emergencies (Sage), to warn that ministers are taking risks.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spreading too fast to lift lockdown in England - Sage advisers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Sage member,  Prof Calum Semple, insisted that a "brave" political decision had been taken on schools reopening "were everything normal", but cautioned that high levels of transmission were still being seen, according to the BBC.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we're lifting the lid on a boiling pan and it's just going to bubble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it down to simmer before we take the lid off, and it's too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in England, friends and families can meet in parks and gardens in socially distanced groups of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Prof Robert West, a participant in the Scientific Pandemic Influenza Group on Behaviours (SPI-B) which advises Sage, emphasised on Saturday that some 8,000 infections, and 400 deaths, a day are still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 personal capacity, he told the PA news agency the situation should be treated not as a political crisis, but a health crisis.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all this together and you have a huge risk, and it's not just me saying that, that there will be an increase in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don't have track and trace in place, we won't know whether this easing of the lockdown has caused (an) increase in infections for some time, by which time it will be well under way, the second peak will be well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not taking its responsibilities for political leadership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not be treated as a political crisis but as a health crisis, if you treat it as a political crisis it's all about managing your reputation, if you treat it as a health crisis it's about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has joined the members of Sage who have said there is a risk in lifting lockdown measures too soon in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deeply concerned we are now rushing too fast to lift lockdown measures. The Joint Biosecurity Centre has said we're not ready to move from level 4 to 3 and the 5 tests are not met. I urge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to act with caution - lives depend on it. </w:t>
      </w:r>
      <w:hyperlink r:id="rId10" w:history="1">
        <w:r>
          <w:rPr>
            <w:rFonts w:ascii="arial" w:eastAsia="arial" w:hAnsi="arial" w:cs="arial"/>
            <w:b w:val="0"/>
            <w:i/>
            <w:strike w:val="0"/>
            <w:noProof w:val="0"/>
            <w:color w:val="0077CC"/>
            <w:position w:val="0"/>
            <w:sz w:val="20"/>
            <w:u w:val="single"/>
            <w:vertAlign w:val="baseline"/>
          </w:rPr>
          <w:t>https://t.co/ByJjYIProv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(gov.uk/coronavirus) (@MayorofLondon)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education union has called for the government to draw back from reopening primary schools in England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Education Union (NEU) joint general secretaries Kevin Courtney and Dr Mary Bousted spoke out after four members of the government's Sage scientific advisory committee expressed concerns about the pace of easing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public break by four prominent members of the government's Sage committee changes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now confidently assert that it is safe to open schools more widely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of these independent members of Sage agree that there must be a lower number of cases and an efficient system of contact tracing working before there is a relaxation of lockdown measures. Both these measures are included in the NEU's five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schools more widely runs the risk of increasing the R rate and therefore the level of risk to staff and to parents. That risk can only be mitigated if contact tracing is running successfully.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that case strongly to government - and we have been supported by the BMA and by the Independent Sage group in our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replies that it is following the science. But this public break by senior members of Sage, including by the chair of the Nervtag committee, undermines that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leaders, their staff, and pupils' families deserve better than this. Even at this late stage, we call on the government to draw back from wider opening of primary schools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we urge government to engage in talks with the profession and the unions, including the NEU, about how to open schools more widely once the contact tracing system is shown to be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'stay home, stay safe' banner at Harris primary school in West Green,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it prepares to reopen on Monday. Photograph: Matthew Chattle/Rex/Shutterstock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Testing at a hospital that closed to new admissions because of a high number of coronavirus cases has found approximately 6% of staff are infected without showing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Weston general hospital in Weston-super-Mare, Somerset, stopped accepting new patients from 8am last Monday to maintain patient and staff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inpatients have been tested for Covid-19 and no new cases have been identified, the hospital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1,700 staff working at the hospital have been tested, with results indicating that approximately 6% are asymptomatic and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members of staff who tested positive have self-isolated and it is hoped that those who have not yet been tested will be by the end of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William Oldfield, medical director at University Hospitals Bristol and Weston NHS foundation trust,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are encouraging. The results from our inpatient testing have identified no new cases of Covid-19, which suggests the actions we have taken to control the situation are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retest all our inpatients again next week, and if the results continue to show no new cases, this would indicate no in-hospital transmission of the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repeat testing of all staff at the hospital again next week. The results from this will indicate whether the staff working in the hospital are remaining free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safely discharge patients as appropriate when they no longer need our care, and as patients are discharged areas are being deep-cleaned to get the hospital ready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BBC Points West on Friday, Dr Oldfield said it was too early to say what the root cause of the outbreak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Penrose, the MP for Weston-super-Mare, tweeted: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enltrEveryone was astonished by the number of staff who were infected, but not showing symptoms. Closing the Hospital to new admissions to protect patients and staff was absolutely the right decision: </w:t>
      </w:r>
      <w:hyperlink r:id="rId10" w:history="1">
        <w:r>
          <w:rPr>
            <w:rFonts w:ascii="arial" w:eastAsia="arial" w:hAnsi="arial" w:cs="arial"/>
            <w:b w:val="0"/>
            <w:i/>
            <w:strike w:val="0"/>
            <w:noProof w:val="0"/>
            <w:color w:val="0077CC"/>
            <w:position w:val="0"/>
            <w:sz w:val="20"/>
            <w:u w:val="single"/>
            <w:vertAlign w:val="baseline"/>
          </w:rPr>
          <w:t>https://t.co/QtRFVZsum7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Penrose (@JohnPenroseNews) </w:t>
      </w:r>
      <w:hyperlink r:id="rId10" w:history="1">
        <w:r>
          <w:rPr>
            <w:rFonts w:ascii="arial" w:eastAsia="arial" w:hAnsi="arial" w:cs="arial"/>
            <w:b w:val="0"/>
            <w:i/>
            <w:strike w:val="0"/>
            <w:noProof w:val="0"/>
            <w:color w:val="0077CC"/>
            <w:position w:val="0"/>
            <w:sz w:val="20"/>
            <w:u w:val="single"/>
            <w:vertAlign w:val="baseline"/>
          </w:rPr>
          <w:t>May 29,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Somerset council contacted all schools in the area, advising them to delay reopening until 8 June as a precautionary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 comprehensive data set on the hospital outbreak and completed analysis on it was required before schools in North Somerset could reopen to wider groups of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England has announced 146 more deaths of people who tested positive for Covid-19, bringing the total number of confirmed reported deaths in hospitals in England to 26,529.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146 new deaths announced on Saturday: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 occurred on 29 May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51 occurred on 28 May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14 occurred on 27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figures also show 48 of these took place between 1 and 26 May, and the remaining 13 deaths occurred in April, with the earliest on 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England releases updated figures each day showing the dates of every coronavirus-related death in hospitals in England, often including previously uncounted deaths that took place several days or even weeks ago. This is because of the time it takes for deaths to be confirmed as testing positive for Covid-19, for postmortem examinations to be processed and for data from the tests to be validated.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published on Saturday by NHS England show 8 April continues to have the highest number for the most hospital deaths on a single day, with a current total of 893.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has recorded one more Covid-related death since Friday, taking the total there to 522. And in the last 24 hours, another 13 individuals tested positive for Covid-19, bringing that tally to 4,709.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on coronavirus (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in NI.            </w:t>
      </w:r>
      <w:hyperlink r:id="rId10" w:history="1">
        <w:r>
          <w:rPr>
            <w:rFonts w:ascii="arial" w:eastAsia="arial" w:hAnsi="arial" w:cs="arial"/>
            <w:b w:val="0"/>
            <w:i/>
            <w:strike w:val="0"/>
            <w:noProof w:val="0"/>
            <w:color w:val="0077CC"/>
            <w:position w:val="0"/>
            <w:sz w:val="20"/>
            <w:u w:val="single"/>
            <w:vertAlign w:val="baseline"/>
          </w:rPr>
          <w:t>https://t.co/YN16dmGzhv</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pic.twitter.com/Ni89u7eDyi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(@healthdpt)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Wales has said a further 14 people have died after testing positive for coronavirus, taking the total number of deaths in Wales to 1,331.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86 people have tested positive for Covid-19, bringing the total number of confirmed cases there to 13,913.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latest number of confirmed cases of Coronavirus in Wales has been updated. Data dashboard: ?? </w:t>
      </w:r>
      <w:hyperlink r:id="rId10" w:history="1">
        <w:r>
          <w:rPr>
            <w:rFonts w:ascii="arial" w:eastAsia="arial" w:hAnsi="arial" w:cs="arial"/>
            <w:b w:val="0"/>
            <w:i/>
            <w:strike w:val="0"/>
            <w:noProof w:val="0"/>
            <w:color w:val="0077CC"/>
            <w:position w:val="0"/>
            <w:sz w:val="20"/>
            <w:u w:val="single"/>
            <w:vertAlign w:val="baseline"/>
          </w:rPr>
          <w:t>https://t.co/RwgHDufHE7</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https://t.co/P6UF1MTOwc</w:t>
        </w:r>
      </w:hyperlink>
      <w:r>
        <w:rPr>
          <w:rFonts w:ascii="arial" w:eastAsia="arial" w:hAnsi="arial" w:cs="arial"/>
          <w:b w:val="0"/>
          <w:i w:val="0"/>
          <w:strike w:val="0"/>
          <w:noProof w:val="0"/>
          <w:color w:val="000000"/>
          <w:position w:val="0"/>
          <w:sz w:val="20"/>
          <w:u w:val="none"/>
          <w:vertAlign w:val="baseline"/>
        </w:rPr>
        <w:t xml:space="preserve">Find out how we are responding to the spread of the virus in our daily statement here:            </w:t>
      </w:r>
      <w:hyperlink r:id="rId10" w:history="1">
        <w:r>
          <w:rPr>
            <w:rFonts w:ascii="arial" w:eastAsia="arial" w:hAnsi="arial" w:cs="arial"/>
            <w:b w:val="0"/>
            <w:i/>
            <w:strike w:val="0"/>
            <w:noProof w:val="0"/>
            <w:color w:val="0077CC"/>
            <w:position w:val="0"/>
            <w:sz w:val="20"/>
            <w:u w:val="single"/>
            <w:vertAlign w:val="baseline"/>
          </w:rPr>
          <w:t>https://t.co/1Lza9meaTL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pic.twitter.com/sv7kZs0FBB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Public Health Wales (@PublicHealthW)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response to Cummings 'not a recipe for trust', says scientist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Robert West, a participant in the Scientific Pandemic Influenza Group on Behaviours (SPI-B) which advises Sage, the Scientific Advisory Group for Emergencies, has echoed growing concerns among government advisers about the easing of lockdown and criticised the official response to Dominic Cummings' travels.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spreading too fast to lift lockdown in England - Sage advisers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a personal capacity, he told 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that we're moving to easing of this dreadful lockdown  -  but it has been working  -  at a time when we have still something like 8,000 infections a day, and we're still looking at something in the region of probably 400 deaths a day, and before we have the track, trace and isolate system properly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all this together and you have a huge risk, and it's not just me saying that, that there will be an increase in infection rates. Because we don't have track and trace in place, we won't know whether this easing of the lockdown has caused [an] increase in infections for some time, by which time it will be well under way, the second peak will be well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was not taking its responsibilities for political leadership seriously and that the pandemic should be treated as a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not be treated as a political crisis but as a health crisis. If you treat it as a political crisis it's all about managing your reputation, if you treat it as a health crisis it's about saving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thought the behaviour of Dominic Cummings would have an impact on people sticking to the lockdown rules, the UCL scientist said: "when people see something like the Cummings affair... that's not a recipe for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in authority telling you to do things is very important when it comes to people adhering to those rules. This is going to become even more important as we move to a situation where it's not everybody having to do it, it's people who have drawn the short straw.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 will be seeing other people out there being able to engage in activities which they can't do for up to 14 days. People will feel really cheesed off about it and they must, absolutely must, feel that what they are doing they are doing it because it's the right thing to do, so anyone who was in their position would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shadow health minister Justin Madders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crucial for all of us that the Government gets this right. Easing lockdown must be done as safely as possible. It will only work if there are effective, flexible and local systems in place that have the confidence of the public to ensure that we avoid a second peak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MP Anthony Mangnall has apologised for leaving the instruction "insert if there has been a bereavement" in an email to one of his constituents.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enltrThat response contained some 'insert lines' that allowed me to respond to specific issues and concerns raised. I stupidly sent out one of those emails without having removed the additional lines. This has caused a great deal of offence and I am incredibly sorry.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Mangnall MP (@AnthonyMangnal1)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words were left by mistake in a response to one of hundreds of emails Mangnall received about No 10 aide Dominic Cummings' controversial lockdown trip to Durham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extract shared on social media of an email sent by the Totnes MP shows the third paragraph of his response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[Insert if there has been a bereavement: May I add my condolences to the recent loss of your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situation has made the ability to mourn the passing of loved ones all the more difficult. I send my best wishes to you and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Mangnall, who was elected last year, has said he "shares many of the concerns" of his constituents regarding Cummings' stay in Durham and would not have taken the same course of action himself, but did not call for his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in a statement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and dissatisfaction at Mr Cummings' behaviour is no surprise at all. Spending time defending an adviser is not a good use of time, especially given the many fears and concerns about people's future and their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number"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arrested for breaching coronavirus regulations, with others issued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150 people demonstrated on Parliament Square - keeping three metres apart from one another - against government incompetence and to demand a citizens' assembly on the recovery from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called into question the public health rationale behind the protesters being arrested for breaking Covid-19 regulations and not dispersing after being told to leave by police who were not wearing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institutions we have in place are not fit to deal with the huge challenges in front of us, both Covid-19 and the climate crisis are interconnected and need to be dealt with in tandem if we're going to secure our future. We need a citizens assembly now to redesign the way we live and let people decide how we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police to arrest peaceful protestors distanced at 3m apart and wearing masks is ridiculous, especially as they were not socially distancing themselves or wearing masks, therefore putting people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rebels, 3 meters apart, have been arrested in Parliament Square in a socially distanced civil disobedience </w:t>
      </w:r>
      <w:hyperlink r:id="rId10" w:history="1">
        <w:r>
          <w:rPr>
            <w:rFonts w:ascii="arial" w:eastAsia="arial" w:hAnsi="arial" w:cs="arial"/>
            <w:b w:val="0"/>
            <w:i/>
            <w:strike w:val="0"/>
            <w:noProof w:val="0"/>
            <w:color w:val="0077CC"/>
            <w:position w:val="0"/>
            <w:sz w:val="20"/>
            <w:u w:val="single"/>
            <w:vertAlign w:val="baseline"/>
          </w:rPr>
          <w:t>#ChangeisNow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#DecideTogether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#NoGoingBack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pic.twitter.com/5E03fMizUn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enltr2/2 Officers are engaging with those present &amp; encouraging them to go home. The majority of individuals have dispersed.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(@metpoliceuk)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taken place in Bournemouth, Sheffield, Wellingborough, Birmingham, Worcester, Bristol and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Same number of people, Same distance apart, No arrests yet </w:t>
      </w:r>
      <w:hyperlink r:id="rId10" w:history="1">
        <w:r>
          <w:rPr>
            <w:rFonts w:ascii="arial" w:eastAsia="arial" w:hAnsi="arial" w:cs="arial"/>
            <w:b w:val="0"/>
            <w:i/>
            <w:strike w:val="0"/>
            <w:noProof w:val="0"/>
            <w:color w:val="0077CC"/>
            <w:position w:val="0"/>
            <w:sz w:val="20"/>
            <w:u w:val="single"/>
            <w:vertAlign w:val="baseline"/>
          </w:rPr>
          <w:t>@XRBristol</w:t>
        </w:r>
      </w:hyperlink>
      <w:r>
        <w:rPr>
          <w:rFonts w:ascii="arial" w:eastAsia="arial" w:hAnsi="arial" w:cs="arial"/>
          <w:b w:val="0"/>
          <w:i w:val="0"/>
          <w:strike w:val="0"/>
          <w:noProof w:val="0"/>
          <w:color w:val="000000"/>
          <w:position w:val="0"/>
          <w:sz w:val="20"/>
          <w:u w:val="none"/>
          <w:vertAlign w:val="baseline"/>
        </w:rPr>
        <w:t xml:space="preserve"> All around the UK rebels are saying            </w:t>
      </w:r>
      <w:hyperlink r:id="rId10" w:history="1">
        <w:r>
          <w:rPr>
            <w:rFonts w:ascii="arial" w:eastAsia="arial" w:hAnsi="arial" w:cs="arial"/>
            <w:b w:val="0"/>
            <w:i/>
            <w:strike w:val="0"/>
            <w:noProof w:val="0"/>
            <w:color w:val="0077CC"/>
            <w:position w:val="0"/>
            <w:sz w:val="20"/>
            <w:u w:val="single"/>
            <w:vertAlign w:val="baseline"/>
          </w:rPr>
          <w:t>#DecideTogether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#NoGoingBack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#ChangeisNow</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xml:space="preserve"> photo            </w:t>
      </w:r>
      <w:hyperlink r:id="rId10" w:history="1">
        <w:r>
          <w:rPr>
            <w:rFonts w:ascii="arial" w:eastAsia="arial" w:hAnsi="arial" w:cs="arial"/>
            <w:b w:val="0"/>
            <w:i/>
            <w:strike w:val="0"/>
            <w:noProof w:val="0"/>
            <w:color w:val="0077CC"/>
            <w:position w:val="0"/>
            <w:sz w:val="20"/>
            <w:u w:val="single"/>
            <w:vertAlign w:val="baseline"/>
          </w:rPr>
          <w:t>@ptrbrks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pic.twitter.com/qAjDcbBGKC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deputy leader, Angela Rayner,  has renewed calls for NHS staff to receive a pay rise after reported </w:t>
      </w:r>
      <w:hyperlink r:id="rId10" w:history="1">
        <w:r>
          <w:rPr>
            <w:rFonts w:ascii="arial" w:eastAsia="arial" w:hAnsi="arial" w:cs="arial"/>
            <w:b w:val="0"/>
            <w:i/>
            <w:strike w:val="0"/>
            <w:noProof w:val="0"/>
            <w:color w:val="0077CC"/>
            <w:position w:val="0"/>
            <w:sz w:val="20"/>
            <w:u w:val="single"/>
            <w:vertAlign w:val="baseline"/>
          </w:rPr>
          <w:t>falls in nurses' salaries</w:t>
        </w:r>
      </w:hyperlink>
      <w:r>
        <w:rPr>
          <w:rFonts w:ascii="arial" w:eastAsia="arial" w:hAnsi="arial" w:cs="arial"/>
          <w:b w:val="0"/>
          <w:i w:val="0"/>
          <w:strike w:val="0"/>
          <w:noProof w:val="0"/>
          <w:color w:val="000000"/>
          <w:position w:val="0"/>
          <w:sz w:val="20"/>
          <w:u w:val="none"/>
          <w:vertAlign w:val="baseline"/>
        </w:rPr>
        <w:t xml:space="preserve"> of 8% based on the consumer prices index since the Tories came to power in 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Despite PM's praise of nurses, it's Tory policies that made them suffer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enltrPay them properly Matt and they will not go back to the way they were before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pandemic struck,undervalued,underfunded, poorly paid workers, they have been outstanding,many have lost their lives looking after us all,they derserve more than clapping on a Thursday night.            </w:t>
      </w:r>
      <w:hyperlink r:id="rId10" w:history="1">
        <w:r>
          <w:rPr>
            <w:rFonts w:ascii="arial" w:eastAsia="arial" w:hAnsi="arial" w:cs="arial"/>
            <w:b w:val="0"/>
            <w:i/>
            <w:strike w:val="0"/>
            <w:noProof w:val="0"/>
            <w:color w:val="0077CC"/>
            <w:position w:val="0"/>
            <w:sz w:val="20"/>
            <w:u w:val="single"/>
            <w:vertAlign w:val="baseline"/>
          </w:rPr>
          <w:t>https://t.co/Y73bIuaL3l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Angela Rayner ?? (@AngelaRayner) </w:t>
      </w:r>
      <w:hyperlink r:id="rId10" w:history="1">
        <w:r>
          <w:rPr>
            <w:rFonts w:ascii="arial" w:eastAsia="arial" w:hAnsi="arial" w:cs="arial"/>
            <w:b w:val="0"/>
            <w:i/>
            <w:strike w:val="0"/>
            <w:noProof w:val="0"/>
            <w:color w:val="0077CC"/>
            <w:position w:val="0"/>
            <w:sz w:val="20"/>
            <w:u w:val="single"/>
            <w:vertAlign w:val="baseline"/>
          </w:rPr>
          <w:t>May 30,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If we care about NHS staff, we should stop calling them saints | Ian Macdonald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lockdown is relaxed, many in the NHS are left reeling. In this powerful, unmissable read, palliative care doctor Rachel Clarke shares her experience working with patients with Covid-19 and her fears of a second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I fret that most people don't know how very close the NHS came to being overwhelmed this Easter - how we avoided the hellishness of </w:t>
      </w:r>
      <w:hyperlink r:id="rId10" w:history="1">
        <w:r>
          <w:rPr>
            <w:rFonts w:ascii="arial" w:eastAsia="arial" w:hAnsi="arial" w:cs="arial"/>
            <w:b w:val="0"/>
            <w:i/>
            <w:strike w:val="0"/>
            <w:noProof w:val="0"/>
            <w:color w:val="0077CC"/>
            <w:position w:val="0"/>
            <w:sz w:val="20"/>
            <w:u w:val="single"/>
            <w:vertAlign w:val="baseline"/>
          </w:rPr>
          <w:t>Lombardy</w:t>
        </w:r>
      </w:hyperlink>
      <w:r>
        <w:rPr>
          <w:rFonts w:ascii="arial" w:eastAsia="arial" w:hAnsi="arial" w:cs="arial"/>
          <w:b w:val="0"/>
          <w:i w:val="0"/>
          <w:strike w:val="0"/>
          <w:noProof w:val="0"/>
          <w:color w:val="000000"/>
          <w:position w:val="0"/>
          <w:sz w:val="20"/>
          <w:u w:val="none"/>
          <w:vertAlign w:val="baseline"/>
        </w:rPr>
        <w:t xml:space="preserve"> or New York City only by superhuman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too, that most people are unaware of how exhausted, stunned - shellshocked, even - some NHS staff and care workers are. How daunted we feel as we watch lockdown being relaxed before proper testing, tracing and isolation infrastructure are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'This man knows he's dying as surely as I do': a doctor's dispatches from the NHS frontline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mayor of Liverpool has stepped down while an inquiry takes place into footage of a gathering in her garden during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Labour group is investigating after video emerged on social media of at least 12 people at the home of Lynnie Hinnigan, where a number of chairs were laid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Hinnigan said that no party took place because of the Covid-19 lockdown restrictions, and guests had just dropped off gifts in a surprise event for her 50th birthday, organised by her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Liverpool Echo: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wasn't aware that it was happening, it was genuinely a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finding lockdown hard, not seeing family and friends, but everyone should still follow the rules, stay alert, stay safe and socially distance, which is exactly what I told my daughter and the reason I never left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sorry if this has hurt anyone as it was never mine or my daughter's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families in our city have struggled throughout this period. We still need to follow the guidance until we can meet face-to-face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group said Hinnigan had "voluntarily and temporarily" stepped down from her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upbeat news! Thousands of people have pledged to take up daily "random acts of wildness" throughout June, through a campaign by the Wildlife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activities ranging from walking barefoot on the grass in a local park to making bird feeders, people are being encouraged to enjoy and appreciate a different aspect of nature on their doorsteps during the 30 days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simple joys to be had, here are some wonderful examples of what people will be doing to get closer to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Nature on UK doorsteps: thousands sign up for daily 'random acts of wildness'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health spokesperson, Munira Wilson, has said the decision by key members of the Scientific Advisory Group for Emergencies (Sage) to go public with their concerns about easing lockdown measures shows "ministers are no longer following the science".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words of the mayor for Greater Manchester, Andy Burnham, (see </w:t>
      </w:r>
      <w:hyperlink r:id="rId10" w:history="1">
        <w:r>
          <w:rPr>
            <w:rFonts w:ascii="arial" w:eastAsia="arial" w:hAnsi="arial" w:cs="arial"/>
            <w:b w:val="0"/>
            <w:i/>
            <w:strike w:val="0"/>
            <w:noProof w:val="0"/>
            <w:color w:val="0077CC"/>
            <w:position w:val="0"/>
            <w:sz w:val="20"/>
            <w:u w:val="single"/>
            <w:vertAlign w:val="baseline"/>
          </w:rPr>
          <w:t>9.44am</w:t>
        </w:r>
      </w:hyperlink>
      <w:r>
        <w:rPr>
          <w:rFonts w:ascii="arial" w:eastAsia="arial" w:hAnsi="arial" w:cs="arial"/>
          <w:b w:val="0"/>
          <w:i w:val="0"/>
          <w:strike w:val="0"/>
          <w:noProof w:val="0"/>
          <w:color w:val="000000"/>
          <w:position w:val="0"/>
          <w:sz w:val="20"/>
          <w:u w:val="none"/>
          <w:vertAlign w:val="baseline"/>
        </w:rPr>
        <w:t xml:space="preserve"> ), the Twickenham MP said lifting lockdown seemed "premature".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 trace, isolate system that we need to keep people safe is not yet fully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NHSX app is delayed for an unknown period. For seven days straight, the government has been unable to provide even basic data about the number of people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these failings, public health messaging has been badly undermined as people see it's one rule for the Tory elite and another for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chaos, measures to lift lockdown appear premature.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cyclist rides past a message of thanks to the NHS in Shoreditch,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John Sibley/Reuters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Rishi Sunak, announced on Friday that the furlough scheme will come to an end at the end of October. From August, businesses will have to pay national insurance and pension contributions, then 10% of salaries in September, rising to 20%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Rishi Sunak confirms furlough scheme to be gradually withdrawn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lack of protections for shielded workers is a "major missing piece" of the furlough scheme, according to Citizens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of around 2,000 of all employment cases Citizens Advice has seen since 14 April showed that more than 70% of those who are shielding or are at higher risk from coronavirus - such as those who are pregnant or have diabetes - were not furloughed.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research from the charity found that four in 10 (41%) of those in the shielded group have lost at least 20% of their income since the coronavirus outbreak began, more than a quarter (27%) have lost 60% of their income, and as many as one in 10 (12%) are working outside the home despite this potentially putting their health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UK's most vulnerable people at risk of losing 60% of their income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chancellor's changes to the job retention scheme, Dame Gillian Guy, chief executive of Citizens Advice,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furlough scheme has protected millions of jobs and incomes, but the failure to give additional protection for the shielded group means there is still a major missing piece of the puzzle. Many in this group fear their jobs will be the first to go as the scheme starts to wind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10 people who are clinically extremely vulnerable are continuing to work outside the home despite the risk to their health, and thousands more are struggling to make ends meet because they have been denied furlough. No one should face this impossible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 shielded group are asked to remain at home, they and those they live with should have a right to be furloughed and employers should be exempt from contributing to the cost of the scheme for these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released more than 50 documents on Friday - including the minutes of 34 meetings of the Scientific Advisory Group for Emergencies (Sage). The documents set out how scientists tracked - and reacted to - the pandemic. By mid-March, a sense of panic was setting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Sage minutes reveal how UK advisers reacted to coronavirus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warn coronavirus spreading 'too fast' to ease lockdown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Government advisers have voiced concerns that the easing of lockdown measures from Monday will come too soon and could cause a surge in the spread of coronavirus. The R level is currently between 0.7 and 0.9 and, with 8,000 new daily infections in England alone, they warn this is "a very high level of incidence".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spreading too fast to lift lockdown in England - Sage advisers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John Edmunds, a member of the Scientific Advisory Group for Emergencies (Sage) has said the lifting of lockdown measures, at a time when the test, track and trace system has only been in place for a few days, is "risky".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risky for a couple of reasons. One, I think the reproduction number is only just below one and so there's not a lot of room for manoeuvre and so small changes can put that reproduction number up above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other more important thing is that we still have a lot of cases here in this country. The numbers of infections that we have is about 8,000 new infections every day in England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agreed with some fellow members of Sage that it was too soon to ease lockdown restrictions, Prof Peter Horby of the University of Oxford, told BBC Radio 4's Today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have still got 8,000 cases a day. We have been very successful in bringing it down, decreasing the numbers because of the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will have heard that the R level is between 0.7 and 0.9, so it's only a bit below one, so we have got very little headroom, actually.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really important that we use that headroom very wisely and we don't lose control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Greater Manchester, Andy Burnham, said this morning he feels restrictions are being eased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Today programme that, with the R number still quite high, easing the lockdown was "premature".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arrived at quite a dangerous moment. This is premature, this easing of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 and trace is not fully operational and it should be, in my view, before these steps are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 number... is still quite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taking you through all the latest coronavirus-related developments in the UK. Please do feel free to get in touch with me throughout the day as I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coronavirus: more scientists speak out against England lockdown easing - as it happened Leading mayors join expert advisers in saying R rate and infection nu....</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y/30/coronavirus-live-news-trump-us-quitting-who-brazil-russia-iran-australia-uk-outbreak"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19-0N51-JCJY-G41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coronavirus: more scientists speak out against England lockdown easing - as it happened Leading mayors join expert advisers in saying R rate and infection numbers are still too highEngland 'risks Covid-19 surge'Follow the lates...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