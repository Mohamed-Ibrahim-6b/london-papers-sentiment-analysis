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9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Blair says May wrong to say Brexit being blocked because MPs don't want it - as it happened; Rolling coverage of the day's political developments as they happenJacob Rees-Mogg's LBC phone-in - SummaryLunchtime summaryTony Blair's IfG interview on Brexit and devolution - SummaryAfternoon summary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29, 2019 Monday 9:05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13144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Sparrow</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Afternoon summary </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Tony Blair, the former Labour prime minister, has said Theresa May is wrong to claim that Brexit is being blocked because MPs are opposed to it. (See 5.29pm.)</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senior union official has said that Jeremy Corbyn will face a fierce backlash if Labour's national executive committee does not propose a referendum on any Brexit deal agreed before the next general election, ITV's Robert Peston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enltrSources close to the Labour leader believe that tomorrow the emergency NEC meeting, which determines the Labour manifesto for the EU elections, will agree a formula that is "a restatement" of the party's equivocal and prolix party conference resolution of last September. BUT...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Peston (@Peston) </w:t>
      </w:r>
      <w:hyperlink r:id="rId10" w:history="1">
        <w:r>
          <w:rPr>
            <w:rFonts w:ascii="arial" w:eastAsia="arial" w:hAnsi="arial" w:cs="arial"/>
            <w:b w:val="0"/>
            <w:i/>
            <w:strike w:val="0"/>
            <w:noProof w:val="0"/>
            <w:color w:val="0077CC"/>
            <w:position w:val="0"/>
            <w:sz w:val="20"/>
            <w:u w:val="single"/>
            <w:vertAlign w:val="baseline"/>
          </w:rPr>
          <w:t>April 29,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 senior trade union source tells me that if Unison, GMB and Usdaw are bulldozed tomorrow, if their demand for Labour to commit to a "confirmatory" referendum on any Brexit deal is simply ignored, Corbyn and his colleagues are "being delusional about the likely consequences"...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Peston (@Peston) </w:t>
      </w:r>
      <w:hyperlink r:id="rId10" w:history="1">
        <w:r>
          <w:rPr>
            <w:rFonts w:ascii="arial" w:eastAsia="arial" w:hAnsi="arial" w:cs="arial"/>
            <w:b w:val="0"/>
            <w:i/>
            <w:strike w:val="0"/>
            <w:noProof w:val="0"/>
            <w:color w:val="0077CC"/>
            <w:position w:val="0"/>
            <w:sz w:val="20"/>
            <w:u w:val="single"/>
            <w:vertAlign w:val="baseline"/>
          </w:rPr>
          <w:t>April 29,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well-placed trade unionist added: "they have no idea what's going to hit them and the scale of the backlash they will face". Which captures for you how emotions are running very high. And given that Unison, the GMB and Usdaw are respectively the first, third and fourth...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Peston (@Peston) </w:t>
      </w:r>
      <w:hyperlink r:id="rId10" w:history="1">
        <w:r>
          <w:rPr>
            <w:rFonts w:ascii="arial" w:eastAsia="arial" w:hAnsi="arial" w:cs="arial"/>
            <w:b w:val="0"/>
            <w:i/>
            <w:strike w:val="0"/>
            <w:noProof w:val="0"/>
            <w:color w:val="0077CC"/>
            <w:position w:val="0"/>
            <w:sz w:val="20"/>
            <w:u w:val="single"/>
            <w:vertAlign w:val="baseline"/>
          </w:rPr>
          <w:t>April 29,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enltrbiggest trade unions in the UK, they can certainly cause trouble for Corbyn, if so minded. So is there a compromise that would allow honour to be satisfied on both sides? Well one idea being touted is that Labour could put in its manifesto that there should be a referendum....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Peston (@Peston) </w:t>
      </w:r>
      <w:hyperlink r:id="rId10" w:history="1">
        <w:r>
          <w:rPr>
            <w:rFonts w:ascii="arial" w:eastAsia="arial" w:hAnsi="arial" w:cs="arial"/>
            <w:b w:val="0"/>
            <w:i/>
            <w:strike w:val="0"/>
            <w:noProof w:val="0"/>
            <w:color w:val="0077CC"/>
            <w:position w:val="0"/>
            <w:sz w:val="20"/>
            <w:u w:val="single"/>
            <w:vertAlign w:val="baseline"/>
          </w:rPr>
          <w:t>April 29,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enltron any Brexit deal proposed by the government this side of a general election, or a confirmatory public vote on what would be characterised as a "Tory" Brexit deal. As the founder of Momentum </w:t>
      </w:r>
      <w:hyperlink r:id="rId10" w:history="1">
        <w:r>
          <w:rPr>
            <w:rFonts w:ascii="arial" w:eastAsia="arial" w:hAnsi="arial" w:cs="arial"/>
            <w:b w:val="0"/>
            <w:i/>
            <w:strike w:val="0"/>
            <w:noProof w:val="0"/>
            <w:color w:val="0077CC"/>
            <w:position w:val="0"/>
            <w:sz w:val="20"/>
            <w:u w:val="single"/>
            <w:vertAlign w:val="baseline"/>
          </w:rPr>
          <w:t>@jonlansman</w:t>
        </w:r>
      </w:hyperlink>
      <w:r>
        <w:rPr>
          <w:rFonts w:ascii="arial" w:eastAsia="arial" w:hAnsi="arial" w:cs="arial"/>
          <w:b w:val="0"/>
          <w:i w:val="0"/>
          <w:strike w:val="0"/>
          <w:noProof w:val="0"/>
          <w:color w:val="000000"/>
          <w:position w:val="0"/>
          <w:sz w:val="20"/>
          <w:u w:val="none"/>
          <w:vertAlign w:val="baseline"/>
        </w:rPr>
        <w:t xml:space="preserve"> implied yesterday, that would be consistent with part of the...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Peston (@Peston) </w:t>
      </w:r>
      <w:hyperlink r:id="rId10" w:history="1">
        <w:r>
          <w:rPr>
            <w:rFonts w:ascii="arial" w:eastAsia="arial" w:hAnsi="arial" w:cs="arial"/>
            <w:b w:val="0"/>
            <w:i/>
            <w:strike w:val="0"/>
            <w:noProof w:val="0"/>
            <w:color w:val="0077CC"/>
            <w:position w:val="0"/>
            <w:sz w:val="20"/>
            <w:u w:val="single"/>
            <w:vertAlign w:val="baseline"/>
          </w:rPr>
          <w:t>April 29,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enltrepic conference resolution, since it included the phrase that "if the government is confident in negotiating a deal that working people, our economy and communities will benefit from they should not be afraid to put that deal to the public". It also said that "when trade...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Peston (@Peston) </w:t>
      </w:r>
      <w:hyperlink r:id="rId10" w:history="1">
        <w:r>
          <w:rPr>
            <w:rFonts w:ascii="arial" w:eastAsia="arial" w:hAnsi="arial" w:cs="arial"/>
            <w:b w:val="0"/>
            <w:i/>
            <w:strike w:val="0"/>
            <w:noProof w:val="0"/>
            <w:color w:val="0077CC"/>
            <w:position w:val="0"/>
            <w:sz w:val="20"/>
            <w:u w:val="single"/>
            <w:vertAlign w:val="baseline"/>
          </w:rPr>
          <w:t>April 29,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enltrunions have a mandate to negotiate a deal for their members, the final deal is accepted or rejected by the membership" - which again implies that Labour's preference is for a confirmatory ballot. The big point is that a Labour pledge to campaign for a confirmatory referendum...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Peston (@Peston) </w:t>
      </w:r>
      <w:hyperlink r:id="rId10" w:history="1">
        <w:r>
          <w:rPr>
            <w:rFonts w:ascii="arial" w:eastAsia="arial" w:hAnsi="arial" w:cs="arial"/>
            <w:b w:val="0"/>
            <w:i/>
            <w:strike w:val="0"/>
            <w:noProof w:val="0"/>
            <w:color w:val="0077CC"/>
            <w:position w:val="0"/>
            <w:sz w:val="20"/>
            <w:u w:val="single"/>
            <w:vertAlign w:val="baseline"/>
          </w:rPr>
          <w:t>April 29, 2019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enltron any Brexit shaped by </w:t>
      </w:r>
      <w:hyperlink r:id="rId10" w:history="1">
        <w:r>
          <w:rPr>
            <w:rFonts w:ascii="arial" w:eastAsia="arial" w:hAnsi="arial" w:cs="arial"/>
            <w:b w:val="0"/>
            <w:i/>
            <w:strike w:val="0"/>
            <w:noProof w:val="0"/>
            <w:color w:val="0077CC"/>
            <w:position w:val="0"/>
            <w:sz w:val="20"/>
            <w:u w:val="single"/>
            <w:vertAlign w:val="baseline"/>
          </w:rPr>
          <w:t>@theresa_may</w:t>
        </w:r>
      </w:hyperlink>
      <w:r>
        <w:rPr>
          <w:rFonts w:ascii="arial" w:eastAsia="arial" w:hAnsi="arial" w:cs="arial"/>
          <w:b w:val="0"/>
          <w:i w:val="0"/>
          <w:strike w:val="0"/>
          <w:noProof w:val="0"/>
          <w:color w:val="000000"/>
          <w:position w:val="0"/>
          <w:sz w:val="20"/>
          <w:u w:val="none"/>
          <w:vertAlign w:val="baseline"/>
        </w:rPr>
        <w:t xml:space="preserve"> or her successor, this side of the next general election, would be consistent with existing Labour policy, even if it would be considerably clearer and less ambiguous than the current position. It would allow Labour candidates for the EU...</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Peston (@Peston) </w:t>
      </w:r>
      <w:hyperlink r:id="rId10" w:history="1">
        <w:r>
          <w:rPr>
            <w:rFonts w:ascii="arial" w:eastAsia="arial" w:hAnsi="arial" w:cs="arial"/>
            <w:b w:val="0"/>
            <w:i/>
            <w:strike w:val="0"/>
            <w:noProof w:val="0"/>
            <w:color w:val="0077CC"/>
            <w:position w:val="0"/>
            <w:sz w:val="20"/>
            <w:u w:val="single"/>
            <w:vertAlign w:val="baseline"/>
          </w:rPr>
          <w:t>April 29,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enltrparliament to say, without keeping their fingers crossed behind their back, that they and their party are in favour of a referendum, which most of them say is precisely what they need and want.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Peston (@Peston) </w:t>
      </w:r>
      <w:hyperlink r:id="rId10" w:history="1">
        <w:r>
          <w:rPr>
            <w:rFonts w:ascii="arial" w:eastAsia="arial" w:hAnsi="arial" w:cs="arial"/>
            <w:b w:val="0"/>
            <w:i/>
            <w:strike w:val="0"/>
            <w:noProof w:val="0"/>
            <w:color w:val="0077CC"/>
            <w:position w:val="0"/>
            <w:sz w:val="20"/>
            <w:u w:val="single"/>
            <w:vertAlign w:val="baseline"/>
          </w:rPr>
          <w:t>April 29, 2019</w:t>
        </w:r>
      </w:hyperlink>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US official has said the UK and any other western countries that adopt Huawei technology for 5G mobile phone networks risk affecting intelligence cooperation with the United States.</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Momentum, the youth climate strikers and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are to unite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parliament on Wednesday as Labour calls on the Conservatives to declare an environmental emergency in a parliamentary vote.</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senior Conservative party official has been accused of racism after writing that an Italian-born constituency chairman was untrustworthy because "his political culture is more in keeping with Sicily than Southsea".</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More than 2,500 prison staff have been subject to disciplinary action in the last five years, including for relationships with inmates, assaulting prisoners and racism, the Guardian can reveal, as the government prepares to launch a unit to tackle corruption in jails.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all from me for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for the comments.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Blair says May wrong to say Brexit being blocked because MPs don't want it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Tony Blair, the former Labour prime minister, have given an interesting interview to the Institute for Government on devolution and Brexit </w:t>
      </w:r>
      <w:hyperlink r:id="rId10" w:history="1">
        <w:r>
          <w:rPr>
            <w:rFonts w:ascii="arial" w:eastAsia="arial" w:hAnsi="arial" w:cs="arial"/>
            <w:b w:val="0"/>
            <w:i/>
            <w:strike w:val="0"/>
            <w:noProof w:val="0"/>
            <w:color w:val="0077CC"/>
            <w:position w:val="0"/>
            <w:sz w:val="20"/>
            <w:u w:val="single"/>
            <w:vertAlign w:val="baseline"/>
          </w:rPr>
          <w:t>which has just been published.</w:t>
        </w:r>
      </w:hyperlink>
      <w:r>
        <w:rPr>
          <w:rFonts w:ascii="arial" w:eastAsia="arial" w:hAnsi="arial" w:cs="arial"/>
          <w:b w:val="0"/>
          <w:i w:val="0"/>
          <w:strike w:val="0"/>
          <w:noProof w:val="0"/>
          <w:color w:val="000000"/>
          <w:position w:val="0"/>
          <w:sz w:val="20"/>
          <w:u w:val="none"/>
          <w:vertAlign w:val="baseline"/>
        </w:rPr>
        <w:t xml:space="preserve"> Here are the main points.</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Blair said Labour was responsible for the revival of the Conservatives in Scotland because they left a gap in the market.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interesting development in Scotland has been the decline of the Labour party and the resurgence of the Conservative party. Now, in my view that has been very simply because the Conservatives have spotted a gap in the market that Labour have left - pro-union, pro-reform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if he was referring to reform of the public services, he went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A weakness in the SNP's position and a weakness in Labour's position. And therefore you've literally got a situation where the leader of the Conservative party in Scotland has brought the party into what, roughly, second place in the polls.</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He said Theresa May was wrong to say that Brexit was being blocked because MPs were opposed to it in principle. He explained: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the trouble that has happened for the public is that the public has just been told that parliament is standing in the way of Brexit. And it has suited the prime minister for a long period of time to play on this in order to bounce her deal through parliament in order to mobilise public opinion supposedly against an obstructive parliament stopping the will of the people. But what that has done, is it has said to the public, 'Look, Brexit is just there to be done but, you know, these members of parliament don't want to do it.' Which is absolutely the opposite of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truth is there are different varieties of Brexit and you have to choose one. And when you choose one it then becomes apparent what your problem is. Because your problem is there is a downside to whatever option you choose.</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He said MPs would only back a second referendum on Brexit when they realised that was the only way to avoid responsibility for a bad decision.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point is very simple: you won't ever get to another referendum unless it's clear to parliament that they don't want to take responsibility fully for the Brexit choice. If you force them to make that choice ... I think they will say, 'OK, this is what I think but you have the final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whatever choice you make... if you become like Norway it's obvious what your problem is. You're just a rule taker. If you decide you're Turkey, it's obvious what your problem is. The Turkey customs union situation would be a ridiculous thing for Britain to agree to, frankly. Or if you go to Canada, well it's obvious what your problem is - business is going to say, 'Ok, you can do that but it's going to be severe disruption', the financial service people will say, 'Well, ok, there's going to be significant job losses.' All of that. Those are your choices.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when members of parliament are forced to come to a choice then I think at that point they will say, 'Ok, this what I think but I'm not going to take the full responsibility so I'm going to share responsibility with the people', and that allows a referendum to be a healing process. </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He said Brexit could increase the pressure in Northern Ireland for Irish reunification.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community in Northern Ireland is always in favour of a united Ireland ...but the nationalist community is in favour at a theoretical level, at a conceptual level, but the degree of their agitation for it is intimately connected with their perception as to whether they can achieve nationalist aspirations and the legitimatisation of nationalist feelings within the United Kingdom.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Brexit acts as a destructive force on that, then it will encourage within the nationalist community, and even within parts of the more liberal unionist community, a feeling towards a border poll that just wasn't present during the years that I was in office.</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He said people were "underestimating" how hard it would be for the UK union to survive after Brexit. Brexit would fuel separatism in Scotland and Northern Ireland,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there still pressures for secession? Well, in Scotland, yes, but I still think they won't succeed unless Brexit pushes us into a position where that kind of gets Scottish independence over the line - if you have hard Brexit, which is possible. And in Northern Ireland, without Brexit I would be very confident that the Union would stick together but again Brexit is an issue there. I don't think there is a strong move for independence in Wales.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enltr[NEW] </w:t>
      </w:r>
      <w:hyperlink r:id="rId10" w:history="1">
        <w:r>
          <w:rPr>
            <w:rFonts w:ascii="arial" w:eastAsia="arial" w:hAnsi="arial" w:cs="arial"/>
            <w:b w:val="0"/>
            <w:i/>
            <w:strike w:val="0"/>
            <w:noProof w:val="0"/>
            <w:color w:val="0077CC"/>
            <w:position w:val="0"/>
            <w:sz w:val="20"/>
            <w:u w:val="single"/>
            <w:vertAlign w:val="baseline"/>
          </w:rPr>
          <w:t>#Brexit</w:t>
        </w:r>
      </w:hyperlink>
      <w:r>
        <w:rPr>
          <w:rFonts w:ascii="arial" w:eastAsia="arial" w:hAnsi="arial" w:cs="arial"/>
          <w:b w:val="0"/>
          <w:i w:val="0"/>
          <w:strike w:val="0"/>
          <w:noProof w:val="0"/>
          <w:color w:val="000000"/>
          <w:position w:val="0"/>
          <w:sz w:val="20"/>
          <w:u w:val="none"/>
          <w:vertAlign w:val="baseline"/>
        </w:rPr>
        <w:t xml:space="preserve"> places the Union of the United Kingdom at risk, with politicians "underestimating the struggle" - read our interview with former Prime Minister Tony Blair on devolution, Brexit and the future of the Union            </w:t>
      </w:r>
      <w:hyperlink r:id="rId10" w:history="1">
        <w:r>
          <w:rPr>
            <w:rFonts w:ascii="arial" w:eastAsia="arial" w:hAnsi="arial" w:cs="arial"/>
            <w:b w:val="0"/>
            <w:i/>
            <w:strike w:val="0"/>
            <w:noProof w:val="0"/>
            <w:color w:val="0077CC"/>
            <w:position w:val="0"/>
            <w:sz w:val="20"/>
            <w:u w:val="single"/>
            <w:vertAlign w:val="baseline"/>
          </w:rPr>
          <w:t>https://t.co/K865PY5s1e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pic.twitter.com/g5ZPXfN3pI</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Institute for Gov (@instituteforgov)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April 29,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Ruth Davidson says UK government should block second Scottish independence referendum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Ruth Davidson, the Scottish Tory leader, has said the next Tory prime minister should continue to oppose a second Scottish independence referendum, and refuse to authorise 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her first political interview to mark her return from maternity leave, </w:t>
      </w:r>
      <w:hyperlink r:id="rId10" w:history="1">
        <w:r>
          <w:rPr>
            <w:rFonts w:ascii="arial" w:eastAsia="arial" w:hAnsi="arial" w:cs="arial"/>
            <w:b w:val="0"/>
            <w:i/>
            <w:strike w:val="0"/>
            <w:noProof w:val="0"/>
            <w:color w:val="0077CC"/>
            <w:position w:val="0"/>
            <w:sz w:val="20"/>
            <w:u w:val="single"/>
            <w:vertAlign w:val="baseline"/>
          </w:rPr>
          <w:t>Davidson told BBC Scotland</w:t>
        </w:r>
      </w:hyperlink>
      <w:r>
        <w:rPr>
          <w:rFonts w:ascii="arial" w:eastAsia="arial" w:hAnsi="arial" w:cs="arial"/>
          <w:b w:val="0"/>
          <w:i w:val="0"/>
          <w:strike w:val="0"/>
          <w:noProof w:val="0"/>
          <w:color w:val="000000"/>
          <w:position w:val="0"/>
          <w:sz w:val="20"/>
          <w:u w:val="none"/>
          <w:vertAlign w:val="baseline"/>
        </w:rPr>
        <w:t xml:space="preserve"> she would want the UK government to block a new referendum for the foreseeable future - a stance already taken by Theresa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say no, and this prime minister and the next prime minister should say so too,"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Sturgeon reiterated her call for a second referendum before 2021 at the Scottish National party's spring conference at the weekend, when she also suggested the vote could be held late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Pointing to opinion polls showing a slight rise in the yes vote to 47% and 49% over the weekend, Sturgeon said that if support surged because of a no-deal Brexit or the arrival of unpopular new Tory prime minister, then "no Westminster government can ever stand in the way of Scotland's right to choose".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Sturgeon has floated the idea that Boris Johnson's arrival as prime minister could lead to a significant bounce in support for independence. The polls show only about a fifth of Scottish voters currently want a new referendum in the next two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Davidson is a noted critic of Johnson, but she told the BBC any of May's successors should hold the line. Davidson returns from maternity leave after the birth of her son Finn this Friday, when she hosts the Scottish Tory conference in Aberdeen.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Nicola Sturgeon doesn't agree with Nicola Sturgeon on this. Not only is she going back on the Edinburgh agreement that she signed [with David Cameron in 2012], where she said she would respect the result for a generation, the test she put down for any future referendum before the last election would be that the majority of Scots would want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majority of Scots don't want this, and if they need a voice to stand up to Nicola Sturgeon, I will be that voice.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Davidson admitted that watching the chaotic and tortuous Brexit process takes place from home left her thinking it "looks like a bit of a mess". Given that, all sides needed to compromise more and secure a cross-party deal,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message to colleagues both in my party and others is now is the time, instead of sticking in your trenches and hoping everyone moves to you, is to take that first step forward and start that compromise that clearly needs to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country is going to come together, it does require politicians to come together first.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Ruth Davidson Photograph: Sarah Lee/The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Education minister refuses to deny plan for EU students to face higher fees after Brexit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weekend BuzzFeed reported that </w:t>
      </w:r>
      <w:hyperlink r:id="rId10" w:history="1">
        <w:r>
          <w:rPr>
            <w:rFonts w:ascii="arial" w:eastAsia="arial" w:hAnsi="arial" w:cs="arial"/>
            <w:b w:val="0"/>
            <w:i/>
            <w:strike w:val="0"/>
            <w:noProof w:val="0"/>
            <w:color w:val="0077CC"/>
            <w:position w:val="0"/>
            <w:sz w:val="20"/>
            <w:u w:val="single"/>
            <w:vertAlign w:val="baseline"/>
          </w:rPr>
          <w:t>the government is planning to charge EU students the same tuition fees as those paid by non-EU international students from 2021-22</w:t>
        </w:r>
      </w:hyperlink>
      <w:r>
        <w:rPr>
          <w:rFonts w:ascii="arial" w:eastAsia="arial" w:hAnsi="arial" w:cs="arial"/>
          <w:b w:val="0"/>
          <w:i w:val="0"/>
          <w:strike w:val="0"/>
          <w:noProof w:val="0"/>
          <w:color w:val="000000"/>
          <w:position w:val="0"/>
          <w:sz w:val="20"/>
          <w:u w:val="none"/>
          <w:vertAlign w:val="baseline"/>
        </w:rPr>
        <w:t xml:space="preserve">, rather than the lower fees paid by UK students as now. BuzzFeed said, although the plans had not been finalised, the intention was for EU students to pay the higher fees whether or not there was a Brexit deal.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Commons Chris Skidmore, an education minister, has been answering an urgent question on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initial statement he did not deny the story, although he insisted that no final decision had been taken. He told 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Discussions at cabinet level are ongoing and should remain confidential. I will make no comment on this apparent leak, which is deeply regrettable.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the session went on, Skidmore implied that EU students would lose their special status.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economic importance of our HE [higher education] sector is reflected in the need to attract EU students, but also students from across the globe. And this is at the crux of the matter here. We want to ensure that we going forward, as a country and as a nation, are attractive internationally....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comes to our negotiations - I've spoken to around 15 European higher education ministers - we need to make sure that we commit to them that Britain remains an attractive place to come and work and study for all nations across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Guy Verfhofstadt,  the European parliament's lead Brexit spokesman, has written to Theresa May expressing deep concerns about the plans.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enltrMy letter to </w:t>
      </w:r>
      <w:hyperlink r:id="rId10" w:history="1">
        <w:r>
          <w:rPr>
            <w:rFonts w:ascii="arial" w:eastAsia="arial" w:hAnsi="arial" w:cs="arial"/>
            <w:b w:val="0"/>
            <w:i/>
            <w:strike w:val="0"/>
            <w:noProof w:val="0"/>
            <w:color w:val="0077CC"/>
            <w:position w:val="0"/>
            <w:sz w:val="20"/>
            <w:u w:val="single"/>
            <w:vertAlign w:val="baseline"/>
          </w:rPr>
          <w:t>@theresa_may</w:t>
        </w:r>
      </w:hyperlink>
      <w:r>
        <w:rPr>
          <w:rFonts w:ascii="arial" w:eastAsia="arial" w:hAnsi="arial" w:cs="arial"/>
          <w:b w:val="0"/>
          <w:i w:val="0"/>
          <w:strike w:val="0"/>
          <w:noProof w:val="0"/>
          <w:color w:val="000000"/>
          <w:position w:val="0"/>
          <w:sz w:val="20"/>
          <w:u w:val="none"/>
          <w:vertAlign w:val="baseline"/>
        </w:rPr>
        <w:t xml:space="preserve"> expressing the            </w:t>
      </w:r>
      <w:hyperlink r:id="rId10" w:history="1">
        <w:r>
          <w:rPr>
            <w:rFonts w:ascii="arial" w:eastAsia="arial" w:hAnsi="arial" w:cs="arial"/>
            <w:b w:val="0"/>
            <w:i/>
            <w:strike w:val="0"/>
            <w:noProof w:val="0"/>
            <w:color w:val="0077CC"/>
            <w:position w:val="0"/>
            <w:sz w:val="20"/>
            <w:u w:val="single"/>
            <w:vertAlign w:val="baseline"/>
          </w:rPr>
          <w:t>@Europarl_EN</w:t>
        </w:r>
      </w:hyperlink>
      <w:r>
        <w:rPr>
          <w:rFonts w:ascii="arial" w:eastAsia="arial" w:hAnsi="arial" w:cs="arial"/>
          <w:b w:val="0"/>
          <w:i w:val="0"/>
          <w:strike w:val="0"/>
          <w:noProof w:val="0"/>
          <w:color w:val="000000"/>
          <w:position w:val="0"/>
          <w:sz w:val="20"/>
          <w:u w:val="none"/>
          <w:vertAlign w:val="baseline"/>
        </w:rPr>
        <w:t xml:space="preserve"> 's deep concern at reports of huge post -            </w:t>
      </w:r>
      <w:hyperlink r:id="rId10" w:history="1">
        <w:r>
          <w:rPr>
            <w:rFonts w:ascii="arial" w:eastAsia="arial" w:hAnsi="arial" w:cs="arial"/>
            <w:b w:val="0"/>
            <w:i/>
            <w:strike w:val="0"/>
            <w:noProof w:val="0"/>
            <w:color w:val="0077CC"/>
            <w:position w:val="0"/>
            <w:sz w:val="20"/>
            <w:u w:val="single"/>
            <w:vertAlign w:val="baseline"/>
          </w:rPr>
          <w:t>#Brexit</w:t>
        </w:r>
      </w:hyperlink>
      <w:r>
        <w:rPr>
          <w:rFonts w:ascii="arial" w:eastAsia="arial" w:hAnsi="arial" w:cs="arial"/>
          <w:b w:val="0"/>
          <w:i w:val="0"/>
          <w:strike w:val="0"/>
          <w:noProof w:val="0"/>
          <w:color w:val="000000"/>
          <w:position w:val="0"/>
          <w:sz w:val="20"/>
          <w:u w:val="none"/>
          <w:vertAlign w:val="baseline"/>
        </w:rPr>
        <w:t xml:space="preserve"> fee increases for EU students in England. Undermining our EU - UK reciprocal system would deprive our youth of opportunities. Young people must not be the victims of Brexit.            </w:t>
      </w:r>
      <w:hyperlink r:id="rId10" w:history="1">
        <w:r>
          <w:rPr>
            <w:rFonts w:ascii="arial" w:eastAsia="arial" w:hAnsi="arial" w:cs="arial"/>
            <w:b w:val="0"/>
            <w:i/>
            <w:strike w:val="0"/>
            <w:noProof w:val="0"/>
            <w:color w:val="0077CC"/>
            <w:position w:val="0"/>
            <w:sz w:val="20"/>
            <w:u w:val="single"/>
            <w:vertAlign w:val="baseline"/>
          </w:rPr>
          <w:t>pic.twitter.com/mWDrhioZZo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Guy Verhofstadt (@guyverhofstadt) </w:t>
      </w:r>
      <w:hyperlink r:id="rId10" w:history="1">
        <w:r>
          <w:rPr>
            <w:rFonts w:ascii="arial" w:eastAsia="arial" w:hAnsi="arial" w:cs="arial"/>
            <w:b w:val="0"/>
            <w:i/>
            <w:strike w:val="0"/>
            <w:noProof w:val="0"/>
            <w:color w:val="0077CC"/>
            <w:position w:val="0"/>
            <w:sz w:val="20"/>
            <w:u w:val="single"/>
            <w:vertAlign w:val="baseline"/>
          </w:rPr>
          <w:t>April 29, 2019</w:t>
        </w:r>
      </w:hyperlink>
      <w:r>
        <w:rPr>
          <w:rFonts w:ascii="arial" w:eastAsia="arial" w:hAnsi="arial" w:cs="arial"/>
          <w:b w:val="0"/>
          <w:i w:val="0"/>
          <w:strike w:val="0"/>
          <w:noProof w:val="0"/>
          <w:color w:val="000000"/>
          <w:position w:val="0"/>
          <w:sz w:val="20"/>
          <w:u w:val="none"/>
          <w:vertAlign w:val="baseline"/>
        </w:rPr>
        <w:t xml:space="preserve">     Chris Skidmore Photograph: HoC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from the Telegraph's Steven Swinford.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enltrBrexit is officially dead (for this week at least) It's been taken off the Cabinet agenda for tomorrow and replaced with an update on Northern Ireland There will also be discussions on air quality and housing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Steven Swinford (@Steven_Swinford) </w:t>
      </w:r>
      <w:hyperlink r:id="rId10" w:history="1">
        <w:r>
          <w:rPr>
            <w:rFonts w:ascii="arial" w:eastAsia="arial" w:hAnsi="arial" w:cs="arial"/>
            <w:b w:val="0"/>
            <w:i/>
            <w:strike w:val="0"/>
            <w:noProof w:val="0"/>
            <w:color w:val="0077CC"/>
            <w:position w:val="0"/>
            <w:sz w:val="20"/>
            <w:u w:val="single"/>
            <w:vertAlign w:val="baseline"/>
          </w:rPr>
          <w:t>April 29,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Julian Smith, the government chief whip, arriving at the Cabinet earlier this afternoon for the latest round of Brexit talks with Labour. He is part of the government delegation, along with David Lidington, the Cabinet Office minister, Stephen Barclay, the Brexit secretary, Michael Gove, the environment secretary, Philip Hammond, the chancellor, and Gavin Barwell, the PM's chief of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Julian Smith arriving at the Cabinet Office for the latest round of Brexit talks. Photograph: Kirsty O'Connor/PA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 is the Labour team arriving.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Left to right: Keir Starmer, the shadow Brexit secretary, Rebecca Long-Bailey, the shadow business secretary, John McDonnell, the shadow chancellor, Sue Hayman, the shadow environment secretary, and Seumas Milne, Jeremy Corbyn's director of strategy and communications. Photograph: Mark Thomas/REX/Shutterstock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 to meet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tomorrow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says it is holding a meeting later today with Sadiq Khan, 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followed by a meeting tomorrow morning with Michael Gove, the environment secretary. Ministers from other departments will also attend. The group is also due to hold separate talks with John McDonnell, the shadow chancellor, at some point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Ahead of the Gove meeting, which XR says it will film for release to the public, Sam Knights, a member of its political strategy team,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legacy of our political leaders will stand or fall by what they do now. Either they take steps to give our children the future they deserve or they do nothing. They must respond to the climate and ecological emergency with the clarity and urgency our children demand.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order to protect life on earth, the UK government must begin to tell the truth. The British people need to know the reality of what we face. It is time to declare a climate and ecological emergency and to commit to reaching net zero greenhouse gas emissions by 2025. The current political system is not capable of implementing such fundamental changes to the way we live. That is why we need the creation of a national citizens' assembly on climate and ecological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staging a 'die' in outside the Tate Modern at the weekend. Photograph: Penelope Barritt/REX/Shutterstock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Lunchtime summary  </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Downing Street has effectively confirmed that the ongoing Brexit deadlock has led to the next Queen's speech being postponed. A new Queen's speech, introducing a new session of parliament, had been expected early this summer, but the prime minister's spokesman told reporters this morning that the government wanted to get the EU withdrawal agreement bill, "part of the current Queen's speech cycle", through parliament first.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are focused on is the withdrawal agreement bill [WAB], because that is the legislation which is necessary in order to ratify our withdrawal from the EU. That is part of the current Queen's speech cycle and we need to finish that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spokesman also confirmed that a team from the government, led by David Lidington, the Cabinet Office minister, will meet a Labour team this afternoon for the latest round of talks in the attempt to reach a cross-party compromise on Brexit. This is the main forum where the talks have been taking place. The spokesman said that the discussions so far have been serious and that it was possible that the working groups, which have been looking at issues like workers' rights and the environment, could meet again later this week. But he also said that there were no plans for Theresa May to meet Jeremy Corbyn, and he refused to say how long the government would wait before concluding that the two sides will not be able to reach agreement.</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Labour MPs behind the parliamentary drive for a confirmatory referendum on Brexit have written to their party's governing body urging it to use the European elections to campaign for a fresh poll regardless of whether a deal has been reached with the government.</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Victims of rape and serious sexual assault who refuse to give police access to their mobile phone contents could allow suspects to avoid charges, two top officials have said. Asked if the government backed the plans to ask victims to surrender their phones, the prime minister's spokesman told journalists: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want victims to have the confidence to come forward and report crimes knowing that they will get the support they need and that everything will be done to bring offenders to justice.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Clearly, this is a complex area and, while disclosure is an important component of the criminal justice system, to ensure a fair trial, the police have acknowledged that the use of personal data in criminal investigations is a source of anxiety and that they understand the need to balance a respect for privacy with the need to pursue all reasonable lines of inquiry.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police and the CPS will work with victims and the Information Commissioner's Office to ensure that the right approach is being taken.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police force will also conduct its own impact assessment of the forms as they are rolled out.</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Pascal Lamy, the former head of the World Trade Organisation, has dismissed Brexiter claims about how alternative customs arrangements could avoid the need for a hard border in Ireland after Brexit as "pie in the sky". (See 1.34pm.)</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leading Tory Brexiter Jacob Rees-Mogg has defended the leak of the national security council decision about the government planning to let Huawei play a role in building parts of the UK's 5G infrastructure, saying it was in the national interest. (See 11.01am.)</w:t>
      </w:r>
    </w:p>
    <w:p>
      <w:pPr>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Social care provision should be modelled on the state pension, with taxpayers funding a flat-rate "universal care entitlement", which patients could supplement from their own funds, according to former Conservative cabinet minister Damian Green.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WTO boss dismisses Duncan Smith's claims about backstop alternatives as 'pie in the sky'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BBC's Politics Live earlier this afternoon Iain Duncan Smith, the Tory Brexiter and former party leader, had a debate about post-Brexit border controls with Pascal Lamy, the former head of the World Trade Organisation. Duncan Smith is one of the many Brexiters who believe the backstop is unnecessary because "alternative arrangements" could ensure the need for no hard border in Ireland after Brexit. After he made this point on the programme, Lamy told him this was "pie in the sky".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respect, I was director general of the World Trade Organisation for eight years, which has something to do with customs procedures. And this notion that exiting the internal market implies no border is pie in the sky. There is no way you can exit the internal market without a border.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Duncan Smith said alternative arrangements worked perfectly well at a port like Rotterdam. They inspect less than 2% of imports, and not at the border, he said. He said he had witnessed this himself, and he went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reality is technology now means the idea of barriers and borders is long gone.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Lamy, again, told him he was wrong. This is how the conversation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  I'm sorry, this is a total confusion.... between the internal market and the customs union. The customs union is about tariffs, goods. The internal market is about regulation. If you want to diverge... you have to accept that there will be a border because we, the EU, have to control things which abide by different regulatory requirements.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IDS:   Of course, but you would work on the principle of two things. First is equivalence...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   Equivalence is not a magic wand.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IDS:   No, it's not, but take what New Zealand does with the EU. New Zealand is not a member of the EU. It is not a member of the single market. Its food stuffs are not inspected here because, why? They trust and agree that in New Zealand the inspections that bring their standards right are at the same level or better than that of the EU. And they agree that that is done at the point of departure. They are not done at the border. So the idea of this being a border point is completely incorrect.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  No, no, no, it is not completely incorrect, I'm sorry. I agree, if you want trade to flow as nicely as possible, many customs procedures have to be moved upstream. But you still need a border to check that this is the case.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IDS:   The border is not the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  Of course it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IDS:   The border is a notional process that is about equivalence and agreement, not specific border checks.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   Equivalence is not a magic wand. You only accept equivalence if you trust, and if your collective preferences are harmonised. I agree, for instance, on beer, there is nothing that really says how you produce beer in the European Union. There is beer in Belgium and in Bavaria and in Scotland, and if beer is good for Scotland, it is good for Bavaria. Now, that is okay. It is not going to be okay about general food, or about chlorinated poultry. I'm sorry about that. We will not accept GMO food. If - I don't know whether or not - if you want to accept chlorinated poultry or GMO food, there will be a border, and costs at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Lamy's hand gestures were even more expressive.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enltrFormer WTO director general Pascal Lamy does not look impressed with Tory MP Iain Duncan Smith talking </w:t>
      </w:r>
      <w:hyperlink r:id="rId10" w:history="1">
        <w:r>
          <w:rPr>
            <w:rFonts w:ascii="arial" w:eastAsia="arial" w:hAnsi="arial" w:cs="arial"/>
            <w:b w:val="0"/>
            <w:i/>
            <w:strike w:val="0"/>
            <w:noProof w:val="0"/>
            <w:color w:val="0077CC"/>
            <w:position w:val="0"/>
            <w:sz w:val="20"/>
            <w:u w:val="single"/>
            <w:vertAlign w:val="baseline"/>
          </w:rPr>
          <w:t>#Brexit</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#politicslive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https://t.co/bhZ5P8BI7h</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pic.twitter.com/CugnvDuWwo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BBC Politics (@BBCPolitics) </w:t>
      </w:r>
      <w:hyperlink r:id="rId10" w:history="1">
        <w:r>
          <w:rPr>
            <w:rFonts w:ascii="arial" w:eastAsia="arial" w:hAnsi="arial" w:cs="arial"/>
            <w:b w:val="0"/>
            <w:i/>
            <w:strike w:val="0"/>
            <w:noProof w:val="0"/>
            <w:color w:val="0077CC"/>
            <w:position w:val="0"/>
            <w:sz w:val="20"/>
            <w:u w:val="single"/>
            <w:vertAlign w:val="baseline"/>
          </w:rPr>
          <w:t>April 29,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Iain Duncan Smith (left) and Pascal Lamy Photograph: BBC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Kezia Dugdale to quit as MSP to take job running John Smith Centre for Public Service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my colleague  Severin Carrell  reported that  Kezia Dugdale, the former Scottish Labour leader, was about to announce that </w:t>
      </w:r>
      <w:hyperlink r:id="rId10" w:history="1">
        <w:r>
          <w:rPr>
            <w:rFonts w:ascii="arial" w:eastAsia="arial" w:hAnsi="arial" w:cs="arial"/>
            <w:b w:val="0"/>
            <w:i/>
            <w:strike w:val="0"/>
            <w:noProof w:val="0"/>
            <w:color w:val="0077CC"/>
            <w:position w:val="0"/>
            <w:sz w:val="20"/>
            <w:u w:val="single"/>
            <w:vertAlign w:val="baseline"/>
          </w:rPr>
          <w:t>she will resign from the Scottish parliament to take a job outside politics.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Dugdale has now released a statement confirming this. And she has announced that she is leaving Holyrood to become director of </w:t>
      </w:r>
      <w:hyperlink r:id="rId10" w:history="1">
        <w:r>
          <w:rPr>
            <w:rFonts w:ascii="arial" w:eastAsia="arial" w:hAnsi="arial" w:cs="arial"/>
            <w:b w:val="0"/>
            <w:i/>
            <w:strike w:val="0"/>
            <w:noProof w:val="0"/>
            <w:color w:val="0077CC"/>
            <w:position w:val="0"/>
            <w:sz w:val="20"/>
            <w:u w:val="single"/>
            <w:vertAlign w:val="baseline"/>
          </w:rPr>
          <w:t>the John Smith Centre for Public Service at Glasgow University.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Explaining her move Dugdale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devoted my working life to public service, and this is an incredibly exciting new opportunity for me to lead the work of the John Smith Centre.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my career I have taken on tough and challenging tasks, and my next task is to rebuild faith in our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Disruptive events and the rise of populism has led to increasingly polarised and emotional politics where rational, evidence-based thinking has lost its standing."Faith in public service, politics and the political process has to be restored and that progress must be sustainable.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Smith said 'the opportunity to serve our country - that is all we ask'. It will be an honour to build on his legacy and inspire his values of public service in a new generation.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Kezia Dugdale. Photograph: Jane Barlow/PA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tomorrow's meeting of Labour's national executive committee. This is from Jon Lansman, the founder of Momentum, the pro-Corbyn Labour organisation, and a member of the party's national executive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enltrTomorrow's Labour's NEC must aim to unite the party membership and ensure we take both Brexit Remain supporters with us to elect a Corbyn-led transformative Socialist government. We are not far apart in what we need to say in the Euro manifesto. We need to bridge the narrow gap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 Lansman (@jonlansman)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April 29,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Downing Street confirms next Queen's speech being held 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just back from the Downing Street lobby briefing. It was not hugely informative, but this was probably the best line.</w:t>
      </w:r>
    </w:p>
    <w:p>
      <w:pPr>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Downing Street effectively confirmed that the next Queen's speech has been postponed. The last Queen's speech, setting out the government's legislative agenda, was in June 2017, with the session of parliament due to last two-years, because of Brexit, instead of the usual one year. That meant a new Queen's speech had been due this summer. But at the lobby briefing the prime minister's spokesman refused to say when the next one would be. And he confirmed that the government wanted to get the EU withdrawal agreement bill, "part of the current Queen's speech cycle", through parliament first. But he could not even say when that bill would be introduced.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question about the Queen's speech was prompted by this story from Francis Elliott  </w:t>
      </w:r>
      <w:hyperlink r:id="rId10" w:history="1">
        <w:r>
          <w:rPr>
            <w:rFonts w:ascii="arial" w:eastAsia="arial" w:hAnsi="arial" w:cs="arial"/>
            <w:b w:val="0"/>
            <w:i/>
            <w:strike w:val="0"/>
            <w:noProof w:val="0"/>
            <w:color w:val="0077CC"/>
            <w:position w:val="0"/>
            <w:sz w:val="20"/>
            <w:u w:val="single"/>
            <w:vertAlign w:val="baseline"/>
          </w:rPr>
          <w:t>in today's Times (paywall).</w:t>
        </w:r>
      </w:hyperlink>
      <w:r>
        <w:rPr>
          <w:rFonts w:ascii="arial" w:eastAsia="arial" w:hAnsi="arial" w:cs="arial"/>
          <w:b w:val="0"/>
          <w:i w:val="0"/>
          <w:strike w:val="0"/>
          <w:noProof w:val="0"/>
          <w:color w:val="000000"/>
          <w:position w:val="0"/>
          <w:sz w:val="20"/>
          <w:u w:val="none"/>
          <w:vertAlign w:val="baseline"/>
        </w:rPr>
        <w:t xml:space="preserve"> It starts: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Theresa May is scrambling to find legislation to keep MPs busy over the summer so that she can delay a </w:t>
      </w:r>
      <w:hyperlink r:id="rId10" w:history="1">
        <w:r>
          <w:rPr>
            <w:rFonts w:ascii="arial" w:eastAsia="arial" w:hAnsi="arial" w:cs="arial"/>
            <w:b w:val="0"/>
            <w:i/>
            <w:strike w:val="0"/>
            <w:noProof w:val="0"/>
            <w:color w:val="0077CC"/>
            <w:position w:val="0"/>
            <w:sz w:val="20"/>
            <w:u w:val="single"/>
            <w:vertAlign w:val="baseline"/>
          </w:rPr>
          <w:t>potentially fatal Queen's Speech</w:t>
        </w:r>
      </w:hyperlink>
      <w:r>
        <w:rPr>
          <w:rFonts w:ascii="arial" w:eastAsia="arial" w:hAnsi="arial" w:cs="arial"/>
          <w:b w:val="0"/>
          <w:i w:val="0"/>
          <w:strike w:val="0"/>
          <w:noProof w:val="0"/>
          <w:color w:val="000000"/>
          <w:position w:val="0"/>
          <w:sz w:val="20"/>
          <w:u w:val="none"/>
          <w:vertAlign w:val="baseline"/>
        </w:rPr>
        <w:t xml:space="preserve"> until the autumn.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parliamentary session is already on course to be the longest in postwar history but the prime minister lacks the authority to start a new term.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Passing a Queen's speech is a minimum constitutional requirement of a viable government. Cabinet sources admit that the bill that implements Brexit is the last significant piece of legislation in the locker. </w:t>
      </w:r>
      <w:hyperlink r:id="rId10" w:history="1">
        <w:r>
          <w:rPr>
            <w:rFonts w:ascii="arial" w:eastAsia="arial" w:hAnsi="arial" w:cs="arial"/>
            <w:b w:val="0"/>
            <w:i/>
            <w:strike w:val="0"/>
            <w:noProof w:val="0"/>
            <w:color w:val="0077CC"/>
            <w:position w:val="0"/>
            <w:sz w:val="20"/>
            <w:u w:val="single"/>
            <w:vertAlign w:val="baseline"/>
          </w:rPr>
          <w:t>Mrs May</w:t>
        </w:r>
      </w:hyperlink>
      <w:r>
        <w:rPr>
          <w:rFonts w:ascii="arial" w:eastAsia="arial" w:hAnsi="arial" w:cs="arial"/>
          <w:b w:val="0"/>
          <w:i w:val="0"/>
          <w:strike w:val="0"/>
          <w:noProof w:val="0"/>
          <w:color w:val="000000"/>
          <w:position w:val="0"/>
          <w:sz w:val="20"/>
          <w:u w:val="none"/>
          <w:vertAlign w:val="baseline"/>
        </w:rPr>
        <w:t xml:space="preserve"> dare not introduce it, however, as she fears that it will be rejected by MPs, forcing her to end the session.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Downing Street has drawn up a list of relatively benign legislation to justify extending the session beyond the original two-year deadline due in June. It includes bills to change the tax treatment of sporting testimonials and increase the maximum sentences for cases of animal cruelty. Others under consideration in No 10 include measures to address domestic abuse and increase tenants' rights.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colleague Rowena Mason wrote </w:t>
      </w:r>
      <w:hyperlink r:id="rId10" w:history="1">
        <w:r>
          <w:rPr>
            <w:rFonts w:ascii="arial" w:eastAsia="arial" w:hAnsi="arial" w:cs="arial"/>
            <w:b w:val="0"/>
            <w:i/>
            <w:strike w:val="0"/>
            <w:noProof w:val="0"/>
            <w:color w:val="0077CC"/>
            <w:position w:val="0"/>
            <w:sz w:val="20"/>
            <w:u w:val="single"/>
            <w:vertAlign w:val="baseline"/>
          </w:rPr>
          <w:t>something similar earlier this month.</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Rees-Mogg says leak from national security council about Huawei was in national interest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Tory Brexiter Jacob Rees-Mogg hosted his LBC phone-in earlier. Brexit came up, of course, but on other topics (Shamima Begum and government secrecy) Rees-Mogg revealed his inner Guardian reader.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main points.</w:t>
      </w:r>
    </w:p>
    <w:p>
      <w:pPr>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Rees-Mogg criticised Sajid Javid, the home secretary's decision to strip Shamima Begum of her British citizenship. And he said it was right that Begum, who left the UK as a schoolgirl to join Islamic State in Syria, should be receiving legal aid. He explained: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been very concerned about the removal of her citizenship. I think she is a British responsibility. And I believe that she is correctly given legal aid, that we have a principle of innocence until proved guilty in this country and I think that taking away a passport by purely administrative act, with no judicial oversight, is not just.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Rees-Mogg told the caller who asked about this issue that on this he was at odds with the views of most of his colleagues.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are assuming that I have the views that most Eurosceptics and most Conservatives do have. But this is one of the views I don't have in common with a lot of people I agree with on other things.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that a British citizenship ought to be protected, and that means that you have the full protection of the law. And if you have committed an offence, you can be charged. But you are our responsibility, not Bangladesh's responsibility.</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Jeremy Corbyn has also said that it is right for Begum to get legal aid,</w:t>
        </w:r>
      </w:hyperlink>
      <w:r>
        <w:rPr>
          <w:rFonts w:ascii="arial" w:eastAsia="arial" w:hAnsi="arial" w:cs="arial"/>
          <w:b w:val="0"/>
          <w:i w:val="0"/>
          <w:strike w:val="0"/>
          <w:noProof w:val="0"/>
          <w:color w:val="000000"/>
          <w:position w:val="0"/>
          <w:sz w:val="20"/>
          <w:u w:val="none"/>
          <w:vertAlign w:val="baseline"/>
        </w:rPr>
        <w:t xml:space="preserve"> but generally Conservative MPs have found it much harder to defend this decision. For example, Jeremy Hunt, the foreign secretary, said that although Begum was entitled to legal aid,            </w:t>
      </w:r>
      <w:hyperlink r:id="rId10" w:history="1">
        <w:r>
          <w:rPr>
            <w:rFonts w:ascii="arial" w:eastAsia="arial" w:hAnsi="arial" w:cs="arial"/>
            <w:b w:val="0"/>
            <w:i/>
            <w:strike w:val="0"/>
            <w:noProof w:val="0"/>
            <w:color w:val="0077CC"/>
            <w:position w:val="0"/>
            <w:sz w:val="20"/>
            <w:u w:val="single"/>
            <w:vertAlign w:val="baseline"/>
          </w:rPr>
          <w:t>this was something that made him personally "very uncomfortable".</w:t>
        </w:r>
      </w:hyperlink>
    </w:p>
    <w:p>
      <w:pPr>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Rees-Mogg defended the leak of the national security council decision about the government planning to let Huawei play a role in building parts of the UK's 5G infrastructure and he criticised the government's response to what happened. He told the programme: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politicians talk about criminal inquiries, it usually means they have done something wrong and they want to cover it up. The whole story here is not about a leak. It is about whether or not we are getting into bed with a Chinese company, Huawei, against the advice of the US and the Australians who have decided not to. This is a fundamental issue of national security. It is really, really important at that level. Whether somebody mentioned it in passing and leaked it is trivial in comparison.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in terms of the leak, about national security. It is about national security in terms of the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worries me is that the cabinet secretary [Sir Mark Sedwill], who is getting very excited about the leak, is focusing on the wrong issue.</w:t>
      </w:r>
    </w:p>
    <w:p>
      <w:pPr>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He said the leak was in the national interest. When it was put to him that people should not leak from the national security council,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say that everything in a meeting is of the same level of security. Some things are, and some things aren't. Some things are made public. We didn't used to know who the head of MI5 was, or MI6. It all used to be kept very quiet. Now the government wields them out when it is convenient.... They use the secret services as part of the propaganda machine when convenient. And when it's something they don't like, suddenly it's national security and people can have two years in prison.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Knowing that we are doing this with Huawei is really important, potentially an issue of deep national security. And, actually the fact that we know that is a good thing, and the journalist who reported it deserves an award for journalistic endeavour.</w:t>
      </w:r>
    </w:p>
    <w:p>
      <w:pPr>
        <w:keepNext w:val="0"/>
        <w:numPr>
          <w:numId w:val="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He said sometimes leaking secrets could be justified. Asked if it was acceptable to leak secrets,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it's obviously okay to leak some secrets. That must be true. Think of all the secrets given to Winston Churchill in the 1930s, in relation to re-armament in Germany and the speed of aircraft production in Germany, which were incredibly useful in answering the appeasers, and of course which the government then was very against. Because the government doesn't like secrets that are embarrassing to it being revealed.</w:t>
      </w:r>
    </w:p>
    <w:p>
      <w:pPr>
        <w:keepNext w:val="0"/>
        <w:numPr>
          <w:numId w:val="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Rees-Mogg criticised reports that cabinet ministers will be asked to surrender their phones as part of the inquiry.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I'm afraid I don't approve of cabinet minsters being told to hand over their telephones. I think in this country we have a principle that you are innocent until proved guilty. And that making widespread investigation, without evidence on specific figures, seems to me to be wrong. And cabinet ministers deserve similar protections to everyone else.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he would hand over his phone for an inquiry like this if he were a cabinet minister,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instinctively refuse. I don't think the cabinet secretary has the right. He does not have police powers. And I don't think our senior political figures should be treated in this way. They are privy counsellors. They have take oaths of loyalty to the Queen... The police can investigate. The police have different powers. But the cabinet secretary is not a constable. He does not have that warrant.</w:t>
      </w:r>
    </w:p>
    <w:p>
      <w:pPr>
        <w:keepNext w:val="0"/>
        <w:numPr>
          <w:numId w:val="2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Rees-Mogg said that Robert Hayward's claims that the Tories could lose 800 seats in the local elections (see 9.34am) were "realistic". Talking about his own experience out campaigning for the locals,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got the feeling that quite a number of people are staying with us, but quite a number of people are probably going to stay at home.</w:t>
      </w:r>
    </w:p>
    <w:p>
      <w:pPr>
        <w:keepNext w:val="0"/>
        <w:numPr>
          <w:numId w:val="2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He said he agreed with Boris Johnson in urging people not to use the local elections to vote on Brexit. (See 9.34am.)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 hope, will think as they go to the polling stations that this is about their council tax, it is about their bin collection, it is about their road maintenance. It's not about Brexit.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completely understand why people are fed up with the Tories over Brexit. We haven't had any proper leadership, it's been indecisive and weak, and we've been led by the nose by the European Union. That's not what these elections are about. And it would be very sad if very good councillors lost because of Brexit-related muddle.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said he was not convinced that this was realistic.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slightly pious hope because we know that people in elections vote more on national than on local issues.</w:t>
      </w:r>
    </w:p>
    <w:p>
      <w:pPr>
        <w:keepNext w:val="0"/>
        <w:numPr>
          <w:numId w:val="2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He dismissed suggestions that a massive defeat for the Tories in the election could force Theresa May out of office. When this was put to him, he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the rules of the Conservative party are that she is in place and there cannot be a vote against her until December, and the prime minister is very capable of staying in post.</w:t>
      </w:r>
    </w:p>
    <w:p>
      <w:pPr>
        <w:keepNext w:val="0"/>
        <w:numPr>
          <w:numId w:val="2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He defended the decision of the Conservative backbench 1922 Committee last week not to change the rules to allow an early no confidence vote in May.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sympathetic to the decision not to change the rules. We are British, after all, and changing the rules half way through never looks particularly fair.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does not exclude the prime minister deciding of her own accord that the time is 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off to the lobby briefing now. I will post again after 11.30am.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Jacob Rees-Mogg Photograph: LBC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10.08am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to the local elections, and Jeremy Corbyn  has been tweeting about them too. Like Boris Johnson (see </w:t>
      </w:r>
      <w:hyperlink r:id="rId10" w:history="1">
        <w:r>
          <w:rPr>
            <w:rFonts w:ascii="arial" w:eastAsia="arial" w:hAnsi="arial" w:cs="arial"/>
            <w:b w:val="0"/>
            <w:i/>
            <w:strike w:val="0"/>
            <w:noProof w:val="0"/>
            <w:color w:val="0077CC"/>
            <w:position w:val="0"/>
            <w:sz w:val="20"/>
            <w:u w:val="single"/>
            <w:vertAlign w:val="baseline"/>
          </w:rPr>
          <w:t>9.34am),</w:t>
        </w:r>
      </w:hyperlink>
      <w:r>
        <w:rPr>
          <w:rFonts w:ascii="arial" w:eastAsia="arial" w:hAnsi="arial" w:cs="arial"/>
          <w:b w:val="0"/>
          <w:i w:val="0"/>
          <w:strike w:val="0"/>
          <w:noProof w:val="0"/>
          <w:color w:val="000000"/>
          <w:position w:val="0"/>
          <w:sz w:val="20"/>
          <w:u w:val="none"/>
          <w:vertAlign w:val="baseline"/>
        </w:rPr>
        <w:t xml:space="preserve"> he is urging people to vote on local issues, not on Brexit.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local elections on Thursday are your chance to elect Labour councillors who will stand up for your community. </w:t>
      </w:r>
      <w:hyperlink r:id="rId10" w:history="1">
        <w:r>
          <w:rPr>
            <w:rFonts w:ascii="arial" w:eastAsia="arial" w:hAnsi="arial" w:cs="arial"/>
            <w:b w:val="0"/>
            <w:i/>
            <w:strike w:val="0"/>
            <w:noProof w:val="0"/>
            <w:color w:val="0077CC"/>
            <w:position w:val="0"/>
            <w:sz w:val="20"/>
            <w:u w:val="single"/>
            <w:vertAlign w:val="baseline"/>
          </w:rPr>
          <w:t>pic.twitter.com/dFHV3kCvbL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Jeremy Corbyn (@jeremycorbyn) </w:t>
      </w:r>
      <w:hyperlink r:id="rId10" w:history="1">
        <w:r>
          <w:rPr>
            <w:rFonts w:ascii="arial" w:eastAsia="arial" w:hAnsi="arial" w:cs="arial"/>
            <w:b w:val="0"/>
            <w:i/>
            <w:strike w:val="0"/>
            <w:noProof w:val="0"/>
            <w:color w:val="0077CC"/>
            <w:position w:val="0"/>
            <w:sz w:val="20"/>
            <w:u w:val="single"/>
            <w:vertAlign w:val="baseline"/>
          </w:rPr>
          <w:t>April 29,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my colleague Jessica Elgot and the Daily Mirror's Pippa Crerar  on what might happen when Labour's national executive committee meets tomorrow to decide what to say about a referendum in the party's manifesto for the European elections.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enltrPredication - after much fury in the run-up, Labour's NEC will agree a policy to campaign for a second referendum if it will stop a damaging Tory Brexit - exactly the same as the conference policy.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Jessica Elgot (@jessicaelgot) </w:t>
      </w:r>
      <w:hyperlink r:id="rId10" w:history="1">
        <w:r>
          <w:rPr>
            <w:rFonts w:ascii="arial" w:eastAsia="arial" w:hAnsi="arial" w:cs="arial"/>
            <w:b w:val="0"/>
            <w:i/>
            <w:strike w:val="0"/>
            <w:noProof w:val="0"/>
            <w:color w:val="0077CC"/>
            <w:position w:val="0"/>
            <w:sz w:val="20"/>
            <w:u w:val="single"/>
            <w:vertAlign w:val="baseline"/>
          </w:rPr>
          <w:t>April 29,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enltrMuch consternation over tomorrow's Labour NEC meeting &amp; whether EU election manifesto will include second referendum. But senior source predicts most likely outcome is repetition of conference policy/fudge: a fresh vote but *only* as final option (and *only* on a Tory Brexit).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Pippa Crerar (@PippaCrerar) </w:t>
      </w:r>
      <w:hyperlink r:id="rId10" w:history="1">
        <w:r>
          <w:rPr>
            <w:rFonts w:ascii="arial" w:eastAsia="arial" w:hAnsi="arial" w:cs="arial"/>
            <w:b w:val="0"/>
            <w:i/>
            <w:strike w:val="0"/>
            <w:noProof w:val="0"/>
            <w:color w:val="0077CC"/>
            <w:position w:val="0"/>
            <w:sz w:val="20"/>
            <w:u w:val="single"/>
            <w:vertAlign w:val="baseline"/>
          </w:rPr>
          <w:t>April 29,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9.34am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Boris Johnson, the Brexiter former foreign secretary and a leading candidate to replace Theresa May, has used </w:t>
      </w:r>
      <w:hyperlink r:id="rId10" w:history="1">
        <w:r>
          <w:rPr>
            <w:rFonts w:ascii="arial" w:eastAsia="arial" w:hAnsi="arial" w:cs="arial"/>
            <w:b w:val="0"/>
            <w:i/>
            <w:strike w:val="0"/>
            <w:noProof w:val="0"/>
            <w:color w:val="0077CC"/>
            <w:position w:val="0"/>
            <w:sz w:val="20"/>
            <w:u w:val="single"/>
            <w:vertAlign w:val="baseline"/>
          </w:rPr>
          <w:t>his column in the Daily Telegraph (paywall)</w:t>
        </w:r>
      </w:hyperlink>
      <w:r>
        <w:rPr>
          <w:rFonts w:ascii="arial" w:eastAsia="arial" w:hAnsi="arial" w:cs="arial"/>
          <w:b w:val="0"/>
          <w:i w:val="0"/>
          <w:strike w:val="0"/>
          <w:noProof w:val="0"/>
          <w:color w:val="000000"/>
          <w:position w:val="0"/>
          <w:sz w:val="20"/>
          <w:u w:val="none"/>
          <w:vertAlign w:val="baseline"/>
        </w:rPr>
        <w:t xml:space="preserve"> this morning to offer a counter view. He says that he has been out campaigning for the local elections and that he has heard how angry people are about Brexit. But he thinks people will, and should, vote on local issues,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rung bells, patted dogs, admired wisteria, wolfed samosas - and in return I have been given some pretty frank opinions about the state of politics. I have come to a tentative conclusion. This may be too optimistic, and I may be proved wrong - but I am starting to think that people can make a crucial distinction at this election on May 2. Whatever they may think about what is going on at Westminster - and our current dismal failure to leave the EU - they can see that there is no point in taking out their frustrations on effective and hard-working Tory councillors.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Johnson's view is not shared by other Conservatives. Here is the Sunday Express headline from yesterday.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enltrEXPRESS:Tories to lose over 1000 seats </w:t>
      </w:r>
      <w:hyperlink r:id="rId10"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pic.twitter.com/8uekgKKvBd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Neil Henderson (@hendopolis) </w:t>
      </w:r>
      <w:hyperlink r:id="rId10" w:history="1">
        <w:r>
          <w:rPr>
            <w:rFonts w:ascii="arial" w:eastAsia="arial" w:hAnsi="arial" w:cs="arial"/>
            <w:b w:val="0"/>
            <w:i/>
            <w:strike w:val="0"/>
            <w:noProof w:val="0"/>
            <w:color w:val="0077CC"/>
            <w:position w:val="0"/>
            <w:sz w:val="20"/>
            <w:u w:val="single"/>
            <w:vertAlign w:val="baseline"/>
          </w:rPr>
          <w:t>April 27,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may look like hyperbole and expectation management, but, as my colleague Heather Stewart  reports, the psephologist and Tory peer Robert Hayward is saying the Conservatives could lose 800 seats at the local elections on Thursday. Hayward is respected as an expert in this field, and he has no interest in making predictions that turn out to look foolish.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Tories should expect to lose 800 seats in local elections, says analyst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Unfortunately the Telegraph article does not make it clear whether Johnson's claim that the Tories will do better that expected in the local elections represents his serious, considered view or whether this is another example of Johnson being "clearly comically polemical" in a way that "could not be reasonably read as a serious, empirical, in-depth analysis of hard factual matters" - to quote the Telegraph's own description of his journalism, in </w:t>
      </w:r>
      <w:hyperlink r:id="rId10" w:history="1">
        <w:r>
          <w:rPr>
            <w:rFonts w:ascii="arial" w:eastAsia="arial" w:hAnsi="arial" w:cs="arial"/>
            <w:b w:val="0"/>
            <w:i/>
            <w:strike w:val="0"/>
            <w:noProof w:val="0"/>
            <w:color w:val="0077CC"/>
            <w:position w:val="0"/>
            <w:sz w:val="20"/>
            <w:u w:val="single"/>
            <w:vertAlign w:val="baseline"/>
          </w:rPr>
          <w:t>a statement to the Independent Press Standards Organisation</w:t>
        </w:r>
      </w:hyperlink>
      <w:r>
        <w:rPr>
          <w:rFonts w:ascii="arial" w:eastAsia="arial" w:hAnsi="arial" w:cs="arial"/>
          <w:b w:val="0"/>
          <w:i w:val="0"/>
          <w:strike w:val="0"/>
          <w:noProof w:val="0"/>
          <w:color w:val="000000"/>
          <w:position w:val="0"/>
          <w:sz w:val="20"/>
          <w:u w:val="none"/>
          <w:vertAlign w:val="baseline"/>
        </w:rPr>
        <w:t xml:space="preserve"> in response to a complaint (upheld) about Johnson making a false claim about Brexit polling            </w:t>
      </w:r>
      <w:hyperlink r:id="rId10" w:history="1">
        <w:r>
          <w:rPr>
            <w:rFonts w:ascii="arial" w:eastAsia="arial" w:hAnsi="arial" w:cs="arial"/>
            <w:b w:val="0"/>
            <w:i/>
            <w:strike w:val="0"/>
            <w:noProof w:val="0"/>
            <w:color w:val="0077CC"/>
            <w:position w:val="0"/>
            <w:sz w:val="20"/>
            <w:u w:val="single"/>
            <w:vertAlign w:val="baseline"/>
          </w:rPr>
          <w:t>in a column earlier this year.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Voters likely to punish Tories at local elections over failure to leave EU, May warned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29 April. A month ago today was the day when the UK was supposed to leave the EU. A month on, not only is the UK still a fully signed-up member, but the government is no closer than it was to finding a Brexit outcome that has any chance of passing parliament.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ought to be a cause of outright panic at Westminster but in recent days the Brexit conversation has gone reasonably quiet and, reportedly, that is partly because Conservatives have been told to pipe down on this subject in the run-up to the local elections on Thursday. According to Glen Owen  and  Harry Cole </w:t>
      </w:r>
      <w:hyperlink r:id="rId10" w:history="1">
        <w:r>
          <w:rPr>
            <w:rFonts w:ascii="arial" w:eastAsia="arial" w:hAnsi="arial" w:cs="arial"/>
            <w:b w:val="0"/>
            <w:i/>
            <w:strike w:val="0"/>
            <w:noProof w:val="0"/>
            <w:color w:val="0077CC"/>
            <w:position w:val="0"/>
            <w:sz w:val="20"/>
            <w:u w:val="single"/>
            <w:vertAlign w:val="baseline"/>
          </w:rPr>
          <w:t>in the Mail on Sunday yesterday: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aides are also urging all ministers and MPs to avoid the airwaves to 'bang on about Brexit' in the next four days - or face being blamed for worsening an expected local elections drubbing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No 10 source said: 'Word has gone out to shut up for a few days. There is a direct correlation between us arguing on television and people getting fed up, so we are hoping to avoid that on the eve of the polls.'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not every Tory has got the memo. On the BBC's Westminster Hour last night, Priti Patel, the Brexiter former international development secretary, said the party would do badly at the locals because of the failure to deliver Brexit. She explained: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without a doubt that frustration is there. I have heard it myself. I've experienced it both with my council candidates and when I've been on the doorstep ... The mood is dark. The public are frustrated. They are fed up I think more widely with politics and the way in which Brexit has been handled and in particular the fact that, as many people say to me in my constituency, they expected us to leave effectively on the 29th of March. This has not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also very unhappy with the tactics and antics of Westminster politicians, for example, taking no deal off the table, indicative votes and really I think it's fair to say the sort of anti-democratic way in which the House of Commons has behaved against the referendum mandate.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in a column </w:t>
      </w:r>
      <w:hyperlink r:id="rId10" w:history="1">
        <w:r>
          <w:rPr>
            <w:rFonts w:ascii="arial" w:eastAsia="arial" w:hAnsi="arial" w:cs="arial"/>
            <w:b w:val="0"/>
            <w:i/>
            <w:strike w:val="0"/>
            <w:noProof w:val="0"/>
            <w:color w:val="0077CC"/>
            <w:position w:val="0"/>
            <w:sz w:val="20"/>
            <w:u w:val="single"/>
            <w:vertAlign w:val="baseline"/>
          </w:rPr>
          <w:t>in the Daily Telegraph (paywall)</w:t>
        </w:r>
      </w:hyperlink>
      <w:r>
        <w:rPr>
          <w:rFonts w:ascii="arial" w:eastAsia="arial" w:hAnsi="arial" w:cs="arial"/>
          <w:b w:val="0"/>
          <w:i w:val="0"/>
          <w:strike w:val="0"/>
          <w:noProof w:val="0"/>
          <w:color w:val="000000"/>
          <w:position w:val="0"/>
          <w:sz w:val="20"/>
          <w:u w:val="none"/>
          <w:vertAlign w:val="baseline"/>
        </w:rPr>
        <w:t xml:space="preserve"> this morning, John Redwood, another Brexiter, says the failure to deliver Brexit will harm his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voters feel let down by both main parties, who promised to take us out of the EU but who have conspired to keep us in for longer. The polling for the European elections shows Labour and the Conservatives on a combined 37 per cent or so, under half their level of support of less than two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the agenda for the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9am: Jacob Rees-Mogg, the Conservative MP and chair of the European Research Group, which represents Tories who want a harder Brexit, holds his LBC phone-in.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11am: Downing Street lobby briefing.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Afternoon:  Talks resume between Labour and the government in the search for a Brexit compromise.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usual, I will be covering breaking political news as it happens, as well as bringing you the best reaction, comment and analysis from the web. I plan to post a summary at lunchtime and another when I wrap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all the latest Guardian politics articles </w:t>
      </w:r>
      <w:hyperlink r:id="rId1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Here is            </w:t>
      </w:r>
      <w:hyperlink r:id="rId10" w:history="1">
        <w:r>
          <w:rPr>
            <w:rFonts w:ascii="arial" w:eastAsia="arial" w:hAnsi="arial" w:cs="arial"/>
            <w:b w:val="0"/>
            <w:i/>
            <w:strike w:val="0"/>
            <w:noProof w:val="0"/>
            <w:color w:val="0077CC"/>
            <w:position w:val="0"/>
            <w:sz w:val="20"/>
            <w:u w:val="single"/>
            <w:vertAlign w:val="baseline"/>
          </w:rPr>
          <w:t>the Politico Europe round-up of this morning's political news.</w:t>
        </w:r>
      </w:hyperlink>
      <w:r>
        <w:rPr>
          <w:rFonts w:ascii="arial" w:eastAsia="arial" w:hAnsi="arial" w:cs="arial"/>
          <w:b w:val="0"/>
          <w:i w:val="0"/>
          <w:strike w:val="0"/>
          <w:noProof w:val="0"/>
          <w:color w:val="000000"/>
          <w:position w:val="0"/>
          <w:sz w:val="20"/>
          <w:u w:val="none"/>
          <w:vertAlign w:val="baseline"/>
        </w:rPr>
        <w:t xml:space="preserve"> And here is the            </w:t>
      </w:r>
      <w:hyperlink r:id="rId10" w:history="1">
        <w:r>
          <w:rPr>
            <w:rFonts w:ascii="arial" w:eastAsia="arial" w:hAnsi="arial" w:cs="arial"/>
            <w:b w:val="0"/>
            <w:i/>
            <w:strike w:val="0"/>
            <w:noProof w:val="0"/>
            <w:color w:val="0077CC"/>
            <w:position w:val="0"/>
            <w:sz w:val="20"/>
            <w:u w:val="single"/>
            <w:vertAlign w:val="baseline"/>
          </w:rPr>
          <w:t>PoliticsHome list of today's top 10 must-reads</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want to follow me or contact me on Twitter, I'm on </w:t>
      </w:r>
      <w:hyperlink r:id="rId10" w:history="1">
        <w:r>
          <w:rPr>
            <w:rFonts w:ascii="arial" w:eastAsia="arial" w:hAnsi="arial" w:cs="arial"/>
            <w:b w:val="0"/>
            <w:i/>
            <w:strike w:val="0"/>
            <w:noProof w:val="0"/>
            <w:color w:val="0077CC"/>
            <w:position w:val="0"/>
            <w:sz w:val="20"/>
            <w:u w:val="single"/>
            <w:vertAlign w:val="baseline"/>
          </w:rPr>
          <w:t>@AndrewSparrow</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try to monitor the comments BTL but it is impossible to read them all. If you have a direct question, do include "Andrew" in it somewhere and I'm more likely to find it. I do try to answer questions, and if they are of general interest, I will post the question and reply ATL, although I can't promise to do this for everyone.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attract my attention quickly, it is probably better to use 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6159 2019-05-02T08:00:00Z true 2019-04-29T08:05:47Z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false false 2019-04-29T17:27:17Z false UK theguardian.com </w:t>
      </w:r>
      <w:hyperlink r:id="rId11" w:history="1">
        <w:r>
          <w:rPr>
            <w:rFonts w:ascii="arial" w:eastAsia="arial" w:hAnsi="arial" w:cs="arial"/>
            <w:b w:val="0"/>
            <w:i/>
            <w:strike w:val="0"/>
            <w:noProof w:val="0"/>
            <w:color w:val="0077CC"/>
            <w:position w:val="0"/>
            <w:sz w:val="20"/>
            <w:u w:val="single"/>
            <w:vertAlign w:val="baseline"/>
          </w:rPr>
          <w:t>https://gu.com/p/bcx49</w:t>
        </w:r>
      </w:hyperlink>
      <w:r>
        <w:rPr>
          <w:rFonts w:ascii="arial" w:eastAsia="arial" w:hAnsi="arial" w:cs="arial"/>
          <w:b w:val="0"/>
          <w:i w:val="0"/>
          <w:strike w:val="0"/>
          <w:noProof w:val="0"/>
          <w:color w:val="000000"/>
          <w:position w:val="0"/>
          <w:sz w:val="20"/>
          <w:u w:val="none"/>
          <w:vertAlign w:val="baseline"/>
        </w:rPr>
        <w:t xml:space="preserve"> false true            </w:t>
      </w:r>
      <w:hyperlink r:id="rId12" w:history="1">
        <w:r>
          <w:rPr>
            <w:rFonts w:ascii="arial" w:eastAsia="arial" w:hAnsi="arial" w:cs="arial"/>
            <w:b w:val="0"/>
            <w:i/>
            <w:strike w:val="0"/>
            <w:noProof w:val="0"/>
            <w:color w:val="0077CC"/>
            <w:position w:val="0"/>
            <w:sz w:val="20"/>
            <w:u w:val="single"/>
            <w:vertAlign w:val="baseline"/>
          </w:rPr>
          <w:t>https://media.guim.co.uk/332ecaf00b8eeb8f8f948fc8ca80e99a9e8c47c2/0_337_5136_3082/500.jpg</w:t>
        </w:r>
      </w:hyperlink>
      <w:r>
        <w:rPr>
          <w:rFonts w:ascii="arial" w:eastAsia="arial" w:hAnsi="arial" w:cs="arial"/>
          <w:b w:val="0"/>
          <w:i w:val="0"/>
          <w:strike w:val="0"/>
          <w:noProof w:val="0"/>
          <w:color w:val="000000"/>
          <w:position w:val="0"/>
          <w:sz w:val="20"/>
          <w:u w:val="none"/>
          <w:vertAlign w:val="baseline"/>
        </w:rPr>
        <w:t xml:space="preserve"> false en Tony Blair, the former Labour prime minister, has said Theresa May is wrong to claim that Brexit is being blocked because MPs are opposed to it. (See 5.29pm.) A senior union official has said that Jeremy Corbyn will face a fierce backlash if Labour's national executive committee does not propose a referendum on any Brexit deal agreed before the next general election, ITV's Robert Peston reports. A US official has said the UK and any other western countries that adopt Huawei technology for 5G mobile phone networks risk affecting intelligence cooperation with the United States. Momentum, the youth climate strikers and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are to unite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parliament on Wednesday as Labour calls on the Conservatives to declare an environmental emergency in a parliamentary vote. A senior Conservative party official has been accused of racism after writing that an Italian-born constituency chairman was untrustworthy because "his political culture is more in keeping with Sicily than Southsea". More than 2,500 prison staff have been subject to disciplinary action in the last five years, including for relationships with inmates, assaulting prisoners and racism, the Guardian can reveal, as the government prepares to launch a unit to tackle corruption in jails. That's all from me for today. Thanks for the comments. Tony Blair, the former Labour prime minister, have given an interesting interview to the Institute for Government on devolution and Brexit which has just been published. Here are the main points. Blair said Labour was responsible for the revival of the Conservatives in Scotland because they left a gap in the market. He said: The most interesting development in Scotland has been the decline of the Labour party and the resurgence of the Conservative party. Now, in my view that has been very simply because the Conservatives have spotted a gap in the market that Labour have left - pro-union, pro-reform ... When asked if he was referring to reform of the public services, he went on: Yes. A weakness in the SNP's position and a weakness in Labour's position. And therefore you've literally got a situation where the leader of the Conservative party in Scotland has brought the party into what, roughly, second place in the polls. He said Theresa May was wrong to say that Brexit was being blocked because MPs were opposed to it in principle. He explained: Part of the trouble that has happened for the public is that the public has just been told that parliament is standing in the way of Brexit. And it has suited the prime minister for a long period of time to play on this in order to bounce her deal through parliament in order to mobilise public opinion supposedly against an obstructive parliament stopping the will of the people. But what that has done, is it has said to the public, 'Look, Brexit is just there to be done but, you know, these members of parliament don't want to do it.' Which is absolutely the opposite of the case. The truth is there are different varieties of Brexit and you have to choose one. And when you choose one it then becomes apparent what your problem is. Because your problem is there is a downside to whatever option you choose. He said MPs would only back a second referendum on Brexit when they realised that was the only way to avoid responsibility for a bad decision. He said: My point is very simple: you won't ever get to another referendum unless it's clear to parliament that they don't want to take responsibility fully for the Brexit choice. If you force them to make that choice ... I think they will say, 'OK, this is what I think but you have the final say'. Because whatever choice you make... if you become like Norway it's obvious what your problem is. You're just a rule taker. If you decide you're Turkey, it's obvious what your problem is. The Turkey customs union situation would be a ridiculous thing for Britain to agree to, frankly. Or if you go to Canada, well it's obvious what your problem is - business is going to say, 'Ok, you can do that but it's going to be severe disruption', the financial service people will say, 'Well, ok, there's going to be significant job losses.' All of that. Those are your choices. So when members of parliament are forced to come to a choice then I think at that point they will say, 'Ok, this what I think but I'm not going to take the full responsibility so I'm going to share responsibility with the people', and that allows a referendum to be a healing process. He said Brexit could increase the pressure in Northern Ireland for Irish reunification. He said: The republican community in Northern Ireland is always in favour of a united Ireland ...but the nationalist community is in favour at a theoretical level, at a conceptual level, but the degree of their agitation for it is intimately connected with their perception as to whether they can achieve nationalist aspirations and the legitimatisation of nationalist feelings within the United Kingdom. If Brexit acts as a destructive force on that, then it will encourage within the nationalist community, and even within parts of the more liberal unionist community, a feeling towards a border poll that just wasn't present during the years that I was in office. He said people were "underestimating" how hard it would be for the UK union to survive after Brexit. Brexit would fuel separatism in Scotland and Northern Ireland, he said: Are there still pressures for secession? Well, in Scotland, yes, but I still think they won't succeed unless Brexit pushes us into a position where that kind of gets Scottish independence over the line - if you have hard Brexit, which is possible. And in Northern Ireland, without Brexit I would be very confident that the Union would stick together but again Brexit is an issue there. I don't think there is a strong move for independence in Wales. Ruth Davidson, the Scottish Tory leader, has said the next Tory prime minister should continue to oppose a second Scottish independence referendum, and refuse to authorise one. In her first political interview to mark her return from maternity leave, Davidson told BBC Scotland she would want the UK government to block a new referendum for the foreseeable future - a stance already taken by Theresa May. "I'll say no, and this prime minister and the next prime minister should say so too," she said. Sturgeon reiterated her call for a second referendum before 2021 at the Scottish National party's spring conference at the weekend, when she also suggested the vote could be held late next year. Pointing to opinion polls showing a slight rise in the yes vote to 47% and 49% over the weekend, Sturgeon said that if support surged because of a no-deal Brexit or the arrival of unpopular new Tory prime minister, then "no Westminster government can ever stand in the way of Scotland's right to choose". Sturgeon has floated the idea that Boris Johnson's arrival as prime minister could lead to a significant bounce in support for independence. The polls show only about a fifth of Scottish voters currently want a new referendum in the next two years. Davidson is a noted critic of Johnson, but she told the BBC any of May's successors should hold the line. Davidson returns from maternity leave after the birth of her son Finn this Friday, when she hosts the Scottish Tory conference in Aberdeen. She said: Nicola Sturgeon doesn't agree with Nicola Sturgeon on this. Not only is she going back on the Edinburgh agreement that she signed [with David Cameron in 2012], where she said she would respect the result for a generation, the test she put down for any future referendum before the last election would be that the majority of Scots would want it. The majority of Scots don't want this, and if they need a voice to stand up to Nicola Sturgeon, I will be that voice. Davidson admitted that watching the chaotic and tortuous Brexit process takes place from home left her thinking it "looks like a bit of a mess". Given that, all sides needed to compromise more and secure a cross-party deal, she said. My message to colleagues both in my party and others is now is the time, instead of sticking in your trenches and hoping everyone moves to you, is to take that first step forward and start that compromise that clearly needs to happen. If the country is going to come together, it does require politicians to come together first. At the weekend BuzzFeed reported that the government is planning to charge EU students the same tuition fees as those paid by non-EU international students from 2021-22, rather than the lower fees paid by UK students as now. BuzzFeed said, although the plans had not been finalised, the intention was for EU students to pay the higher fees whether or not there was a Brexit deal. In the Commons Chris Skidmore, an education minister, has been answering an urgent question on this. In his initial statement he did not deny the story, although he insisted that no final decision had been taken. He told MPs: Discussions at cabinet level are ongoing and should remain confidential. I will make no comment on this apparent leak, which is deeply regrettable. But, as the session went on, Skidmore implied that EU students would lose their special status. He said: The economic importance of our HE [higher education] sector is reflected in the need to attract EU students, but also students from across the globe. And this is at the crux of the matter here. We want to ensure that we going forward, as a country and as a nation, are attractive internationally.... When it comes to our negotiations - I've spoken to around 15 European higher education ministers - we need to make sure that we commit to them that Britain remains an attractive place to come and work and study for all nations across the world. Guy Verfhofstadt, the European parliament's lead Brexit spokesman, has written to Theresa May expressing deep concerns about the plans. This is from the Telegraph's Steven Swinford. Here is Julian Smith, the government chief whip, arriving at the Cabinet earlier this afternoon for the latest round of Brexit talks with Labour. He is part of the government delegation, along with David Lidington, the Cabinet Office minister, Stephen Barclay, the Brexit secretary, Michael Gove, the environment secretary, Philip Hammond, the chancellor, and Gavin Barwell, the PM's chief of staff. And here is the Labour team arriving.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says it is holding a meeting later today with Sadiq Khan, 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followed by a meeting tomorrow morning with Michael Gove, the environment secretary. Ministers from other departments will also attend. The group is also due to hold separate talks with John McDonnell, the shadow chancellor, at some point tomorrow. Ahead of the Gove meeting, which XR says it will film for release to the public, Sam Knights, a member of its political strategy team, said: The legacy of our political leaders will stand or fall by what they do now. Either they take steps to give our children the future they deserve or they do nothing. They must respond to the climate and ecological emergency with the clarity and urgency our children demand. In order to protect life on earth, the UK government must begin to tell the truth. The British people need to know the reality of what we face. It is time to declare a climate and ecological emergency and to commit to reaching net zero greenhouse gas emissions by 2025. The current political system is not capable of implementing such fundamental changes to the way we live. That is why we need the creation of a national citizens' assembly on climate and ecological justice. Downing Street has effectively confirmed that the ongoing Brexit deadlock has led to the next Queen's speech being postponed. A new Queen's speech, introducing a new session of parliament, had been expected early this summer, but the prime minister's spokesman told reporters this morning that the government wanted to get the EU withdrawal agreement bill, "part of the current Queen's speech cycle", through parliament first. He said: What we are focused on is the withdrawal agreement bill [WAB], because that is the legislation which is necessary in order to ratify our withdrawal from the EU. That is part of the current Queen's speech cycle and we need to finish that work. The spokesman also confirmed that a team from the government, led by David Lidington, the Cabinet Office minister, will meet a Labour team this afternoon for the latest round of talks in the attempt to reach a cross-party compromise on Brexit. This is the main forum where the talks have been taking place. The spokesman said that the discussions so far have been serious and that it was possible that the working groups, which have been looking at issues like workers' rights and the environment, could meet again later this week. But he also said that there were no plans for Theresa May to meet Jeremy Corbyn, and he refused to say how long the government would wait before concluding that the two sides will not be able to reach agreement. The Labour MPs behind the parliamentary drive for a confirmatory referendum on Brexit have written to their party's governing body urging it to use the European elections to campaign for a fresh poll regardless of whether a deal has been reached with the government. Victims of rape and serious sexual assault who refuse to give police access to their mobile phone contents could allow suspects to avoid charges, two top officials have said. Asked if the government backed the plans to ask victims to surrender their phones, the prime minister's spokesman told journalists: We want victims to have the confidence to come forward and report crimes knowing that they will get the support they need and that everything will be done to bring offenders to justice. Clearly, this is a complex area and, while disclosure is an important component of the criminal justice system, to ensure a fair trial, the police have acknowledged that the use of personal data in criminal investigations is a source of anxiety and that they understand the need to balance a respect for privacy with the need to pursue all reasonable lines of inquiry. The police and the CPS will work with victims and the Information Commissioner's Office to ensure that the right approach is being taken. Each police force will also conduct its own impact assessment of the forms as they are rolled out. Pascal Lamy, the former head of the World Trade Organisation, has dismissed Brexiter claims about how alternative customs arrangements could avoid the need for a hard border in Ireland after Brexit as "pie in the sky". (See 1.34pm.) The leading Tory Brexiter Jacob Rees-Mogg has defended the leak of the national security council decision about the government planning to let Huawei play a role in building parts of the UK's 5G infrastructure, saying it was in the national interest. (See 11.01am.) Social care provision should be modelled on the state pension, with taxpayers funding a flat-rate "universal care entitlement", which patients could supplement from their own funds, according to former Conservative cabinet minister Damian Green. On the BBC's Politics Live earlier this afternoon Iain Duncan Smith, the Tory Brexiter and former party leader, had a debate about post-Brexit border controls with Pascal Lamy, the former head of the World Trade Organisation. Duncan Smith is one of the many Brexiters who believe the backstop is unnecessary because "alternative arrangements" could ensure the need for no hard border in Ireland after Brexit. After he made this point on the programme, Lamy told him this was "pie in the sky". He said: With respect, I was director general of the World Trade Organisation for eight years, which has something to do with customs procedures. And this notion that exiting the internal market implies no border is pie in the sky. There is no way you can exit the internal market without a border. Duncan Smith said alternative arrangements worked perfectly well at a port like Rotterdam. They inspect less than 2% of imports, and not at the border, he said. He said he had witnessed this himself, and he went on: The reality is technology now means the idea of barriers and borders is long gone. But Lamy, again, told him he was wrong. This is how the conversation continued. PL: I'm sorry, this is a total confusion.... between the internal market and the customs union. The customs union is about tariffs, goods. The internal market is about regulation. If you want to diverge... you have to accept that there will be a border because we, the EU, have to control things which abide by different regulatory requirements. IDS: Of course, but you would work on the principle of two things. First is equivalence... PL: Equivalence is not a magic wand. IDS: No, it's not, but take what New Zealand does with the EU. New Zealand is not a member of the EU. It is not a member of the single market. Its food stuffs are not inspected here because, why? They trust and agree that in New Zealand the inspections that bring their standards right are at the same level or better than that of the EU. And they agree that that is done at the point of departure. They are not done at the border. So the idea of this being a border point is completely incorrect. PL: No, no, no, it is not completely incorrect, I'm sorry. I agree, if you want trade to flow as nicely as possible, many customs procedures have to be moved upstream. But you still need a border to check that this is the case. IDS: The border is not the point. PL: Of course it is. IDS: The border is a notional process that is about equivalence and agreement, not specific border checks. PL: Equivalence is not a magic wand. You only accept equivalence if you trust, and if your collective preferences are harmonised. I agree, for instance, on beer, there is nothing that really says how you produce beer in the European Union. There is beer in Belgium and in Bavaria and in Scotland, and if beer is good for Scotland, it is good for Bavaria. Now, that is okay. It is not going to be okay about general food, or about chlorinated poultry. I'm sorry about that. We will not accept GMO food. If - I don't know whether or not - if you want to accept chlorinated poultry or GMO food, there will be a border, and costs at the border. Lamy's hand gestures were even more expressive. Yesterday my colleague Severin Carrell reported that Kezia Dugdale, the former Scottish Labour leader, was about to announce that she will resign from the Scottish parliament to take a job outside politics. Dugdale has now released a statement confirming this. And she has announced that she is leaving Holyrood to become director of the John Smith Centre for Public Service at Glasgow University. Explaining her move Dugdale said: I have devoted my working life to public service, and this is an incredibly exciting new opportunity for me to lead the work of the John Smith Centre. Throughout my career I have taken on tough and challenging tasks, and my next task is to rebuild faith in our politics. Disruptive events and the rise of populism has led to increasingly polarised and emotional politics where rational, evidence-based thinking has lost its standing."Faith in public service, politics and the political process has to be restored and that progress must be sustainable. John Smith said 'the opportunity to serve our country - that is all we ask'. It will be an honour to build on his legacy and inspire his values of public service in a new generation. More on tomorrow's meeting of Labour's national executive committee. This is from Jon Lansman, the founder of Momentum, the pro-Corbyn Labour organisation, and a member of the party's national executive committee. I'm just back from the Downing Street lobby briefing. It was not hugely informative, but this was probably the best line. Downing Street effectively confirmed that the next Queen's speech has been postponed. The last Queen's speech, setting out the government's legislative agenda, was in June 2017, with the session of parliament due to last two-years, because of Brexit, instead of the usual one year. That meant a new Queen's speech had been due this summer. But at the lobby briefing the prime minister's spokesman refused to say when the next one would be. And he confirmed that the government wanted to get the EU withdrawal agreement bill, "part of the current Queen's speech cycle", through parliament first. But he could not even say when that bill would be introduced. The question about the Queen's speech was prompted by this story from Francis Elliott in today's Times (paywall). It starts: Theresa May is scrambling to find legislation to keep MPs busy over the summer so that she can delay a potentially fatal Queen's Speech until the autumn. The parliamentary session is already on course to be the longest in postwar history but the prime minister lacks the authority to start a new term. Passing a Queen's speech is a minimum constitutional requirement of a viable government. Cabinet sources admit that the bill that implements Brexit is the last significant piece of legislation in the locker. Mrs May dare not introduce it, however, as she fears that it will be rejected by MPs, forcing her to end the session. Instead, Downing Street has drawn up a list of relatively benign legislation to justify extending the session beyond the original two-year deadline due in June. It includes bills to change the tax treatment of sporting testimonials and increase the maximum sentences for cases of animal cruelty. Others under consideration in No 10 include measures to address domestic abuse and increase tenants' rights. My colleague Rowena Mason wrote something similar earlier this month. The Tory Brexiter Jacob Rees-Mogg hosted his LBC phone-in earlier. Brexit came up, of course, but on other topics (Shamima Begum and government secrecy) Rees-Mogg revealed his inner Guardian reader. Here are the main points. Rees-Mogg criticised Sajid Javid, the home secretary's decision to strip Shamima Begum of her British citizenship. And he said it was right that Begum, who left the UK as a schoolgirl to join Islamic State in Syria, should be receiving legal aid. He explained: I have been very concerned about the removal of her citizenship. I think she is a British responsibility. And I believe that she is correctly given legal aid, that we have a principle of innocence until proved guilty in this country and I think that taking away a passport by purely administrative act, with no judicial oversight, is not just. Rees-Mogg told the caller who asked about this issue that on this he was at odds with the views of most of his colleagues. He said: You are assuming that I have the views that most Eurosceptics and most Conservatives do have. But this is one of the views I don't have in common with a lot of people I agree with on other things. I believe that a British citizenship ought to be protected, and that means that you have the full protection of the law. And if you have committed an offence, you can be charged. But you are our responsibility, not Bangladesh's responsibility. Jeremy Corbyn has also said that it is right for Begum to get legal aid, but generally Conservative MPs have found it much harder to defend this decision. For example, Jeremy Hunt, the foreign secretary, said that although Begum was entitled to legal aid, this was something that made him personally "very uncomfortable". Rees-Mogg defended the leak of the national security council decision about the government planning to let Huawei play a role in building parts of the UK's 5G infrastructure and he criticised the government's response to what happened. He told the programme: When politicians talk about criminal inquiries, it usually means they have done something wrong and they want to cover it up. The whole story here is not about a leak. It is about whether or not we are getting into bed with a Chinese company, Huawei, against the advice of the US and the Australians who have decided not to. This is a fundamental issue of national security. It is really, really important at that level. Whether somebody mentioned it in passing and leaked it is trivial in comparison. This is not, in terms of the leak, about national security. It is about national security in terms of the decision. And what worries me is that the cabinet secretary [Sir Mark Sedwill], who is getting very excited about the leak, is focusing on the wrong issue. He said the leak was in the national interest. When it was put to him that people should not leak from the national security council, he said: You can't say that everything in a meeting is of the same level of security. Some things are, and some things aren't. Some things are made public. We didn't used to know who the head of MI5 was, or MI6. It all used to be kept very quiet. Now the government wields them out when it is convenient.... They use the secret services as part of the propaganda machine when convenient. And when it's something they don't like, suddenly it's national security and people can have two years in prison. Knowing that we are doing this with Huawei is really important, potentially an issue of deep national security. And, actually the fact that we know that is a good thing, and the journalist who reported it deserves an award for journalistic endeavour. He said sometimes leaking secrets could be justified. Asked if it was acceptable to leak secrets, he said: Well, it's obviously okay to leak some secrets. That must be true. Think of all the secrets given to Winston Churchill in the 1930s, in relation to re-armament in Germany and the speed of aircraft production in Germany, which were incredibly useful in answering the appeasers, and of course which the government then was very against. Because the government doesn't like secrets that are embarrassing to it being revealed. Rees-Mogg criticised reports that cabinet ministers will be asked to surrender their phones as part of the inquiry. He said: And I'm afraid I don't approve of cabinet minsters being told to hand over their telephones. I think in this country we have a principle that you are innocent until proved guilty. And that making widespread investigation, without evidence on specific figures, seems to me to be wrong. And cabinet ministers deserve similar protections to everyone else. Asked if he would hand over his phone for an inquiry like this if he were a cabinet minister, he said: I would instinctively refuse. I don't think the cabinet secretary has the right. He does not have police powers. And I don't think our senior political figures should be treated in this way. They are privy counsellors. They have take oaths of loyalty to the Queen... The police can investigate. The police have different powers. But the cabinet secretary is not a constable. He does not have that warrant. Rees-Mogg said that Robert Hayward's claims that the Tories could lose 800 seats in the local elections (see 9.34am) were "realistic". Talking about his own experience out campaigning for the locals, he said: I got the feeling that quite a number of people are staying with us, but quite a number of people are probably going to stay at home. He said he agreed with Boris Johnson in urging people not to use the local elections to vote on Brexit. (See 9.34am.) He said: People, I hope, will think as they go to the polling stations that this is about their council tax, it is about their bin collection, it is about their road maintenance. It's not about Brexit. I completely understand why people are fed up with the Tories over Brexit. We haven't had any proper leadership, it's been indecisive and weak, and we've been led by the nose by the European Union. That's not what these elections are about. And it would be very sad if very good councillors lost because of Brexit-related muddle. But he said he was not convinced that this was realistic. It is a slightly pious hope because we know that people in elections vote more on national than on local issues. He dismissed suggestions that a massive defeat for the Tories in the election could force Theresa May out of office. When this was put to him, he replied: Well, the rules of the Conservative party are that she is in place and there cannot be a vote against her until December, and the prime minister is very capable of staying in post. He defended the decision of the Conservative backbench 1922 Committee last week not to change the rules to allow an early no confidence vote in May. He said: I was sympathetic to the decision not to change the rules. We are British, after all, and changing the rules half way through never looks particularly fair. That does not exclude the prime minister deciding of her own accord that the time is up. I'm off to the lobby briefing now. I will post again after 11.30am. Back to the local elections, and Jeremy Corbyn has been tweeting about them too. Like Boris Johnson (see 9.34am), he is urging people to vote on local issues, not on Brexit. Here is my colleague Jessica Elgot and the Daily Mirror's Pippa Crerar on what might happen when Labour's national executive committee meets tomorrow to decide what to say about a referendum in the party's manifesto for the European elections. Boris Johnson, the Brexiter former foreign secretary and a leading candidate to replace Theresa May, has used his column in the Daily Telegraph (paywall) this morning to offer a counter view. He says that he has been out campaigning for the local elections and that he has heard how angry people are about Brexit. But he thinks people will, and should, vote on local issues, he says. I have rung bells, patted dogs, admired wisteria, wolfed samosas - and in return I have been given some pretty frank opinions about the state of politics. I have come to a tentative conclusion. This may be too optimistic, and I may be proved wrong - but I am starting to think that people can make a crucial distinction at this election on May 2. Whatever they may think about what is going on at Westminster - and our current dismal failure to leave the EU - they can see that there is no point in taking out their frustrations on effective and hard-working Tory councillors. Johnson's view is not shared by other Conservatives. Here is the Sunday Express headline from yesterday. That may look like hyperbole and expectation management, but, as my colleague Heather Stewart reports, the psephologist and Tory peer Robert Hayward is saying the Conservatives could lose 800 seats at the local elections on Thursday. Hayward is respected as an expert in this field, and he has no interest in making predictions that turn out to look foolish. Unfortunately the Telegraph article does not make it clear whether Johnson's claim that the Tories will do better that expected in the local elections represents his serious, considered view or whether this is another example of Johnson being "clearly comically polemical" in a way that "could not be reasonably read as a serious, empirical, in-depth analysis of hard factual matters" - to quote the Telegraph's own description of his journalism, in a statement to the Independent Press Standards Organisation in response to a complaint (upheld) about Johnson making a false claim about Brexit polling in a column earlier this year. It is 29 April. A month ago today was the day when the UK was supposed to leave the EU. A month on, not only is the UK still a fully signed-up member, but the government is no closer than it was to finding a Brexit outcome that has any chance of passing parliament. This ought to be a cause of outright panic at Westminster but in recent days the Brexit conversation has gone reasonably quiet and, reportedly, that is partly because Conservatives have been told to pipe down on this subject in the run-up to the local elections on Thursday. According to Glen Owen and Harry Cole in the Mail on Sunday yesterday: Downing Street aides are also urging all ministers and MPs to avoid the airwaves to 'bang on about Brexit' in the next four days - or face being blamed for worsening an expected local elections drubbing on Thursday. A No 10 source said: 'Word has gone out to shut up for a few days. There is a direct correlation between us arguing on television and people getting fed up, so we are hoping to avoid that on the eve of the polls.' But not every Tory has got the memo. On the BBC's Westminster Hour last night, Priti Patel, the Brexiter former international development secretary, said the party would do badly at the locals because of the failure to deliver Brexit. She explained: I think without a doubt that frustration is there. I have heard it myself. I've experienced it both with my council candidates and when I've been on the doorstep ... The mood is dark. The public are frustrated. They are fed up I think more widely with politics and the way in which Brexit has been handled and in particular the fact that, as many people say to me in my constituency, they expected us to leave effectively on the 29th of March. This has not happened. They are also very unhappy with the tactics and antics of Westminster politicians, for example, taking no deal off the table, indicative votes and really I think it's fair to say the sort of anti-democratic way in which the House of Commons has behaved against the referendum mandate. And in a column in the Daily Telegraph (paywall) this morning, John Redwood, another Brexiter, says the failure to deliver Brexit will harm his party. Many voters feel let down by both main parties, who promised to take us out of the EU but who have conspired to keep us in for longer. The polling for the European elections shows Labour and the Conservatives on a combined 37 per cent or so, under half their level of support of less than two years ago. Here is the agenda for the day. 9am: Jacob Rees-Mogg, the Conservative MP and chair of the European Research Group, which represents Tories who want a harder Brexit, holds his LBC phone-in. 11am: Downing Street lobby briefing. Afternoon: Talks resume between Labour and the government in the search for a Brexit compromise. As usual, I will be covering breaking political news as it happens, as well as bringing you the best reaction, comment and analysis from the web. I plan to post a summary at lunchtime and another when I wrap up. You can read all the latest Guardian politics articles here. Here is the Politico Europe round-up of this morning's political news. And here is the PoliticsHome list of today's top 10 must-reads. If you want to follow me or contact me on Twitter, I'm on @AndrewSparrow. I try to monitor the comments BTL but it is impossible to read them all. If you have a direct question, do include "Andrew" in it somewhere and I'm more likely to find it. I do try to answer questions, and if they are of general interest, I will post the question and reply ATL, although I can't promise to do this for everyone. If you want to attract my attention quickly, it is probably better to use Twitter. 35144 false false      Big Ben shrouded in scaffolding during renovation work.        Ruth Davidson        Chris Skidmore        Julian Smith arriving at the Cabinet Office for the latest round of Brexit talks.        Left to right: Keir Starmer, the shadow Brexit secretary, Rebecca Long-Bailey, the shadow business secretary, John McDonnell, the shadow chancellor, Sue Hayman, the shadow environment secretary, and Seumas Milne, Jeremy Corbyn's director of strategy and communications.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staging a 'die' in outside the Tate Modern at the weekend.        Iain Duncan Smith (left) and Pascal Lamy        Kezia Dugdale.        Jacob Rees-Mogg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29,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Blair says May wrong to say Brexit being blocked because MPs don't want it - as it happened Rolling coverage of the day's political developments as they happenJ....</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blog/live/2019/apr/29/brexit-latest-news-developments-voters-likely-to-punish-tories-over-failure-to-leave-eu-may-warned-live-news?page=with:block-5cc722f88f08c89bd906aa80#block-5cc722f88f08c89bd906aa80" TargetMode="External" /><Relationship Id="rId11" Type="http://schemas.openxmlformats.org/officeDocument/2006/relationships/hyperlink" Target="https://gu.com/p/bcx49" TargetMode="External" /><Relationship Id="rId12" Type="http://schemas.openxmlformats.org/officeDocument/2006/relationships/hyperlink" Target="https://media.guim.co.uk/332ecaf00b8eeb8f8f948fc8ca80e99a9e8c47c2/0_337_5136_3082/500.jpg" TargetMode="External" /><Relationship Id="rId13" Type="http://schemas.openxmlformats.org/officeDocument/2006/relationships/theme" Target="theme/theme1.xml" /><Relationship Id="rId14" Type="http://schemas.openxmlformats.org/officeDocument/2006/relationships/numbering" Target="numbering.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0M-37N1-F021-62N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Blair says May wrong to say Brexit being blocked because MPs don't want it - as it happened Rolling coverage of the day's political developments as they happenJacob Rees-Mogg's LBC phone-in - SummaryLunchtime summaryTony Blair's I...</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491</vt:lpwstr>
  </property>
  <property fmtid="{D5CDD505-2E9C-101B-9397-08002B2CF9AE}" pid="3" name="LADocCount">
    <vt:lpwstr>1</vt:lpwstr>
  </property>
  <property fmtid="{D5CDD505-2E9C-101B-9397-08002B2CF9AE}" pid="4" name="LADocumentID:491">
    <vt:lpwstr>Doc::urn:hlct:16|contextualFeaturePermID::1519360</vt:lpwstr>
  </property>
  <property fmtid="{D5CDD505-2E9C-101B-9397-08002B2CF9AE}" pid="5" name="UserPermID">
    <vt:lpwstr>urn:user:PA195023767</vt:lpwstr>
  </property>
</Properties>
</file>