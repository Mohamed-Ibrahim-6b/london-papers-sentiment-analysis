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Heatwave: Paris suffers 42.6C hottest day ever as UK temperatures set July record - as it happened; Belgium, Netherlands and Germany join Paris in experiencing their hottest day ever, amid climate crisis concerns and health warnings as Europe swelters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2019 Thursday 11:08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Aamna Mohdin and Mattha Busby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us for this evening. Here's a summary of the day's developments: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Records were broken again for the second day running, with Paris recording its hottest day ever. The extreme temperatures follow a similar heatwave last month that made it the hottest June on record.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Experts at the Met Office say the current weather pattern is driving hot air from the south, but there is "no doubt" climate change is playing a role. Scientists have warned that the climate crisis is making summer heatwaves five times more likely and significantly more intense.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has seen its hottest July day and second hottest day on record as the mercury hit 38.1C, the Met Office said.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sweltering heat sparked travel chaos across the UK, with many operators urging passengers not to travel as services are delayed and cancelled.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yellow warning for thunderstorms has been issued for most of England except the South West, and parts of Scotland until 4am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All-time temperature records tumble again as heatwave sears Europe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young adults and a child had to be rescued from the sea off Lincolnshire after drifting away from the shore on inflatables.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Skegness RNLI launched the lifeboat off the town's busy central beach to rescue two people on a small inflatable dingy, some 600 metres from the shore. Once the lifeboat arrived alongside the dinghy the passengers were visibly shaken and suffering from early signs of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volunteer crew were returning to the lifeboat station at Skegness, they had to rescue a young boy on another inflatable, 200 metres offshore. He was unaware of his situation and taken back to his parents at the water's edge.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Holmes, volunteer press officer for Skegness RNLI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serious incident involving inflatables on our stretch of coast, something we've seen rise rapidly in recent months. It's an alarming trend and we're trying hard to reduce this through education and safety messages. Inflatable rings, lilos and dinghies are simply not safe or suitable for use in the sea, even with the best of intentions, the risks are just not worth the consequences - leave them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Temperature records in Europe broken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 records in France, Belgium, and Germany have been broken for the second time 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Europe correspondent, Jon Henley, reports that the mercury at Paris-Montsouris station in the French capital surpassed the previous high of 40.4C, set in July 1947, soon after 1pm and continued to climb, reaching 42.6C soon after 4pm.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temperature at Kleine Brogel near the Dutch border rose on Thursday to 40.6C, breaking the record set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national DWD weather service said it measured 41.5C in the north-western town of Lingen on Thursday. It came a day after an all-time national high of 40.5C was recorded in Geilenkirchen in North Rhine-Westphalia.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All-time temperature records tumble again as heatwave sears Europe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 LIFE Blackpool has had to cool the sea water for the first time in 30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Aquarists at SEA LIFE Blackpool are having to run the water through a cooler because it's too warm. The aquarium, which leads a 'breed, rescue, protect' campaign, supports rare and endangered creatures, such as sharks, stingrays, seahorses and turtles.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Titherington, general manager of SEA LIFE Blackpool, said: "We draw water for the displays directly from the Irish Sea, which is just across the Promenade. Sometimes we have to heat it slightly to get the right temperature, especially in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never before had to cool it. It's really important that the water we draw is at exactly the right temperature when it enters the displays."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Commuters have been warned to not travel as soaring temperatures cause disruption to some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rising temperatures caused damage to overhead electric wires between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 Pancras and Luton, blocking all 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#EMTUpdate</w:t>
        </w:r>
      </w:hyperlink>
      <w:r>
        <w:rPr>
          <w:rFonts w:ascii="arial" w:eastAsia="arial" w:hAnsi="arial" w:cs="arial"/>
          <w:b w:val="0"/>
          <w:i w:val="0"/>
          <w:strike w:val="0"/>
          <w:noProof w:val="0"/>
          <w:color w:val="000000"/>
          <w:position w:val="0"/>
          <w:sz w:val="20"/>
          <w:u w:val="none"/>
          <w:vertAlign w:val="baseline"/>
        </w:rPr>
        <w:t xml:space="preserve"> Overhead Lines have come down near to West Hampstead and our trains are currently unable to run on the route. With speed restrictions in place &amp; an already amended timetable, we advise customers NOT TO TRAVEL today. We are working to move customers already on route.            </w:t>
      </w:r>
      <w:hyperlink r:id="rId10" w:history="1">
        <w:r>
          <w:rPr>
            <w:rFonts w:ascii="arial" w:eastAsia="arial" w:hAnsi="arial" w:cs="arial"/>
            <w:b w:val="0"/>
            <w:i/>
            <w:strike w:val="0"/>
            <w:noProof w:val="0"/>
            <w:color w:val="0077CC"/>
            <w:position w:val="0"/>
            <w:sz w:val="20"/>
            <w:u w:val="single"/>
            <w:vertAlign w:val="baseline"/>
          </w:rPr>
          <w:t>pic.twitter.com/oKc50oi2y2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East Midlands Trains (@EMTrains) </w:t>
      </w:r>
      <w:hyperlink r:id="rId10" w:history="1">
        <w:r>
          <w:rPr>
            <w:rFonts w:ascii="arial" w:eastAsia="arial" w:hAnsi="arial" w:cs="arial"/>
            <w:b w:val="0"/>
            <w:i/>
            <w:strike w:val="0"/>
            <w:noProof w:val="0"/>
            <w:color w:val="0077CC"/>
            <w:position w:val="0"/>
            <w:sz w:val="20"/>
            <w:u w:val="single"/>
            <w:vertAlign w:val="baseline"/>
          </w:rPr>
          <w:t>July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East Midlands Trains urged passengers to not travel and warned it had been unable to secure ticket acceptance via alternative routes. Thameslink said "you are strongly advised not to travel", and said journey times will be extended by up to 90 minutes.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North Eastern Railway have also told passengers to not travel today and to defer their travel.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#LNERUpdate</w:t>
        </w:r>
      </w:hyperlink>
      <w:r>
        <w:rPr>
          <w:rFonts w:ascii="arial" w:eastAsia="arial" w:hAnsi="arial" w:cs="arial"/>
          <w:b w:val="0"/>
          <w:i w:val="0"/>
          <w:strike w:val="0"/>
          <w:noProof w:val="0"/>
          <w:color w:val="000000"/>
          <w:position w:val="0"/>
          <w:sz w:val="20"/>
          <w:u w:val="none"/>
          <w:vertAlign w:val="baseline"/>
        </w:rPr>
        <w:t xml:space="preserve"> - Customers are urged to not travel today and to defer their travel. Customers may use their tickets dated today for travel on Friday 26 July, Saturday 27 July and Sunday 28 July.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North Eastern Railway (@LNER) </w:t>
      </w:r>
      <w:hyperlink r:id="rId10" w:history="1">
        <w:r>
          <w:rPr>
            <w:rFonts w:ascii="arial" w:eastAsia="arial" w:hAnsi="arial" w:cs="arial"/>
            <w:b w:val="0"/>
            <w:i/>
            <w:strike w:val="0"/>
            <w:noProof w:val="0"/>
            <w:color w:val="0077CC"/>
            <w:position w:val="0"/>
            <w:sz w:val="20"/>
            <w:u w:val="single"/>
            <w:vertAlign w:val="baseline"/>
          </w:rPr>
          <w:t>July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blistering temperatures also damaged overhead electric wires between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Euston and Watford Junction, disrupting Virgin Trains services. A spokeswoman for the operator said: "Due to extensive disruption on the network today, any Virgin Trains customers who would prefer to postpone their travel can use their tickets on Virgin Trains services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King, network services director at Network Rail,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number of heat-related incidents across the rail network this evening that are causing disruption to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sorry that some passengers are experiencing uncomfortable conditions and inconvenience.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teams are working flat out to fix the issues as quickly as possible and get people on the move.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asking anyone travelling this evening to check with their train operators or visit the National Rail Enquiries website to see how their journey is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Edinburgh is currently experiencing its warmest day on record, </w:t>
      </w:r>
      <w:hyperlink r:id="rId10" w:history="1">
        <w:r>
          <w:rPr>
            <w:rFonts w:ascii="arial" w:eastAsia="arial" w:hAnsi="arial" w:cs="arial"/>
            <w:b w:val="0"/>
            <w:i/>
            <w:strike w:val="0"/>
            <w:noProof w:val="0"/>
            <w:color w:val="0077CC"/>
            <w:position w:val="0"/>
            <w:sz w:val="20"/>
            <w:u w:val="single"/>
            <w:vertAlign w:val="baseline"/>
          </w:rPr>
          <w:t>STV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Temperatures have soared to 31.2C, surpassing the city's previous record of 30C set in 1975.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Cambridge, temperatures reached 38.1 °C. This is the second time temperatures reached over 100 Fahrenheit in the UK, according to the Met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enltr38.1 °C has been recorded at Cambridge; this is only the second time temperatures over 100 Fahrenheit have been recorded in the UK </w:t>
      </w:r>
      <w:hyperlink r:id="rId10" w:history="1">
        <w:r>
          <w:rPr>
            <w:rFonts w:ascii="arial" w:eastAsia="arial" w:hAnsi="arial" w:cs="arial"/>
            <w:b w:val="0"/>
            <w:i/>
            <w:strike w:val="0"/>
            <w:noProof w:val="0"/>
            <w:color w:val="0077CC"/>
            <w:position w:val="0"/>
            <w:sz w:val="20"/>
            <w:u w:val="single"/>
            <w:vertAlign w:val="baseline"/>
          </w:rPr>
          <w:t>#heatwave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#HottestUKJulyDay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#HottestDayOfTheYear</w:t>
        </w:r>
      </w:hyperlink>
      <w:r>
        <w:rPr>
          <w:rFonts w:ascii="arial" w:eastAsia="arial" w:hAnsi="arial" w:cs="arial"/>
          <w:b w:val="0"/>
          <w:i w:val="0"/>
          <w:strike w:val="0"/>
          <w:noProof w:val="0"/>
          <w:color w:val="000000"/>
          <w:position w:val="0"/>
          <w:sz w:val="20"/>
          <w:u w:val="none"/>
          <w:vertAlign w:val="baseline"/>
        </w:rPr>
        <w:t xml:space="preserve"> so far            </w:t>
      </w:r>
      <w:hyperlink r:id="rId10" w:history="1">
        <w:r>
          <w:rPr>
            <w:rFonts w:ascii="arial" w:eastAsia="arial" w:hAnsi="arial" w:cs="arial"/>
            <w:b w:val="0"/>
            <w:i/>
            <w:strike w:val="0"/>
            <w:noProof w:val="0"/>
            <w:color w:val="0077CC"/>
            <w:position w:val="0"/>
            <w:sz w:val="20"/>
            <w:u w:val="single"/>
            <w:vertAlign w:val="baseline"/>
          </w:rPr>
          <w:t>pic.twitter.com/JXlwKfMSE6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Met Office (@metoffice) </w:t>
      </w:r>
      <w:hyperlink r:id="rId10" w:history="1">
        <w:r>
          <w:rPr>
            <w:rFonts w:ascii="arial" w:eastAsia="arial" w:hAnsi="arial" w:cs="arial"/>
            <w:b w:val="0"/>
            <w:i/>
            <w:strike w:val="0"/>
            <w:noProof w:val="0"/>
            <w:color w:val="0077CC"/>
            <w:position w:val="0"/>
            <w:sz w:val="20"/>
            <w:u w:val="single"/>
            <w:vertAlign w:val="baseline"/>
          </w:rPr>
          <w:t>July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welfare campaigners are calling for greyhound races to be cancelled as temperatures soar across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League Against Cruel Sports warned the the greyhounds, who will be transported from their kennels and then raced at the tracks, are at risk of heatstroke.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of the six greyhound races due to take place on Thursday have been cancelled, but racing went ahead at Sunderland. Racing is expected to take place at Yarmouth, Hove, Newcastle and Monmore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Weston, head of campaigns at the League Against Cruel Sports,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already been reports of dogs dying after just being walked in this heat, let alone racing. These races still going ahead despite the soaring temperatures is yet another clear example of how greyhound welfare is out far behind profit, and why this 'sport' needs to end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I'm Aamna Mohdin taking over from Mattha Busby.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Office have just confirmed that today is the second hottest day on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temperature of 37.7C has been recorded at Kew Gardens,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Writtle, Essex, surpassing the previous second highest record of 37.1C set on August 3 1990.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Allen, a professor of atmospheric physics at the University of Manchester, said that  while  no single weather event can ever be linked directly to climate change, a statistically-significant trend is climate change by definition: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trend is very clearly what we are now seeing and scientific papers published yesterday which were widely reported in the media, confirm this. Climate change is no longer a future problem, it is here and it is accelerating. As climate change progresses, the frequency of previously extreme weather events will increase. There will be a new normal, which will challenge existing UK infrastructure and profoundly impact our ecosystem.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Michael Byrne, a lecturer at St Andrews, has been asked how significant is it if today becomes the hottest day on record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Hugely significant, yet just the latest in a torrent of temperature records to be broken in the last month. Not only has 2019 brought the world it's hottest ever June, but in recent days countries from Belgium to the Netherlands to Germany have broken their all-time heat records. It has never been hotter in northern Europe. Such extreme heat poses serious health risks this week as well as uncomfortable questions about how well the UK is preparing for increasingly frequent and severe heatwaves over coming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whether the weather has clearly been caused by man-made global warming?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impossible to say whether individual events - such as this week's heatwave - are caused by man-made global warming. The kind of weather pattern delivering today's hot air, a jetstream that is deflected unusually far north and drawing hot air from the south, is not itself caused by global warming. Indeed the famous 1976 heatwave was a result of similar meteorological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different now is that the global temperature is about 1 degree Celsius hotter than in 1976, meaning that when these unusual weather patterns occur, the heatwave is guaranteed to be more severe. Met Office scientists found that the 2018 summer heatwave - which delivered the UK's joint-hottest summer on record - was 30 times more likely because of global warming. Although we cannot say for sure that global warming caused this week's extreme temperatures, climate change is without doubt 'loading the dice' and making heatwaves much more likely and much more severe.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were called to an outdoor swimming pool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a group reportedly tried to force their way to Brockwell Lido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Brockwell Lido to reports of overcrowding. Officers attended. Security staff at the lido have closed the doors as a group of 500 people are trying to get in. The owners of the venue are advising people not to come as there is a three-hour waiting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City for Keeping Cool. Scenes at Brockwell Lido and not an 8th of it (mainly families with suffering kids). Raises q about design in cities for extreme climate instances like today. Not everyone has a private Soho House pool, or even a Lido on their doorstep.?? </w:t>
      </w:r>
      <w:hyperlink r:id="rId10" w:history="1">
        <w:r>
          <w:rPr>
            <w:rFonts w:ascii="arial" w:eastAsia="arial" w:hAnsi="arial" w:cs="arial"/>
            <w:b w:val="0"/>
            <w:i/>
            <w:strike w:val="0"/>
            <w:noProof w:val="0"/>
            <w:color w:val="0077CC"/>
            <w:position w:val="0"/>
            <w:sz w:val="20"/>
            <w:u w:val="single"/>
            <w:vertAlign w:val="baseline"/>
          </w:rPr>
          <w:t>#londonheatwave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pic.twitter.com/olmc0eQPVH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Gauri Kangai (@gaurikangai) </w:t>
      </w:r>
      <w:hyperlink r:id="rId10" w:history="1">
        <w:r>
          <w:rPr>
            <w:rFonts w:ascii="arial" w:eastAsia="arial" w:hAnsi="arial" w:cs="arial"/>
            <w:b w:val="0"/>
            <w:i/>
            <w:strike w:val="0"/>
            <w:noProof w:val="0"/>
            <w:color w:val="0077CC"/>
            <w:position w:val="0"/>
            <w:sz w:val="20"/>
            <w:u w:val="single"/>
            <w:vertAlign w:val="baseline"/>
          </w:rPr>
          <w:t>July 25,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can confirm that </w:t>
      </w:r>
      <w:hyperlink r:id="rId10" w:history="1">
        <w:r>
          <w:rPr>
            <w:rFonts w:ascii="arial" w:eastAsia="arial" w:hAnsi="arial" w:cs="arial"/>
            <w:b w:val="0"/>
            <w:i/>
            <w:strike w:val="0"/>
            <w:noProof w:val="0"/>
            <w:color w:val="0077CC"/>
            <w:position w:val="0"/>
            <w:sz w:val="20"/>
            <w:u w:val="single"/>
            <w:vertAlign w:val="baseline"/>
          </w:rPr>
          <w:t>@Brockwell_Lido</w:t>
        </w:r>
      </w:hyperlink>
      <w:r>
        <w:rPr>
          <w:rFonts w:ascii="arial" w:eastAsia="arial" w:hAnsi="arial" w:cs="arial"/>
          <w:b w:val="0"/>
          <w:i w:val="0"/>
          <w:strike w:val="0"/>
          <w:noProof w:val="0"/>
          <w:color w:val="000000"/>
          <w:position w:val="0"/>
          <w:sz w:val="20"/>
          <w:u w:val="none"/>
          <w:vertAlign w:val="baseline"/>
        </w:rPr>
        <w:t xml:space="preserve"> is now closed due to overcrowding. Please do not attempt to get in at this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Lambeth Council (@lambeth_council) </w:t>
      </w:r>
      <w:hyperlink r:id="rId10" w:history="1">
        <w:r>
          <w:rPr>
            <w:rFonts w:ascii="arial" w:eastAsia="arial" w:hAnsi="arial" w:cs="arial"/>
            <w:b w:val="0"/>
            <w:i/>
            <w:strike w:val="0"/>
            <w:noProof w:val="0"/>
            <w:color w:val="0077CC"/>
            <w:position w:val="0"/>
            <w:sz w:val="20"/>
            <w:u w:val="single"/>
            <w:vertAlign w:val="baseline"/>
          </w:rPr>
          <w:t>July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enltrBrockwell users, Unfortunately the Gym, Lido, Spa and all our facilities are closed till further notice. We apologies for the inconvenience. We will also keep you posted for any updates.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Brockwell Lido (@Brockwell_Lido) </w:t>
      </w:r>
      <w:hyperlink r:id="rId10" w:history="1">
        <w:r>
          <w:rPr>
            <w:rFonts w:ascii="arial" w:eastAsia="arial" w:hAnsi="arial" w:cs="arial"/>
            <w:b w:val="0"/>
            <w:i/>
            <w:strike w:val="0"/>
            <w:noProof w:val="0"/>
            <w:color w:val="0077CC"/>
            <w:position w:val="0"/>
            <w:sz w:val="20"/>
            <w:u w:val="single"/>
            <w:vertAlign w:val="baseline"/>
          </w:rPr>
          <w:t>July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Parliament Hill Lido refused people further entry just before noon due to overcrowding. According to the Press Association, police were repeatedly forced to attend the pool after fights broke out in the queue, although there were no arrests or any reported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South West, Portishead Lido in Bristol also warned people of long queues. "Be prepared for a long wait, and there's no shade," staff posted on Twitter. "Bring water, snacks, folding chairs, sunscreen, a hat and some patience &amp; humour."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Lidos in Peterborough,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Tooting Bec and at Hemsley in York also had to turn away prospective swimmers after reaching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sets all-time record temperature for second day running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northwestern town of Lingen, Bonn, has experienced a high of 40.9 C, the German Weather Service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changing every minute," spokesman Andreas Friedrich said, adding that the new high, which followed the record 40.5 degrees measured in western Germany on Wednesday, would likely soon be exceeded.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record was at 40.5 C in Geilenkirchen near the Belgian border, the German news agency DPA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picture taken on Thursday shows a board displayed in a Stuttgart office building reading 41 C. Photograph: Marijan Murat/AFP/Getty Images      Only a few sun chairs at the river Spree are occupied today in Berlin, Germany. Photograph: Alexander Becher/EPA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 weather is causing further disruption for travellers in the UK, with Manchester Metrolink the latest operator to put in place temporary speed restrictions across its network as speed limits on most commuters lines were cut from 60mph to 30mph.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Speed restrictions have been in place in the south east since midday, and they will remain until 8pm, due to fears that tracks could buckle in the heat if trains travel too fast.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 weather action teams have been "activated" to keep passengers safe and trains running, Network Rail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enltrDue to the current high temperatures we are experiencing, we have had to put a number of temporary speed restrictions in place across the network which may cause a delay to your service. We apologise for any inconvenience this may cause.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Manchester Metrolink (@MCRMetrolink) </w:t>
      </w:r>
      <w:hyperlink r:id="rId10" w:history="1">
        <w:r>
          <w:rPr>
            <w:rFonts w:ascii="arial" w:eastAsia="arial" w:hAnsi="arial" w:cs="arial"/>
            <w:b w:val="0"/>
            <w:i/>
            <w:strike w:val="0"/>
            <w:noProof w:val="0"/>
            <w:color w:val="0077CC"/>
            <w:position w:val="0"/>
            <w:sz w:val="20"/>
            <w:u w:val="single"/>
            <w:vertAlign w:val="baseline"/>
          </w:rPr>
          <w:t>July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John Easton, rail expert at the Institution of Engineering and Technology,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problem is that as the steel rails heat up, they expand like any other metal. The resulting extra rail length means that the track may begin to curve, a process known as 'buckling'. With the track temperature rising to around 20 C higher than the air temperature in strong sunlight, expansion of the metal is to be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of the network individual pieces of rail are welded together to form longer continuous sections; where this is the case the rails are stretched before welding to reduce the chance of buckling occurring as the track is heated, although the amount of tension is set based on the temperature ranges that we'd normally expect to see in the UK (up to about 30 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tension could be put into the rails to allow for greater expansion at higher temperatures, however this could mean using slightly different steel grades which would probably cost more and it would almost certainly increase the risk of rail breaks - it's all a bit of a balancing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temperatures become unusually high, the only solution is to slow the trains down to reduce the impact the tracks. Track temperature is monitored, and forecasting models are used to predict when (and if) the risk of high rail temperatures is significant enough for speed restrictions to be put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critical areas, such as the switch and crossings near stations, the insides of the rails are painted white to reflect the sun's heat. This can reduce the track temperature by 5°C and reduces signalling failures which lead to significant disruption. This technique is also used In countries where high temperatures are more commonplace, such as Italy, where engineers often paint the inside faces of the rails white to reflect the sunlight and lower the risk of buckling.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of the Earth has urged the new prime minister Boris Johnson to take action on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cutting emissions, the campaign group is calling for doubled tree cover in order to protect people from the impact of extreme weather and help absorb carbon from the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Urban green space in England has declined by 7% in recent years, according to FOE. It says that green spaces such as parks and woodland can reduce excessive heat and, in towns and cities, help regulate the 'urban heat island'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 Murphy, trees campaigner at Friends of the Earth,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more trees in our towns and cities will lower temperatures, provide shade and absorb carbon emissions to help avert climate breakdown in the first place. Trees have huge benefits for people and the planet but current government work on tree planting is depressingly negligible.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serious risk of the temperatures that we currently define as extreme becoming the new norm. This goes way beyond what you could call a nice summer's day - if we see temperatures like this become a regular occurrence then more and more lives will be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extreme heat that trees can help to defend us against, but also the heavy rainfall and floods that are a constant threat to many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Devon have issued a warning to the public not to leave pets inside cars, after officers rescued a dog who was locked inside a vehicle for more than three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dog left in the sun, another window smashed! This little guy was alone for over 3 hours. If you love your furry friends, please THINK. He was very happy to be set free! </w:t>
      </w:r>
      <w:hyperlink r:id="rId10" w:history="1">
        <w:r>
          <w:rPr>
            <w:rFonts w:ascii="arial" w:eastAsia="arial" w:hAnsi="arial" w:cs="arial"/>
            <w:b w:val="0"/>
            <w:i/>
            <w:strike w:val="0"/>
            <w:noProof w:val="0"/>
            <w:color w:val="0077CC"/>
            <w:position w:val="0"/>
            <w:sz w:val="20"/>
            <w:u w:val="single"/>
            <w:vertAlign w:val="baseline"/>
          </w:rPr>
          <w:t>#DogsDieInHotCars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pic.twitter.com/fsg5kWp55R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Charles Cross Police Team (@CharlesCrossLPP) </w:t>
      </w:r>
      <w:hyperlink r:id="rId10" w:history="1">
        <w:r>
          <w:rPr>
            <w:rFonts w:ascii="arial" w:eastAsia="arial" w:hAnsi="arial" w:cs="arial"/>
            <w:b w:val="0"/>
            <w:i/>
            <w:strike w:val="0"/>
            <w:noProof w:val="0"/>
            <w:color w:val="0077CC"/>
            <w:position w:val="0"/>
            <w:sz w:val="20"/>
            <w:u w:val="single"/>
            <w:vertAlign w:val="baseline"/>
          </w:rPr>
          <w:t>July 24,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RSPCA say on their website: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still believe that it's ok to leave a dog in a car on a warm day if the windows are left open or they're parked in the shade, but the truth is, it's still a very dangerous situation for the 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can become as hot as an oven very quickly, even when it doesn't feel that warm. When it's 22 degrees, in a car it can reach an unbearable 47 degrees within the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emergency, we may not be able to attend quickly enough, and with no powers of entry, we'd need police assistance at such an incident. Don't be afraid to dial 999, the police will inform us if animal welfare assistance is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Office says there is still a good chance UK temperature record will be broken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highest temperatures across the country are 37.7 C at Kew Gardens, 37.6 C at Heathrow, and 37.1 C in Cambridge, with the mercury still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Kent, a meteorologist at the Met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confident in the forecast we put out earlier today. There is a 60% chance of breaking the all-time UK record, which is 38.5 C at Faversham at the 10th August 2003, and we are still expecting temperatures to peak at around 39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fine balance, as temperatures have climbed, they are also starting to trigger showers, with cloud suppressing the rise of temperatures. Its going to be a close run thing, and we are going to have to keep an eye on all our recording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area most likely to see 39 C extends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up towards south Lincolnshire, and through Cambridge.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frltrPrevious 10 hottest days on record 38.5 C = 10 Aug 2003 37.1 C = 03 Aug 1990 36.7 C = 01 Jul 2015 36.7 C = 09 Aug 1911 36.6 C = 02 Aug 1990 36.5 C = 19 Jul 2006 36.4 C = 06 Aug 2003 36.1 C = 04 Aug 1990 36.0 C = 09 Aug 2003 35.9 C = 03 Jul 1976 </w:t>
      </w:r>
      <w:hyperlink r:id="rId10" w:history="1">
        <w:r>
          <w:rPr>
            <w:rFonts w:ascii="arial" w:eastAsia="arial" w:hAnsi="arial" w:cs="arial"/>
            <w:b w:val="0"/>
            <w:i/>
            <w:strike w:val="0"/>
            <w:noProof w:val="0"/>
            <w:color w:val="0077CC"/>
            <w:position w:val="0"/>
            <w:sz w:val="20"/>
            <w:u w:val="single"/>
            <w:vertAlign w:val="baseline"/>
          </w:rPr>
          <w:t>#hottestdayoftheyear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Office (@metoffice) </w:t>
      </w:r>
      <w:hyperlink r:id="rId10" w:history="1">
        <w:r>
          <w:rPr>
            <w:rFonts w:ascii="arial" w:eastAsia="arial" w:hAnsi="arial" w:cs="arial"/>
            <w:b w:val="0"/>
            <w:i/>
            <w:strike w:val="0"/>
            <w:noProof w:val="0"/>
            <w:color w:val="0077CC"/>
            <w:position w:val="0"/>
            <w:sz w:val="20"/>
            <w:u w:val="single"/>
            <w:vertAlign w:val="baseline"/>
          </w:rPr>
          <w:t>July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Temperatures in the Netherlands reach record high of 39.4C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have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Temperatures in the Netherlands reached a record high of 39.4 degrees Celsius (102.9 degrees Fahrenheit) on Thursday, breaking the record set a day earlier, Dutch meteorology institute KNMI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KNMI earlier announced a new record of 41.7 C, but moments later said the measurement was not credible.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Temperatures were still rising after the measurement of 39.4 degrees, KNMI said. Until Wednesday, when temperatures peaked at 39.3 degrees, the Dutch national heat record had stood at 38.6 degrees since the summer of 1944.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Hottest July temperature ever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Office has confirmed that the 36.9C temperature recorded at Heathrow Airport earlier is the new record temperature for July.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Breaking news ? We have broken our maximum July temperature record Was 36.7 °C Now 36.9 °C at Heathrow,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 may still break the all-time UK record of 38.5 °C Follow </w:t>
      </w:r>
      <w:hyperlink r:id="rId10" w:history="1">
        <w:r>
          <w:rPr>
            <w:rFonts w:ascii="arial" w:eastAsia="arial" w:hAnsi="arial" w:cs="arial"/>
            <w:b w:val="0"/>
            <w:i/>
            <w:strike w:val="0"/>
            <w:noProof w:val="0"/>
            <w:color w:val="0077CC"/>
            <w:position w:val="0"/>
            <w:sz w:val="20"/>
            <w:u w:val="single"/>
            <w:vertAlign w:val="baseline"/>
          </w:rPr>
          <w:t>@PHE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@age_uk</w:t>
        </w:r>
      </w:hyperlink>
      <w:r>
        <w:rPr>
          <w:rFonts w:ascii="arial" w:eastAsia="arial" w:hAnsi="arial" w:cs="arial"/>
          <w:b w:val="0"/>
          <w:i w:val="0"/>
          <w:strike w:val="0"/>
          <w:noProof w:val="0"/>
          <w:color w:val="000000"/>
          <w:position w:val="0"/>
          <w:sz w:val="20"/>
          <w:u w:val="none"/>
          <w:vertAlign w:val="baseline"/>
        </w:rPr>
        <w:t xml:space="preserve"> for advice on actions to take during the hot weather            </w:t>
      </w:r>
      <w:hyperlink r:id="rId10" w:history="1">
        <w:r>
          <w:rPr>
            <w:rFonts w:ascii="arial" w:eastAsia="arial" w:hAnsi="arial" w:cs="arial"/>
            <w:b w:val="0"/>
            <w:i/>
            <w:strike w:val="0"/>
            <w:noProof w:val="0"/>
            <w:color w:val="0077CC"/>
            <w:position w:val="0"/>
            <w:sz w:val="20"/>
            <w:u w:val="single"/>
            <w:vertAlign w:val="baseline"/>
          </w:rPr>
          <w:t>#heatwave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#UKHottestJulyDay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pic.twitter.com/owObpvrsnP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Met Office (@metoffice) </w:t>
      </w:r>
      <w:hyperlink r:id="rId10" w:history="1">
        <w:r>
          <w:rPr>
            <w:rFonts w:ascii="arial" w:eastAsia="arial" w:hAnsi="arial" w:cs="arial"/>
            <w:b w:val="0"/>
            <w:i/>
            <w:strike w:val="0"/>
            <w:noProof w:val="0"/>
            <w:color w:val="0077CC"/>
            <w:position w:val="0"/>
            <w:sz w:val="20"/>
            <w:u w:val="single"/>
            <w:vertAlign w:val="baseline"/>
          </w:rPr>
          <w:t>July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latest on the searing heat in Paris, from the Guardian's Europe correspondent Jon Henley.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Paris records hottest ever day as heatwave sears Europe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has also seen temperatures surpass 40 C, according to officials who say it is the first time such heat has been experienced since records began in 1833.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temperature of 40.2 degrees was in Angleur, near Liege in the east of the country yesterday, the Belgian meteorological institute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said earlier that the 39.9 C recorded in Kleine Brogel was the new national record, and the institute said the new record could well be broken again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beach is busy in Blankenberge, Belgium, today. Photograph: Yves Herman/Reuters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Netherlands, the national institute for public health and the environment has issued a "smog alarm" due to severe air pollution in parts of the country due to ozone in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applies for regions including the densely populated cities of Amsterdam, Rotterdam and The Hague. Air quality in some regions will be "extremely bad" because light winds mean that pollution is not being blown away and sunlight transforms it into ozone, the institute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Smog can cause irritation of the eyes, nose and throat, and leave people coughing and short of breath, with the institute warning that children, the elderly, and those who already suffer from respiratory issues are particularly susceptible to harm, and should stay inside.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10" w:history="1">
        <w:r>
          <w:rPr>
            <w:rFonts w:ascii="arial" w:eastAsia="arial" w:hAnsi="arial" w:cs="arial"/>
            <w:b w:val="0"/>
            <w:i/>
            <w:strike w:val="0"/>
            <w:noProof w:val="0"/>
            <w:color w:val="0077CC"/>
            <w:position w:val="0"/>
            <w:sz w:val="20"/>
            <w:u w:val="single"/>
            <w:vertAlign w:val="baseline"/>
          </w:rPr>
          <w:t>@rivm</w:t>
        </w:r>
      </w:hyperlink>
      <w:r>
        <w:rPr>
          <w:rFonts w:ascii="arial" w:eastAsia="arial" w:hAnsi="arial" w:cs="arial"/>
          <w:b w:val="0"/>
          <w:i w:val="0"/>
          <w:strike w:val="0"/>
          <w:noProof w:val="0"/>
          <w:color w:val="000000"/>
          <w:position w:val="0"/>
          <w:sz w:val="20"/>
          <w:u w:val="none"/>
          <w:vertAlign w:val="baseline"/>
        </w:rPr>
        <w:t xml:space="preserve"> (National Institute for Public Health and the Environment) has issued a smog alarm for parts of Zuid-Holland including The Hague. The air quality is 'very poor'. People with breathing difficulties are advised to stay indoors.            </w:t>
      </w:r>
      <w:hyperlink r:id="rId10" w:history="1">
        <w:r>
          <w:rPr>
            <w:rFonts w:ascii="arial" w:eastAsia="arial" w:hAnsi="arial" w:cs="arial"/>
            <w:b w:val="0"/>
            <w:i/>
            <w:strike w:val="0"/>
            <w:noProof w:val="0"/>
            <w:color w:val="0077CC"/>
            <w:position w:val="0"/>
            <w:sz w:val="20"/>
            <w:u w:val="single"/>
            <w:vertAlign w:val="baseline"/>
          </w:rPr>
          <w:t>https://t.co/MkOgeaI3s9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City of The Hague (@CityOfTheHague) </w:t>
      </w:r>
      <w:hyperlink r:id="rId10" w:history="1">
        <w:r>
          <w:rPr>
            <w:rFonts w:ascii="arial" w:eastAsia="arial" w:hAnsi="arial" w:cs="arial"/>
            <w:b w:val="0"/>
            <w:i/>
            <w:strike w:val="0"/>
            <w:noProof w:val="0"/>
            <w:color w:val="0077CC"/>
            <w:position w:val="0"/>
            <w:sz w:val="20"/>
            <w:u w:val="single"/>
            <w:vertAlign w:val="baseline"/>
          </w:rPr>
          <w:t>July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Austria, authorities have said a 2-year-old boy has died of dehydration after he climbed into an overheated parked car on Monday without his family noticing, and then fell asleep inside it before passing away in hospital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of almost 36C have been recorded in parts of England.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enltr35.9 °C has been recorded at Cambridge, Northolt and Heathrow; here are a few of the highest temperatures reached already today </w:t>
      </w:r>
      <w:hyperlink r:id="rId10" w:history="1">
        <w:r>
          <w:rPr>
            <w:rFonts w:ascii="arial" w:eastAsia="arial" w:hAnsi="arial" w:cs="arial"/>
            <w:b w:val="0"/>
            <w:i/>
            <w:strike w:val="0"/>
            <w:noProof w:val="0"/>
            <w:color w:val="0077CC"/>
            <w:position w:val="0"/>
            <w:sz w:val="20"/>
            <w:u w:val="single"/>
            <w:vertAlign w:val="baseline"/>
          </w:rPr>
          <w:t>#heatwave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#HottestDayOfTheYear</w:t>
        </w:r>
      </w:hyperlink>
      <w:r>
        <w:rPr>
          <w:rFonts w:ascii="arial" w:eastAsia="arial" w:hAnsi="arial" w:cs="arial"/>
          <w:b w:val="0"/>
          <w:i w:val="0"/>
          <w:strike w:val="0"/>
          <w:noProof w:val="0"/>
          <w:color w:val="000000"/>
          <w:position w:val="0"/>
          <w:sz w:val="20"/>
          <w:u w:val="none"/>
          <w:vertAlign w:val="baseline"/>
        </w:rPr>
        <w:t xml:space="preserve"> so far            </w:t>
      </w:r>
      <w:hyperlink r:id="rId10" w:history="1">
        <w:r>
          <w:rPr>
            <w:rFonts w:ascii="arial" w:eastAsia="arial" w:hAnsi="arial" w:cs="arial"/>
            <w:b w:val="0"/>
            <w:i/>
            <w:strike w:val="0"/>
            <w:noProof w:val="0"/>
            <w:color w:val="0077CC"/>
            <w:position w:val="0"/>
            <w:sz w:val="20"/>
            <w:u w:val="single"/>
            <w:vertAlign w:val="baseline"/>
          </w:rPr>
          <w:t>pic.twitter.com/jOmLpaM2jN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Met Office (@metoffice) </w:t>
      </w:r>
      <w:hyperlink r:id="rId10" w:history="1">
        <w:r>
          <w:rPr>
            <w:rFonts w:ascii="arial" w:eastAsia="arial" w:hAnsi="arial" w:cs="arial"/>
            <w:b w:val="0"/>
            <w:i/>
            <w:strike w:val="0"/>
            <w:noProof w:val="0"/>
            <w:color w:val="0077CC"/>
            <w:position w:val="0"/>
            <w:sz w:val="20"/>
            <w:u w:val="single"/>
            <w:vertAlign w:val="baseline"/>
          </w:rPr>
          <w:t>July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photos from throughout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splash in the fountains in Piccadilly Gardens in central Manchester. Photograph: Anthony Devlin/PA      People sunbathing in Walton on the Naze, Essex. Photograph: Martin Dalton/REX/Shutterstock      People punt along the River Cam in Cambridge. Photograph: Joe Giddens/PA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are seagulls in the UK getting more aggressive? Emine Saner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'It carried our dog away': are the UK's seagulls getting more aggressive?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experiences all-time high temperature of almost 41C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have this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has beaten its all-time heat record, hitting 40.6 C amid a heat wave breaking barriers across Europe. Authorities say the temperature is still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weather service Meteo France announced that the new record was reached on Thursday afternoon, beating the previous record of 40.4 C in 1947.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several records set in this week's heat wave, the second wave baking the continent this summer. France saw its hottest-ever day on record last month, when a southern town reached 46C.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cool off at floating pools set up on the Ourcq canal in Paris on Thursday. Photograph: Philippe Lopez/AFP/Getty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retailers have increased the price of fans and portable air conditioners by up to 40% within a month, according to a comparison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Vanessa Katsapa, country manager at PriceSpy UK,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Seasonal products do tend to fluctuate in price in line with demand, but it's clear that retailers are cashing in as people struggle to stay cool With the price of fans and portable conditioners rising by up to 40% in the space of a month, a little research before purchasing could save shoppers from getting in a sweat.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recently departed prime minister Theresa May  is watching the cricket at Lords, where England are trailing Ireland - who are playing their first ever test match.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enltrMeanwhile, at Lord's... "Another gin and tonic, Mrs May?"?? </w:t>
      </w:r>
      <w:hyperlink r:id="rId10" w:history="1">
        <w:r>
          <w:rPr>
            <w:rFonts w:ascii="arial" w:eastAsia="arial" w:hAnsi="arial" w:cs="arial"/>
            <w:b w:val="0"/>
            <w:i/>
            <w:strike w:val="0"/>
            <w:noProof w:val="0"/>
            <w:color w:val="0077CC"/>
            <w:position w:val="0"/>
            <w:sz w:val="20"/>
            <w:u w:val="single"/>
            <w:vertAlign w:val="baseline"/>
          </w:rPr>
          <w:t>pic.twitter.com/f4kFMyveTE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Brand (@PaulBrandITV) </w:t>
      </w:r>
      <w:hyperlink r:id="rId10" w:history="1">
        <w:r>
          <w:rPr>
            <w:rFonts w:ascii="arial" w:eastAsia="arial" w:hAnsi="arial" w:cs="arial"/>
            <w:b w:val="0"/>
            <w:i/>
            <w:strike w:val="0"/>
            <w:noProof w:val="0"/>
            <w:color w:val="0077CC"/>
            <w:position w:val="0"/>
            <w:sz w:val="20"/>
            <w:u w:val="single"/>
            <w:vertAlign w:val="baseline"/>
          </w:rPr>
          <w:t>July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the Guardian's live coverage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England v Ireland: Lord's Test day two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 passengers across the UK have been advised to avoid travelling if possible, with many services cancelled amid warnings that the rail system cannot cope with the searing heat, Rob Davies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railways in chaos as searing heat sparks fear of derailed trains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heat, travellers have been taking their shirts off on trains.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John Ambulance service has offered advice to keep people safe in the sun, following the deaths of three people this week in the UK whose bodies were recovered from the water. Their volunteers will be out and about across the country, encouraging people to avoid dehydration and to take breaks from the sun where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Lynn Thomas, medical director at the emergency service,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heat can be very dangerous, particularly for the very young and old, and we would encourage everyone to check on their elderly relatives and neighbours and look after themselves this week by keeping out of the sun or covering up, wearing sunscreen and drinking plenty of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 exhaustion and heatstroke are two of the most serious problems that can develop when the mercury soars but by being prepared you can spot the early warning signs, such as headache and dizziness. Knowing what action to take, could mean you might be the difference between life and death in an emergency in your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from across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Paris forecast to record its hottest ever day as heatwave sears Europe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celebrative and "irresponsible" media reporting of the heatwave, with a demonstration planned outside the Sun newspaper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UK chapter of the environmental activists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feeling hot under the collar about the way the mainstream press is covering the climate crisis? Is it getting on your tits?? It is time to bare all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show the media that we can't bear more of this poor reporting. We want to see pictures that match how hot the climate is getting.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you 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do come along to The Sun HQ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tell them that we won't stand for their cheek, by baring your own beautiful cheeks!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Caspar Hughes,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'Media Tell the Truth' group,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needs to become the public service it was during the onset of World War II. We have 11 years to stop our children from inheriting a hellish planet. Without the media telling the truth, throughout the press, we will fail that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water main has burst in Bristol, in the west of England, leaving thousands of people without water, the BBC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Water has said hot temperatures making the ground shift and leading pipes to contract and expand may have caused the burst, which has affected homes in a number of parts of the city. Vulnerable people are having bottled water delivered to them, and water tankers are being sent to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on Twitter: "We're still working on getting this repaired as soon as possible. Some customers in the area might be seeing some discoloured water - this is due to the works nearby so we are sorry if you're being affected by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@BristolWater</w:t>
        </w:r>
      </w:hyperlink>
      <w:r>
        <w:rPr>
          <w:rFonts w:ascii="arial" w:eastAsia="arial" w:hAnsi="arial" w:cs="arial"/>
          <w:b w:val="0"/>
          <w:i w:val="0"/>
          <w:strike w:val="0"/>
          <w:noProof w:val="0"/>
          <w:color w:val="000000"/>
          <w:position w:val="0"/>
          <w:sz w:val="20"/>
          <w:u w:val="none"/>
          <w:vertAlign w:val="baseline"/>
        </w:rPr>
        <w:t xml:space="preserve"> says it is working to restore water to Speedwell, Eastville, Fishponds and parts of Horfield as a result of this burst water main.            </w:t>
      </w:r>
      <w:hyperlink r:id="rId10" w:history="1">
        <w:r>
          <w:rPr>
            <w:rFonts w:ascii="arial" w:eastAsia="arial" w:hAnsi="arial" w:cs="arial"/>
            <w:b w:val="0"/>
            <w:i/>
            <w:strike w:val="0"/>
            <w:noProof w:val="0"/>
            <w:color w:val="0077CC"/>
            <w:position w:val="0"/>
            <w:sz w:val="20"/>
            <w:u w:val="single"/>
            <w:vertAlign w:val="baseline"/>
          </w:rPr>
          <w:t>pic.twitter.com/mSwn60Zxhx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Radio Bristol (@bbcrb) </w:t>
      </w:r>
      <w:hyperlink r:id="rId10" w:history="1">
        <w:r>
          <w:rPr>
            <w:rFonts w:ascii="arial" w:eastAsia="arial" w:hAnsi="arial" w:cs="arial"/>
            <w:b w:val="0"/>
            <w:i/>
            <w:strike w:val="0"/>
            <w:noProof w:val="0"/>
            <w:color w:val="0077CC"/>
            <w:position w:val="0"/>
            <w:sz w:val="20"/>
            <w:u w:val="single"/>
            <w:vertAlign w:val="baseline"/>
          </w:rPr>
          <w:t>July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Trades Union Congress has urged bosses to allow flexible working and to keep workplaces cool so that staff can work more comfortably during hot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law states that staff should work in a reasonable temperature, there is no precise legislation for minimum or maximum working temperatures and the TUC is calling for the introduction of a new legal maximum indoor temperature.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set at 30C, or 27C for those doing strenuous jobs, with employers obligated to put in place cooling measures when the workplace temperature hits 24C.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TUC General Secretary Frances O'Grady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of us love to see the sun, it's no fun working in a baking office or a stifling factory. Bosses should do all they can to keep the temperature down. The easiest way for staff to keep cool inside is being able to work in more casual clothing. While shorts and vest tops may not be appropriate for all, nobody should be made to suffer in the heat for the sake of keeping up appearances.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bosses' interests to provide a cool and comfortable work environment. Workers who are unable to dress down in lighter clothing, or who work in offices without air-conditioning, fans or drinking water, are going to be tired, and lack inspiration and creativity."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Kate Boguslawska, an employment solicitor at City law firm, Carter Lemon Camerons, has said such laws could be unworkable.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is understandable that people might want to introduce upper limits to the temperatures employees can be required to work in, such rules seem unlikely to be workable in practice.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wide range of workplaces where employees must continue working, such as hospitals, prisons and much of the infrastructure sector. There are also many workplaces where high temperatures are unavoidable, such as factories, foundries or commercial kitchens.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doubt that climate change is playing a role', say experts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 Office study showed last year's summer heatwave was made around 30 times more likely than it would be under natural conditions, as a result of human activity driving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Peter Stott, from the Met Office,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that climate change is playing a role here because of the elevated temperatures and that's related to the fact we've got this weather pattern being drawn up from North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this frequency of heatwaves across the hemisphere would have been extraordinarily unlikely without climate change, and it's now being made a possibility, and it's what we're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 existing record temperature for the UK, of 38.5C, set in August 2003 in Faversham, Kent, was set in recent times when the impact of climate change was already being felt.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Friederike Otto, acting director of the Environmental Change Institute at the University of Oxford,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Changes in the intensity and likelihood of extreme weather is how climate change manifests. That doesn't mean every extreme event is more intense because of it, but a lot are. For example, every heatwave occurring in Europe today is made more likely and more intense by human-induced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extreme events occur locally, so many things play a role: location, season, intensity and duration. The influence of each of these factors depends strongly on the specific event. With our international initiative World Weather Attribution, we did in a rapid analysis of the heatwave that struck large parts of Europe during the last week of June 2019. We found that it was made at least five times more likely due to human induced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latest from across Europe, courtesy of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 hotter, hottest! Paris,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points across Europe are bracing for record temperatures Thursday as the second heat wave this summer bakes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scientists warn this could become the new normal in many parts of the world. But temperate Europe where air conditioning is rare isn't equipped for the temperatures frying the region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tourists frolicked in fountains to seek relief and authorities and volunteers fanned out to help the elderly, sick and homeless hit hardest by the heat. Trains were canceled in Britain and France, and French authorities urged travellers to stay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heat records are being broken across Europe. On Thursday, the Paris area could be as hot as 42 C (108 F) as a result of hot, dry air coming from northern Africa that's trapped between cold stormy systems.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might see 39 C (102 F). And swaths of Germany, Belgium, the Netherlands, Luxembourg and Switzerland could face temperatures exceeding 40 C (104 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Crowds at the beach of Rerik at the Baltic Sea, northeastern Germany, on Wednesday. Photograph: Jens Buttner/AFP/Getty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only the latest of several hot days: Belgium and Germany recorded their all-time high temperatures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record of 40.5 degrees (104.9 F) is likely going to be very short-lived, however the German Weather Service is expecting even higher temperatures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Paris, authorities and charity workers handed out water and sunscreen to homeless people and opened day centers for them to rest and shower.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in the street all day, under the sun. No air conditioning, no way to protect oneself from the heat, so for some it's really quite complicated," said Ruggero Gatti, an IT worker joining other Red Cross volunteers handing out water bottles, soup and yogurt to the homeless in the Paris suburb of Boulogne.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sunbathe and cool off at the Trocadero Fountains next to the Eiffel Tower in Paris on Tuesday. Photograph: Bertrand Guay/AFP/Getty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particularly on alert after a 2003 heat wave killed nearly 15,000 people, especially the elderly. Since then the government has introduced a color-coded heat alert system to warn people when temperatures are expected to rise to dangerous levels in their area and trigger government assistance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alert system went to its maximum level of red for the first time during last month's heat wave , when France saw its highest-ever recorded temperature of 46 degrees. On Thursday, about one-fifth of French territory was under a red alert, stretching from the English Channel through the Paris region and down to Burgundy.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rail authority and Paris public transit system urged passengers to avoid travel Thursday. Messages to "Hydrate yourselves!" came from the radio, television and public message boards.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 wave is intense but expected to be short, with temperatures dropping Friday and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refreshes herself under water atomizers at the Bassin de la Villette in Paris on Wednesday. Photograph: Dominique Faget/AFP/Getty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emissions continue to warm the planet, scientists say there will be more and hotter heat waves, like those increasingly hitting the U.S. though it's too early to know whether this hot spell is linked to man-made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likely the DNA of climate change in the record-breaking heat that Europe and other parts of the world are experiencing. And it is unfortunately going to continue to worsen," said Marshall Shepherd, professor of meteorology at University of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places in southern England, the temperature has already exceeded 30C, according to the Met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Heathrow Airport has recorded a temperature of 31.6C (88.88F) and Kew Gardens,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reached 31.7C (89.06F), as temperatures continue to climb with scattered thunderstorms are expected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hot weather will lead to scattered thunderstorms later today, continuing overnight </w:t>
      </w:r>
      <w:hyperlink r:id="rId10" w:history="1">
        <w:r>
          <w:rPr>
            <w:rFonts w:ascii="arial" w:eastAsia="arial" w:hAnsi="arial" w:cs="arial"/>
            <w:b w:val="0"/>
            <w:i/>
            <w:strike w:val="0"/>
            <w:noProof w:val="0"/>
            <w:color w:val="0077CC"/>
            <w:position w:val="0"/>
            <w:sz w:val="20"/>
            <w:u w:val="single"/>
            <w:vertAlign w:val="baseline"/>
          </w:rPr>
          <w:t>#WeatherAware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#Heatwave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pic.twitter.com/vV5bmeCyRq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Met Office (@metoffice) </w:t>
      </w:r>
      <w:hyperlink r:id="rId10" w:history="1">
        <w:r>
          <w:rPr>
            <w:rFonts w:ascii="arial" w:eastAsia="arial" w:hAnsi="arial" w:cs="arial"/>
            <w:b w:val="0"/>
            <w:i/>
            <w:strike w:val="0"/>
            <w:noProof w:val="0"/>
            <w:color w:val="0077CC"/>
            <w:position w:val="0"/>
            <w:sz w:val="20"/>
            <w:u w:val="single"/>
            <w:vertAlign w:val="baseline"/>
          </w:rPr>
          <w:t>July 25,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England experiences 'tropical night' as nation braces for record-breaking heat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UK bakes under heat which threatens to reach unprecedented highs of 39C today, we will bring you updates through the day as this July heatwave grips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w:t>
      </w:r>
      <w:hyperlink r:id="rId10" w:history="1">
        <w:r>
          <w:rPr>
            <w:rFonts w:ascii="arial" w:eastAsia="arial" w:hAnsi="arial" w:cs="arial"/>
            <w:b w:val="0"/>
            <w:i/>
            <w:strike w:val="0"/>
            <w:noProof w:val="0"/>
            <w:color w:val="0077CC"/>
            <w:position w:val="0"/>
            <w:sz w:val="20"/>
            <w:u w:val="single"/>
            <w:vertAlign w:val="baseline"/>
          </w:rPr>
          <w:t>have linked the extreme heatwave to the climate emergency</w:t>
        </w:r>
      </w:hyperlink>
      <w:r>
        <w:rPr>
          <w:rFonts w:ascii="arial" w:eastAsia="arial" w:hAnsi="arial" w:cs="arial"/>
          <w:b w:val="0"/>
          <w:i w:val="0"/>
          <w:strike w:val="0"/>
          <w:noProof w:val="0"/>
          <w:color w:val="000000"/>
          <w:position w:val="0"/>
          <w:sz w:val="20"/>
          <w:u w:val="none"/>
          <w:vertAlign w:val="baseline"/>
        </w:rPr>
        <w:t>, and Belgium, Germany and the Netherlands recorded their highest ever temperatures yesterday, as my colleague Jon Henley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Britain today, there are severe warnings that the sweltering conditions could lead to thunderstorms. These could cause travel delays, flash flooding and power cuts. Yesterday, the bodies of three people were pulled from the water after they reportedly got into difficulty swimming - highlighting the dangers of cooling off in lakes and 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and eastern England are said to have a 70% chance of temperatures rising to 39C today, beating the UK's July record of 36.7C and the all-time high of 38.5C, recorded in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parts of England experienced a "tropical night" as temperatures failed to fall below 20C, the Met Office has said. St James Park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had an overnight minimum of 20.7C, while Wattisham, in Suffolk saw a overnight minimum of 20.8C and Cromer, on the Norfolk coast, experienced a minimum of 20.9C.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sun rises over a fishing boat in the Channel near Dover, Kent, as the UK could encounter the hottest July day on record later this afternoon. Photograph: Gareth Fuller/PA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Nick Scriven, president of the Society for Acute Medicine, said NHS staff were "struggling" as "few lessons had been learned" from last year's heatwaves and few hospitals are prepared for the impact of intense heat.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hospitals hired in large fans and coolers for a week or so but have got nothing long-term in place - they are purely reactive not proactive.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better organisations bought in lots of bottled water and gave it to staff or brought round cooled drinks. To get drinks, staff would usually need to leave the ward to buy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often nothing or very little in place for staff to get fluids on wards on an ad-hoc basis and they are expected only to drink in breaks which isn't right when temperature on wards are really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 areas don't have coolers or ice machines due to infection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latest story, courtesy of the Press Association: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weather: nation braces for record-breaking heat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do send in your photos and stories throughout the day via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leave you with our guide on how to keep cool. Enjoy the day, and stay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How to keep cool: your burning heatwave questions answered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Heatwave: Paris suffers 42.6C hottest day ever as UK temperatures set July record - as it happened Belgium , Netherlands and Germany join Paris in experiencing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jun/25/highs-of-45c-expected-in-france-as-heatwave-scorches-europe"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N5-WGG1-JCJY-G2Y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Heatwave: Paris suffers 42.6C hottest day ever as UK temperatures set July record - as it happened Belgium , Netherlands and Germany join Paris in experiencing their hottest day ever, amid climate crisis concerns and health warnings as Europe swelters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485</vt:lpwstr>
  </property>
  <property fmtid="{D5CDD505-2E9C-101B-9397-08002B2CF9AE}" pid="3" name="LADocCount">
    <vt:lpwstr>1</vt:lpwstr>
  </property>
  <property fmtid="{D5CDD505-2E9C-101B-9397-08002B2CF9AE}" pid="4" name="LADocumentID:485">
    <vt:lpwstr>Doc::urn:hlct:16|contextualFeaturePermID::1519360</vt:lpwstr>
  </property>
  <property fmtid="{D5CDD505-2E9C-101B-9397-08002B2CF9AE}" pid="5" name="UserPermID">
    <vt:lpwstr>urn:user:PA195023767</vt:lpwstr>
  </property>
</Properties>
</file>