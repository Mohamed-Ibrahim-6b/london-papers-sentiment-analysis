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briefing: Iran tensions, racist chants and Kyoto Animation fire; Friday's top story: Tehran denies that US shot down its drone in strait of Hormuz. Plus, the Cats movie trailer is trending for all the wrong reasons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2019 Friday 11:14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Tim Walker with today's essential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disputes Trump's claim it lost a drone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Tehran has denied Donald Trump's claim that the </w:t>
      </w:r>
      <w:hyperlink r:id="rId10" w:history="1">
        <w:r>
          <w:rPr>
            <w:rFonts w:ascii="arial" w:eastAsia="arial" w:hAnsi="arial" w:cs="arial"/>
            <w:b w:val="0"/>
            <w:i/>
            <w:strike w:val="0"/>
            <w:noProof w:val="0"/>
            <w:color w:val="0077CC"/>
            <w:position w:val="0"/>
            <w:sz w:val="20"/>
            <w:u w:val="single"/>
            <w:vertAlign w:val="baseline"/>
          </w:rPr>
          <w:t>USS Boxer shot down an Iranian drone</w:t>
        </w:r>
      </w:hyperlink>
      <w:r>
        <w:rPr>
          <w:rFonts w:ascii="arial" w:eastAsia="arial" w:hAnsi="arial" w:cs="arial"/>
          <w:b w:val="0"/>
          <w:i w:val="0"/>
          <w:strike w:val="0"/>
          <w:noProof w:val="0"/>
          <w:color w:val="000000"/>
          <w:position w:val="0"/>
          <w:sz w:val="20"/>
          <w:u w:val="none"/>
          <w:vertAlign w:val="baseline"/>
        </w:rPr>
        <w:t xml:space="preserve"> in the strait of Hormuz, after the unmanned aircraft flew within 1,000 yards of the warship and ignored calls to stand down. The supposed incident occurred amid continuing tensions in the region, but also on the same day that            </w:t>
      </w:r>
      <w:hyperlink r:id="rId10" w:history="1">
        <w:r>
          <w:rPr>
            <w:rFonts w:ascii="arial" w:eastAsia="arial" w:hAnsi="arial" w:cs="arial"/>
            <w:b w:val="0"/>
            <w:i/>
            <w:strike w:val="0"/>
            <w:noProof w:val="0"/>
            <w:color w:val="0077CC"/>
            <w:position w:val="0"/>
            <w:sz w:val="20"/>
            <w:u w:val="single"/>
            <w:vertAlign w:val="baseline"/>
          </w:rPr>
          <w:t>Iran offered to permanently accept enhanced inspections</w:t>
        </w:r>
      </w:hyperlink>
      <w:r>
        <w:rPr>
          <w:rFonts w:ascii="arial" w:eastAsia="arial" w:hAnsi="arial" w:cs="arial"/>
          <w:b w:val="0"/>
          <w:i w:val="0"/>
          <w:strike w:val="0"/>
          <w:noProof w:val="0"/>
          <w:color w:val="000000"/>
          <w:position w:val="0"/>
          <w:sz w:val="20"/>
          <w:u w:val="none"/>
          <w:vertAlign w:val="baseline"/>
        </w:rPr>
        <w:t xml:space="preserve"> of its nuclear programme in return for the lifting of US sanctions.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Friendly fire. Iran's deputy foreign minister tweeted that the country had not lost any drones in the strait of Hormuz, and speculated that the USS Boxer might have "shot down their own [drone] by mistake!"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tries to distance himself from racist chant at rally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attempted to distance himself from the crowd's racist chants urging him to "send back" congresswoman Ilhan Omar at his campaign rally in North Carolina this week. </w:t>
      </w:r>
      <w:hyperlink r:id="rId10" w:history="1">
        <w:r>
          <w:rPr>
            <w:rFonts w:ascii="arial" w:eastAsia="arial" w:hAnsi="arial" w:cs="arial"/>
            <w:b w:val="0"/>
            <w:i/>
            <w:strike w:val="0"/>
            <w:noProof w:val="0"/>
            <w:color w:val="0077CC"/>
            <w:position w:val="0"/>
            <w:sz w:val="20"/>
            <w:u w:val="single"/>
            <w:vertAlign w:val="baseline"/>
          </w:rPr>
          <w:t>Democrats condemned the spectacle</w:t>
        </w:r>
      </w:hyperlink>
      <w:r>
        <w:rPr>
          <w:rFonts w:ascii="arial" w:eastAsia="arial" w:hAnsi="arial" w:cs="arial"/>
          <w:b w:val="0"/>
          <w:i w:val="0"/>
          <w:strike w:val="0"/>
          <w:noProof w:val="0"/>
          <w:color w:val="000000"/>
          <w:position w:val="0"/>
          <w:sz w:val="20"/>
          <w:u w:val="none"/>
          <w:vertAlign w:val="baseline"/>
        </w:rPr>
        <w:t xml:space="preserve"> as "despicable" and "vile" while            </w:t>
      </w:r>
      <w:hyperlink r:id="rId10" w:history="1">
        <w:r>
          <w:rPr>
            <w:rFonts w:ascii="arial" w:eastAsia="arial" w:hAnsi="arial" w:cs="arial"/>
            <w:b w:val="0"/>
            <w:i/>
            <w:strike w:val="0"/>
            <w:noProof w:val="0"/>
            <w:color w:val="0077CC"/>
            <w:position w:val="0"/>
            <w:sz w:val="20"/>
            <w:u w:val="single"/>
            <w:vertAlign w:val="baseline"/>
          </w:rPr>
          <w:t>Republicans stayed mostly quiet</w:t>
        </w:r>
      </w:hyperlink>
      <w:r>
        <w:rPr>
          <w:rFonts w:ascii="arial" w:eastAsia="arial" w:hAnsi="arial" w:cs="arial"/>
          <w:b w:val="0"/>
          <w:i w:val="0"/>
          <w:strike w:val="0"/>
          <w:noProof w:val="0"/>
          <w:color w:val="000000"/>
          <w:position w:val="0"/>
          <w:sz w:val="20"/>
          <w:u w:val="none"/>
          <w:vertAlign w:val="baseline"/>
        </w:rPr>
        <w:t xml:space="preserve"> on the matter. Trump said on Thursday he "was not happy" with the chant and claimed falsely that he had shut it down. But, as Sabrina Siddiqui reports, the            </w:t>
      </w:r>
      <w:hyperlink r:id="rId10" w:history="1">
        <w:r>
          <w:rPr>
            <w:rFonts w:ascii="arial" w:eastAsia="arial" w:hAnsi="arial" w:cs="arial"/>
            <w:b w:val="0"/>
            <w:i/>
            <w:strike w:val="0"/>
            <w:noProof w:val="0"/>
            <w:color w:val="0077CC"/>
            <w:position w:val="0"/>
            <w:sz w:val="20"/>
            <w:u w:val="single"/>
            <w:vertAlign w:val="baseline"/>
          </w:rPr>
          <w:t>president has targeted Omar</w:t>
        </w:r>
      </w:hyperlink>
      <w:r>
        <w:rPr>
          <w:rFonts w:ascii="arial" w:eastAsia="arial" w:hAnsi="arial" w:cs="arial"/>
          <w:b w:val="0"/>
          <w:i w:val="0"/>
          <w:strike w:val="0"/>
          <w:noProof w:val="0"/>
          <w:color w:val="000000"/>
          <w:position w:val="0"/>
          <w:sz w:val="20"/>
          <w:u w:val="none"/>
          <w:vertAlign w:val="baseline"/>
        </w:rPr>
        <w:t xml:space="preserve"> as part of his divisive 2020 strategy.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Fox News. Far from condemning Trump, prominent figures on Fox News praised the ugly scenes. David Smith assesses the symbiotic relationship between the president and his favourite network.</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Mocking America. Trump has attacked Omar and her colleagues for hating America, yet he has denigrated and criticised the US more than any presidential candidate in memory, writes Luke O'Neil.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FBI: Trump directly involved in Stormy Daniels payment talks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was </w:t>
      </w:r>
      <w:hyperlink r:id="rId10" w:history="1">
        <w:r>
          <w:rPr>
            <w:rFonts w:ascii="arial" w:eastAsia="arial" w:hAnsi="arial" w:cs="arial"/>
            <w:b w:val="0"/>
            <w:i/>
            <w:strike w:val="0"/>
            <w:noProof w:val="0"/>
            <w:color w:val="0077CC"/>
            <w:position w:val="0"/>
            <w:sz w:val="20"/>
            <w:u w:val="single"/>
            <w:vertAlign w:val="baseline"/>
          </w:rPr>
          <w:t>directly involved in discussions leading to an illegal hush-money payment</w:t>
        </w:r>
      </w:hyperlink>
      <w:r>
        <w:rPr>
          <w:rFonts w:ascii="arial" w:eastAsia="arial" w:hAnsi="arial" w:cs="arial"/>
          <w:b w:val="0"/>
          <w:i w:val="0"/>
          <w:strike w:val="0"/>
          <w:noProof w:val="0"/>
          <w:color w:val="000000"/>
          <w:position w:val="0"/>
          <w:sz w:val="20"/>
          <w:u w:val="none"/>
          <w:vertAlign w:val="baseline"/>
        </w:rPr>
        <w:t xml:space="preserve"> to the porn actor Stormy Daniels during the 2016 election, according to the FBI. Trump and his then press secretary, Hope Hicks, spoke repeatedly to his longterm legal fixer Michael Cohen as Daniels - AKA Stephanie Clifford - threatened to go public about her affair with the future president. Cohen is now serving a three-year prison sentence, in part for campaign finance crimes.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Going public. The FBI assessment emerged in an unsealed court filing. One agent wrote of their belief that "at least some of these communications [between Trump, Hicks and Cohen] concerned the need to prevent Clifford from going public".</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Trump's businesses. Allegations of corruption still dog the president in office as he refuses to give up his businesses, leaving them open to clientele with significant conflicts of interest, as Pete Stone reports.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33 dead after arson attack on Japanese anime studio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w:t>
      </w:r>
      <w:hyperlink r:id="rId10" w:history="1">
        <w:r>
          <w:rPr>
            <w:rFonts w:ascii="arial" w:eastAsia="arial" w:hAnsi="arial" w:cs="arial"/>
            <w:b w:val="0"/>
            <w:i/>
            <w:strike w:val="0"/>
            <w:noProof w:val="0"/>
            <w:color w:val="0077CC"/>
            <w:position w:val="0"/>
            <w:sz w:val="20"/>
            <w:u w:val="single"/>
            <w:vertAlign w:val="baseline"/>
          </w:rPr>
          <w:t>33 people have died</w:t>
        </w:r>
      </w:hyperlink>
      <w:r>
        <w:rPr>
          <w:rFonts w:ascii="arial" w:eastAsia="arial" w:hAnsi="arial" w:cs="arial"/>
          <w:b w:val="0"/>
          <w:i w:val="0"/>
          <w:strike w:val="0"/>
          <w:noProof w:val="0"/>
          <w:color w:val="000000"/>
          <w:position w:val="0"/>
          <w:sz w:val="20"/>
          <w:u w:val="none"/>
          <w:vertAlign w:val="baseline"/>
        </w:rPr>
        <w:t xml:space="preserve"> in a fire started by an arsonist at the Kyoto Animation studio, in Japan's worst incident of mass murder for almost two decades. The suspect was injured in the fire and taken to hospital with dozens of other victims before being arrested. Identified only as a 41-year-old man, he is thought to have poured petrol in various areas of the three-storey building before setting it alight, with more than 70 people inside. Witnesses said they heard him shouting accusations of plagiarism.</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Public donations. A crowdfunding effort has already raised more than $1m in pledges for the animation company and other victims of the fire.</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'Too painful.' The Japanese prime minister, Shinzo Abe, said the attack had left him speechless. He was joined in expressing his condolences by other world leaders, as well as the Apple chief executive, Tim Cook, and anime fans around the world.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Crib sheet                   </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Bangladeshi government is preparing to move some of its 1 million Rohingya refugees, who are sheltering from violent persecution in Myanmar, to a remote silt island prone to severe flooding and cyclones.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Chicago Police Board has fired four police officers for allegedly covering up a white officer's fatal shooting of the black 17-year-old Laquan McDonald in 2014.</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Mexican president, Andrés Manuel López Obrador, has described the jail conditions of the drug lord Joaquín " El Chapo " Guzmán as "inhumane", after Guzmán was sentenced to life plus 30 years in prison by a US court this week.</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Boeing will take an after-tax charge of $4.9bn in the second quarter of 2019, to account for disruptions caused by the grounding of its range of 737 Max passenger jets, after the model was involved in two deadly crashes within six months.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Cats the creepiest film of the year?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trailer for Tom Hooper's star-studded big screen adaptation of Andrew Lloyd Webber's Cats set Twitter alight on Thursday evening, but </w:t>
      </w:r>
      <w:hyperlink r:id="rId10" w:history="1">
        <w:r>
          <w:rPr>
            <w:rFonts w:ascii="arial" w:eastAsia="arial" w:hAnsi="arial" w:cs="arial"/>
            <w:b w:val="0"/>
            <w:i/>
            <w:strike w:val="0"/>
            <w:noProof w:val="0"/>
            <w:color w:val="0077CC"/>
            <w:position w:val="0"/>
            <w:sz w:val="20"/>
            <w:u w:val="single"/>
            <w:vertAlign w:val="baseline"/>
          </w:rPr>
          <w:t>not necessarily for the right reasons</w:t>
        </w:r>
      </w:hyperlink>
      <w:r>
        <w:rPr>
          <w:rFonts w:ascii="arial" w:eastAsia="arial" w:hAnsi="arial" w:cs="arial"/>
          <w:b w:val="0"/>
          <w:i w:val="0"/>
          <w:strike w:val="0"/>
          <w:noProof w:val="0"/>
          <w:color w:val="000000"/>
          <w:position w:val="0"/>
          <w:sz w:val="20"/>
          <w:u w:val="none"/>
          <w:vertAlign w:val="baseline"/>
        </w:rPr>
        <w:t xml:space="preserve">. Guy Lodge asks whether the wacky project will win the hearts of the masses, or get lost in the            </w:t>
      </w:r>
      <w:hyperlink r:id="rId10" w:history="1">
        <w:r>
          <w:rPr>
            <w:rFonts w:ascii="arial" w:eastAsia="arial" w:hAnsi="arial" w:cs="arial"/>
            <w:b w:val="0"/>
            <w:i/>
            <w:strike w:val="0"/>
            <w:noProof w:val="0"/>
            <w:color w:val="0077CC"/>
            <w:position w:val="0"/>
            <w:sz w:val="20"/>
            <w:u w:val="single"/>
            <w:vertAlign w:val="baseline"/>
          </w:rPr>
          <w:t>uncanny valley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women who helped                      put a man on the moon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 of the Apollo missions could not have walked on the moon </w:t>
      </w:r>
      <w:hyperlink r:id="rId10" w:history="1">
        <w:r>
          <w:rPr>
            <w:rFonts w:ascii="arial" w:eastAsia="arial" w:hAnsi="arial" w:cs="arial"/>
            <w:b w:val="0"/>
            <w:i/>
            <w:strike w:val="0"/>
            <w:noProof w:val="0"/>
            <w:color w:val="0077CC"/>
            <w:position w:val="0"/>
            <w:sz w:val="20"/>
            <w:u w:val="single"/>
            <w:vertAlign w:val="baseline"/>
          </w:rPr>
          <w:t>without the efforts of numerous unsung women</w:t>
        </w:r>
      </w:hyperlink>
      <w:r>
        <w:rPr>
          <w:rFonts w:ascii="arial" w:eastAsia="arial" w:hAnsi="arial" w:cs="arial"/>
          <w:b w:val="0"/>
          <w:i w:val="0"/>
          <w:strike w:val="0"/>
          <w:noProof w:val="0"/>
          <w:color w:val="000000"/>
          <w:position w:val="0"/>
          <w:sz w:val="20"/>
          <w:u w:val="none"/>
          <w:vertAlign w:val="baseline"/>
        </w:rPr>
        <w:t>, including computer engineers, seamstresses and secretaries. On the eve of the 50th anniversary of Neil Armstrong's giant leap, David Smith recounts some of their remarkable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Alec Baldwin: Trump jokes are 'medicine to quiet the nausea'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Alec Baldwin has been impersonating Trump on Saturday Night Live since 2016. Now he's </w:t>
      </w:r>
      <w:hyperlink r:id="rId10" w:history="1">
        <w:r>
          <w:rPr>
            <w:rFonts w:ascii="arial" w:eastAsia="arial" w:hAnsi="arial" w:cs="arial"/>
            <w:b w:val="0"/>
            <w:i/>
            <w:strike w:val="0"/>
            <w:noProof w:val="0"/>
            <w:color w:val="0077CC"/>
            <w:position w:val="0"/>
            <w:sz w:val="20"/>
            <w:u w:val="single"/>
            <w:vertAlign w:val="baseline"/>
          </w:rPr>
          <w:t>playing another controversial businessman</w:t>
        </w:r>
      </w:hyperlink>
      <w:r>
        <w:rPr>
          <w:rFonts w:ascii="arial" w:eastAsia="arial" w:hAnsi="arial" w:cs="arial"/>
          <w:b w:val="0"/>
          <w:i w:val="0"/>
          <w:strike w:val="0"/>
          <w:noProof w:val="0"/>
          <w:color w:val="000000"/>
          <w:position w:val="0"/>
          <w:sz w:val="20"/>
          <w:u w:val="none"/>
          <w:vertAlign w:val="baseline"/>
        </w:rPr>
        <w:t>, the car executive John DeLorean, in a new docudrama. DeLorean was a victim of his own ambition, Baldwin tells Ryan Gilbey.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rejecting gendered language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Berkeley, "manholes" are now "maintenance holes", while fraternities and sororities will henceforth be known as "collegiate Greek system residences", after the California city's council </w:t>
      </w:r>
      <w:hyperlink r:id="rId10" w:history="1">
        <w:r>
          <w:rPr>
            <w:rFonts w:ascii="arial" w:eastAsia="arial" w:hAnsi="arial" w:cs="arial"/>
            <w:b w:val="0"/>
            <w:i/>
            <w:strike w:val="0"/>
            <w:noProof w:val="0"/>
            <w:color w:val="0077CC"/>
            <w:position w:val="0"/>
            <w:sz w:val="20"/>
            <w:u w:val="single"/>
            <w:vertAlign w:val="baseline"/>
          </w:rPr>
          <w:t>committed to gender-neutral language</w:t>
        </w:r>
      </w:hyperlink>
      <w:r>
        <w:rPr>
          <w:rFonts w:ascii="arial" w:eastAsia="arial" w:hAnsi="arial" w:cs="arial"/>
          <w:b w:val="0"/>
          <w:i w:val="0"/>
          <w:strike w:val="0"/>
          <w:noProof w:val="0"/>
          <w:color w:val="000000"/>
          <w:position w:val="0"/>
          <w:sz w:val="20"/>
          <w:u w:val="none"/>
          <w:vertAlign w:val="baseline"/>
        </w:rPr>
        <w:t xml:space="preserve"> in its municipal code, as Matthew Cantor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been accused of being an anarchist organisation. Robert Rivett, a retired doctor recently arrested while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says the group is not violent, destructive nor even anti-government - </w:t>
      </w:r>
      <w:hyperlink r:id="rId10" w:history="1">
        <w:r>
          <w:rPr>
            <w:rFonts w:ascii="arial" w:eastAsia="arial" w:hAnsi="arial" w:cs="arial"/>
            <w:b w:val="0"/>
            <w:i/>
            <w:strike w:val="0"/>
            <w:noProof w:val="0"/>
            <w:color w:val="0077CC"/>
            <w:position w:val="0"/>
            <w:sz w:val="20"/>
            <w:u w:val="single"/>
            <w:vertAlign w:val="baseline"/>
          </w:rPr>
          <w:t>it simply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wants to save the planet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Occupying Waterloo Bridge in April gave me a glimpse of the sort of community we could all enjoy living in. Full of energy, imagination and creativity.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JB Holmes is in front</w:t>
        </w:r>
      </w:hyperlink>
      <w:r>
        <w:rPr>
          <w:rFonts w:ascii="arial" w:eastAsia="arial" w:hAnsi="arial" w:cs="arial"/>
          <w:b w:val="0"/>
          <w:i w:val="0"/>
          <w:strike w:val="0"/>
          <w:noProof w:val="0"/>
          <w:color w:val="000000"/>
          <w:position w:val="0"/>
          <w:sz w:val="20"/>
          <w:u w:val="none"/>
          <w:vertAlign w:val="baseline"/>
        </w:rPr>
        <w:t xml:space="preserve"> at five under par            </w:t>
      </w:r>
      <w:hyperlink r:id="rId10" w:history="1">
        <w:r>
          <w:rPr>
            <w:rFonts w:ascii="arial" w:eastAsia="arial" w:hAnsi="arial" w:cs="arial"/>
            <w:b w:val="0"/>
            <w:i/>
            <w:strike w:val="0"/>
            <w:noProof w:val="0"/>
            <w:color w:val="0077CC"/>
            <w:position w:val="0"/>
            <w:sz w:val="20"/>
            <w:u w:val="single"/>
            <w:vertAlign w:val="baseline"/>
          </w:rPr>
          <w:t>going into the second day</w:t>
        </w:r>
      </w:hyperlink>
      <w:r>
        <w:rPr>
          <w:rFonts w:ascii="arial" w:eastAsia="arial" w:hAnsi="arial" w:cs="arial"/>
          <w:b w:val="0"/>
          <w:i w:val="0"/>
          <w:strike w:val="0"/>
          <w:noProof w:val="0"/>
          <w:color w:val="000000"/>
          <w:position w:val="0"/>
          <w:sz w:val="20"/>
          <w:u w:val="none"/>
          <w:vertAlign w:val="baseline"/>
        </w:rPr>
        <w:t xml:space="preserve"> of the Open 2019, with            </w:t>
      </w:r>
      <w:hyperlink r:id="rId10" w:history="1">
        <w:r>
          <w:rPr>
            <w:rFonts w:ascii="arial" w:eastAsia="arial" w:hAnsi="arial" w:cs="arial"/>
            <w:b w:val="0"/>
            <w:i/>
            <w:strike w:val="0"/>
            <w:noProof w:val="0"/>
            <w:color w:val="0077CC"/>
            <w:position w:val="0"/>
            <w:sz w:val="20"/>
            <w:u w:val="single"/>
            <w:vertAlign w:val="baseline"/>
          </w:rPr>
          <w:t>Tiger Woods struggling</w:t>
        </w:r>
      </w:hyperlink>
      <w:r>
        <w:rPr>
          <w:rFonts w:ascii="arial" w:eastAsia="arial" w:hAnsi="arial" w:cs="arial"/>
          <w:b w:val="0"/>
          <w:i w:val="0"/>
          <w:strike w:val="0"/>
          <w:noProof w:val="0"/>
          <w:color w:val="000000"/>
          <w:position w:val="0"/>
          <w:sz w:val="20"/>
          <w:u w:val="none"/>
          <w:vertAlign w:val="baseline"/>
        </w:rPr>
        <w:t xml:space="preserve"> with the Northern Irish weather. But it was the pre-tournament favourite and local hero Rory McIlroy who had perhaps the            </w:t>
      </w:r>
      <w:hyperlink r:id="rId10" w:history="1">
        <w:r>
          <w:rPr>
            <w:rFonts w:ascii="arial" w:eastAsia="arial" w:hAnsi="arial" w:cs="arial"/>
            <w:b w:val="0"/>
            <w:i/>
            <w:strike w:val="0"/>
            <w:noProof w:val="0"/>
            <w:color w:val="0077CC"/>
            <w:position w:val="0"/>
            <w:sz w:val="20"/>
            <w:u w:val="single"/>
            <w:vertAlign w:val="baseline"/>
          </w:rPr>
          <w:t>worst day of his career</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time trial champion </w:t>
      </w:r>
      <w:hyperlink r:id="rId10" w:history="1">
        <w:r>
          <w:rPr>
            <w:rFonts w:ascii="arial" w:eastAsia="arial" w:hAnsi="arial" w:cs="arial"/>
            <w:b w:val="0"/>
            <w:i/>
            <w:strike w:val="0"/>
            <w:noProof w:val="0"/>
            <w:color w:val="0077CC"/>
            <w:position w:val="0"/>
            <w:sz w:val="20"/>
            <w:u w:val="single"/>
            <w:vertAlign w:val="baseline"/>
          </w:rPr>
          <w:t>Rohan Dennis has withdrawn</w:t>
        </w:r>
      </w:hyperlink>
      <w:r>
        <w:rPr>
          <w:rFonts w:ascii="arial" w:eastAsia="arial" w:hAnsi="arial" w:cs="arial"/>
          <w:b w:val="0"/>
          <w:i w:val="0"/>
          <w:strike w:val="0"/>
          <w:noProof w:val="0"/>
          <w:color w:val="000000"/>
          <w:position w:val="0"/>
          <w:sz w:val="20"/>
          <w:u w:val="none"/>
          <w:vertAlign w:val="baseline"/>
        </w:rPr>
        <w:t xml:space="preserve"> from the Tour de France, with mystery surrounding the Australian's decision to quit a day before a stage he was fancied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morning briefing is delivered to thousands of inboxes every weekday. If you're not already signed up, </w:t>
      </w:r>
      <w:hyperlink r:id="rId10"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briefing: Iran tensions, racist chants and Kyoto Animation fire Friday's top story: Tehran denies that US shot down its drone in strait of Hormuz. Plus, the ....</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19/jul/18/trump-us-warship-iran-drone-strait-of-hormuz"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MJ-T291-JCJY-G4D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briefing: Iran tensions, racist chants and Kyoto Animation fire Friday's top story: Tehran denies that US shot down its drone in strait of Hormuz. Plus, the Cats movie trailer is trending for all the wrong reasons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404</vt:lpwstr>
  </property>
  <property fmtid="{D5CDD505-2E9C-101B-9397-08002B2CF9AE}" pid="3" name="LADocCount">
    <vt:lpwstr>1</vt:lpwstr>
  </property>
  <property fmtid="{D5CDD505-2E9C-101B-9397-08002B2CF9AE}" pid="4" name="LADocumentID:404">
    <vt:lpwstr>Doc::urn:hlct:16|contextualFeaturePermID::1519360</vt:lpwstr>
  </property>
  <property fmtid="{D5CDD505-2E9C-101B-9397-08002B2CF9AE}" pid="5" name="UserPermID">
    <vt:lpwstr>urn:user:PA195023767</vt:lpwstr>
  </property>
</Properties>
</file>