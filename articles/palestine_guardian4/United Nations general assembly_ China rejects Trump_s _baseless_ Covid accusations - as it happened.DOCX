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Nations general assembly: China rejects Trump's 'baseless' Covid accusations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2020 Tuesday 1:58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live as Jair Bolsonaro, Donald Trump, Recep Tayyip Erdogan, Xi Jinping and Vladimir Putin - among others - deliver video messages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Macron  epic delivery ends, it also wraps up the opening session of the first virtual UN general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close down the blog now, but here is a look back at a morning of speeches: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World leaders appeared in pre-recorded videos for an unprecedented general assembly debate during the Covid-19 pandemic. Without the usual bustle and theatrics of the event, the normally-full chamber was virtually empty.</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morning was very much a fight between the multilateralism foundations of the UN and the nationalism and populism of Donald Trump and his allies.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and Brazil's far-right president , Jair Bolsonaro, also used their slots to divert attention from their response to the pandemic, which has seen the two states see more total deaths than any other country.</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Bolsonaro used his speech to attack the media, who he accused of having "politicised the virus" by spreading panic.</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president said China had "unleashed this plague upon the world", referring to Covid-19 as the " China Virus".</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later rejected the attacks as "baseless".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Macron says US pressure campaign on Iran has failed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Macron  is now criticising the US for withdrawing from the Iran nuclear agreement and for its sanctions.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maximum pressure strategy, which has been underway for several years, has not at this stage made it possible to end Iran's destabilising activities or to ensure that it will not be able to acquire nuclear weapons," Macron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France, along with its German and British partners, will maintain its demand for the full implementation of the 2015 Vienna Agreement and will not accept the violations committed by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"We will not compromise on the activation of a (sanctions) mechanism that the United States on its own, leaving the agreement, is not in a position to activate.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undermine the unity of the Security Council, the integrity of its decisions and it would run the risk of further aggravating tensions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our diplomatic sources say this last speech of the morning session could be 40 minutes. Strap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Macron  is seeking to assert himself as a global leadership figure as Trump and others step away from UN multilateralism in favour of nationalism and isolation.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he will outline five main priorities for France.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is "combating weapons of mass destruction and terrorism", with Macron referencing Iran and France's support for the nuclear agreement despite the US  withdrawal.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President Emmanuel Macron  is up on the screens to end the morning session of the opening day of the general assembly, which has seen some of the world's most powerful countries take the virtual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Hassan Rouhani  has focused his talk on attacking the US for ending the nuclear agreement and imposing severe economic sanctions on 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Iranian nation has not only resisted maximum pressure, but has also flourished and advanced while pursuing its historic and civilization role as a pivot of peace and 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Hassan Rouhani (@HassanRouhani) September 22,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Duterte was the first leader to exploit the rule that allows video graphics in their speeches.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address was mixed with photos of Philippine forces and of the president himself, signing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Rodrigo Duterte  of the Philippines has appeared on the podium  video screen.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for his striking speeches - including once comparing himself to Hitler - the president has started with a fairly standard UN speech, focusing on calling for international cooperation in fighting the pandemic and resolving global disputes, such as the South China Sea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therefore call all stakeholders in the South China Sea, Korean Peninsula, Middle East, and Africa. If we cannot be friends as yet, then in God's name let us not hate each other too much,"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Qatar's leader, Sheikh Tamim bin Hamad Al-Thani, starts by criticising recent moved by his neighbours, the United Arab Emirates and Bahrain, for signing accords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Washington-back deals were seen as ignoring the Palestinians, who have rejected Trump as a peace mediator.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Events have slowed down a bit with  Jordan  and South Korea, both of whom are reiterating their long-standing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Jordan's King Abdullah  called for rehabilitation of the ailing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Moon Jae-in,  of  Korea,  is talking about peace on the peninsula and global cooperation.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Putin says Russia's vaccine is "reliable, safe and effective".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are not yet convinced: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'They've jumped the gun': scientists worry about Russia's Covid-19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Vladimir Putin of Russia  is up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begins by arguing that the five permanent members of the UN Security Council should retain their "veto power" over UN resolutions despite calls for it to be reformed. Many members states say the veto rule is undemocratic.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Russia is one of those five permanent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Cuba is also giving China a run for its money in the video-call-background-competition (that I made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Díaz Canel  has chosen to sit in front on a melange of palms and ferns, with the foliage somehow made even more verdant by green studio 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Cuban President Miguel Diaz-Canel speaks in a pre-recorded message which was played during the 75th session of the United Nations General Assembly.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Cuba accuses Trump of 'unprecedented arrogance'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Nope! We're back to drama.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Cuba's  president  has just launched a snappy tirade against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Miguel Díaz Canel Bermúdez accused Washington of "unprecedented arrogance", promoting trade wars and using "financial blackmail" by withdrawing funds from UN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he said, had "an abundance of practically uncontrolled expressions of hatred, racism and police brutality."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Matamela Cyril Ramaphosa, President of South Africa,  was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2020 will be remembered for the Black Lives Matter movement, he said, going on to talk in generic terms about global cooperation.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history faithfully records the global response to the worst health emergency of this century, let it be said that we stood and acted as one, that we provided leadership, and that we gave the peoples of all nations hope and courage."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Compared to Trump and Bolsonaro,  his speech was much more subdued. Let's see if that lasts.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Chile's talk continues beyond the 15-minute deadline, Julian Borger has some analysis on China's news-making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Xi Jinping adopted the role of the adult superpower in the room in his address, presented in front of a painting of the Great Wall. Unlike Trump, he spoke the language of multilateral diplomacy. And he made news, declaring that China's carbon dioxide emissions would peak by 2030 and the country would reach carbon neutrality by 2060, targets the  EU has been urging Beijing to agree 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Xi also announced some donations to UN funds - $50m to UN's Covid-19 relief fund, and $50m to the UN's Food and Agriculture Organisation.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it was a pre-recorded speech, there was no reaction to Trump's attack, but there were some digs at unilateralism without naming the  US or its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country should "be allowed to do whatever it likes and be the hegemon, bully or boss of the world", Xi said, which is a bit rich given China's military build-up in the South China Sea and its aggressive posture on the border with India, not to mention its mass incarceration of Muslims.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"Burying one's head in the sand like an ostrich or trying to fight globalization with Don Quixote's lance will go against the trend of history," the Chinese leader said, with a western literary reference apparently aimed at Trump. "The world will never return to isolation and no one can sever the ties between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Sebastián Piñera Echenique, the president of Chile,  is now defending his government's crackdown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that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Chile police using Covid-19 quarantine as pretext to crush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activists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Trump's  UN speech is already and predictably being promoted as an election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enltrThank you, @POTUS ! #UNGApic.twitter.com/D6VeBbJUFZ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America First Policies (@AmericaFirstPol) September 22,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Chile  speaking now. After that, we have:</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Africa</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Cuba</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Russia</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Jordan</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Qatar</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Philippines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Iran</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have photos of Xi Jinping 's background: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President Xi Jinping speaks in a pre-recorded message which was played during the 75th session of the United Nations General Assembly.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more analysis, this time from our diplomatic editor, Patrick Wintour, on Turkey's talk: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Recep Tayyip  Erdogan used his general assembly address to set out Turkey 's bitter objections to its exclusion from the East Mediterranean, but said he was ready to resume talks bound by international law to address their contested maritime claims in the eastern Mediterranean and Aegean. By his recent rhetorical standards, the speech was one of Erdogan's mildest.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speech came at a highly sensitive time in the talks process following a video conference earlier on Tuesday between Erdogan, German Chancellor Angela Merkel  and EU Council President Charles Michel.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Merkel is trying to mediate a deal whereby Turkey and Greece restart bilateral talks on their disputed maritime claims, and in return Turkey at a planned meeting of the EU Heads of State is given assurances about modernising the Turkey-EU customs union. In a bid to pave the way for talks, Turkey pulled back one of its navy surveillance ships for what it described as routine maintenance, but was clearly a diplomatic gesture.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Erdogan told the UN  his priority was to settle disputes by international law on an equitable basis. He warned no attack, harassment or intimidation of Turkey will be accepted.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dispute has widened into a conflict between Turkey as upholder of the Palestinian cause, and the Arab Gulf States, such as the United Arab Emirates that have struck a peace deal with Israel. Turkey is also defending the rights of Turkish Cypriots on the divided island. Without mentioning France, Greece 's main supporter, he said futile attempts to exclude Turkey would have no chance of success, and blamed the dispute on Greece's maximalists demands since 2003.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called for a regional conference in the Mediterranean including the Turkish Cypriots to promote a dialogue between the Med's coastal countries. Turkey feels it was excluded when an East Med gas forum was set up last year that left out Turkey.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Xi  says there is no point trying to fight globalisation.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calling for "a green revolution". He wants carbon neutrality before 2060.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Sidenote: China wins my vote for "best video call background" so far.  Xi  is sitting in front of a painting of the Great Wall of China. Other leaders have to step it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'rejects the baseless accusations' after Trump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introducing President Xi Jinping, China's  UN representative just complained that the country was being blamed for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resolutely rejects the baseless accusations,"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if those were off-the-cuff remarks after Trump's earlier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we get to the next speaker, here is some snap analyis on Trump's address from my colleague, Julian Borger: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 speech was a barnstorming seven minutes, less than half the time he was allotted, and in a tone just short of yelling. It was a speech designed for a virtual campaign rally and that is its destiny, to be played on repeat on Republican social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the speech was a ferocious attack on China. He named the country 11 times in all. In the first few seconds he had named Covid-19 the "China virus", and called for Beijing to be held accountable.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dismissed the pandemic as affecting "virtually nobody" at a rally yesterday, he called the fight against it as a "great global struggle" comparable to the second world war. And Trump went on to make a series of false claims about what the US government was doing about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was the biggest. He said "we launched the most aggressive mobilization, since the second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federal government has handed over leadership to the states, and its main impact was to broadcast misleading information, downplaying the threat. Trump was speaking just after the US passed the milestone of 200,000 dead from the pandemic - a statistic he did not mention.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some relief in the UN, where there were fears that the US president would announce the severing of more US funding of the organisation. Instead the hostile fire was directed mostly on China. The brevity of the speech limited the number of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Erdogan  is jumping from Middle East crisis to Middle East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complaining about what he says is Turkey's  disproportionate role in S yria's  refugee crisis, then brings up conflicts in Libya, Yemen and Iraq.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Erdogan  later criticises Trump's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"peace plan", released in January.  The Turkish president calls it a  "document of surrender" that is detrimental for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Recep Tayyip Erdogan of Turkey  has started with a rather technical talk on bolstering multilateralism.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repeating his long-standing call to reform the UN Security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way, if you feel like watching along, you can see the speeches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#UNGA General Debate is underway - watch it live. </w:t>
      </w:r>
      <w:hyperlink r:id="rId10" w:history="1">
        <w:r>
          <w:rPr>
            <w:rFonts w:ascii="arial" w:eastAsia="arial" w:hAnsi="arial" w:cs="arial"/>
            <w:b w:val="0"/>
            <w:i/>
            <w:strike w:val="0"/>
            <w:noProof w:val="0"/>
            <w:color w:val="0077CC"/>
            <w:position w:val="0"/>
            <w:sz w:val="20"/>
            <w:u w:val="single"/>
            <w:vertAlign w:val="baseline"/>
          </w:rPr>
          <w:t>https://t.co/WdhsaIZtek</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https://t.co/FeALnb5ws3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Nations (@UN) September 22,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Julian Borger has some details on the famously-broken 15-minute time limit for speakers. Trump had a quickie, but expect a longer show by France's Macron.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enltrThere is a 15 minute limit for leaders speeches at #UNGA today. According to UN sources, Trump has sent a 7-minute video. Macron has sent a 40-minute epic. Most leaders sticking to the 15-minute brief.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Julian Borger (@julianborger) September 22,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was it for Trump. He abruptly stopped well short of his 15-minute time slot.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Trump's speech is undoubtely a message to US voters.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video from the White House is a list of what the US leader sees as his achievments over the past four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proudbly putting America first,"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seems to be a wholesale attack on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has quickly switched to slamming the country for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opens by talking of war against "China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has begun his speech with an immediate slur against Beijing, accusing it of contributing to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hold accountable the nation that unleashed this plague upon the world," he says, callling the coronavirus the "invisible enemy" and "the China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Representative Kelly Craft says she has the "awesome honour" to introduce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Bolsonaro praised Brazilian agribusiness and truckers - two key support groups.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in the field never stopped," he said, blaming disinformation for the deluge of bad news about fires in the Amazon and Pantanal wetlands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victims of one of the most brutal disinformation campaigns on the Amazon and Pantanal," he said. "We are leaders of tropical forest conservation."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Pantanal, the world's largest wetland, is facing the greatest devastation in its history. The area burned this year is equivalent to the size of the State of Israel - 3 million hectares or 20% of the entire biome. Bolsonaro  blamed fires on backwoodsmen and indigenous. But extensive research from scientists and environmental groups, together with media reports, including in the Guardian, have shown that in many cases, Amazon fires are caused by farmers clearing land for pasture and, increasingly, clearing virgin forest.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Amazon has seen more fires this year than the whole of 2019, according to NASA data, Mongabay reports. In Brazil, Federal Police are investigating four farms for fires in the Pantanal.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Diplomats feared this new Zoom-style virtual general assembly with pre-recorded messages would mean world leaders might use it as a televised opportunity to speak to their own people, rather than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have proved true: Bolsonaro is talking about pension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Bolsonaro attacks media for 'politicising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Bolsonaro  gets stuck in with an attack on the media, who he accuses of having "politicised the virus" by spreading panic and calling for people to "stay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far-right president has repeatedly trivialised Covid-19 pandemic, and even contracted the virus himself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Bolsonaro pre-recorded his speech last Friday, before he flew to Mato Grosso state and his plane was forced to abort its landing because of smoke from fires.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talking about Covid-19. "First of all, I want to lament every death that happened," Bolsonaro said. That is a different tone to his comments earlier during the pandemic when asked about deaths, he replied with "so what?" and "I'm not a gravedigger."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Uh oh... technical hitch at the first (hurdle) speech by Brazil's Jair Bolsonaro.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appeared on screen for a few minutes to talk about the virus and then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restarted from the beginning.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Bozkir  also talking about gender 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 me recall a depressing line from our main UN story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latest running order, 50 men will address the assembly before the first woman gets a chance to speak, Slovakia's Zuzana Caputová.</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president of the general assembly, Volkan  Bozkir of Turkey, is now speaking about the merits of multilateralism and the dangers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just coughed... a bit worrying. But let's hope it is just a dry mouth from speaking.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get going, you might want to check out some decent primers for the UN general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and diplomatic editor, Patrick Wintour, wrote a deeply-reported piece this past weekend looking at the pitfalls of "Zoom diplomacy".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quoted one diplomat with four decades of experience who explained how hard it is to move forward without meeting face-to-face: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say you cannot truly build a relationship of trust until you have had lunch with them three times. Through video calls you can maintain existing relationships, you cannot cultivate new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Bye bye bilaterals: UN general assembly to embrace Zoom diplomacy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Definitely also have a read of today's preview by our trusted world affairs editor, Julian Borger.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writes how this virtual assembly could not come at a worse time for the UN, which has never seemed so beleaguered as it has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especially has attacked the world body, in May announcing he is severing all ties with one of its main agencies, the World Health Organisation (WHO).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Why the UN's 75th general assembly could be worse than the world's worst Zoom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go back to basics, have a look at Julian's evergreen explainer from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What is the point of the UN general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Guterres ends dramatically by asking the world to "vanquish the five horsemen".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 small feat...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general is going on to talk about his call for a global ceasefire by the end of the year. He says there have been encouraging signs in Afghanistan, Sudan and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condemns countries acting selfishly during the pandemic, including those making vaccination "side deals exclusively for their own populations".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'vaccinationalism' is not only unfair, it is self-defeating," he says. "None of us is safe, until all of us are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warns that women have been disproportionately represented in the sectors "hit hardest by job losses" in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we act now, gender equality could be set back by decades," he warns.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odd to see the normally-full chamber, virtually empty. Country representatives are all in masks and sitting at a distance from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Guterres: "Populism and nationalism have failed"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Guterres  makes some fairly targetted criticisms of world leaders, likely directly at Trump, saying that "populism and nationalism have failed" and that "we must be guided by science and tethered to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concerning words from Guterres  on the pandemic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30 years, poverty is 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development indicators are declining.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careening off track in achieving the [UN] Sustainable Development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nuclear non-proliferation efforts are slipping away - and we are failing to act in areas of emerging danger, particularly cyberspace."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Secretary General  António Guterres,  has begun his speech in extremely-2020 fashion by using some seriously apocalyptic analogies.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has previously warned of the "four horsemen in our midst - four threats that endanger our common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"highest global geo-strategic tensions in years".</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 "existential climate crisis".</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Deep and growing global mistrust.</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dark side of the digital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gets worse. Guterres  says a  " fifth horseman was lurking in the shadows ... joining the four other horsemen and adding to the fury of 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of course,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day, the grim toll grows, families grieve, societies stagger, and the pillars of our world wobble on already shaky footings," says Guterres.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face simultaneously an epochal health crisis, the biggest economic calamity and job losses since the Great Depression, and dangerous new threats to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to the (virtual!) UN general assembly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Greetings, and welcome to the United Nations general assembly live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Holmes here, watching and digesting the often-vitriolic speeches by global leaders so you don't have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75th general assembly will certainly be different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Normally the week-long event would be a lively "general debate" between member states, with opportunities for diplomatic breakthroughs (and breakups) in the corridors and the cafe of the UN headquarters.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pandemic has put an end to any discussion, and instead, leaders have pre-recorded video messages that will be aired on a big screen behind the famous green marble podium.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drama, possibly, and you certainly won't get to see heads of state laughing at Donald Trump as he brags of his achievements.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no doubt there will be surprises as we enter the unknown - the rules allow the use of video graphics in the recorded messages, so we may see some flourishes from the more creative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Everything will kick off at 9am local time in New York (2pm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opening remarks by the UN secretary general, António Guterres,  who will no doubt give everyone a good telling off.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the new president of the general assembly, Volkan  Bozkir of Turkey, will make some short remarks before handing over to the big hitters.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is customary, Brazil will be the first country to speak, with its president, Jair Bolsonaro, expected to follow up on his fiery 2019 speech. Donald Trump  will follow, no doubt talking less to the world and more directly to US  voters as he approaches a tough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we'll have Turkey, China, Russia, Iran,  and  France -  all before the lunch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blogging the big first day, while my colleagues around the world send in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Nations general assembly: China rejects Trump's 'baseless' Covid accusations - as it happened</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WdhsaIZtek" TargetMode="External" /><Relationship Id="rId11" Type="http://schemas.openxmlformats.org/officeDocument/2006/relationships/hyperlink" Target="https://t.co/FeALnb5ws3" TargetMode="Externa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WT-GCJ1-JBNF-W41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Nations general assembly: China rejects Trump's 'baseless' Covid accusations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337</vt:lpwstr>
  </property>
  <property fmtid="{D5CDD505-2E9C-101B-9397-08002B2CF9AE}" pid="3" name="LADocCount">
    <vt:lpwstr>1</vt:lpwstr>
  </property>
  <property fmtid="{D5CDD505-2E9C-101B-9397-08002B2CF9AE}" pid="4" name="LADocumentID:337">
    <vt:lpwstr>Doc::urn:hlct:16|contextualFeaturePermID::1519360</vt:lpwstr>
  </property>
  <property fmtid="{D5CDD505-2E9C-101B-9397-08002B2CF9AE}" pid="5" name="UserPermID">
    <vt:lpwstr>urn:user:PA195023767</vt:lpwstr>
  </property>
</Properties>
</file>