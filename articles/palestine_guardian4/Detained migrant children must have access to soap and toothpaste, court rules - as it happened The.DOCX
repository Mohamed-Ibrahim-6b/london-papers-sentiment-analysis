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Detained migrant children must have access to soap and toothpaste, court rules - as it happened; The Trump administration had argued that detained immigrant children didn't need to be given basic hygiene productsSign up for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2019 Thursday 1:59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San Francisco (now) and Joan E Greve in Washington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what's happened: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is speaking at a rally in New Hampshire. So far, he has used a racist slur to describe senator and 2020 candidate Elizabeth Warren and reiterated that his trade war with China is going swimmingly.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court has rejected an appeal from the Trump administration and insisted that migrant children in detention must be provided with soap and a place to sleep.</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internal watchdog at the State Department found leadership and management problems, and a pattern of retaliation against employees perceived to oppose Trump.</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Most of today's news cycle has focused on Israel's decision to block two progressive congresswomen, Rashida Tlaib and Ilhan Omar, from entering the country. The move was announced shortly after Trump said in a tweet that allowing the lawmakers to visit would show "great weakness".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Israel's decision was quickly denounced by many Democratic lawmakers and even a few Republicans. The House speaker, Nancy Pelosi, said she was "deeply saddened" by the news.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two congresswomen affected by the decision also weighed in, with Omar calling it "an affront" and Tlaib arguing the move was "a sign of weakness".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other news, the House judiciary committee has subpoenaed two former Trump aides, the former campaign manager Corey Lewandowski and the former White House official Rick Dearborn.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Colorado governor John Hickenlooper dropped out of the presidential race, but he left the door opening to challenging the Republican senator Cory Gardner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and New Jersey senator Cory Booker  commemorates rapper Nipsey Hussle 's birthday.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Hussle, who would have been 34 today, spoke openly about his past involvement with gangs and their impact on his neighborhood in Los Angeles, before being shot and killed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deeply invested in his community, started and supported black-owned businesses and transformed the strip mall he owned into a gathering spot.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was a tragic reminder that far too many Black men's lives are cut short by gun violence," writes Booker.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on what would've been Nipsey Hussle's 34th birthday, we honor his life &amp; legacy of art &amp; community empowerment. His death was a tragic reminder that far too many Black men's lives are cut short by gun violence. So today we celebrate his life &amp; recommit to this urgent fight.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Cory Booker (@CoryBooker)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'This is historic': How Nipsey Hussle's death inspired peace talks among rival LA gangs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supporters await Trump in New Hampshire, where he is holding a rally, the president offered some more thoughts on his ongoing trade war with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longer the trade war goes on, the weaker China gets and the stronger we get," he said after deboarding his plane in New Hampshire, according to </w:t>
      </w:r>
      <w:hyperlink r:id="rId10" w:history="1">
        <w:r>
          <w:rPr>
            <w:rFonts w:ascii="arial" w:eastAsia="arial" w:hAnsi="arial" w:cs="arial"/>
            <w:b w:val="0"/>
            <w:i/>
            <w:strike w:val="0"/>
            <w:noProof w:val="0"/>
            <w:color w:val="0077CC"/>
            <w:position w:val="0"/>
            <w:sz w:val="20"/>
            <w:u w:val="single"/>
            <w:vertAlign w:val="baseline"/>
          </w:rPr>
          <w:t>reports from the White House press pool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commenting on Israel's decision to block a visit from Ilhan Omar and Rashida Talib, "I can't imagine why Israel would let them in. But if they want to let them in, they can, but can't imagine why they would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Trump more strongly urged Israel to keep them out, tweeting that "it would show a great weakness" to let the progressive members of Congress to proceed with their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republic whip, Steve Scalise seems to back Israel's decision to block representatives Rashida Talib and Ilhan Omar, noting their support of "the anti-Semetic BDS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a statement from ? </w:t>
      </w:r>
      <w:hyperlink r:id="rId10" w:history="1">
        <w:r>
          <w:rPr>
            <w:rFonts w:ascii="arial" w:eastAsia="arial" w:hAnsi="arial" w:cs="arial"/>
            <w:b w:val="0"/>
            <w:i/>
            <w:strike w:val="0"/>
            <w:noProof w:val="0"/>
            <w:color w:val="0077CC"/>
            <w:position w:val="0"/>
            <w:sz w:val="20"/>
            <w:u w:val="single"/>
            <w:vertAlign w:val="baseline"/>
          </w:rPr>
          <w:t>@SteveScalise</w:t>
        </w:r>
      </w:hyperlink>
      <w:r>
        <w:rPr>
          <w:rFonts w:ascii="arial" w:eastAsia="arial" w:hAnsi="arial" w:cs="arial"/>
          <w:b w:val="0"/>
          <w:i w:val="0"/>
          <w:strike w:val="0"/>
          <w:noProof w:val="0"/>
          <w:color w:val="000000"/>
          <w:position w:val="0"/>
          <w:sz w:val="20"/>
          <w:u w:val="none"/>
          <w:vertAlign w:val="baseline"/>
        </w:rPr>
        <w:t xml:space="preserve"> ?, seemingly backing ?            </w:t>
      </w:r>
      <w:hyperlink r:id="rId10"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?'s blocking's of ?            </w:t>
      </w:r>
      <w:hyperlink r:id="rId10" w:history="1">
        <w:r>
          <w:rPr>
            <w:rFonts w:ascii="arial" w:eastAsia="arial" w:hAnsi="arial" w:cs="arial"/>
            <w:b w:val="0"/>
            <w:i/>
            <w:strike w:val="0"/>
            <w:noProof w:val="0"/>
            <w:color w:val="0077CC"/>
            <w:position w:val="0"/>
            <w:sz w:val="20"/>
            <w:u w:val="single"/>
            <w:vertAlign w:val="baseline"/>
          </w:rPr>
          <w:t>@IlhanMN</w:t>
        </w:r>
      </w:hyperlink>
      <w:r>
        <w:rPr>
          <w:rFonts w:ascii="arial" w:eastAsia="arial" w:hAnsi="arial" w:cs="arial"/>
          <w:b w:val="0"/>
          <w:i w:val="0"/>
          <w:strike w:val="0"/>
          <w:noProof w:val="0"/>
          <w:color w:val="000000"/>
          <w:position w:val="0"/>
          <w:sz w:val="20"/>
          <w:u w:val="none"/>
          <w:vertAlign w:val="baseline"/>
        </w:rPr>
        <w:t xml:space="preserve"> ? and ?            </w:t>
      </w:r>
      <w:hyperlink r:id="rId1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pic.twitter.com/xsReM93tNx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Sherman (@JakeSherman)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Watchdog finds leadership and management problems at State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Department's internal watchdog found "evidence of leadership and management deficiencies and mistreatment of career employees" within the State Department.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the department's inspector general found a "vindictive" work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secretary of state Kevin Moley and his former senior adviser Marie Stull reportedly retaliated against employees.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employees said Stull, "referred to them or to other career employees as 'Obama holdovers,' 'traitors,' or 'disloyal,'"... Other career employees told (the inspector general) that Ms. Stull accused them of being part of the 'Deep State' and that the assistant secretary accused them of 'undermining the president's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were based on a review of thousands of emails and more than 40 interviews with current and former employees. Democrats in Congress urged the investigation after hearing that Trump administration-appointed leaders at the department was mistreating employees that they thought opposed the president.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From the Associated Press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Stull has since left the State Department and did not respond to the allegations. In a response to the report, Moley, who is still serving as the assistant secretary, denied any unprofessional behavior and disputed the inspector general's characterizations of numerous meetings he had with superiors to discuss concerns about his leadership of the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report confirms what we feared: 'disrespectful and hostile' treatment of career employees at the State Department, including spurious accusations that public servants were 'disloyal' and improper retaliation against them," said Eliot Engel, D-N.Y., the chairman of the House Foreign Affairs Committee. Engel called for Moley to be fired or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EPA has withdrawn its decision to use "cyanide bombs" to kill wild animals.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Guardian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the Trump administrations to use controversial poison devices to kill coyotes, foxes and other animals across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spring-loaded traps, called M-44s, are filled with sodium cyanide and are most frequently deployed by </w:t>
      </w:r>
      <w:hyperlink r:id="rId10" w:history="1">
        <w:r>
          <w:rPr>
            <w:rFonts w:ascii="arial" w:eastAsia="arial" w:hAnsi="arial" w:cs="arial"/>
            <w:b w:val="0"/>
            <w:i/>
            <w:strike w:val="0"/>
            <w:noProof w:val="0"/>
            <w:color w:val="0077CC"/>
            <w:position w:val="0"/>
            <w:sz w:val="20"/>
            <w:u w:val="single"/>
            <w:vertAlign w:val="baseline"/>
          </w:rPr>
          <w:t>Wildlife</w:t>
        </w:r>
      </w:hyperlink>
      <w:r>
        <w:rPr>
          <w:rFonts w:ascii="arial" w:eastAsia="arial" w:hAnsi="arial" w:cs="arial"/>
          <w:b w:val="0"/>
          <w:i w:val="0"/>
          <w:strike w:val="0"/>
          <w:noProof w:val="0"/>
          <w:color w:val="000000"/>
          <w:position w:val="0"/>
          <w:sz w:val="20"/>
          <w:u w:val="none"/>
          <w:vertAlign w:val="baseline"/>
        </w:rPr>
        <w:t xml:space="preserve"> Services, a federal agency in the US Department of Agriculture that kills vast numbers of wild animals each year, primarily for the benefit of private farmers and ranchers.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Wildlife Services reported that its agents had dispatched more than 1.5 million native animals, from beavers to black bears, wolves, ducks and owls. Roughly 6,500 of them were killed by M-44s.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after much public furor and press coverage, the </w:t>
      </w:r>
      <w:hyperlink r:id="rId10" w:history="1">
        <w:r>
          <w:rPr>
            <w:rFonts w:ascii="arial" w:eastAsia="arial" w:hAnsi="arial" w:cs="arial"/>
            <w:b w:val="0"/>
            <w:i/>
            <w:strike w:val="0"/>
            <w:noProof w:val="0"/>
            <w:color w:val="0077CC"/>
            <w:position w:val="0"/>
            <w:sz w:val="20"/>
            <w:u w:val="single"/>
            <w:vertAlign w:val="baseline"/>
          </w:rPr>
          <w:t>@EPA</w:t>
        </w:r>
      </w:hyperlink>
      <w:r>
        <w:rPr>
          <w:rFonts w:ascii="arial" w:eastAsia="arial" w:hAnsi="arial" w:cs="arial"/>
          <w:b w:val="0"/>
          <w:i w:val="0"/>
          <w:strike w:val="0"/>
          <w:noProof w:val="0"/>
          <w:color w:val="000000"/>
          <w:position w:val="0"/>
          <w:sz w:val="20"/>
          <w:u w:val="none"/>
          <w:vertAlign w:val="baseline"/>
        </w:rPr>
        <w:t xml:space="preserve"> has withdrawn its decision to reauthorize the use of "cyanide bombs":            </w:t>
      </w:r>
      <w:hyperlink r:id="rId10" w:history="1">
        <w:r>
          <w:rPr>
            <w:rFonts w:ascii="arial" w:eastAsia="arial" w:hAnsi="arial" w:cs="arial"/>
            <w:b w:val="0"/>
            <w:i/>
            <w:strike w:val="0"/>
            <w:noProof w:val="0"/>
            <w:color w:val="0077CC"/>
            <w:position w:val="0"/>
            <w:sz w:val="20"/>
            <w:u w:val="single"/>
            <w:vertAlign w:val="baseline"/>
          </w:rPr>
          <w:t>https://t.co/LAhlEJOvXi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Jimmy Tobias (@JamesCTobias)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poison killed a pet dog in 2017, and has faced intense opposition from environmental groups and members of the public.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administration authorizes 'cyanide bombs' to kill wild animals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the US to buy Greenland, the Wall Street Journal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the mind-boggling </w:t>
      </w:r>
      <w:hyperlink r:id="rId10" w:history="1">
        <w:r>
          <w:rPr>
            <w:rFonts w:ascii="arial" w:eastAsia="arial" w:hAnsi="arial" w:cs="arial"/>
            <w:b w:val="0"/>
            <w:i/>
            <w:strike w:val="0"/>
            <w:noProof w:val="0"/>
            <w:color w:val="0077CC"/>
            <w:position w:val="0"/>
            <w:sz w:val="20"/>
            <w:u w:val="single"/>
            <w:vertAlign w:val="baseline"/>
          </w:rPr>
          <w:t>story</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the U.S. purchasing Greenland has captured the former real-estate developer's imagination, according to people familiar with the deliberations, who said Mr. Trump has, with varying degrees of seriousness, repeatedly expressed interest in buying the </w:t>
      </w:r>
      <w:hyperlink r:id="rId10" w:history="1">
        <w:r>
          <w:rPr>
            <w:rFonts w:ascii="arial" w:eastAsia="arial" w:hAnsi="arial" w:cs="arial"/>
            <w:b w:val="0"/>
            <w:i/>
            <w:strike w:val="0"/>
            <w:noProof w:val="0"/>
            <w:color w:val="0077CC"/>
            <w:position w:val="0"/>
            <w:sz w:val="20"/>
            <w:u w:val="single"/>
            <w:vertAlign w:val="baseline"/>
          </w:rPr>
          <w:t>ice-covered autonomous Danish territory</w:t>
        </w:r>
      </w:hyperlink>
      <w:r>
        <w:rPr>
          <w:rFonts w:ascii="arial" w:eastAsia="arial" w:hAnsi="arial" w:cs="arial"/>
          <w:b w:val="0"/>
          <w:i w:val="0"/>
          <w:strike w:val="0"/>
          <w:noProof w:val="0"/>
          <w:color w:val="000000"/>
          <w:position w:val="0"/>
          <w:sz w:val="20"/>
          <w:u w:val="none"/>
          <w:vertAlign w:val="baseline"/>
        </w:rPr>
        <w:t xml:space="preserve"> between the North Atlantic and Arctic 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meetings, at dinners and in passing conversations, Mr. Trump has asked advisers whether the U.S. can acquire Greenland, listened with interest when they discuss its abundant resources and geopolitical importance, and, according to two of the people, has asked his White House counsel to look into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advisers have supported the concept, saying it was a good economic play, two of the people said, while others dismissed it as a fleeting fascination that will never come to fruition. It is also unclear how the U.S. would go about acquiring Greenland even if the effort were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the US government had tried to buy Greenland before -- in 1946 and in 1867.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rules that detained migrant children must have access to soap, and a place to sleep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panel of judges has ruled that migrant children must have access to soap, toothpaste and a place to sleep.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had contended that detained immigrant children, who are required to be provided with "safe and sanitary" conditions, didn't need to be given basic hygiene products. The government had appealed a 2017 decision by a lower court judge that a landmark 1997 settlement called the Flores Agreement required that kids be provided with soap and toothpaste even though those items weren't specifically listed.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 administration lawyer infamously tried to argue the point in June.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Ninth US Circuit Court of Appeals in San Francisco dismissed the challenge, </w:t>
      </w:r>
      <w:hyperlink r:id="rId10" w:history="1">
        <w:r>
          <w:rPr>
            <w:rFonts w:ascii="arial" w:eastAsia="arial" w:hAnsi="arial" w:cs="arial"/>
            <w:b w:val="0"/>
            <w:i/>
            <w:strike w:val="0"/>
            <w:noProof w:val="0"/>
            <w:color w:val="0077CC"/>
            <w:position w:val="0"/>
            <w:sz w:val="20"/>
            <w:u w:val="single"/>
            <w:vertAlign w:val="baseline"/>
          </w:rPr>
          <w:t>writing</w:t>
        </w:r>
      </w:hyperlink>
      <w:r>
        <w:rPr>
          <w:rFonts w:ascii="arial" w:eastAsia="arial" w:hAnsi="arial" w:cs="arial"/>
          <w:b w:val="0"/>
          <w:i w:val="0"/>
          <w:strike w:val="0"/>
          <w:noProof w:val="0"/>
          <w:color w:val="000000"/>
          <w:position w:val="0"/>
          <w:sz w:val="20"/>
          <w:u w:val="none"/>
          <w:vertAlign w:val="baseline"/>
        </w:rPr>
        <w:t xml:space="preserve"> : "Assuring that children eat enough edible food, drink clean water, are housed in hygienic facilities with sanitary bathrooms, have soap and toothpaste, and are not sleep deprived are without doubt essential to the children's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be taking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the day stands so far: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Most of today's news cycle has focused on Israel's decision to block two progressive congresswomen, Rashida Tlaib and Ilhan Omar, from entering the country. The move was announced shortly after Trump said in a tweet that allowing the lawmakers to visit would show "great weakness".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Israel's decision was quickly denounced by many Democratic lawmakers and even a few Republicans. The House speaker, Nancy Pelosi, said she was "deeply saddened" by the news.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two congresswomen affected by the decision also weighed in, with Omar calling it "an affront" and Tlaib arguing the move was "a sign of weakness".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other news, the House judiciary committee has subpoenaed two former Trump aides, the former campaign manager Corey Lewandowski and the former White House official Rick Dearborn.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Colorado governor John Hickenlooper dropped out of the presidential race, but he left the door opening to challenging the Republican senator Cory Gardner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Maanvi will be covering more fallout from Israel's decision and Trump's rally in New Hampshire tonight,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Alexandria Ocasio-Cortez  said she would not move forward with any visits to Israel until "all members of Congress" could travel to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enltrNetanyahu's discriminatory decision to ban members of Congress from Israel harms int'l diplomacy. Visiting Israel &amp;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key experiences towards a path to peace. Sadly, I cannot move forward w scheduling any visits to Israel until all members of Congress are allowed. </w:t>
      </w:r>
      <w:hyperlink r:id="rId10" w:history="1">
        <w:r>
          <w:rPr>
            <w:rFonts w:ascii="arial" w:eastAsia="arial" w:hAnsi="arial" w:cs="arial"/>
            <w:b w:val="0"/>
            <w:i/>
            <w:strike w:val="0"/>
            <w:noProof w:val="0"/>
            <w:color w:val="0077CC"/>
            <w:position w:val="0"/>
            <w:sz w:val="20"/>
            <w:u w:val="single"/>
            <w:vertAlign w:val="baseline"/>
          </w:rPr>
          <w:t>https://t.co/WTP5vnt5IH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Democrat earlier said the Netanyahu government's decision to block her fellow "Squad" members, Omar  and Tlaib,  from entering Israel  proved that Trump  was "exporting his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 says Trump "made a mistake" urging Israel to block Omar and Tlaib's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Susan Collins, a Republican of Maine, said Israel should allow Tlaib  and Omar  to visit and criticized Trump  for pushing the Netanyahu government to block their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enltrInstead, the Administration should have encouraged Israel to welcome the visit as an opportunity for Reps. Tlaib and Omar to learn from the Israeli people. We have to be willing to talk if we want people to change their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Susan Collins (@SenatorCollins)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King lashes out against House GOP Conference chair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Steve King  fired back against the chairwoman of the House Republican Conference, Representative Liz Cheney,  after she said he should resign over his recent </w:t>
      </w:r>
      <w:hyperlink r:id="rId10" w:history="1">
        <w:r>
          <w:rPr>
            <w:rFonts w:ascii="arial" w:eastAsia="arial" w:hAnsi="arial" w:cs="arial"/>
            <w:b w:val="0"/>
            <w:i/>
            <w:strike w:val="0"/>
            <w:noProof w:val="0"/>
            <w:color w:val="0077CC"/>
            <w:position w:val="0"/>
            <w:sz w:val="20"/>
            <w:u w:val="single"/>
            <w:vertAlign w:val="baseline"/>
          </w:rPr>
          <w:t>abortion comments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believe all life is sacred regardless of the circumstances of conception. </w:t>
      </w:r>
      <w:hyperlink r:id="rId10" w:history="1">
        <w:r>
          <w:rPr>
            <w:rFonts w:ascii="arial" w:eastAsia="arial" w:hAnsi="arial" w:cs="arial"/>
            <w:b w:val="0"/>
            <w:i/>
            <w:strike w:val="0"/>
            <w:noProof w:val="0"/>
            <w:color w:val="0077CC"/>
            <w:position w:val="0"/>
            <w:sz w:val="20"/>
            <w:u w:val="single"/>
            <w:vertAlign w:val="baseline"/>
          </w:rPr>
          <w:t>@Liz_Cheney</w:t>
        </w:r>
      </w:hyperlink>
      <w:r>
        <w:rPr>
          <w:rFonts w:ascii="arial" w:eastAsia="arial" w:hAnsi="arial" w:cs="arial"/>
          <w:b w:val="0"/>
          <w:i w:val="0"/>
          <w:strike w:val="0"/>
          <w:noProof w:val="0"/>
          <w:color w:val="000000"/>
          <w:position w:val="0"/>
          <w:sz w:val="20"/>
          <w:u w:val="none"/>
          <w:vertAlign w:val="baseline"/>
        </w:rPr>
        <w:t xml:space="preserve"> finds that "appalling" and "bizarre." My position was endorsed by a bipartisan 174 Members. Liz, you helped kill the Hearbeat bill when we had the votes to pass it.            </w:t>
      </w:r>
      <w:hyperlink r:id="rId10" w:history="1">
        <w:r>
          <w:rPr>
            <w:rFonts w:ascii="arial" w:eastAsia="arial" w:hAnsi="arial" w:cs="arial"/>
            <w:b w:val="0"/>
            <w:i/>
            <w:strike w:val="0"/>
            <w:noProof w:val="0"/>
            <w:color w:val="0077CC"/>
            <w:position w:val="0"/>
            <w:sz w:val="20"/>
            <w:u w:val="single"/>
            <w:vertAlign w:val="baseline"/>
          </w:rPr>
          <w:t>https://t.co/GgU0lPB2eL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King (@SteveKingIA)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was responding to this tweet from Cheney, who previously called for the Iowa congressman to resign over his comments about white nationalism and white supremacy.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comments by </w:t>
      </w:r>
      <w:hyperlink r:id="rId10" w:history="1">
        <w:r>
          <w:rPr>
            <w:rFonts w:ascii="arial" w:eastAsia="arial" w:hAnsi="arial" w:cs="arial"/>
            <w:b w:val="0"/>
            <w:i/>
            <w:strike w:val="0"/>
            <w:noProof w:val="0"/>
            <w:color w:val="0077CC"/>
            <w:position w:val="0"/>
            <w:sz w:val="20"/>
            <w:u w:val="single"/>
            <w:vertAlign w:val="baseline"/>
          </w:rPr>
          <w:t>@RepSteveKingIA</w:t>
        </w:r>
      </w:hyperlink>
      <w:r>
        <w:rPr>
          <w:rFonts w:ascii="arial" w:eastAsia="arial" w:hAnsi="arial" w:cs="arial"/>
          <w:b w:val="0"/>
          <w:i w:val="0"/>
          <w:strike w:val="0"/>
          <w:noProof w:val="0"/>
          <w:color w:val="000000"/>
          <w:position w:val="0"/>
          <w:sz w:val="20"/>
          <w:u w:val="none"/>
          <w:vertAlign w:val="baseline"/>
        </w:rPr>
        <w:t xml:space="preserve"> are appalling and bizarre. As I've said before, it's time for him to go. The people of Iowa's 4th congressional district deserve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(@Liz_Cheney) </w:t>
      </w:r>
      <w:hyperlink r:id="rId10" w:history="1">
        <w:r>
          <w:rPr>
            <w:rFonts w:ascii="arial" w:eastAsia="arial" w:hAnsi="arial" w:cs="arial"/>
            <w:b w:val="0"/>
            <w:i/>
            <w:strike w:val="0"/>
            <w:noProof w:val="0"/>
            <w:color w:val="0077CC"/>
            <w:position w:val="0"/>
            <w:sz w:val="20"/>
            <w:u w:val="single"/>
            <w:vertAlign w:val="baseline"/>
          </w:rPr>
          <w:t>August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Cheney's initial comment came after King offered an offensive justification for his opposition to abortion in cases of rape or incest. "What if we went back through all the family trees and just pulled out anyone who was a product of rape or incest?" King told a local conservative group in Iowa. "Would there be any population of the world left if we did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Shapiro, a former US ambassador to Israel, said the  Netanyahu government's decision to block Omar  and Tlaib 's trip is a gift to the movement to boycott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10"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for the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racism and Netanyahu's dependency have brought us to this point. Israel is showing disrespect to the U.S. Congress and looking afraid to engage Americans who disagree with it. Together, they have produced deep alienation among some of Israel's closest friends in the Democratic Party, such as House Majority Leader Steny Hoyer, who led a large delegation to Israel just last week. They have provoked deservedly harsh criticism of Israel's decision from progressive and minority Democratic constituencies, the rising American majority. And they have elevated Tlaib and Omar into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bulldozer to drive through the bipartisan consensus on Israel. What a gift to the BDS movement, which until now, most Americans had never heard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self-own.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Democratic presidential candidates, Pete Buttigieg  and Amy Klobuchar, sharply criticized Trump  for pushing Israel to block Tlaib  and Omar 's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@PeteButtigieg</w:t>
        </w:r>
      </w:hyperlink>
      <w:r>
        <w:rPr>
          <w:rFonts w:ascii="arial" w:eastAsia="arial" w:hAnsi="arial" w:cs="arial"/>
          <w:b w:val="0"/>
          <w:i w:val="0"/>
          <w:strike w:val="0"/>
          <w:noProof w:val="0"/>
          <w:color w:val="000000"/>
          <w:position w:val="0"/>
          <w:sz w:val="20"/>
          <w:u w:val="none"/>
          <w:vertAlign w:val="baseline"/>
        </w:rPr>
        <w:t xml:space="preserve"> said the president is, "coddling naked anti-Semitism that is baked into white nationalism, &amp; then pretending to make up for that by backing not so much Israeli interest, but the interest of the right-wing Israeli politicians that he seems to find common cause 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Priscilla Thompson (@PriscillaWT)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not what great democracies do. Vociferous disagreement on issues-yes. Denying congressional members entry-no. As for the President's message that allowing the congresswomen to visit Israel would be a "sign of weakness?" Exporting intolerance is the true sign of weakness. </w:t>
      </w:r>
      <w:hyperlink r:id="rId10" w:history="1">
        <w:r>
          <w:rPr>
            <w:rFonts w:ascii="arial" w:eastAsia="arial" w:hAnsi="arial" w:cs="arial"/>
            <w:b w:val="0"/>
            <w:i/>
            <w:strike w:val="0"/>
            <w:noProof w:val="0"/>
            <w:color w:val="0077CC"/>
            <w:position w:val="0"/>
            <w:sz w:val="20"/>
            <w:u w:val="single"/>
            <w:vertAlign w:val="baseline"/>
          </w:rPr>
          <w:t>https://t.co/lAO0Nsc0Cl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Klobuchar (@amyklobuchar)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Corey Lewandowski, Trump 's former campaign manager, raised doubts about why his client was being subpoenaed to testify again before a House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w:t>
      </w:r>
      <w:hyperlink r:id="rId10" w:history="1">
        <w:r>
          <w:rPr>
            <w:rFonts w:ascii="arial" w:eastAsia="arial" w:hAnsi="arial" w:cs="arial"/>
            <w:b w:val="0"/>
            <w:i/>
            <w:strike w:val="0"/>
            <w:noProof w:val="0"/>
            <w:color w:val="0077CC"/>
            <w:position w:val="0"/>
            <w:sz w:val="20"/>
            <w:u w:val="single"/>
            <w:vertAlign w:val="baseline"/>
          </w:rPr>
          <w:t>@CLewandowski_</w:t>
        </w:r>
      </w:hyperlink>
      <w:r>
        <w:rPr>
          <w:rFonts w:ascii="arial" w:eastAsia="arial" w:hAnsi="arial" w:cs="arial"/>
          <w:b w:val="0"/>
          <w:i w:val="0"/>
          <w:strike w:val="0"/>
          <w:noProof w:val="0"/>
          <w:color w:val="000000"/>
          <w:position w:val="0"/>
          <w:sz w:val="20"/>
          <w:u w:val="none"/>
          <w:vertAlign w:val="baseline"/>
        </w:rPr>
        <w:t xml:space="preserve"> 's lawyer responding to subpoena for his public testimony before the House Judiciary Committee -&gt;            </w:t>
      </w:r>
      <w:hyperlink r:id="rId10" w:history="1">
        <w:r>
          <w:rPr>
            <w:rFonts w:ascii="arial" w:eastAsia="arial" w:hAnsi="arial" w:cs="arial"/>
            <w:b w:val="0"/>
            <w:i/>
            <w:strike w:val="0"/>
            <w:noProof w:val="0"/>
            <w:color w:val="0077CC"/>
            <w:position w:val="0"/>
            <w:sz w:val="20"/>
            <w:u w:val="single"/>
            <w:vertAlign w:val="baseline"/>
          </w:rPr>
          <w:t>pic.twitter.com/qPwjc5fNX5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Katherine Faulders (@KFaulders)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previous appearances, Lewandowski has declined to discuss anything that happened after he left the Trump campaign in June 2016, frustrating House Democrats seeking information on the president's potential obstruction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report, Robert Mueller  said Trump asked Lewandowski to pressure then-Attorney General Jeff Sessions  to curtail the special counsel's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Rashida Tlaib  said in another tweet that she was "looking forward" to the Israel trip and expressed hope that she would be able to visit the country in the future.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@AGvaryahu</w:t>
        </w:r>
      </w:hyperlink>
      <w:r>
        <w:rPr>
          <w:rFonts w:ascii="arial" w:eastAsia="arial" w:hAnsi="arial" w:cs="arial"/>
          <w:b w:val="0"/>
          <w:i w:val="0"/>
          <w:strike w:val="0"/>
          <w:noProof w:val="0"/>
          <w:color w:val="000000"/>
          <w:position w:val="0"/>
          <w:sz w:val="20"/>
          <w:u w:val="none"/>
          <w:vertAlign w:val="baseline"/>
        </w:rPr>
        <w:t xml:space="preserve"> I was looking forward to it &amp; can't thank you enough for being on the right side of history. As an American who grew up embracing justice &amp; equality, I appreciate your courage &amp; hope that one day my Congressional colleagues are given the opportunity to hear you.            </w:t>
      </w:r>
      <w:hyperlink r:id="rId10" w:history="1">
        <w:r>
          <w:rPr>
            <w:rFonts w:ascii="arial" w:eastAsia="arial" w:hAnsi="arial" w:cs="arial"/>
            <w:b w:val="0"/>
            <w:i/>
            <w:strike w:val="0"/>
            <w:noProof w:val="0"/>
            <w:color w:val="0077CC"/>
            <w:position w:val="0"/>
            <w:sz w:val="20"/>
            <w:u w:val="single"/>
            <w:vertAlign w:val="baseline"/>
          </w:rPr>
          <w:t>https://t.co/wbboQEUHge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Rashida Tlaib (@RashidaTlaib)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House Republican, Representative Chip Roy  of Texas, has come out in support of Israel's decision to block Tlaib  and Omar 's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enltr...Reps Omar and Tlaib were not going to engage Israel meaningfully or even at all. I stand fully with Prime Minister Netanyahu and Israel regarding their right to deny admittance of anyone who advocates against the interests of Israel. </w:t>
      </w:r>
      <w:hyperlink r:id="rId10" w:history="1">
        <w:r>
          <w:rPr>
            <w:rFonts w:ascii="arial" w:eastAsia="arial" w:hAnsi="arial" w:cs="arial"/>
            <w:b w:val="0"/>
            <w:i/>
            <w:strike w:val="0"/>
            <w:noProof w:val="0"/>
            <w:color w:val="0077CC"/>
            <w:position w:val="0"/>
            <w:sz w:val="20"/>
            <w:u w:val="single"/>
            <w:vertAlign w:val="baseline"/>
          </w:rPr>
          <w:t>#StandWithIsrael</w:t>
        </w:r>
      </w:hyperlink>
      <w:r>
        <w:rPr>
          <w:rFonts w:ascii="arial" w:eastAsia="arial" w:hAnsi="arial" w:cs="arial"/>
          <w:b w:val="0"/>
          <w:i w:val="0"/>
          <w:strike w:val="0"/>
          <w:noProof w:val="0"/>
          <w:color w:val="000000"/>
          <w:position w:val="0"/>
          <w:sz w:val="20"/>
          <w:u w:val="none"/>
          <w:vertAlign w:val="baseline"/>
        </w:rPr>
        <w:t xml:space="preserve"> (3/3)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Chip Roy (@chiproytx)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recent indications are that Reps Omar and Tlaib were not going to engage Israel meaningfully or even at all," Roy said, asserting the congresswomen should have joined another </w:t>
      </w:r>
      <w:hyperlink r:id="rId10" w:history="1">
        <w:r>
          <w:rPr>
            <w:rFonts w:ascii="arial" w:eastAsia="arial" w:hAnsi="arial" w:cs="arial"/>
            <w:b w:val="0"/>
            <w:i/>
            <w:strike w:val="0"/>
            <w:noProof w:val="0"/>
            <w:color w:val="0077CC"/>
            <w:position w:val="0"/>
            <w:sz w:val="20"/>
            <w:u w:val="single"/>
            <w:vertAlign w:val="baseline"/>
          </w:rPr>
          <w:t>recent trip</w:t>
        </w:r>
      </w:hyperlink>
      <w:r>
        <w:rPr>
          <w:rFonts w:ascii="arial" w:eastAsia="arial" w:hAnsi="arial" w:cs="arial"/>
          <w:b w:val="0"/>
          <w:i w:val="0"/>
          <w:strike w:val="0"/>
          <w:noProof w:val="0"/>
          <w:color w:val="000000"/>
          <w:position w:val="0"/>
          <w:sz w:val="20"/>
          <w:u w:val="none"/>
          <w:vertAlign w:val="baseline"/>
        </w:rPr>
        <w:t xml:space="preserv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fully with Prime Minister Netanyahu and Israel regarding their right to deny admittance to anyone who advocates against the interests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Israel's decision shows "weakness"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Rashida Tlaib  has now also weighed in on Israel's decision to block her trip there, saying it showed "weakness."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woman right here is my sity. She deserves to live in peace &amp; with human dignity. I am who I am because of her. The decision by Israel to bar her granddaughter, a U.S. Congresswoman, is a sign of weakness b/c the truth of what is happening to Palestinians is frightening. </w:t>
      </w:r>
      <w:hyperlink r:id="rId10" w:history="1">
        <w:r>
          <w:rPr>
            <w:rFonts w:ascii="arial" w:eastAsia="arial" w:hAnsi="arial" w:cs="arial"/>
            <w:b w:val="0"/>
            <w:i/>
            <w:strike w:val="0"/>
            <w:noProof w:val="0"/>
            <w:color w:val="0077CC"/>
            <w:position w:val="0"/>
            <w:sz w:val="20"/>
            <w:u w:val="single"/>
            <w:vertAlign w:val="baseline"/>
          </w:rPr>
          <w:t>pic.twitter.com/GGcFLihlN3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Rashida Tlaib (@RashidaTlaib)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congresswoman affected by Israel's move, Representative Ilhan Omar, said earlier that the Netanyahu government's decision was "an affront."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objects to Israel blocking Omar and Tlaib's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Joe Biden  said he opposed the Netanyahu government's decision to block Omar  and Tlaib 's planned trip, while emphasizing that he remains a "stalwart supporter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always been a stalwart supporter of Israel-a vital partner that shares our democratic values. No democracy should deny entry to visitors based on the content of their ideas-even ideas they strongly object to. And no leader of the free world should encourage them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(@JoeBiden)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Ocasio-Cortez: Trump is 'exporting his bigotry'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hyperlink r:id="rId1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another member of the congressional group known as "the Squad," has denounced Israel's decision to block Tlaib  and Omar 's planned trip there.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enltrMoC are frequently asked to visit Israel to "see things for ourselves." But Netanyahu choosing to ban the only 2 Muslim women in Congress from entering tells the US that only *some* Americans are welcome to Israel, not all. Trump is exporting his bigotry &amp;making matters worse. </w:t>
      </w:r>
      <w:hyperlink r:id="rId10" w:history="1">
        <w:r>
          <w:rPr>
            <w:rFonts w:ascii="arial" w:eastAsia="arial" w:hAnsi="arial" w:cs="arial"/>
            <w:b w:val="0"/>
            <w:i/>
            <w:strike w:val="0"/>
            <w:noProof w:val="0"/>
            <w:color w:val="0077CC"/>
            <w:position w:val="0"/>
            <w:sz w:val="20"/>
            <w:u w:val="single"/>
            <w:vertAlign w:val="baseline"/>
          </w:rPr>
          <w:t>https://t.co/PFdMDxuIfJ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fourth progressive member of "the Squad," Representative Ayanna Pressley, said earlier today that the decision was "bigoted, short sighted and cruel."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Senator  </w:t>
      </w:r>
      <w:hyperlink r:id="rId10" w:history="1">
        <w:r>
          <w:rPr>
            <w:rFonts w:ascii="arial" w:eastAsia="arial" w:hAnsi="arial" w:cs="arial"/>
            <w:b w:val="0"/>
            <w:i/>
            <w:strike w:val="0"/>
            <w:noProof w:val="0"/>
            <w:color w:val="0077CC"/>
            <w:position w:val="0"/>
            <w:sz w:val="20"/>
            <w:u w:val="single"/>
            <w:vertAlign w:val="baseline"/>
          </w:rPr>
          <w:t>Marco Rubio</w:t>
        </w:r>
      </w:hyperlink>
      <w:r>
        <w:rPr>
          <w:rFonts w:ascii="arial" w:eastAsia="arial" w:hAnsi="arial" w:cs="arial"/>
          <w:b w:val="0"/>
          <w:i w:val="0"/>
          <w:strike w:val="0"/>
          <w:noProof w:val="0"/>
          <w:color w:val="000000"/>
          <w:position w:val="0"/>
          <w:sz w:val="20"/>
          <w:u w:val="none"/>
          <w:vertAlign w:val="baseline"/>
        </w:rPr>
        <w:t xml:space="preserve">  said it was "a mistake" not to let Tlaib  and Omar  travel to Israel, arguing that the move would bolster the progressive lawmakers' calls to boycott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disagree 100% with Reps. Tlaib &amp; Omar on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&amp; am the author of the            </w:t>
      </w:r>
      <w:hyperlink r:id="rId10" w:history="1">
        <w:r>
          <w:rPr>
            <w:rFonts w:ascii="arial" w:eastAsia="arial" w:hAnsi="arial" w:cs="arial"/>
            <w:b w:val="0"/>
            <w:i/>
            <w:strike w:val="0"/>
            <w:noProof w:val="0"/>
            <w:color w:val="0077CC"/>
            <w:position w:val="0"/>
            <w:sz w:val="20"/>
            <w:u w:val="single"/>
            <w:vertAlign w:val="baseline"/>
          </w:rPr>
          <w:t>#AntiBDS</w:t>
        </w:r>
      </w:hyperlink>
      <w:r>
        <w:rPr>
          <w:rFonts w:ascii="arial" w:eastAsia="arial" w:hAnsi="arial" w:cs="arial"/>
          <w:b w:val="0"/>
          <w:i w:val="0"/>
          <w:strike w:val="0"/>
          <w:noProof w:val="0"/>
          <w:color w:val="000000"/>
          <w:position w:val="0"/>
          <w:sz w:val="20"/>
          <w:u w:val="none"/>
          <w:vertAlign w:val="baseline"/>
        </w:rPr>
        <w:t xml:space="preserve"> bill we passed in the Senate But denying them entry into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a mistake. Being blocked is what they really hoped for all along in order to bolster their attacks against the Jewish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Rubio (@marcorubio)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says Israel's decision to block her trip is "an affront"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Ilhan Omar  has issued a statement on Israel's decision to block a trip that she and Representative Rashida Tlaib  planned to take to the country, calling it "an affront" and accusing the Netanyahu government of acting on Trump 's Muslim 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an affront that Israeli Prime Minister Netanyahu, under pressure from President Trump, would deny entry to representatives of the U.S. government. My full statement: </w:t>
      </w:r>
      <w:hyperlink r:id="rId10" w:history="1">
        <w:r>
          <w:rPr>
            <w:rFonts w:ascii="arial" w:eastAsia="arial" w:hAnsi="arial" w:cs="arial"/>
            <w:b w:val="0"/>
            <w:i/>
            <w:strike w:val="0"/>
            <w:noProof w:val="0"/>
            <w:color w:val="0077CC"/>
            <w:position w:val="0"/>
            <w:sz w:val="20"/>
            <w:u w:val="single"/>
            <w:vertAlign w:val="baseline"/>
          </w:rPr>
          <w:t>pic.twitter.com/v00ESmehXT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Ilhan Omar (@Ilhan)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repeatedly invoked executive privilege to block former aides from testifying to House committees, but that power could be tested with Corey Lewandowski 's subpoena.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Lewandowski previously served as Trump 's campaign manager, but he never had a formal role in the administration. House Democrats hope that his lack of White House experience will preempt claims of executive privilege.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judiciary committee subpoenas two former Trump aides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judiciary committee has subpoenaed two former Trump  aides, former campaign manager Corey Lewandowski  and former White House official Rick Dearborn.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aides featured prominently in the portion of special counsel Robert Mueller 's report on whether the president obstructed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also comes hours before Lewandowski, who is considering a Senate bid in New Hampshire, is slated to join Trump at a rally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2020 Democrats condemn Israel's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more Democratic presidential candidates have issues statements condemning Israel's decision to block Omar  and Tlaib 's planned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don't believe any nation should deny entry to elected Members of Congress, period. It's an affront to the United States. Open and engaged foreign relations are critical to advancing U.S. interests. Trump is playing politics as he weakens our global leadership. </w:t>
      </w:r>
      <w:hyperlink r:id="rId10" w:history="1">
        <w:r>
          <w:rPr>
            <w:rFonts w:ascii="arial" w:eastAsia="arial" w:hAnsi="arial" w:cs="arial"/>
            <w:b w:val="0"/>
            <w:i/>
            <w:strike w:val="0"/>
            <w:noProof w:val="0"/>
            <w:color w:val="0077CC"/>
            <w:position w:val="0"/>
            <w:sz w:val="20"/>
            <w:u w:val="single"/>
            <w:vertAlign w:val="baseline"/>
          </w:rPr>
          <w:t>https://t.co/UnMt9Tsd7Q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Kamala Harris (@KamalaHarris)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appalling that President Trump continues to attack two sitting Congresswomen and encouraged another country to deny U.S. officials entry. Trump's behavior is unacceptable, dangerous, and un-American. Israel's decision should be reversed immediately. </w:t>
      </w:r>
      <w:hyperlink r:id="rId10" w:history="1">
        <w:r>
          <w:rPr>
            <w:rFonts w:ascii="arial" w:eastAsia="arial" w:hAnsi="arial" w:cs="arial"/>
            <w:b w:val="0"/>
            <w:i/>
            <w:strike w:val="0"/>
            <w:noProof w:val="0"/>
            <w:color w:val="0077CC"/>
            <w:position w:val="0"/>
            <w:sz w:val="20"/>
            <w:u w:val="single"/>
            <w:vertAlign w:val="baseline"/>
          </w:rPr>
          <w:t>https://t.co/jHd0VYVJ1u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Kirsten Gillibrand (@SenGillibrand)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activist Tom Steyer  also said in a statement that Trump 's demand to block the trip was "an affront to core American ideals."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'deeply saddened' by Israel's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has put out a statement saying she is "deeply saddened" by Israel's decision to block Omar  and Tlaib 's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who loves Israel, I am deeply saddened by the news that Israel has decided to prevent Members of Congress from entering the country," the House speaker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Israeli Ambassador Dermer stated that, 'Out of respect for the U.S. Congress and the great alliance between Israel and America, we would not deny entry to any Member of Congress into Israel.' This is a sad reversal and is deeply disappointing. I pray that the Government of Israel will reverse that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denial of entry to Congresswomen Tlaib and Omar is a sign of weakness, and beneath the dignity of the great State of Israel. The President's statements about the Congresswomen are a sign of ignorance and disrespect, and beneath the dignity of the Office of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John  Hickenlooper 's fellow Democratic presidential candidates thanked him for his public service as he announced he would drop out of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enltrJohn-we are grateful for the experience, perspective, and diligence you brought to this race. I wish you and your family well as you consider the road ahead. </w:t>
      </w:r>
      <w:hyperlink r:id="rId10" w:history="1">
        <w:r>
          <w:rPr>
            <w:rFonts w:ascii="arial" w:eastAsia="arial" w:hAnsi="arial" w:cs="arial"/>
            <w:b w:val="0"/>
            <w:i/>
            <w:strike w:val="0"/>
            <w:noProof w:val="0"/>
            <w:color w:val="0077CC"/>
            <w:position w:val="0"/>
            <w:sz w:val="20"/>
            <w:u w:val="single"/>
            <w:vertAlign w:val="baseline"/>
          </w:rPr>
          <w:t>https://t.co/k6xUjjXRiu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Julián Castro (@JulianCastro)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enltrJohn Hickenlooper is a patriot and a very decent person. He was a great Mayor, a great Governor and his voice was incredibly important to the 2020 nomination process. I enjoyed getting to know him on the trail. </w:t>
      </w:r>
      <w:hyperlink r:id="rId10" w:history="1">
        <w:r>
          <w:rPr>
            <w:rFonts w:ascii="arial" w:eastAsia="arial" w:hAnsi="arial" w:cs="arial"/>
            <w:b w:val="0"/>
            <w:i/>
            <w:strike w:val="0"/>
            <w:noProof w:val="0"/>
            <w:color w:val="0077CC"/>
            <w:position w:val="0"/>
            <w:sz w:val="20"/>
            <w:u w:val="single"/>
            <w:vertAlign w:val="baseline"/>
          </w:rPr>
          <w:t>https://t.co/MisrBvZmO6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Delaney (@JohnDelaney)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Hickenlooper officially drops out of the presidential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Hickenlooper  has just posted a video announcing he is suspending his presidential bid, confirming earlier reports that he would drop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I'm announcing that I'm no longer running for President. While this campaign didn't have the outcome we were hoping for, every moment has been worthwhile &amp; I'm thankful to everyone who supported this campaign and our entire team. </w:t>
      </w:r>
      <w:hyperlink r:id="rId10" w:history="1">
        <w:r>
          <w:rPr>
            <w:rFonts w:ascii="arial" w:eastAsia="arial" w:hAnsi="arial" w:cs="arial"/>
            <w:b w:val="0"/>
            <w:i/>
            <w:strike w:val="0"/>
            <w:noProof w:val="0"/>
            <w:color w:val="0077CC"/>
            <w:position w:val="0"/>
            <w:sz w:val="20"/>
            <w:u w:val="single"/>
            <w:vertAlign w:val="baseline"/>
          </w:rPr>
          <w:t>https://t.co/1ijSjkbzzd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Hickenlooper (@Hickenlooper)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former Colorado governor sidestepped whether he would seek the state's Senate seat. "I've heard from so many Coloradans who want me to run for the United States Senate," Hickenlooper said in the video. "They remind me how much is at stake for our country. And our state. I intend to give that some serious thought."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to Israel backs move to block Omar and Tlaib's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Friedman, the US ambassador to Israel, said in a statement that he would support the Netanyahu government's decision to block Omar  and Tlaib 's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enltrPlease read my attached statement with regard to the decision of the Government of Israel to deny entry to BDS activists, Congresswomen Ilhan Omar and Rashida Tlaib, in accordance with its national laws. </w:t>
      </w:r>
      <w:hyperlink r:id="rId10" w:history="1">
        <w:r>
          <w:rPr>
            <w:rFonts w:ascii="arial" w:eastAsia="arial" w:hAnsi="arial" w:cs="arial"/>
            <w:b w:val="0"/>
            <w:i/>
            <w:strike w:val="0"/>
            <w:noProof w:val="0"/>
            <w:color w:val="0077CC"/>
            <w:position w:val="0"/>
            <w:sz w:val="20"/>
            <w:u w:val="single"/>
            <w:vertAlign w:val="baseline"/>
          </w:rPr>
          <w:t>pic.twitter.com/q9M2N1uRkr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M. Friedman (@USAmbIsrael)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supports and respects the decision of the Government of Israel to deny entry to the Tlaib/Omar Delegation," Friedman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trip, pure and simple, is nothing more than an effort to fuel the BDS engine that Congresswomen Tlaib and Omar so vigorously support," Friedman added, comparing the boycott movement to "economic warfare." "Like the United States, Israel is a nation of laws. We support Israel's application of its laws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AIPAC: Tlaib and Omar should be allowed to visit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pro-Israel group AIPAC, which has voiced strenuous disagreement with Omar  and Tlaib  in the past, said the progressive congresswomen should nonetheless be allowed to travel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disagree with Reps. Omar and Tlaib's support for the anti-Israel and anti-peace BDS movement, along with Rep. Tlaib's calls for a one-state solution. We also believe every member of Congress should be able to visit and experience our democratic ally Israel firsthand.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AIPAC (@AIPAC)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leader Steny Hoyer  also said he had been working to convince Israel's prime minister and US ambassador to allow the trip to proceed. He added that the move to block the visit represented a "grave mistake that undermines the bipartisan pro-Israel consensus."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10" w:history="1">
        <w:r>
          <w:rPr>
            <w:rFonts w:ascii="arial" w:eastAsia="arial" w:hAnsi="arial" w:cs="arial"/>
            <w:b w:val="0"/>
            <w:i/>
            <w:strike w:val="0"/>
            <w:noProof w:val="0"/>
            <w:color w:val="0077CC"/>
            <w:position w:val="0"/>
            <w:sz w:val="20"/>
            <w:u w:val="single"/>
            <w:vertAlign w:val="baseline"/>
          </w:rPr>
          <w:t>@LeaderHoyer</w:t>
        </w:r>
      </w:hyperlink>
      <w:r>
        <w:rPr>
          <w:rFonts w:ascii="arial" w:eastAsia="arial" w:hAnsi="arial" w:cs="arial"/>
          <w:b w:val="0"/>
          <w:i w:val="0"/>
          <w:strike w:val="0"/>
          <w:noProof w:val="0"/>
          <w:color w:val="000000"/>
          <w:position w:val="0"/>
          <w:sz w:val="20"/>
          <w:u w:val="none"/>
          <w:vertAlign w:val="baseline"/>
        </w:rPr>
        <w:t xml:space="preserve"> spoke directly to PM Netanyahu and Amb. Dermer to try to convince them to let            </w:t>
      </w:r>
      <w:hyperlink r:id="rId10" w:history="1">
        <w:r>
          <w:rPr>
            <w:rFonts w:ascii="arial" w:eastAsia="arial" w:hAnsi="arial" w:cs="arial"/>
            <w:b w:val="0"/>
            <w:i/>
            <w:strike w:val="0"/>
            <w:noProof w:val="0"/>
            <w:color w:val="0077CC"/>
            <w:position w:val="0"/>
            <w:sz w:val="20"/>
            <w:u w:val="single"/>
            <w:vertAlign w:val="baseline"/>
          </w:rPr>
          <w:t>@IlhanMN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enter Israel, per Hoyer aide. Says refusing them entry is a "grave mistake" and a "sign of weakness." Statement here:            </w:t>
      </w:r>
      <w:hyperlink r:id="rId10" w:history="1">
        <w:r>
          <w:rPr>
            <w:rFonts w:ascii="arial" w:eastAsia="arial" w:hAnsi="arial" w:cs="arial"/>
            <w:b w:val="0"/>
            <w:i/>
            <w:strike w:val="0"/>
            <w:noProof w:val="0"/>
            <w:color w:val="0077CC"/>
            <w:position w:val="0"/>
            <w:sz w:val="20"/>
            <w:u w:val="single"/>
            <w:vertAlign w:val="baseline"/>
          </w:rPr>
          <w:t>pic.twitter.com/blsq0C0Y49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Sheryl Gay Stolberg (@SherylNYT)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heels of getting them blocked from traveling to Israel, Trump  claimed Tlaib  and Omar  were "the face" of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enltrRepresentatives Omar and Tlaib are the face of the Democrat Party, and they HATE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Times reporter argued that Trump's targeting of the progressive congresswomen may reflect his hope to make them a foil that he can campaign against: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just got a massive boost from Netanyahu in his effort to make members of "The Squad" - And Omar and Tliab in particular - his opponent instead of, say, Biden. </w:t>
      </w:r>
      <w:hyperlink r:id="rId10" w:history="1">
        <w:r>
          <w:rPr>
            <w:rFonts w:ascii="arial" w:eastAsia="arial" w:hAnsi="arial" w:cs="arial"/>
            <w:b w:val="0"/>
            <w:i/>
            <w:strike w:val="0"/>
            <w:noProof w:val="0"/>
            <w:color w:val="0077CC"/>
            <w:position w:val="0"/>
            <w:sz w:val="20"/>
            <w:u w:val="single"/>
            <w:vertAlign w:val="baseline"/>
          </w:rPr>
          <w:t>https://t.co/kTmhNGXBBD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Maggie Haberman (@maggieNYT)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the day stands so far: </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officially decided to block Representatives Ilhan Omar and Rashida Tlaib 's planned visit to the country.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decision came shortly after Trump made public (via Twitter) his request that the two progressive lawmakers' travel be blocked.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criticized Trump for his interference, arguing that the president was executing an unconstitutional abuse of power by impeding the foreign travel of two congresswomen.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Colorado governor John Hickenlooper is expected to drop out of the 2020 presidential race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blog is still covering fallout from Israel's decision,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Tom Malinowski, a House Democrat and a former assistant secretary of state under the Obama administration, referred back to Trump 's racist tweets about Tlaib  and the rest of "the Squad" to express bafflement about his Israel comments: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he tells Congresswoman Tlaib to "go back" to "her" country, and then he tells that country not to let her in. </w:t>
      </w:r>
      <w:hyperlink r:id="rId10" w:history="1">
        <w:r>
          <w:rPr>
            <w:rFonts w:ascii="arial" w:eastAsia="arial" w:hAnsi="arial" w:cs="arial"/>
            <w:b w:val="0"/>
            <w:i/>
            <w:strike w:val="0"/>
            <w:noProof w:val="0"/>
            <w:color w:val="0077CC"/>
            <w:position w:val="0"/>
            <w:sz w:val="20"/>
            <w:u w:val="single"/>
            <w:vertAlign w:val="baseline"/>
          </w:rPr>
          <w:t>https://t.co/c9Q2o1C8tT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Malinowski (@Malinowski)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decision is disrespectful to Congress, and harmful to our efforts to keep support for Israel in the United States above and beyond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Malinowski (@Malinowski)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claims Tlaib and Omar intended to harm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issued a statement defending his decision to block Tlaib  and Omar  from entering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country in the world that respects the U.S. and the American Congress more than Israel," Netanyahu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"However, the itinerary showed that the congresswomen's sole intention was to harm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Tlaib may be allowed to travel to the West Bank if she submitted a request on humanitarian grounds to visit family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for the Israeli outlet Channel 13 News noted that Tlaib  and Omar 's support of the movement to boycott Israel was well known when their visit to the country was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want to tell you a secret: A month ago when Netanyahu decided to allow Omar and Tlaib into the country they alreadty supported BDS and he knew it back then. There is only one reason for Netanyahu's backtracking today - the pressure from Donald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factor that has shifted in the month since then is that Trump  has voiced complaints about allowing the two lawmakers' trip to proceed, suggesting that the Netanyahu government acted under pressure from the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Fellow 'Squad' member Pressley stands with Omar and Tlaib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hyperlink r:id="rId10" w:history="1">
        <w:r>
          <w:rPr>
            <w:rFonts w:ascii="arial" w:eastAsia="arial" w:hAnsi="arial" w:cs="arial"/>
            <w:b w:val="0"/>
            <w:i/>
            <w:strike w:val="0"/>
            <w:noProof w:val="0"/>
            <w:color w:val="0077CC"/>
            <w:position w:val="0"/>
            <w:sz w:val="20"/>
            <w:u w:val="single"/>
            <w:vertAlign w:val="baseline"/>
          </w:rPr>
          <w:t>Ayanna Pressley</w:t>
        </w:r>
      </w:hyperlink>
      <w:r>
        <w:rPr>
          <w:rFonts w:ascii="arial" w:eastAsia="arial" w:hAnsi="arial" w:cs="arial"/>
          <w:b w:val="0"/>
          <w:i w:val="0"/>
          <w:strike w:val="0"/>
          <w:noProof w:val="0"/>
          <w:color w:val="000000"/>
          <w:position w:val="0"/>
          <w:sz w:val="20"/>
          <w:u w:val="none"/>
          <w:vertAlign w:val="baseline"/>
        </w:rPr>
        <w:t xml:space="preserve"> , another member of the congressional group known as "the Squad," said she stood by Tlaib  and Omar  as Israel blocked them from entering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@IlhanMN</w:t>
        </w:r>
      </w:hyperlink>
      <w:r>
        <w:rPr>
          <w:rFonts w:ascii="arial" w:eastAsia="arial" w:hAnsi="arial" w:cs="arial"/>
          <w:b w:val="0"/>
          <w:i w:val="0"/>
          <w:strike w:val="0"/>
          <w:noProof w:val="0"/>
          <w:color w:val="000000"/>
          <w:position w:val="0"/>
          <w:sz w:val="20"/>
          <w:u w:val="none"/>
          <w:vertAlign w:val="baseline"/>
        </w:rPr>
        <w:t xml:space="preserve"> I am blessed to serve alongside you and your voices &amp; leadership matter deeply my sisters. We won't stand for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Ayanna Pressley (@AyannaPressley)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fourth progressive member of the Squad, Representative  </w:t>
      </w:r>
      <w:hyperlink r:id="rId1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 has not yet commented.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Democratic presidential candidates are criticizing Trump  for urging Israel to block Tlaib  and Omar 's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you show great weakness every single day-when you attack women of color, when you degrade the office of the president, and when you ask our allies to stoop to your level. </w:t>
      </w:r>
      <w:hyperlink r:id="rId10" w:history="1">
        <w:r>
          <w:rPr>
            <w:rFonts w:ascii="arial" w:eastAsia="arial" w:hAnsi="arial" w:cs="arial"/>
            <w:b w:val="0"/>
            <w:i/>
            <w:strike w:val="0"/>
            <w:noProof w:val="0"/>
            <w:color w:val="0077CC"/>
            <w:position w:val="0"/>
            <w:sz w:val="20"/>
            <w:u w:val="single"/>
            <w:vertAlign w:val="baseline"/>
          </w:rPr>
          <w:t>https://t.co/rEEoFhaZXH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Beto O'Rourke (@BetoORourke)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enltrMake no mistake, the Israeli government just barred two elected members of the U.S. Congress from an official trip just to appease President Trump's fragile ego. This is appalling. They should be allowed to enter. </w:t>
      </w:r>
      <w:hyperlink r:id="rId10" w:history="1">
        <w:r>
          <w:rPr>
            <w:rFonts w:ascii="arial" w:eastAsia="arial" w:hAnsi="arial" w:cs="arial"/>
            <w:b w:val="0"/>
            <w:i/>
            <w:strike w:val="0"/>
            <w:noProof w:val="0"/>
            <w:color w:val="0077CC"/>
            <w:position w:val="0"/>
            <w:sz w:val="20"/>
            <w:u w:val="single"/>
            <w:vertAlign w:val="baseline"/>
          </w:rPr>
          <w:t>https://t.co/6lSKYsAEmV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Julián Castro (@JulianCastro)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chairman of the House judiciary committee argued that the Netanyahu government's decision would make it more difficult to have productive conversations about the issues Israel cares most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strongly condemn this decision by the Israeli government, which undermines the ability for our two allied countries to have the frank, open and, at times, difficult discussions that we must have in order to ensure Israel remains a secure and democratic nation. </w:t>
      </w:r>
      <w:hyperlink r:id="rId10" w:history="1">
        <w:r>
          <w:rPr>
            <w:rFonts w:ascii="arial" w:eastAsia="arial" w:hAnsi="arial" w:cs="arial"/>
            <w:b w:val="0"/>
            <w:i/>
            <w:strike w:val="0"/>
            <w:noProof w:val="0"/>
            <w:color w:val="0077CC"/>
            <w:position w:val="0"/>
            <w:sz w:val="20"/>
            <w:u w:val="single"/>
            <w:vertAlign w:val="baseline"/>
          </w:rPr>
          <w:t>https://t.co/NRTdxW9s4N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Nadler))) (@RepJerryNadler)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 relationship enjoyed by the United States and Israel should extend to all its government representatives, regardless of their views on specific issues or policies," Representative Jerry Nadler  said in his statement. "I strongly condemn this decision and urge the Israeli government to allow entry to these Congresswomen and welcome them in the respectful, dignified manner to which they are entitled as official representatives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resolution from Representative Ilhan Omar  affirming Americans' right to participate in boycotts "in pursuit of civil rights at home and abroad" is currently before Nadler's committee for consideration.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Palestinian politician Hanan Ashrawi  called Israel's decision to block Tlaib  and Omar 's trip "an outrageous act of hostility against the American people and their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dangerous precedent that defies all diplomatic norms and an assault on the Palestinian people's right to engage with the rest of the world," Ashrawi said in a statement. "This trip was their right and duty as members of Congress, who oversee US policies and actions that affect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and countries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fittingly acting like any other rogue state engaged in widespread and systematic human rights abuses, wanting to ensure that its violations remain obscured by all means possible, including coercion and censorship," Ashrawi said, adding that Trump 's comments on the matter amounted to "hateful incitement."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that helped organize Tlaib  and Omar 's trip to Israel called the Netanyahu government's decision to block them "an affront to the American people and their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assault on the Palestinian people's right to reach out to decision-makers and other actors from around the world," MIFTAH's board of directors said in a statement. "This ban is a clear case of discrimination and hostility based on political views and ethnic background, deserving of moral indignation and unequivocal condemnation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group, the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Institute for Public Diplomacy, argued the decision was an extension of the House's recent passage of a resolution opposing the boycott movement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"Barring Congresswomen Omar and Tlaib from coming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an extension of curbing the freedom of speech we recently saw by the resolution in the US Congress," executive director Salem Barahmeh said. "The Israeli government and its allies are set to shut down those who stand up for freedom, equality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calls on Israel to reverse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candidate Bernie Sanders  demanded that Israel  reverse course and allow Tlaib  and Omar 's visit to occur, echoing a similar comment from Elizabeth Warren: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enltrBanning Congresswomen Omar and Tlaib from entering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sign of enormous disrespect to these elected leaders, to the United States Congress, and to the principles of democracy. The Israeli government should reverse this decision and allow them in. </w:t>
      </w:r>
      <w:hyperlink r:id="rId10" w:history="1">
        <w:r>
          <w:rPr>
            <w:rFonts w:ascii="arial" w:eastAsia="arial" w:hAnsi="arial" w:cs="arial"/>
            <w:b w:val="0"/>
            <w:i/>
            <w:strike w:val="0"/>
            <w:noProof w:val="0"/>
            <w:color w:val="0077CC"/>
            <w:position w:val="0"/>
            <w:sz w:val="20"/>
            <w:u w:val="single"/>
            <w:vertAlign w:val="baseline"/>
          </w:rPr>
          <w:t>https://t.co/mvdcmnFBKU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Bernie Sanders (@SenSanders)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Trump 's critics argued his efforts to block the international travel of two Democratic congresswomen marked an unconstitutional abuse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former speechwriter to George W.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Tlaib / Omar story is only incidentally about Israel. It's about a flagrant abuse of presidential power to control travel by elected members of Congress. It's a made-in-America scandal, by Americans, for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Frum (@davidfrum)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former Clinton White House staffer: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when you thought we reached rock bottom, the President of the United States tries to block legal U.S. citizens - members of Congress - from traveling to another country. This is unconstitutional and un-American. A despicable abuse of power. </w:t>
      </w:r>
      <w:hyperlink r:id="rId10" w:history="1">
        <w:r>
          <w:rPr>
            <w:rFonts w:ascii="arial" w:eastAsia="arial" w:hAnsi="arial" w:cs="arial"/>
            <w:b w:val="0"/>
            <w:i/>
            <w:strike w:val="0"/>
            <w:noProof w:val="0"/>
            <w:color w:val="0077CC"/>
            <w:position w:val="0"/>
            <w:sz w:val="20"/>
            <w:u w:val="single"/>
            <w:vertAlign w:val="baseline"/>
          </w:rPr>
          <w:t>https://t.co/YXFYjU4gzM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Keith Boykin (@keithboykin)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Palestinian-Arab parliamentarians in Israel slammed Prime Minister Benjamin Netanyahu 's government over the decision to block Tlaib  and Omar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country with nothing to hide wouldn't have banned the entrance of two members of Congress. Another desperate attempt to hide reality from the world and mainly from ourselves.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Ayman Odeh (@AyOdeh)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its easear to explain for Americans about Netanyahu policy especially for Democratic's </w:t>
      </w:r>
      <w:hyperlink r:id="rId10" w:history="1">
        <w:r>
          <w:rPr>
            <w:rFonts w:ascii="arial" w:eastAsia="arial" w:hAnsi="arial" w:cs="arial"/>
            <w:b w:val="0"/>
            <w:i/>
            <w:strike w:val="0"/>
            <w:noProof w:val="0"/>
            <w:color w:val="0077CC"/>
            <w:position w:val="0"/>
            <w:sz w:val="20"/>
            <w:u w:val="single"/>
            <w:vertAlign w:val="baseline"/>
          </w:rPr>
          <w:t>https://t.co/OY8FMGb5qB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Ahmad Tibi (@Ahmad_tibi)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decides to block Tlaib and Omar's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Israeli official said the government has officially decided to block Tlaib  and Omar 's planned visit.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has been made, the decision is not to allow them to enter," Israeli Deputy Foreign Minister Tzipi Hotovely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Israel's Reshet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nonprofit J Street - which describes itself as "the political home of pro-Israel, pro-peace Americans" - issued a statement slamming the move to block Tlaib  and Omar 's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Street president Jeremy Ben-Ami said such a decision would be "dangerous, unacceptable and wrong." "As sitting Members of Congress representing hundreds of thousands of Americans in their districts, Reps. Omar and Tlaib have the same right as every one of their colleagues to visit Israel and the occupied Palestinian territory," Ben-Ami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disagree with the views that the Members hold on such questions as BDS or with Rep. Tlaib on the two-state solution, but the right approach for a state that values democracy is to welcome criticism and debate, not to shut it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President Trump has already tweeted out his own call for these representatives to be denied entry illustrates that this decision is motivated purely by politics and ideology - not by the interests of the State of Israel. It is an affront to Congress and the American people and does severe damage to the US-Israel relationship - and it must be reversed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urges Israel to allow Tlaib and Omar's trip to proceed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w:t>
      </w:r>
      <w:hyperlink r:id="rId10" w:history="1">
        <w:r>
          <w:rPr>
            <w:rFonts w:ascii="arial" w:eastAsia="arial" w:hAnsi="arial" w:cs="arial"/>
            <w:b w:val="0"/>
            <w:i/>
            <w:strike w:val="0"/>
            <w:noProof w:val="0"/>
            <w:color w:val="0077CC"/>
            <w:position w:val="0"/>
            <w:sz w:val="20"/>
            <w:u w:val="single"/>
            <w:vertAlign w:val="baseline"/>
          </w:rPr>
          <w:t>Elizabeth Warren</w:t>
        </w:r>
      </w:hyperlink>
      <w:r>
        <w:rPr>
          <w:rFonts w:ascii="arial" w:eastAsia="arial" w:hAnsi="arial" w:cs="arial"/>
          <w:b w:val="0"/>
          <w:i w:val="0"/>
          <w:strike w:val="0"/>
          <w:noProof w:val="0"/>
          <w:color w:val="000000"/>
          <w:position w:val="0"/>
          <w:sz w:val="20"/>
          <w:u w:val="none"/>
          <w:vertAlign w:val="baseline"/>
        </w:rPr>
        <w:t xml:space="preserve"> said Israel  would harm its reputation as a "tolerant democracy" if it blocked Tlaib  and Omar 's planned visit. The Massachusetts senator added that such a move would be "shameful" and "unprecedented."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doesn't advance its case as a tolerant democracy or unwavering US ally by barring elected members of Congress from visiting because of their political views. This would be a shameful, unprecedented move. I urge Israel's government to allow </w:t>
      </w:r>
      <w:hyperlink r:id="rId10" w:history="1">
        <w:r>
          <w:rPr>
            <w:rFonts w:ascii="arial" w:eastAsia="arial" w:hAnsi="arial" w:cs="arial"/>
            <w:b w:val="0"/>
            <w:i/>
            <w:strike w:val="0"/>
            <w:noProof w:val="0"/>
            <w:color w:val="0077CC"/>
            <w:position w:val="0"/>
            <w:sz w:val="20"/>
            <w:u w:val="single"/>
            <w:vertAlign w:val="baseline"/>
          </w:rPr>
          <w:t>@IlhanMN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entry.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(@ewarren)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points of contention about Tlaib  and Omar 's trip to Israel  appears to be their planned visit to the Al Aqsa Mosque in East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has more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sacred site revered by Muslims as the Noble Sanctuary and by Jews as Temple Mount, the location of their ancient temples, it is a frequent flash point in the Israeli-Palestinian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Ayalon, a former Israeli ambassador to the United States and a former deputy foreign minister, told Israel's Kan Radio on Thursday that the congresswomen should be allowed to enter Israel 'but with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stage a provocation by entering the Temple Mount with Palestinian hosts, then that can be prevented,'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Israeli diplomats encouraged the prime minister to allow Tlaib  and Omar  to visit, arguing that giving in to Trump 's requests would display weakness: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course, the opposite is true. It would show great strength and confidence for Israel to allow a visit, even by those who disagree with us. Especially members of the United States Congress. </w:t>
      </w:r>
      <w:hyperlink r:id="rId10" w:history="1">
        <w:r>
          <w:rPr>
            <w:rFonts w:ascii="arial" w:eastAsia="arial" w:hAnsi="arial" w:cs="arial"/>
            <w:b w:val="0"/>
            <w:i/>
            <w:strike w:val="0"/>
            <w:noProof w:val="0"/>
            <w:color w:val="0077CC"/>
            <w:position w:val="0"/>
            <w:sz w:val="20"/>
            <w:u w:val="single"/>
            <w:vertAlign w:val="baseline"/>
          </w:rPr>
          <w:t>https://t.co/9qWDzwDDgu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(@ArthurLenk)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enltr3....when your self-righteous indignation dictates your state of mind and actions, when you think youudoing a favor to your Bro President Trump. Embrace? Yes. Embrace and engage Omar and Tlaib, show them where they are wrong or have a partial and skewed perception of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 Pinkas (@AlonPinkas)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emerged last week that Trump  had told advisers he wanted Israel 's prime minister, Benjamin Netanyahu, to block the visit by Tlaib  and Omar.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told U.S. advisers, including senior Trump administration officials, that Israel should bar Omar and Tlaib's entry because the two congresswomen favor a boycott of Israel, according to sources familiar with Trump's private comments. In 2017, Israel's parliament </w:t>
      </w:r>
      <w:hyperlink r:id="rId10" w:history="1">
        <w:r>
          <w:rPr>
            <w:rFonts w:ascii="arial" w:eastAsia="arial" w:hAnsi="arial" w:cs="arial"/>
            <w:b w:val="0"/>
            <w:i/>
            <w:strike w:val="0"/>
            <w:noProof w:val="0"/>
            <w:color w:val="0077CC"/>
            <w:position w:val="0"/>
            <w:sz w:val="20"/>
            <w:u w:val="single"/>
            <w:vertAlign w:val="baseline"/>
          </w:rPr>
          <w:t>passed a law</w:t>
        </w:r>
      </w:hyperlink>
      <w:r>
        <w:rPr>
          <w:rFonts w:ascii="arial" w:eastAsia="arial" w:hAnsi="arial" w:cs="arial"/>
          <w:b w:val="0"/>
          <w:i w:val="0"/>
          <w:strike w:val="0"/>
          <w:noProof w:val="0"/>
          <w:color w:val="000000"/>
          <w:position w:val="0"/>
          <w:sz w:val="20"/>
          <w:u w:val="none"/>
          <w:vertAlign w:val="baseline"/>
        </w:rPr>
        <w:t xml:space="preserve"> requiring the interior minister to block foreign nationals from entering Israel if they have supported boycotting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that if Omar and Tlaib wanted to boycott Israel, 'then Israel should boycott them,' according to a source with direct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tweet about Tlaib  and Omar  contradicts a statement put out by his press secretary just an hour ago, which said that the White House would allow Israel  to reach its own decision about whether to block the progressive lawmakers' visit.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enltrAbout an hour ago, the WH press secretary Stephanie Grisham put out a statement, saying: "The Israeli government can do what it wants," adding that reports that Trump urged Netanyahu to barr Omar and Tlaib are "inaccurate" </w:t>
      </w:r>
      <w:hyperlink r:id="rId10" w:history="1">
        <w:r>
          <w:rPr>
            <w:rFonts w:ascii="arial" w:eastAsia="arial" w:hAnsi="arial" w:cs="arial"/>
            <w:b w:val="0"/>
            <w:i/>
            <w:strike w:val="0"/>
            <w:noProof w:val="0"/>
            <w:color w:val="0077CC"/>
            <w:position w:val="0"/>
            <w:sz w:val="20"/>
            <w:u w:val="single"/>
            <w:vertAlign w:val="baseline"/>
          </w:rPr>
          <w:t>https://t.co/ybJEQbmfYB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predicts "happy and enlightened" resolution to Hong Kong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just full of advise for his fellow world leaders today. He has also advised the Chinese president,  </w:t>
      </w:r>
      <w:hyperlink r:id="rId10" w:history="1">
        <w:r>
          <w:rPr>
            <w:rFonts w:ascii="arial" w:eastAsia="arial" w:hAnsi="arial" w:cs="arial"/>
            <w:b w:val="0"/>
            <w:i/>
            <w:strike w:val="0"/>
            <w:noProof w:val="0"/>
            <w:color w:val="0077CC"/>
            <w:position w:val="0"/>
            <w:sz w:val="20"/>
            <w:u w:val="single"/>
            <w:vertAlign w:val="baseline"/>
          </w:rPr>
          <w:t>Xi Jinping</w:t>
        </w:r>
      </w:hyperlink>
      <w:r>
        <w:rPr>
          <w:rFonts w:ascii="arial" w:eastAsia="arial" w:hAnsi="arial" w:cs="arial"/>
          <w:b w:val="0"/>
          <w:i w:val="0"/>
          <w:strike w:val="0"/>
          <w:noProof w:val="0"/>
          <w:color w:val="000000"/>
          <w:position w:val="0"/>
          <w:sz w:val="20"/>
          <w:u w:val="none"/>
          <w:vertAlign w:val="baseline"/>
        </w:rPr>
        <w:t xml:space="preserve"> , to meet with the pro-democracy protesters in Hong Kong.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President Xi would meet directly and personally with the protesters, there would be a happy and enlightened ending to the Hong Kong problem. I have no doubt! </w:t>
      </w:r>
      <w:hyperlink r:id="rId10" w:history="1">
        <w:r>
          <w:rPr>
            <w:rFonts w:ascii="arial" w:eastAsia="arial" w:hAnsi="arial" w:cs="arial"/>
            <w:b w:val="0"/>
            <w:i/>
            <w:strike w:val="0"/>
            <w:noProof w:val="0"/>
            <w:color w:val="0077CC"/>
            <w:position w:val="0"/>
            <w:sz w:val="20"/>
            <w:u w:val="single"/>
            <w:vertAlign w:val="baseline"/>
          </w:rPr>
          <w:t>https://t.co/eFxMjgsG1K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implied yesterday that US-China trade negotiations could be affected if Beijing did not treat the protesters "humanely." That warning came as footage emerged of Chinese troop movements near the Hong Kong border and state media outlets warning that "anti-China forces" would be stopped.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enltr..deferral to December. It actually helps China more than us, but will be reciprocated. Millions of jobs are being lost in China to other non-Tariffed countries. Thousands of companies are leaving. Of course China wants to make a deal. Let them work humanely with Hong Kong first!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urges Israel to block entry of Tlaib and Omar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weighed in on Representatives Rashida Tlaib  and Ilhan Omar 's </w:t>
      </w:r>
      <w:hyperlink r:id="rId10" w:history="1">
        <w:r>
          <w:rPr>
            <w:rFonts w:ascii="arial" w:eastAsia="arial" w:hAnsi="arial" w:cs="arial"/>
            <w:b w:val="0"/>
            <w:i/>
            <w:strike w:val="0"/>
            <w:noProof w:val="0"/>
            <w:color w:val="0077CC"/>
            <w:position w:val="0"/>
            <w:sz w:val="20"/>
            <w:u w:val="single"/>
            <w:vertAlign w:val="baseline"/>
          </w:rPr>
          <w:t>planned trip</w:t>
        </w:r>
      </w:hyperlink>
      <w:r>
        <w:rPr>
          <w:rFonts w:ascii="arial" w:eastAsia="arial" w:hAnsi="arial" w:cs="arial"/>
          <w:b w:val="0"/>
          <w:i w:val="0"/>
          <w:strike w:val="0"/>
          <w:noProof w:val="0"/>
          <w:color w:val="000000"/>
          <w:position w:val="0"/>
          <w:sz w:val="20"/>
          <w:u w:val="none"/>
          <w:vertAlign w:val="baseline"/>
        </w:rPr>
        <w:t xml:space="preserve"> to Israel, encouraging Prime Minister Benjamin Netanyahu  to block the progressive congresswomen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would show great weakness if Israel allowed Rep. Omar and Rep.Tlaib to visit. They hate Israel &amp; all Jewish people, &amp; there is nothing that can be said or done to change their minds. Minnesota and Michigan will have a hard time putting them back in office. They are a disgrace!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releases plan to combat white supremacist violence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El Paso shooting, Democratic presidential candidate  </w:t>
      </w:r>
      <w:hyperlink r:id="rId10" w:history="1">
        <w:r>
          <w:rPr>
            <w:rFonts w:ascii="arial" w:eastAsia="arial" w:hAnsi="arial" w:cs="arial"/>
            <w:b w:val="0"/>
            <w:i/>
            <w:strike w:val="0"/>
            <w:noProof w:val="0"/>
            <w:color w:val="0077CC"/>
            <w:position w:val="0"/>
            <w:sz w:val="20"/>
            <w:u w:val="single"/>
            <w:vertAlign w:val="baseline"/>
          </w:rPr>
          <w:t>Cory Booker</w:t>
        </w:r>
      </w:hyperlink>
      <w:r>
        <w:rPr>
          <w:rFonts w:ascii="arial" w:eastAsia="arial" w:hAnsi="arial" w:cs="arial"/>
          <w:b w:val="0"/>
          <w:i w:val="0"/>
          <w:strike w:val="0"/>
          <w:noProof w:val="0"/>
          <w:color w:val="000000"/>
          <w:position w:val="0"/>
          <w:sz w:val="20"/>
          <w:u w:val="none"/>
          <w:vertAlign w:val="baseline"/>
        </w:rPr>
        <w:t xml:space="preserve">  has released a plan to combat white supremacist violence and the rise of hate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 we need to change our gun laws-and I have the most far-reaching plan of any other candidate to do that-but we also need to confront the ugly reality of rising hate crimes and white supremacist violence in our country. Here's my plan: </w:t>
      </w:r>
      <w:hyperlink r:id="rId10" w:history="1">
        <w:r>
          <w:rPr>
            <w:rFonts w:ascii="arial" w:eastAsia="arial" w:hAnsi="arial" w:cs="arial"/>
            <w:b w:val="0"/>
            <w:i/>
            <w:strike w:val="0"/>
            <w:noProof w:val="0"/>
            <w:color w:val="0077CC"/>
            <w:position w:val="0"/>
            <w:sz w:val="20"/>
            <w:u w:val="single"/>
            <w:vertAlign w:val="baseline"/>
          </w:rPr>
          <w:t>https://t.co/6gYdzn7sKm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pic.twitter.com/51Yu4w06eI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Cory Booker (@CoryBooker) </w:t>
      </w:r>
      <w:hyperlink r:id="rId10" w:history="1">
        <w:r>
          <w:rPr>
            <w:rFonts w:ascii="arial" w:eastAsia="arial" w:hAnsi="arial" w:cs="arial"/>
            <w:b w:val="0"/>
            <w:i/>
            <w:strike w:val="0"/>
            <w:noProof w:val="0"/>
            <w:color w:val="0077CC"/>
            <w:position w:val="0"/>
            <w:sz w:val="20"/>
            <w:u w:val="single"/>
            <w:vertAlign w:val="baseline"/>
          </w:rPr>
          <w:t>August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said in a statement announcing the plan that his proposals to reduce gun violence "would make it much harder for those intent on committing hate crimes to access guns. But we also need to focus on violence motivated by hate and white supremacy.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as president, Cory would confront rising hate crimes and white supremacist violence by improving the federal and local response, addressing online hate, and supporting communities and victims of hate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proposes creating a White House Office on Hate Crimes and White Supremacist Violence to coordinate efforts to reduce such tragedies and requiring federal law enforcement agencies to provide an annual report on the threat of white supremacy.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Jersey senator would also call on the Justice Department and the FBI to prioritize domestic terrorism in the same way that they do international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autopsy heightens mystery around his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autopsy of financier and alleged sex-trafficker  </w:t>
      </w:r>
      <w:hyperlink r:id="rId10" w:history="1">
        <w:r>
          <w:rPr>
            <w:rFonts w:ascii="arial" w:eastAsia="arial" w:hAnsi="arial" w:cs="arial"/>
            <w:b w:val="0"/>
            <w:i/>
            <w:strike w:val="0"/>
            <w:noProof w:val="0"/>
            <w:color w:val="0077CC"/>
            <w:position w:val="0"/>
            <w:sz w:val="20"/>
            <w:u w:val="single"/>
            <w:vertAlign w:val="baseline"/>
          </w:rPr>
          <w:t>Jeffrey Epstein</w:t>
        </w:r>
      </w:hyperlink>
      <w:r>
        <w:rPr>
          <w:rFonts w:ascii="arial" w:eastAsia="arial" w:hAnsi="arial" w:cs="arial"/>
          <w:b w:val="0"/>
          <w:i w:val="0"/>
          <w:strike w:val="0"/>
          <w:noProof w:val="0"/>
          <w:color w:val="000000"/>
          <w:position w:val="0"/>
          <w:sz w:val="20"/>
          <w:u w:val="none"/>
          <w:vertAlign w:val="baseline"/>
        </w:rPr>
        <w:t xml:space="preserve">  uncovered some broken bones in his neck, raising more questions about his apparent suicide.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bones broken in Epstein's neck was the hyoid bone, which in men is near the Adam's apple. Such breaks can occur in those who hang themselves, particularly if they are older, according to forensics experts and studies on the subject. But they are more common in victims of homicide by strangulation, the experts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familiar with the autopsy, who spoke on the condition of anonymity due to the sensitive stage of the investigation, said Sampson's office is seeking additional information on Epstein's condition in the hours before his death. That could include video evidence of the jail hallways, which may establish whether anyone entered Epstein's cell during the night he died; results of a toxicology screening to determine if there was any unusual substance in his body; and interviews with guards and inmates who were near his cell.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considers blocking visit by two members of 'the Squad'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considering blocking Democratic Representatives             </w:t>
      </w:r>
      <w:hyperlink r:id="rId10" w:history="1">
        <w:r>
          <w:rPr>
            <w:rFonts w:ascii="arial" w:eastAsia="arial" w:hAnsi="arial" w:cs="arial"/>
            <w:b w:val="0"/>
            <w:i/>
            <w:strike w:val="0"/>
            <w:noProof w:val="0"/>
            <w:color w:val="0077CC"/>
            <w:position w:val="0"/>
            <w:sz w:val="20"/>
            <w:u w:val="single"/>
            <w:vertAlign w:val="baseline"/>
          </w:rPr>
          <w:t>Rashida Tlaib</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Ilhan Omar</w:t>
        </w:r>
      </w:hyperlink>
      <w:r>
        <w:rPr>
          <w:rFonts w:ascii="arial" w:eastAsia="arial" w:hAnsi="arial" w:cs="arial"/>
          <w:b w:val="0"/>
          <w:i w:val="0"/>
          <w:strike w:val="0"/>
          <w:noProof w:val="0"/>
          <w:color w:val="000000"/>
          <w:position w:val="0"/>
          <w:sz w:val="20"/>
          <w:u w:val="none"/>
          <w:vertAlign w:val="baseline"/>
        </w:rPr>
        <w:t xml:space="preserve">  from entering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Representatives Ilhan Omar and Rashida Tlaib listen to President Trump's State of the Union speech. Photograph: J Scott Applewhite/AP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progressive lawmakers, two members of the congressional group known as " the Squad," are slated to arrive on Sunday. They have previously been critical of Israel's stance toward  </w:t>
      </w:r>
      <w:hyperlink r:id="rId1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and are supportive of the boycott, divestment and sanctions (BDS) movement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those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Ambassador Ron Dermer said last month that his country would not deny entry to any lawmaker "out of respect for the U.S. Congress and the great alliance between Israel and America." But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now appears to be reconsidering that, consulting with several advisers about the planned trip. An Israeli official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"There is a possibility that Israel will not allow the visit in its current proposed format."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lawmakers and some pro-Israel groups in the US have already started pushing back against Netanyahu, so it's unclear if he will follow through on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Overwhelming majorities of Americans back gun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poll found that overwhelming majorities of Americans back universal background checks and red flag laws, while support for an assault weapons ban is on the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Fox News poll</w:t>
        </w:r>
      </w:hyperlink>
      <w:r>
        <w:rPr>
          <w:rFonts w:ascii="arial" w:eastAsia="arial" w:hAnsi="arial" w:cs="arial"/>
          <w:b w:val="0"/>
          <w:i w:val="0"/>
          <w:strike w:val="0"/>
          <w:noProof w:val="0"/>
          <w:color w:val="000000"/>
          <w:position w:val="0"/>
          <w:sz w:val="20"/>
          <w:u w:val="none"/>
          <w:vertAlign w:val="baseline"/>
        </w:rPr>
        <w:t>, 90 percent of Americans believe criminal background checks should be required for all gun purchases, and 81 percent support passing red flag laws that would allow judges to take away guns from those deemed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Americans who back a ban on assault rifles and semi-automatic weapons has risen since last year, from 60 percent to 67 percent. But that support is largely driven by Democrats, as Republicans remain split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approval rating has also dipped, from 46 percent last month to 43 percent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Hickenlooper expected to drop out of presidential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the 2020 presidential race is going to have to make do with one less Democrat, which should be fine because there will still be more than 20 of them running.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John Hickenlooper</w:t>
        </w:r>
      </w:hyperlink>
      <w:r>
        <w:rPr>
          <w:rFonts w:ascii="arial" w:eastAsia="arial" w:hAnsi="arial" w:cs="arial"/>
          <w:b w:val="0"/>
          <w:i w:val="0"/>
          <w:strike w:val="0"/>
          <w:noProof w:val="0"/>
          <w:color w:val="000000"/>
          <w:position w:val="0"/>
          <w:sz w:val="20"/>
          <w:u w:val="none"/>
          <w:vertAlign w:val="baseline"/>
        </w:rPr>
        <w:t xml:space="preserve">  is expected to            </w:t>
      </w:r>
      <w:hyperlink r:id="rId10" w:history="1">
        <w:r>
          <w:rPr>
            <w:rFonts w:ascii="arial" w:eastAsia="arial" w:hAnsi="arial" w:cs="arial"/>
            <w:b w:val="0"/>
            <w:i/>
            <w:strike w:val="0"/>
            <w:noProof w:val="0"/>
            <w:color w:val="0077CC"/>
            <w:position w:val="0"/>
            <w:sz w:val="20"/>
            <w:u w:val="single"/>
            <w:vertAlign w:val="baseline"/>
          </w:rPr>
          <w:t>drop out</w:t>
        </w:r>
      </w:hyperlink>
      <w:r>
        <w:rPr>
          <w:rFonts w:ascii="arial" w:eastAsia="arial" w:hAnsi="arial" w:cs="arial"/>
          <w:b w:val="0"/>
          <w:i w:val="0"/>
          <w:strike w:val="0"/>
          <w:noProof w:val="0"/>
          <w:color w:val="000000"/>
          <w:position w:val="0"/>
          <w:sz w:val="20"/>
          <w:u w:val="none"/>
          <w:vertAlign w:val="baseline"/>
        </w:rPr>
        <w:t xml:space="preserve"> of the race today. The former governor of Colorado has failed to catch fire with his more moderate message, and his most memorable moment from the last debates was when got             </w:t>
      </w:r>
      <w:hyperlink r:id="rId1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to            </w:t>
      </w:r>
      <w:hyperlink r:id="rId10" w:history="1">
        <w:r>
          <w:rPr>
            <w:rFonts w:ascii="arial" w:eastAsia="arial" w:hAnsi="arial" w:cs="arial"/>
            <w:b w:val="0"/>
            <w:i/>
            <w:strike w:val="0"/>
            <w:noProof w:val="0"/>
            <w:color w:val="0077CC"/>
            <w:position w:val="0"/>
            <w:sz w:val="20"/>
            <w:u w:val="single"/>
            <w:vertAlign w:val="baseline"/>
          </w:rPr>
          <w:t>throw his hands up</w:t>
        </w:r>
      </w:hyperlink>
      <w:r>
        <w:rPr>
          <w:rFonts w:ascii="arial" w:eastAsia="arial" w:hAnsi="arial" w:cs="arial"/>
          <w:b w:val="0"/>
          <w:i w:val="0"/>
          <w:strike w:val="0"/>
          <w:noProof w:val="0"/>
          <w:color w:val="000000"/>
          <w:position w:val="0"/>
          <w:sz w:val="20"/>
          <w:u w:val="none"/>
          <w:vertAlign w:val="baseline"/>
        </w:rPr>
        <w:t xml:space="preserve">. It's unclear whether Hickenlooper will then enter the Colorado Senate race, but he has reportedly discussed the idea with his advisers.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departures will likely ramp up now that we are less than two weeks away from the Aug. 28 deadline to qualify for the next debate. Only nine candidates have qualified so far, and  </w:t>
      </w:r>
      <w:hyperlink r:id="rId10" w:history="1">
        <w:r>
          <w:rPr>
            <w:rFonts w:ascii="arial" w:eastAsia="arial" w:hAnsi="arial" w:cs="arial"/>
            <w:b w:val="0"/>
            <w:i/>
            <w:strike w:val="0"/>
            <w:noProof w:val="0"/>
            <w:color w:val="0077CC"/>
            <w:position w:val="0"/>
            <w:sz w:val="20"/>
            <w:u w:val="single"/>
            <w:vertAlign w:val="baseline"/>
          </w:rPr>
          <w:t>Julián Castro</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Tom Steyer</w:t>
        </w:r>
      </w:hyperlink>
      <w:r>
        <w:rPr>
          <w:rFonts w:ascii="arial" w:eastAsia="arial" w:hAnsi="arial" w:cs="arial"/>
          <w:b w:val="0"/>
          <w:i w:val="0"/>
          <w:strike w:val="0"/>
          <w:noProof w:val="0"/>
          <w:color w:val="000000"/>
          <w:position w:val="0"/>
          <w:sz w:val="20"/>
          <w:u w:val="none"/>
          <w:vertAlign w:val="baseline"/>
        </w:rPr>
        <w:t xml:space="preserve">  both remain one poll away from making the cut.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other dozen or so candidates seem likely to miss the debate stage, giving them few paths forward to reaching Democratic voters. And candidates like  </w:t>
      </w:r>
      <w:hyperlink r:id="rId10" w:history="1">
        <w:r>
          <w:rPr>
            <w:rFonts w:ascii="arial" w:eastAsia="arial" w:hAnsi="arial" w:cs="arial"/>
            <w:b w:val="0"/>
            <w:i/>
            <w:strike w:val="0"/>
            <w:noProof w:val="0"/>
            <w:color w:val="0077CC"/>
            <w:position w:val="0"/>
            <w:sz w:val="20"/>
            <w:u w:val="single"/>
            <w:vertAlign w:val="baseline"/>
          </w:rPr>
          <w:t>Beto O'Rourke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Steve Bullock</w:t>
        </w:r>
      </w:hyperlink>
      <w:r>
        <w:rPr>
          <w:rFonts w:ascii="arial" w:eastAsia="arial" w:hAnsi="arial" w:cs="arial"/>
          <w:b w:val="0"/>
          <w:i w:val="0"/>
          <w:strike w:val="0"/>
          <w:noProof w:val="0"/>
          <w:color w:val="000000"/>
          <w:position w:val="0"/>
          <w:sz w:val="20"/>
          <w:u w:val="none"/>
          <w:vertAlign w:val="baseline"/>
        </w:rPr>
        <w:t xml:space="preserve">  are similarly being pressured to drop out and run for the Senate instead (although O'Rourke has qualified for the next debate). With little chance of winning the nomination, these remaining candidates will likely soon face the same question: what's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Attendees hold up flashlights during a community memorial service for victims of the El Paso shooting. Photograph: Paul Ratje/AFP/Getty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the blog is keeping its eye on: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will speak at a rally in Manchester, new Hampshire, tonight at 7pm EDT.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Beto O'Rourke will return to the campaign trail today, starting with a morning speech in El Paso.</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Greg Abbott, the Republican governor of Texas, will hold a town hall tonight that will likely touch on the recent mass shooting in El Paso and potential measures to prevent future such tragedies.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still coming up,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Detained migrant children must have access to soap and toothpaste, court rules - as it happened The Trump administration had argued that detained immigrant chil....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aug/15/immigrant-children-soap-beds-trump-cour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T-RGK1-JCJY-G30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Detained migrant children must have access to soap and toothpaste, court rules - as it happened The Trump administration had argued that detained immigrant children didn't need to be given basic hygiene productsSign up for the US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