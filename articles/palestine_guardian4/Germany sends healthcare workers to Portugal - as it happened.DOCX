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Germany sends healthcare workers to Portugal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2021 Sunday 11:59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Campbell (now); Clea Skopeliti, Archie Bland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We've launched a new blog at the link below: Coronavirus news - live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 head there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EU tightens rules for foreign visitors; first Covid vaccines arrive in South Africa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pubs and cafes bustle back to life on the Isle of Man, islanders are thankful for 'that bit of water between us and the UK ', my colleague Steven Morris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Isle of Man brought in a "circuit-breaker" lockdown on 7 January following a cluster of Covid-19 cases. On Monday, the restrictions were lifted after the government </w:t>
      </w:r>
      <w:hyperlink r:id="rId11" w:history="1">
        <w:r>
          <w:rPr>
            <w:rFonts w:ascii="arial" w:eastAsia="arial" w:hAnsi="arial" w:cs="arial"/>
            <w:b w:val="0"/>
            <w:i/>
            <w:strike w:val="0"/>
            <w:noProof w:val="0"/>
            <w:color w:val="0077CC"/>
            <w:position w:val="0"/>
            <w:sz w:val="20"/>
            <w:u w:val="single"/>
            <w:vertAlign w:val="baseline"/>
          </w:rPr>
          <w:t>declared</w:t>
        </w:r>
      </w:hyperlink>
      <w:r>
        <w:rPr>
          <w:rFonts w:ascii="arial" w:eastAsia="arial" w:hAnsi="arial" w:cs="arial"/>
          <w:b w:val="0"/>
          <w:i w:val="0"/>
          <w:strike w:val="0"/>
          <w:noProof w:val="0"/>
          <w:color w:val="000000"/>
          <w:position w:val="0"/>
          <w:sz w:val="20"/>
          <w:u w:val="none"/>
          <w:vertAlign w:val="baseline"/>
        </w:rPr>
        <w:t xml:space="preserve">  no community transmission was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distancing measures have been lifted and face coverings are no longer required. There are no time limits for exercise or leisure activities and non-essential shops have reopened, as have schools, nurseries, colleges and entertainment venues.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island, a self-governing British crown dependency, has not been untouched by Covid-19: there have been more than </w:t>
      </w:r>
      <w:hyperlink r:id="rId12" w:history="1">
        <w:r>
          <w:rPr>
            <w:rFonts w:ascii="arial" w:eastAsia="arial" w:hAnsi="arial" w:cs="arial"/>
            <w:b w:val="0"/>
            <w:i/>
            <w:strike w:val="0"/>
            <w:noProof w:val="0"/>
            <w:color w:val="0077CC"/>
            <w:position w:val="0"/>
            <w:sz w:val="20"/>
            <w:u w:val="single"/>
            <w:vertAlign w:val="baseline"/>
          </w:rPr>
          <w:t>400 cases and 25 deaths</w:t>
        </w:r>
      </w:hyperlink>
      <w:r>
        <w:rPr>
          <w:rFonts w:ascii="arial" w:eastAsia="arial" w:hAnsi="arial" w:cs="arial"/>
          <w:b w:val="0"/>
          <w:i w:val="0"/>
          <w:strike w:val="0"/>
          <w:noProof w:val="0"/>
          <w:color w:val="000000"/>
          <w:position w:val="0"/>
          <w:sz w:val="20"/>
          <w:u w:val="none"/>
          <w:vertAlign w:val="baseline"/>
        </w:rPr>
        <w:t>.  But it maintains strict border controls and, most agree, has reacted nimbly to challenges posed by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Steven's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'We're in fine fettle': joy on Isle of Man as Covid lockdown ends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this gem, a PE teacher appears to have danced through the military coup in Myanmar.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aerobics video that has gone viral on Twitter, the woman, named Khing Hnin Wai, dances for three minutes - complete with face mask - seemingly oblivious to the armoured vehicles gathering behind her on the way to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CNN's Aditya Raj Kaul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woman did her regular aerobics class out in open without realizing that a coup was taking place in </w:t>
      </w:r>
      <w:hyperlink r:id="rId14" w:history="1">
        <w:r>
          <w:rPr>
            <w:rFonts w:ascii="arial" w:eastAsia="arial" w:hAnsi="arial" w:cs="arial"/>
            <w:b w:val="0"/>
            <w:i/>
            <w:strike w:val="0"/>
            <w:noProof w:val="0"/>
            <w:color w:val="0077CC"/>
            <w:position w:val="0"/>
            <w:sz w:val="20"/>
            <w:u w:val="single"/>
            <w:vertAlign w:val="baseline"/>
          </w:rPr>
          <w:t>#Myanmar</w:t>
        </w:r>
      </w:hyperlink>
      <w:r>
        <w:rPr>
          <w:rFonts w:ascii="arial" w:eastAsia="arial" w:hAnsi="arial" w:cs="arial"/>
          <w:b w:val="0"/>
          <w:i w:val="0"/>
          <w:strike w:val="0"/>
          <w:noProof w:val="0"/>
          <w:color w:val="000000"/>
          <w:position w:val="0"/>
          <w:sz w:val="20"/>
          <w:u w:val="none"/>
          <w:vertAlign w:val="baseline"/>
        </w:rPr>
        <w:t xml:space="preserve">.  A Military convoy reaching the parliament can be seen behind the woman as she performs aerobics. Incredible! </w:t>
      </w:r>
      <w:hyperlink r:id="rId15" w:history="1">
        <w:r>
          <w:rPr>
            <w:rFonts w:ascii="arial" w:eastAsia="arial" w:hAnsi="arial" w:cs="arial"/>
            <w:b w:val="0"/>
            <w:i/>
            <w:strike w:val="0"/>
            <w:noProof w:val="0"/>
            <w:color w:val="0077CC"/>
            <w:position w:val="0"/>
            <w:sz w:val="20"/>
            <w:u w:val="single"/>
            <w:vertAlign w:val="baseline"/>
          </w:rPr>
          <w:t>pic.twitter.com/gRnQkMshDe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Aditya Raj Kaul (@AdityaRajKaul) </w:t>
      </w:r>
      <w:hyperlink r:id="rId16" w:history="1">
        <w:r>
          <w:rPr>
            <w:rFonts w:ascii="arial" w:eastAsia="arial" w:hAnsi="arial" w:cs="arial"/>
            <w:b w:val="0"/>
            <w:i/>
            <w:strike w:val="0"/>
            <w:noProof w:val="0"/>
            <w:color w:val="0077CC"/>
            <w:position w:val="0"/>
            <w:sz w:val="20"/>
            <w:u w:val="single"/>
            <w:vertAlign w:val="baseline"/>
          </w:rPr>
          <w:t>February 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Buzzfeed has more </w:t>
      </w:r>
      <w:hyperlink r:id="rId17" w:history="1">
        <w:r>
          <w:rPr>
            <w:rFonts w:ascii="arial" w:eastAsia="arial" w:hAnsi="arial" w:cs="arial"/>
            <w:b w:val="0"/>
            <w:i/>
            <w:strike w:val="0"/>
            <w:noProof w:val="0"/>
            <w:color w:val="0077CC"/>
            <w:position w:val="0"/>
            <w:sz w:val="20"/>
            <w:u w:val="single"/>
            <w:vertAlign w:val="baseline"/>
          </w:rPr>
          <w:t>on this story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border police turned away some passengers bound for non-EU destinations on Monday as new rules came into force banning flights to and from countries outside the bloc,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Jean Castex announced the measure Friday as part of new efforts to contain Covid-19 infections and avoid another nationwide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Travellers must also present proof of a recent negative Covid-19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urgent reasons for travel are accepted and border police require written proof before allowing passengers to board, as Toure, a Malian national, found out when he tried to leave France for Bamako without the necessary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that my mother, whom I hadn't seen in a while, was ill but they told me I needed proof," Toure, who withheld his last name, told AFP in the 2E terminal at Paris's main airport Roissy-Charles-de-Gaulle.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turned away Toure, who works for a French public works foundation, managed to get hold of his mother's doctor in Bamako who sent him a barely legible note by WhatsApp. He tried again, and this time was waved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curbing international travel, the government hopes to get a better grip on the circulation of the coronavirus and its recent variants, which have been spreading at a fearsome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to limit the outbound-inbound loops between France and abroad," Julien Gentile, head of the border police for the Roissy and Le Bourget airports,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must first show the required documentation at airline counters during check-in, and then again at the border controls, where agents were no longer allowing automated passport scanning but instead checking each document, as passenger queues grew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needed per passenger can easily reach five or 10 minutes, compared with just seconds usually, as agents try to determine what is an "urgent" motive and what isn't.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visit the grave of somebody who didn't die recently you can't go, even if that may seem cruel," said Cecile Aerdeman, head of the airports' border service. "You will have to wait until the health situation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Emmanuel Macron has decided, for now, not to impose a third national lockdown, choosing a different path than France's neighbours such as the UK and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Olivier Veran  said Sunday that the number of new coronavirus cases had barely increased over the past week, while other indicators - such as traces of the virus detected in waste water - were also reassuring.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government put in place a strict nighttime curfew after a second lockdown ended in December, while deaths of around 250 a day are currently less than a quarter of the number in the UK or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coronavirus deaths rise above 225,000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registered 24,591 new cases of Covid-19 on Monday and a further 595 fatalities attributable to the virus, the nation's health ministry said. Brazil has registered a total of 9,229,322 Covid-19 cases and 225,099 deaths, the second highest death toll in the world after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province of Ontario on Monday reported its first case of a coronavirus variant that emerged in South Africa that is believed to be more contagious than the original, AP reports. British Columbia has also reported cases of the South African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David Williams, Ontario's chief medical officer of health, said the case was found in Peel region outside Toronto and the person did not have a known history of travel or any known contact with someone who had travelled.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Viruses constantly mutate, but scientists are especially concerned about the emergence of three that researchers believe may spread more easily. One first reported in the UK was previously confirmed in Canada, and Ontario, the country's most populous province, has dozens of cases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variant first found in South Africa was detected in October. Since then, it has been found in at least 30 other countries, including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discovery comes as the pandemic-weary Ontario government is thinking of reopening schools in Canada's largest city of Toronto and its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recently reported preliminary signs that some of the recent mutations may modestly curb the effectiveness of two vaccines, although they stressed that the shots still protect against the disease.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post was corrected on 2 February. The previous version, based on an early report (later amended) from the Associated Press, said the case in Ontario was the first in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main Covid-19 indicators have reached two-month highs on average on Monday and the country's ski lifts will remain closed throughout February, but the government is still hoping to avoid a third national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Emmanuel Macron, on Saturday defended his decision to hold off imposing a new lockdown, telling the public he had faith in their ability to rein in Covid-19 with less severe curbs even as a third wave spreads and the vaccine rollout falters.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government spokesman Gabriel Attal did nonetheless say the chance of avoiding a third lockdown was slim, adding everything would be done to avoid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health authorities reported 4,347 new coronavirus infections over the previous 24 hours on Monday, down from Sunday's 19,325 and slightly higher than last Monday's 4,240.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seven-day moving average of daily new cases, which evens out daily irregularities, now stands at 20,515, a high since 23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being treated in intensive care units (ICUs) for the disease was up again, at 3,228, going above the 3,200 threshold for the first time since 6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cumulative total of cases reached 3,201,461, the sixth highest in the world. The Covid death toll was up by 455, at 76,512, the seventh highest in the world, versus an almost two-month-high seven-day moving average of 431.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population 67 million, also said on Monday it had delivered more than 1.5 million Covid-19 shots in its vaccination programme so far, a figure 50,000 higher than 24 hours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vaccine doses arrive in hard-hit South Africa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African president Cyril Ramaphosa hailed the arrival of the first doses of Covid-19 vaccine on Monday as a chance to "turn the tide" on a disease that has devastated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testing of the batches is completed, the first shots will be given to health workers, who have been stretched during a second wave of infections and have been critical of the government for not securing supplies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Ramaphosa and other top officials were at the OR Tambo international airport to receive the 1 million shots of the AstraZeneca vaccine, produced by the Serum Institute of India (SII).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arrival of these vaccines contains the promise that we can turn the tide on this disease that has caused so much devastation and hardship in our country and across the world," Ramaphosa said in an address to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has recorded the most Covid-19 infections and deaths on the African continent, at more than 1.4 million cases and over 44,000 deaths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late last year, it has battled a more contagious virus variant called 501Y.V2 that has also been detected in countries in Europe, the Americas and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shots that arrived on Monday will be checked over roughly 10 to 14 days before inoculations can begin. The SII is due to send another 500,000 doses later this month, but more will be needed to cover South Africa's 1.25 million health workers, as the AstraZeneca vaccine is administered in two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wearing masks walk on the Brooklyn Bridge in New York City, as a winter snowstorm walloped the eastern US on Monday. Photograph: Mark Lennihan/AP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Madrid region will start relaxing its Covid-19 restrictions this week, officials said on Monday, even as the rest of the country and Europe are toughening up measures to tame a third wave of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Friday, groups of up to six people will be allowed to gather at outdoor restaurant terraces, up from the current limit of four, while a 10pm curfew might be pushed to midnight. People are still allowed to eat and drink inside bars and restaurants, but they have to leave at 9pm.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Madrid, we are doing everything in our power to keep our bars and restaurants and our cultural space open despite political pressure," said the conservative regional leader Isabel Diaz Ayuso, who has repeatedly clashed with the left-wing central government on how to tackle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administration has studied accelerating the vaccination programme for workers in "highly exposed sectors," she said on Monday, adding that this could include teachers, as well as waiters and taxi drivers.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Madrid's 14-day incidence of the virus reached 978 cases per 100,000 people on Monday, above the national average of 866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Ildefonso Hernandez Aguado, a public health professor at Miguel Hernandez University, said the region's insistence on keeping restaurants open was the main reason behind its high infection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reported 79,686 new cases since Friday, slowing from the previous weekend's tally of 93,822 and pushing the cumulative total above 2.8 million. The death toll rose by 762 to 59,081.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governments across Europe grappling with delays to vaccine shipments, some Spanish regions - including Madrid - had to suspend vaccinating new people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health minister Carolina Darias  reaffirmed national targets of vaccinating 80% of people over 80 and health workers by the end of March, and having 70% of the total population inoculated by the end of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will receive a combined 2.3 million doses of the Pfizer and Moderna vaccines in February,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Catalonia said the region had received a shipment of 65,520 doses of the Pfizer vaccine, slightly lower than initially agreed, and expected to soon receive 8,500 doses from Moderna. This will allow the northeastern region, which was fast running out of doses, to continue vaccinating.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in intensive care for Covid-19 in France is at a peak not seen since early December, the daily figures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health authorities reported 4,347 new coronavirus infections over the previous 24 hours on Monday, down from Sunday's 19,325 and slightly higher than last Monday's 4,240, figures assuaging the country's decision not to impose a third lockdown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number of people being treated in ICUs for the disease was up again, at 3,228, going above the 3,200 threshold for the first time since 6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cumulative total of cases now stands at 3,201,461, the sixth-highest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chancellor Angela Merkel has emerged from five and a half hours of a vaccine summit in Berlin to stress the government is aware of the urgency with which Germany needs to roll out coronavirus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summit was a reaction to growing criticism over the sluggish start of the roll out programme, amid delivery shortfalls for which the European Commission under the leadership of Ursula von der Leyen, a close Merkel ally, has largely been held responsible.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said despite the difficulties, she was sticking by her pledge that every German should be offered a vaccine by the end of the summer, but said she could not rule out that obstacles might hold up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slightly breathless and pale, following talks which insiders said were heated and complex, Merkel said that it had been made clear to the pharmaceutical companies present at the meeting that the government needed as much information as to what it could deliver as possible, so as to be able to plan, at the same time as acknowledging the production challenges the companies faced.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was held between German leaders, including of the 16 Länder, the national vaccine commission and the European commissioners Stella Kyriadkides, for health, and Thierry Breton, responsible for the single market. The commissioners were made to feel the disappointment over the slow roll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government was criticised at the meeting for not having sufficiently chased up the European Commission as it negotiated the terms of the bloc's deal with the company.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commissioners told the meeting the European Commission had acted with transparency and in accordance to the wishes of the EU 27, despite criticism that its contract with the British-Swedish company AstraZeneca had been insufficient to guarantee amounts of vaccine supplies or dates of delivery. to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number of Germans to have been vaccinated so far stands at around 2.5 million, a poor comparison against levels in Israel, the USA and the UK, where almost nine million have been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has extended a ban on flights to and from the UK until 17 February due to the new coronavirus variant first detected in the UK, Russia's coronavirus taskforce said on Monday. The country, which has already reported a case of the more infectious variant, has had the flight ban in place since 22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steps up guidance on non-essential travel from outside bloc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toughened its restrictions on visitors from outside the bloc on Monday, with travellers only allowed to enter freely from countries with very low numbers of cases and almost none of the more virulent variants.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Ambassadors for the bloc agreed the new measure for travel from non-EU countries, including Britain, at a meeting in Brussels, an EU diplomat told Reuters. Its copy outlined the following EU guidelines on non-essential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countries are encouraged to grant access without restrictions, such as mandatory quarantines, only under strict criteria.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visitor would have to come from a country with no more than 25 COVID-19 cases per 100,000 people over 14 days, an infection rate lower than in all EU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curbs should also rapidly be reintroduced for countries where a high incidence of more infectious coronavirus variants is detected, the text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serves as a guideline for member states, which can make their own final decision on their specific border policies. Some EU countries, such as Germany, have imposed tougher restrictions, while Belgium has banned non-essential travel into or out of the country until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Thursday, the bloc excluded Japan from its list of countries able to visit the bloc without restrictions. The exemptions now include seven countries - Australia, China, New Zealand, Rwanda, Singapore, South Korea and Thailand, although China's inclusion is dependent on China allowing in EU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for today - I'll be handing over to my colleague Lucy Campbell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Round-up of recent developments </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Denmark, which has been under a tough lockdown since December, will reopen schools for the youngest children from next week.</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African nurses have called on the government to ensure rural healthcare workers are able to access Covid-19 vaccines as the hard-hit country received its first batch of doses.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has reported a further 18,607 lab-confirmed coronavirus cases - the lowest daily total of new cases since 15 December, when 18,450 cases were recorded.</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Women made up nearly all of Italy 's job losses in the month of December, when the country's unemployment level rose to 9.0% from 8.8% in November, national statistics bureau ISTAT said on Monday.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Austria has announced it will relax its coronavirus lockdown from Monday next week, moving to a nighttime curfew and allowing non-essential shops and schools reopen while toughening border restrictions.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Greece reported 543 new coronavirus cases on Monday, with almost half found in the Attica region.</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's military will send more than 20 doctors and nurses to Portugal, where hospitals are close to being overwhelmed as the country reports the world's biggest seven-day rolling average of new daily cases per capita.</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Palestinians will receive an initial batch of 50,000 coronavirus vaccines by mid-February, when inoculations will begin in the West Bank and Gaza, their prime minister has announced.</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variant of the coronavirus first discovered in the UK now represents half of infections in the Netherlands, according to the Dutch health minister Hugo de Jonge.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Novavax Inc has submitted its Covid-19 vaccine candidate to the Canadian  health regulator for emergency-use authorisation after the pharmaceutical company said a UK trial had found that its vaccine was 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Novavax has an agreement with the Canadian government to provide up to 76 million doses of its vaccine, according to Reuters. A large late-stage trial for the company's candidate in the US and Mexico is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Moderna and Pfizer's vaccines have already been given the green light for emergency use in Canada.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Novavax said its vaccine was 89.3% effective in preventing Covid-19 in a trial conducted in the UK. The company said the jab was nearly as effective in shielding patients against the highly transmissible variant first discovered in the southeast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to send healthcare workers and ventilators to Portugal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's military will send more than 20 doctors and nurses to Portugal, where hospitals are close to being overwhelmed as the country reports the </w:t>
      </w:r>
      <w:hyperlink r:id="rId18" w:history="1">
        <w:r>
          <w:rPr>
            <w:rFonts w:ascii="arial" w:eastAsia="arial" w:hAnsi="arial" w:cs="arial"/>
            <w:b w:val="0"/>
            <w:i/>
            <w:strike w:val="0"/>
            <w:noProof w:val="0"/>
            <w:color w:val="0077CC"/>
            <w:position w:val="0"/>
            <w:sz w:val="20"/>
            <w:u w:val="single"/>
            <w:vertAlign w:val="baseline"/>
          </w:rPr>
          <w:t>world's biggest seven-day rolling average of new daily cases per capita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will send 26 doctors, nurses and hygiene experts alongside 40 mobile and 10 stationary ventilators to Lisbon on Wednesday, a statement by the defence ministry reported by Reuters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our friends in Portugal who find themselves in an especially dramatic situation," defence minister Annegret Kramp-Karrenbauer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Portugal is battling a devastating third wave, nearly half of its total coronavirus death toll registered during January. On Saturday, health authorities said that only seven of 850 ICU beds set up for Covid-19 cases on its mainland remained vacant.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military team will also bring 150 hospital beds to Portugal and aims to stay initially for three weeks, the Berlin defence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is a challenge for us all, and the German health care system is under pressure too," Kramp-Karrenbauer said. "Nevertheless, we are convinced that especially in times like these European solidarity is indispensable."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reported 543 new coronavirus cases on Monday, with almost half found in the Attica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authorities announced that 33 patients died from Covid-19, taking the death toll to 5,829.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265 of the day's cases were in the Attica region, comprised of Athens and the surrounding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258 intubated patients in hospitals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 's easing of lockdown will be accompanied by a tightening of its border controls to prevent arrivals from importing new variants of the coronavirus, Reuters reported chancellor Sebastian Kurz as saying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news conference on the loosening of the country's lockdown, Kurz did specify which measures would be taken but mentioned the so-called Brazilian variant, which has not been identified in Austria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 has announced it will relax its coronavirus lockdown from Monday next week, moving to a nighttime curfew and allowing non-essential shops and schools reopen despite infections remaining above the level that the government would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Pupils will need a negative test in order to attend face-to-face teaching, with others able to join online, the government said in a statement reported by Reuters, adding that tests will be administered in schools and older pupils' classes will be split into smaller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nighttime curfew will be in place between 8pm and 6am.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will have to wear FFP2 face masks in shops, it added. Museums, galleries and zoos will also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made up nearly all of Italy 's job losses in the month of December, when the country's unemployment level rose to 9.0% from 8.8% in November, national statistics bureau ISTAT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ISTAT said some 101,000 jobs were lost in the final month of 2020, with 99,000 of them women losing their employment. Over the entire year, 312,000 women lost their jobs compared with 132,000 men,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said the disparity is linked to women in Italy tending to work in less secure roles which have been especially badly hit by the coronavirus pandemic, such as the tourism and hospitality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waitress brings the drink to the tray in the open bar in the days before Christmas in Turin, Italy, 13 December 2020. EPA/ALESSANDRO DI MARCO Photograph: Alessandro Di Marco/EPA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registered 329 coronavirus-related deaths on Monday, the health ministry said, while a further 7,925 new infections were added to its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142,419 tests for Covid-19 were carried out in the past day, the health ministry said in a statement reported by Reuters. Testing numbers usually decline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registered 88,845 deaths linked to Covid-19 since its outbreak emerged last February, the second-highest toll in Europe after Britain and the sixth-highest in the world. The country has reported 2.561 million cases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hospitalised with Covid-19 - not including those in intensive care - stood at 20,260 on Monday. There were 145 new admissions to intensive care units, while the total number of ICU patients stood at 2,252.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reports lowest daily rise in new cases since mid-December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reported a further 18,607 lab-confirmed coronavirus cases - the lowest daily total of new cases since 15 December, when 18,450 cases were recorded.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brings the total number of cases in the UK to 3,835,783, </w:t>
      </w:r>
      <w:hyperlink r:id="rId19" w:history="1">
        <w:r>
          <w:rPr>
            <w:rFonts w:ascii="arial" w:eastAsia="arial" w:hAnsi="arial" w:cs="arial"/>
            <w:b w:val="0"/>
            <w:i/>
            <w:strike w:val="0"/>
            <w:noProof w:val="0"/>
            <w:color w:val="0077CC"/>
            <w:position w:val="0"/>
            <w:sz w:val="20"/>
            <w:u w:val="single"/>
            <w:vertAlign w:val="baseline"/>
          </w:rPr>
          <w:t>government figures show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further 406 deaths within 28 days of testing positive for Covid-19, taking the toll to 106,564. This is the lowest figure since 28 December, when there were 357 fatalities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 figures published by the UK's statistics agencies for deaths where Covid-19 has been mentioned on the death certificate, together with additional data on deaths that have occurred in recent days, show there have now been 123,000 deaths involving Covid-19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African nurses have called on the government to ensure rural healthcare workers are able to access Covid-19 vaccines as the hard-hit country received its first batch of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Nurses in remote areas have reported shortages of personal protective equipment (PPE) during the pandemic and there are fears that rural areas will be left behind in the country's vaccine rollout, the Thomson Reuters Foundation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"Healthcare workers' hands are full as we speak, we are very concerned about overstretching them to breaking point," said Sibongiseni Delihlazo, spokesman for the Democratic Nursing Organisation of South Africa (DENOSA), a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not forget them," Delihlazo told the Thomson Reuters Foundation over the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million shots of the AstraZeneca-Oxford vaccine will rolled out to healthcare workers in the coming months, with 500,000 more due to arrive in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recently showed there were about 1.25 million health workers to be vaccinated and unions are already calling for more vaccines as each employee will need two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places so remote that they cannot be reached by car, healthcare workers fear limited access to vaccines could worsen difficult working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"Ordinarily those clinics don't have resources or even water, ablutions are not in good conditions," said Kedibone Mdolo, the north west acting provincial secretary of DENOSA.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nurses out there are forgotten so it will be a test for the (health) department to see how best they will reach them," she said, adding that officials had given only "general answers" on rural roll-out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Health did not respond to requests for comment, but health minister Zweli Mkhize said recently the "entire country" was being considered in the vaccination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has the most confirmed coronavirus cases in Africa, with more than 1.4 million cases and over 43,000 deaths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which has been under a tough lockdown since December, will reopen schools for the youngest children from next week.</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According to the broadcaster TV2</w:t>
        </w:r>
      </w:hyperlink>
      <w:r>
        <w:rPr>
          <w:rFonts w:ascii="arial" w:eastAsia="arial" w:hAnsi="arial" w:cs="arial"/>
          <w:b w:val="0"/>
          <w:i w:val="0"/>
          <w:strike w:val="0"/>
          <w:noProof w:val="0"/>
          <w:color w:val="000000"/>
          <w:position w:val="0"/>
          <w:sz w:val="20"/>
          <w:u w:val="none"/>
          <w:vertAlign w:val="baseline"/>
        </w:rPr>
        <w:t xml:space="preserve"> , grades 1 to 4 will be allowed back on 8 February. More details are expected to be given by health and education ministers in a press conference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has received another 400,000 doses of the Pfizer vaccine and and 52,000 doses of the Moderna vaccine, its health ministry has announced. These shots will be administered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had vaccinated just over 3% of its population by the end of last week, according to a </w:t>
      </w:r>
      <w:hyperlink r:id="rId21" w:history="1">
        <w:r>
          <w:rPr>
            <w:rFonts w:ascii="arial" w:eastAsia="arial" w:hAnsi="arial" w:cs="arial"/>
            <w:b w:val="0"/>
            <w:i/>
            <w:strike w:val="0"/>
            <w:noProof w:val="0"/>
            <w:color w:val="0077CC"/>
            <w:position w:val="0"/>
            <w:sz w:val="20"/>
            <w:u w:val="single"/>
            <w:vertAlign w:val="baseline"/>
          </w:rPr>
          <w:t>tracker run by Politico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 </w:t>
      </w:r>
      <w:hyperlink r:id="rId22" w:history="1">
        <w:r>
          <w:rPr>
            <w:rFonts w:ascii="arial" w:eastAsia="arial" w:hAnsi="arial" w:cs="arial"/>
            <w:b w:val="0"/>
            <w:i/>
            <w:strike w:val="0"/>
            <w:noProof w:val="0"/>
            <w:color w:val="0077CC"/>
            <w:position w:val="0"/>
            <w:sz w:val="20"/>
            <w:u w:val="single"/>
            <w:vertAlign w:val="baseline"/>
          </w:rPr>
          <w:t>@CarolinaDarias</w:t>
        </w:r>
      </w:hyperlink>
      <w:r>
        <w:rPr>
          <w:rFonts w:ascii="arial" w:eastAsia="arial" w:hAnsi="arial" w:cs="arial"/>
          <w:b w:val="0"/>
          <w:i w:val="0"/>
          <w:strike w:val="0"/>
          <w:noProof w:val="0"/>
          <w:color w:val="000000"/>
          <w:position w:val="0"/>
          <w:sz w:val="20"/>
          <w:u w:val="none"/>
          <w:vertAlign w:val="baseline"/>
        </w:rPr>
        <w:t xml:space="preserve">  ?? Esta semana se van a distribuir en torno a 400.000 dosis de vacunas contra la </w:t>
      </w:r>
      <w:hyperlink r:id="rId23"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de BioNTech-Pfizer y las 52.000 dosis de Moderna que llegaron a nuestro país este domingo. ?? </w:t>
      </w:r>
      <w:hyperlink r:id="rId24" w:history="1">
        <w:r>
          <w:rPr>
            <w:rFonts w:ascii="arial" w:eastAsia="arial" w:hAnsi="arial" w:cs="arial"/>
            <w:b w:val="0"/>
            <w:i/>
            <w:strike w:val="0"/>
            <w:noProof w:val="0"/>
            <w:color w:val="0077CC"/>
            <w:position w:val="0"/>
            <w:sz w:val="20"/>
            <w:u w:val="single"/>
            <w:vertAlign w:val="baseline"/>
          </w:rPr>
          <w:t>https://t.co/tvqss9bfr6</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#YoMeVacuno</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pic.twitter.com/ggYU9uCUXl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Ministerio de Sanidad (@sanidadgob) </w:t>
      </w:r>
      <w:hyperlink r:id="rId27" w:history="1">
        <w:r>
          <w:rPr>
            <w:rFonts w:ascii="arial" w:eastAsia="arial" w:hAnsi="arial" w:cs="arial"/>
            <w:b w:val="0"/>
            <w:i/>
            <w:strike w:val="0"/>
            <w:noProof w:val="0"/>
            <w:color w:val="0077CC"/>
            <w:position w:val="0"/>
            <w:sz w:val="20"/>
            <w:u w:val="single"/>
            <w:vertAlign w:val="baseline"/>
          </w:rPr>
          <w:t>February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round up of the latest developments: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should use the Russian and Chinese coronavirus vaccines if they win EU approval. Jens Spahn said that if a vaccine "can be considered safe and effective, regardless of what country it has been produced in, then it could help".</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French president, Emmanuel Macron, said Europe had to act more efficiently and quickly on vaccines. "We are in a race against time," he said.</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Madrid region will begin easing its coronavirus restrictions this week, officials have announced, even as the rest of Spain ramps up restrictions. From Friday, groups of up to six people will be allowed to gather on outdoor restaurant terraces, rising from the current cap of four.</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variant of the coronavirus first discovered in the UK now represents half of infections in the Netherlands, according to the Dutch health minister Hugo de Jonge. Last week, the country's health authorities said the new, more transmissible variant was responsible for about a third of all new cases in the Netherlands.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Older people in Poland will not be given the AstraZeneca jab until more data is available, the vaccination minister has said. Poland follows similar decisions by Germany and Austria.</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has extended its nationwide lockdown to contain coronavirus, which has continued to spread despite aggressive vaccination campaign. The cabinet prolonged restrictions until Friday morning, but scheduled a fresh meeting for Wednesday to assess whether a further extension was required.</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Palestinians will receive an initial batch of 50,000 coronavirus vaccines by mid-February, when inoculations will begin in the West Bank and Gaza, their prime minister has announced. Mohammed Shtayyeh said the procurement had been secured through various sources, including the UN-backed Covax programme, established to provide vaccines to less wealthy states.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Portugal reported nearly half of its total coronavirus death toll during January, underlining the rapid worsening of the pandemic as officials blamed the UK variant and relaxation of restrictions over Christmas for the surge. Last month, a total of 5,576 people died from the coronavirus, representing 44.7% of all 12,482 fatalities since the start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Elderly people in Poland will not be given the AstraZeneca Covid-19 jab, the vaccination minister said on Monday, adding that the final call will be made following advice from medical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medicines regulator approved AstraZeneca/Oxford University's jab for over-18s on Friday, according to Reuters, but said there were not yet enough results for people over 55 to determine how effective the vaccine will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follows similar decisions by Germany and Austria. Although the AstraZeneca trial did not include enough over-65s to offer the same level of confidence of its effectiveness as in younger groups, </w:t>
      </w:r>
      <w:hyperlink r:id="rId28" w:history="1">
        <w:r>
          <w:rPr>
            <w:rFonts w:ascii="arial" w:eastAsia="arial" w:hAnsi="arial" w:cs="arial"/>
            <w:b w:val="0"/>
            <w:i/>
            <w:strike w:val="0"/>
            <w:noProof w:val="0"/>
            <w:color w:val="0077CC"/>
            <w:position w:val="0"/>
            <w:sz w:val="20"/>
            <w:u w:val="single"/>
            <w:vertAlign w:val="baseline"/>
          </w:rPr>
          <w:t>experts have said</w:t>
        </w:r>
      </w:hyperlink>
      <w:r>
        <w:rPr>
          <w:rFonts w:ascii="arial" w:eastAsia="arial" w:hAnsi="arial" w:cs="arial"/>
          <w:b w:val="0"/>
          <w:i w:val="0"/>
          <w:strike w:val="0"/>
          <w:noProof w:val="0"/>
          <w:color w:val="000000"/>
          <w:position w:val="0"/>
          <w:sz w:val="20"/>
          <w:u w:val="none"/>
          <w:vertAlign w:val="baseline"/>
        </w:rPr>
        <w:t xml:space="preserve">  that while more data needs to be gathered, "there is no data so far to indicate that the vaccine isn't effective in people over the age of 65", adding that the vaccine has a good safety profile and encouraging uptake by older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talking about the decision of the medical council, we expect it in the coming days or possibly hours, but it is clear that elderly people will not be vaccinated with this shot," Michal Dworczyk, the prime minister's top aide, who has been put in charge of vaccinations, told a news conference. "We are waiting for a clear recommendation from the medical council and then ... we will take a decision,"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Dworczyk said that teachers could be prioritised in the rollout.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enltrSouth Africa's first batch of lifesaving </w:t>
      </w:r>
      <w:hyperlink r:id="rId23"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#Vaccine</w:t>
        </w:r>
      </w:hyperlink>
      <w:r>
        <w:rPr>
          <w:rFonts w:ascii="arial" w:eastAsia="arial" w:hAnsi="arial" w:cs="arial"/>
          <w:b w:val="0"/>
          <w:i w:val="0"/>
          <w:strike w:val="0"/>
          <w:noProof w:val="0"/>
          <w:color w:val="000000"/>
          <w:position w:val="0"/>
          <w:sz w:val="20"/>
          <w:u w:val="none"/>
          <w:vertAlign w:val="baseline"/>
        </w:rPr>
        <w:t xml:space="preserve">  doses have officially touched ground! </w:t>
      </w:r>
      <w:hyperlink r:id="rId30" w:history="1">
        <w:r>
          <w:rPr>
            <w:rFonts w:ascii="arial" w:eastAsia="arial" w:hAnsi="arial" w:cs="arial"/>
            <w:b w:val="0"/>
            <w:i/>
            <w:strike w:val="0"/>
            <w:noProof w:val="0"/>
            <w:color w:val="0077CC"/>
            <w:position w:val="0"/>
            <w:sz w:val="20"/>
            <w:u w:val="single"/>
            <w:vertAlign w:val="baseline"/>
          </w:rPr>
          <w:t>#IChooseVaccination</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#VaccineRolloutSA</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#WeChooseVaccination</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pic.twitter.com/V8ztEmdSKo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Zweli Mkhize (@DrZweliMkhize) </w:t>
      </w:r>
      <w:hyperlink r:id="rId34" w:history="1">
        <w:r>
          <w:rPr>
            <w:rFonts w:ascii="arial" w:eastAsia="arial" w:hAnsi="arial" w:cs="arial"/>
            <w:b w:val="0"/>
            <w:i/>
            <w:strike w:val="0"/>
            <w:noProof w:val="0"/>
            <w:color w:val="0077CC"/>
            <w:position w:val="0"/>
            <w:sz w:val="20"/>
            <w:u w:val="single"/>
            <w:vertAlign w:val="baseline"/>
          </w:rPr>
          <w:t>February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's president, Andrés Manuel López Obrador, is "doing well" in his recovery from Covid-19, the country's interior minister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Olga Sanchez added that the president is expected to return to a regular morning news conference next Monday,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López Obrador, 67, announced he had tested positive last Sunday, adding that his symptoms were mild and he was "optimistic" about the diagnosis.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Mexico's President Andrés Manuel López Obrador smiles as he broadcasts a message saying he passed the critical phase of infection at the National Palace in Mexico City on 29 January. Photograph: Mexico's Presidency/Reuters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variant behind 'half of all new cases' in Netherlands,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variant of the coronavirus first discovered in the UK caused half of all new Covid-19 infections in the Netherlands by 26 January, Dutch health minister Hugo de Jonge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country's health authorities said the new, more transmissible variant was responsible for about a third of all new cases in the Netherlands.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Netherlands' primary schools and daycare centres will reopen as planned on 8 February, education minister Arie Slob confirmed on Sunday. Secondary schools and after-school clubs will stay shut, Dutch News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Madrid to start relaxing restrictions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Madrid region will begin easing its coronavirus restrictions this week, officials have announced, even as the rest of the country ramps up restrictions to curb a third wave of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Friday, groups of up to six people will be allowed to gather on outdoor restaurant terraces, rising from the current cap of four, according to Reuters, while a 10pm curfew could be changed to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Madrid, we are doing everything in our power to keep our bars and restaurants and our cultural space open despite political pressure," said conservative regional leader Isabel Diaz Ayuso, who has consistently been in conflict with Spain's leftwing central government about how to tackle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sit at an outdoor terrace in Madrid last month. Photograph: Susana Vera/Reuters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Madrid's 14-day incidence of the virus reached 993 cases per 100,000 people on Friday, slightly above the national average of 887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region has reported more new infections over the last two weeks than any other area, with health department figures showing over 66,000 new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are sleeping on the streets in Rome after being turned away from shelters due to coronavirus restrictions, while the number of homeless people dying from the cold has surged this winter, Angela Giuffrida reports from Rome.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about 8,000 homeless people in the Italian capital, of whom 3,000 have no shelter for the night, according to figures provided by the Catholic charity Community of Sant'Egidio.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Deaths among Rome's rough sleepers surge as shelters turn many away due to Covid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is expected to extend a state of emergency on Tuesday for Tokyo and other areas, Reuters reported three sources with knowledge of the legal procedures as saying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one-month state of emergency for 11 areas was declared in January, and was due to end on 7 February, as part of measures to curb the spread of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decide on whether to extending the emergency period after a meeting of its experts panel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wearing protective masks t walk along a pedestrian crossing in Tokyo on Monday. Photograph: Eugene Hoshiko/AP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is likely to continue in prefectures including Tokyo for another month, sources told Reuters, with the prime minister expected to hold a press conference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broadcaster NHK later reported that the government had decided to extend the state of emergency for 10 prefectures including Tokyo until 7 March. The emergency period will end in one less populated area, Tochigi Prefecture, which has had a fall in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's first batch of Covid-19 vaccine doses have arrived at the OR Tambo international airport in Johannesburg, state broadcaster SABC reported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1m AstraZeneca doses, produced by the Serum Institute of India, will be rolled out to the country's overstretched healthcare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has recorded the highest number of coronavirus cases and deaths in Africa, with more than 1.4m cases and more than 44,000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 quarantine system "isn't working", the shadow home secretary has said after two people without travel links tested positive for the variant detected in South Africa.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Deeply worrying &amp; shows the UK Govmt's quarantine system isn't working-UK is exposed to virus mutations with around 21,000 people arriving every day. Conservative MPs must vote with </w:t>
      </w:r>
      <w:hyperlink r:id="rId36"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today to secure our borders against Covid &amp; help stop vaccine progress being undermined. </w:t>
      </w:r>
      <w:hyperlink r:id="rId37" w:history="1">
        <w:r>
          <w:rPr>
            <w:rFonts w:ascii="arial" w:eastAsia="arial" w:hAnsi="arial" w:cs="arial"/>
            <w:b w:val="0"/>
            <w:i/>
            <w:strike w:val="0"/>
            <w:noProof w:val="0"/>
            <w:color w:val="0077CC"/>
            <w:position w:val="0"/>
            <w:sz w:val="20"/>
            <w:u w:val="single"/>
            <w:vertAlign w:val="baseline"/>
          </w:rPr>
          <w:t>https://t.co/O3o8gOLfb0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Thomas-Symonds MP (@NickTorfaen) </w:t>
      </w:r>
      <w:hyperlink r:id="rId38" w:history="1">
        <w:r>
          <w:rPr>
            <w:rFonts w:ascii="arial" w:eastAsia="arial" w:hAnsi="arial" w:cs="arial"/>
            <w:b w:val="0"/>
            <w:i/>
            <w:strike w:val="0"/>
            <w:noProof w:val="0"/>
            <w:color w:val="0077CC"/>
            <w:position w:val="0"/>
            <w:sz w:val="20"/>
            <w:u w:val="single"/>
            <w:vertAlign w:val="baseline"/>
          </w:rPr>
          <w:t>February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will receive a combined total of 2.3m doses of Pfizer and Moderna's Covid-19 vaccines in February, health minister Carolina Darias has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some Spanish regions had to halt the rollout of first doses amid supply shortfalls,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Germany expects 40.2m doses of BioNTech/Pfizer's Covid-19 vaccine during the second quarter, a government document seen by Reuters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also said that the German government is aware of possible delivery and production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will receive an initial batch of 50,000 coronavirus vaccines by mid-February, when inoculations will begin in the West Bank  and  Gaza, their prime minister announced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Shtayyeh said the procurement had been secured through various sources, according to AFP, such as the UN-backed Covax programme, established to provide vaccines to less wealthy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"Vaccination will start in the middle of this month," Shtayyeh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sells sweets after the authorities eased restrictions put in place to stop the spread of the COVID-19, amid a coronavirus lockdown in Gaza City, 29 January 2021.Photograph: Mohammed Saber/EPA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vaccines would be given to the 2.8 million Palestinians in the occupied West Bank and the two million people in the Gaza Strip, which is controlled by the Hamas Islamist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which is carrying out the world's fastest per capita vaccination rollout according to most estimates, has faced rising international pressure to ensure Palestinians are inoculated.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has not publicly asked for Israel's aid in organising its vaccination campaign - however, the UN and human rights groups have said Israel has an obligation to do so under international law as an occupying military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ministry said on Sunday that it would send 5,000 doses to the Palestinian Authority to vaccinate medical workers. An unnamed Palestinian health ministry official told AFP 2,000 of those doses had been delivered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12.20pm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residents in parts of Surrey will be offered Covid tests after two people with no travel links were found to have caught the variant discovered in South Africa, Sky News's Aubrey Allegretti </w:t>
      </w:r>
      <w:hyperlink r:id="rId39" w:history="1">
        <w:r>
          <w:rPr>
            <w:rFonts w:ascii="arial" w:eastAsia="arial" w:hAnsi="arial" w:cs="arial"/>
            <w:b w:val="0"/>
            <w:i/>
            <w:strike w:val="0"/>
            <w:noProof w:val="0"/>
            <w:color w:val="0077CC"/>
            <w:position w:val="0"/>
            <w:sz w:val="20"/>
            <w:u w:val="single"/>
            <w:vertAlign w:val="baseline"/>
          </w:rPr>
          <w:t>reports.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kind of door-to-door physical contact tracing and testing, in order to quarantine those with the SA variant, which I reported on Friday, will start in Surrey, Kent,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Herts and Walsall - because (as I mentioned) cases have been found with no links to known travellers </w:t>
      </w:r>
      <w:hyperlink r:id="rId40" w:history="1">
        <w:r>
          <w:rPr>
            <w:rFonts w:ascii="arial" w:eastAsia="arial" w:hAnsi="arial" w:cs="arial"/>
            <w:b w:val="0"/>
            <w:i/>
            <w:strike w:val="0"/>
            <w:noProof w:val="0"/>
            <w:color w:val="0077CC"/>
            <w:position w:val="0"/>
            <w:sz w:val="20"/>
            <w:u w:val="single"/>
            <w:vertAlign w:val="baseline"/>
          </w:rPr>
          <w:t>https://t.co/kjMTTRBtL0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Peston (@Peston) </w:t>
      </w:r>
      <w:hyperlink r:id="rId41" w:history="1">
        <w:r>
          <w:rPr>
            <w:rFonts w:ascii="arial" w:eastAsia="arial" w:hAnsi="arial" w:cs="arial"/>
            <w:b w:val="0"/>
            <w:i/>
            <w:strike w:val="0"/>
            <w:noProof w:val="0"/>
            <w:color w:val="0077CC"/>
            <w:position w:val="0"/>
            <w:sz w:val="20"/>
            <w:u w:val="single"/>
            <w:vertAlign w:val="baseline"/>
          </w:rPr>
          <w:t>February 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on our </w:t>
      </w:r>
      <w:hyperlink r:id="rId42" w:history="1">
        <w:r>
          <w:rPr>
            <w:rFonts w:ascii="arial" w:eastAsia="arial" w:hAnsi="arial" w:cs="arial"/>
            <w:b w:val="0"/>
            <w:i/>
            <w:strike w:val="0"/>
            <w:noProof w:val="0"/>
            <w:color w:val="0077CC"/>
            <w:position w:val="0"/>
            <w:sz w:val="20"/>
            <w:u w:val="single"/>
            <w:vertAlign w:val="baseline"/>
          </w:rPr>
          <w:t>UK-focused 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easing of coronavirus restrictions in Italy from Monday has raised concern, with one expert forecasting a spike in infections within the next few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out of 20 Italian regions are now in the lower-risk 'yellow zone', meaning bars and restaurants can serve until 6pm and people can travel more freely within their regions. The remaining four, including Umbria, Sicily, Puglia  and  Sardinia, are in the slightly more restrictive 'orange zone', along with the autonomous province of Bolzano.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10pm-5am curfew remains in place across the country, as does a ban on inter-regional travel unless for work or emergency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registered 237 more coronavirus-related deaths on Sunday, bringing the total to 88,516 - the second-highest in Europe after the UK. There were 11,252 new infections, down from highs of over 40,000 in mid-November. The pressure on hospitals has been gradually easing, with 20,397 people currently in hospital with Covid-19, of whom 2,270 are in intensive care (down from over 3,600 in mid-November).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life in Turin, as COVID-19 restrictions came down in many parts of Italy, with most of the country now a yellow zone, meaning the risk of contagion is considered moderate, 01 February 2021. EPA/Tino RomanoPhotograph: Tino Romano/EPA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Infant and primary schools in Italy reopened in early January, while from Monday 50% of high school pupils across all regions, apart from Sicily, will return to the classroom.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Ricciardi, a scientist advising the health ministry, said that while a lockdown akin to the one in place last spring is not needed, he would prefer the whole country to be under tougher 'red zone'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were concerned after seeing images of crowds of people in the shopping thoroughfares of major cities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Ricciardi predicts that the relaxation of restrictions will lead to a rise in infections "in two to three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of this epidemic is now predictable," he added. "It's important to avoid gatherings but it seems to me that simple suggestions have no effect. If we add to this the reopening of schools, we will see an increase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been under pressure to ease restrictions from businesses, while teachers and pupils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online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Agostino Miozzo, the coordinator of the scientific panel advising the government, said: "The return to being a yellow area does not mean a return to normality."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crisis has caused rental prices to plunge in Madrid and Barcelona, property portal Idealista said on Monday, a marked shift from markets in which landlords could expect endlessly growing returns.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Barcelona, rents dropped by 17% while the capital, Madrid, has seen prices fall by 12% in January compared with May of last year as the cities felt the impacts of reduced international travel, limited mobility and a shift to home working,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jogging reflected on the window of a closed restaurant on Barcelona's maritime promenade.Photograph: Jordi Boixareu/ZUMA Wire/REX/Shutterstock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Professionals and students have left Spain's two major cities as their work and studies transferred online, while the shuttering of the country's hospitality industry have dimmed their appeal as employment hubs.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Spain, rents fell by 1% in January compared with December, Idealista said. Tourist-dependent regions, such as Seville and the Balearic Islands, have reported the biggest decreases, as well as areas badly affected by Covid-19, such as Lleida in Catalonia.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reported 32 further coronavirus cases on Monday, all in the capital city of Hanoi.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shut schools in at least 22 cities and provinces in order to tackle a fresh outbreak beginning on Thursday, the ministry of health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Gilrs walks in an overpass as they wear protective masks in the street in Hanoi, Vietnam, on Friday.Photograph: Thanh Hue/Reuters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Pupils across Hanoi's schools - including public and private kindergarten, primary, secondary high, high, and vocational schools - will stay home to contain the outbreak, English-language daily Vietnam News reported. If it is contained, children will return to school on 16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Hanoi's outbreak has been connected to an outbreak in the northern province of Hai Duong, which has been the country's epicentre of community transmission throughout the pandemic. The outbreak has also been linked to the presence of the more transmissible variant first found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Ireland 's deputy first minister has entered self-isolation.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O'Neill said she is taking the measure following a positive coronavirus test result at her home in Co Tyrone. "I will work from home to continue to protect families, workers and to take us through this pandemic," she tweeted on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now have to self isolate due to a positive test result in my home. I will work from home to continue to protect families, workers and to take us through this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O'Neill (@moneillsf) </w:t>
      </w:r>
      <w:hyperlink r:id="rId43" w:history="1">
        <w:r>
          <w:rPr>
            <w:rFonts w:ascii="arial" w:eastAsia="arial" w:hAnsi="arial" w:cs="arial"/>
            <w:b w:val="0"/>
            <w:i/>
            <w:strike w:val="0"/>
            <w:noProof w:val="0"/>
            <w:color w:val="0077CC"/>
            <w:position w:val="0"/>
            <w:sz w:val="20"/>
            <w:u w:val="single"/>
            <w:vertAlign w:val="baseline"/>
          </w:rPr>
          <w:t>February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O'Neill's second time self-isolating, as she stayed at home in October after a family member tested positive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Stormont agriculture minister Edwin Poots tested positive in December, after being hospitalised with a burst appendix. Finance minister Conor Murphy, health minister Robin Swann and communities minister Caral Ni Chuilin have also previously self-isolated.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Americans are struggling to get their required second doses of coronavirus vaccines, with many vulnerable people unable to navigate labyrinthine provider and appointment systems.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Older people in particular are having trouble getting their second jab, Reuters reports, many of whom depend on family or friends to navigate complex sign-up systems and inconvenient locations.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regional variation between practices in different states and counties, according to the news agency. 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Houston's health department on Friday told those seeking a second dose to be patient, saying the volume of calls was creating long wait times at its call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Practices vary. Seminole County in Florida schedules follow-ups during the 15-minute observation period after people get their first shots. New York's Onondaga County holds off on scheduling second appointments until days before the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online system showed no appointments, Stacey Champion secured a second appointment for her 78-year-old friend Dan Pochoda at Cardinal Stadium in Phoenix, Arizona - at 1:51am on 9 February. It took several calls to get even that, Champion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had been saving appointments for second doses, would they really need to send people way out to the edges of the city in the middle of the night?" Champion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California, people have turning up to University of Southern California hospitals asking for their second dose, saying their original vaccine provider could not confirm an appointment, a senior official at the university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Friday, nearly 23 million people in the US had had their first vaccine shot, and almost 5 million had the second, according to the US Centers for Disease Control and Prevention. The CDC has said an interval of up to six weeks is acceptable for both the Pfizer Inc/BioNTech and Moderna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Paris correspondent has more on the situation in France, where a </w:t>
      </w:r>
      <w:hyperlink r:id="rId44" w:history="1">
        <w:r>
          <w:rPr>
            <w:rFonts w:ascii="arial" w:eastAsia="arial" w:hAnsi="arial" w:cs="arial"/>
            <w:b w:val="0"/>
            <w:i/>
            <w:strike w:val="0"/>
            <w:noProof w:val="0"/>
            <w:color w:val="0077CC"/>
            <w:position w:val="0"/>
            <w:sz w:val="20"/>
            <w:u w:val="single"/>
            <w:vertAlign w:val="baseline"/>
          </w:rPr>
          <w:t>minister has cautioned restaurateurs</w:t>
        </w:r>
      </w:hyperlink>
      <w:r>
        <w:rPr>
          <w:rFonts w:ascii="arial" w:eastAsia="arial" w:hAnsi="arial" w:cs="arial"/>
          <w:b w:val="0"/>
          <w:i w:val="0"/>
          <w:strike w:val="0"/>
          <w:noProof w:val="0"/>
          <w:color w:val="000000"/>
          <w:position w:val="0"/>
          <w:sz w:val="20"/>
          <w:u w:val="none"/>
          <w:vertAlign w:val="baseline"/>
        </w:rPr>
        <w:t xml:space="preserve">  about reopening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coronavirus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Willsher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finance minister Bruno Le Maire has responded to threats that certain restaurants will open illegally today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coronavirus closures.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Bars, restaurants, cafés, and brasseries have been closed since the second nationwide lockdown at the end of October. The lockdown was lifted in December, but the restaurants and other establishments offering food and drink were ordered to remain closed.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had said they would open on Monday in a coordinated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however Le Maire warned that any restaurant that defies he ban will be deprived of state aid for a month. Those who continue to defy the Covid-19 rules and open will get no state aid at all,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doesn't need a Social Spring in 2021," Le Maire said in a reference to the Arab spring.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 came after a Facebook appeal by a group called "Mon restaurant ouvre le 1er février (My restaurant opens the 1 February), which has 26,000 members, urging restaurateurs to stage an act of civil disobedience.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Customers enjoy lunch last week at Le Poppies in Nice, which owner Christophe Wilson has opened as an act of civil disobedience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government-ordered closure of bars and restaurants in France.Photograph: Eric Gaillard/Reuters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Portugal reports nearly half its total death toll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Portugal reported nearly half of its total coronavirus death toll during January, underlining the rapid worsening of the pandemic as officials blamed the UK variant and relaxation of restrictions over Christmas for the surge.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had largely been spared by the first waves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a total of  5,576 people died from the coronavirus, representing 44.7% of all 12,482 fatalities since the virus began spreading in the Iberian country in March 2020, data from health authority DGS reported by Reuters showed. Portugal has the world's biggest seven-day rolling average of new daily cases per capita, according to ourworldindata.org.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have blamed the huge rise in the case and fatality rates on the more virulent variant of the virus first detected in southeast England. They have also said an easing of restrictions on social contact over the Christmas holidays played a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across the nation of just over 10 million are close to being overwhelmed, with ambulances sometimes waiting for hours due to a shortage of beds. Some health units are unable to find enough refrigerated space to preserve bodies, with Portugal's largest hospital Santa Maria, installing extra cold containers to ease pressure on its morgue.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's finance minister has warned restaurant owners that they risk losing their coronavirus financial aid if they open and serve customers despite the shutdown.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Bruno Le Maire's caution follows a call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Stephane Turillon, a chef in eastern France, who urged restaurateurs to open their doors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meals" on Monday, according to AFP. Several chefs and thousands of people have since followed through with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Restaurants were ordered to shut on 30 October, with little hope of returning to business soon. "It's extremely hard for restaurants, economically and in terms of morale," Le Maire told RTL radio. "But in no way does that justify not respecting the rules,"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police in Paris said they found 24 restaurants operating unlawfully on Thursday and Friday, and warned they would step up enforcement.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owners caught serving customers would have their coronavirus support funds suspended for a month, "and if they do it again, they won't get any more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France's Covid solidarity scheme for its hospitality industry, restaurants and other businesses that have been forced to shut can receive up to 10,000 a month, or compensation equal to 20% of their revenues from 2019, capped at 200,000 per month. But many restaurateurs say the funds are not enough to cover lost sales as they have to keep paying 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Clea Skopeliti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taking over the blog from Archie Bland now. I'll be bringing you the latest in coronavirus developments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to extend social distancing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will extend social distancing measures for a further two weeks until after the lunar new year holiday and will impose stricter testing rules when cases of Covid-19 are detected.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which include a ban on more than two people gathering and dining in restaurants after 6pm local time, will remain in place until 17 February,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time is going to be needed before we see a substantial improvement," the chief secretary, Matthew Cheun, told a news briefing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in the past week set up testing zones for residents of some areas with little warning. It will also now require all residents of a building to get tested if a single untraceable infection is found in their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will remain closed. Cheung said he hoped they could reopen after the holiday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 Kong has been logging double-digit daily case numbers for several weeks with 34 infections recorded on Monday, down from Sunday's 53. It has had around 10,500 Covid-19 cases since January last year and 181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Clea Skopeliti will take over the blog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BioNTech and Pfizer pledge 75m extra doses to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BioNTech and Pfizer said on Monday they will increase their coronavirus vaccine deliveries to the European Union, pledging to send up to 75m extra doses to the bloc in the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"Pfizer and BioNTech continue to work toward increased deliveries beginning the week of February 15, ensuring we will supply the full quantity of vaccine doses in the first quarter we contractually committed to and up to an additional 75m doses to the European Union in the second quarter," they said in a statement reported by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ordered a total of 600m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came hours ahead of a national conference called by the German chancellor, Angela Merkel, with vaccine manufacturers amid growing anger over the bloc's sluggish inoculation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BioNTech and Pfizer, which will take part in the meeting, said that improvements in their production capabilities would allow them to speed up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included the completion of modifications at Pfizer's plant in Puurs, Belgium. "Now, we are back to the original schedule of vaccine dose deliveries,"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a political firestorm - and after the EU reversed its decision to use an emergency Brexit provision to control vaccine exports via Northern Ireland - the European commission chief, Ursula von der Leyen, said on Sunday that AstraZeneca had agreed to increase its coronavirus vaccine deliveries to the EU by 30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EU source said the first deliveries would start in the second week of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extends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nationwide lockdown was extended Monday to contain coronavirus, which has continued to spread rapidly as the country presses ahead with an aggressive vaccination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lockdown, declared on 27 December, is the third since the pandemic began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prolonged the closure until Friday morning, but scheduled a fresh meeting for Wednesday to assess whether a further extension was required, a statement from prime minister Benjamin Netanyahu and the health ministry reported by AFP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Israel, a country of about 9 million people, still regularly registering more than 5,000 new cases per day, Netanyahu had pushed for the lockdown's extension. His political opponents said they would only agree if fines were increased for rule violators.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critics have particularly highlighted persistent violations among Israel's ultra-Orthodox Jews, the premier's key political allies who have repeatedly disregarded public safety measures throughout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Ultra-Orthodox Jews attend a funeral procession for the head of the Brisk Yeshiva, Rabbi Meshulam Dovid Soloveitchik, in Jerusalem on January 31. Defence Minister Benny Gantz, Benjamin Netanyahu's rival in Israel's caretaker government, said "this is what unequal enforcement looks like".Photograph: Menahem Kahana/AFP/Getty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lockdown also includes an unprecedented airport and border closure, which Netanyahu has described as a necessary weapon in the "arms race" against coronavirus variants.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has extended the ban on commercial flights imposed last month until 7 February. Road crossings to Egypt and Jordan will also remain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hopes to vaccinate its entire over-16 population by the end of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may use Russian and Chinese vaccines, politicians suggest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may consider using Russian and Chinese vaccines in an effort to boost levels of vaccination in the country, regional leaders have suggested.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Bavaria's state premier Markus Söder.Photograph: Lukas Barth-Tuttas/EPA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sign of how much pressure the country's political leaders are under amid a stalling vaccine rollout, Bavaria's state premier Markus Söder said Germany should look at approving Sputnik V and Chinese jabs.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health minister Jens Spahn also signalled he was open to using Russian and Chinese vaccines if they are approved by EU regulators. In an interview with Frankfurter Allgemeine Sonntagszeiting, he said those vaccines could help with ending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Monday morning, as heads of Germany's 16 states prepared for a national vaccine summit, Brandenburg's state premier Dietmar Woidke agreed leaders could look at vaccines from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German state broadcaster ARD that those vaccines would have to pass regulatory assessments first 'and maybe that can be done as quickly as it was for BioNTech and other vaccines'. "I think it is necessary and possible to assess these vaccines if they are available. And if they are safe and work then they should be used."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COVAX to deliver AstraZeneca doses to 36 states in the Americas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Covax global vaccine sharing scheme expects to deliver 35.3m doses of AstraZeneca's Covid-19 vaccine to 36 Caribbean and Latin American states from mid-February to the end of June, the World Health Organization's regional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 American Health Organization (PAHO) said the Americas region needed to immunise about 500 million people to control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Reuters report, PAHO said WHO would complete its review in a few days of the AstraZeneca vaccine for emergency use listing (EUL).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doses and delivery schedule are still subject to EUL and manufacturing production capacity," PAHO said, adding that supply deals also had to be agreed with producers.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36 nations receiving AstraZeneca's shot, it said four countries, namely Bolivia, Colombia, El Salvador and Peru, would also receive a total of 377,910 doses of the Pfizer and BioNTech vaccine from mid-February.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GAVI alliance, the group that co-leads Covax with WHO, said last week it aimed to deliver 2.3bnn vaccines worldwide by the end of 2021, including 1.8bn free doses to lower-income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Geneva-based GAVI was expected to publish details of its allocations by country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36 Caribbean and Latin American nations to receive the AstraZeneca vaccine ranged from regional giants Brazil and Mexico to small islands such as Dominica and Montserrat.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government has ordered an extra 40m doses of the Valneva Covid-19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means 100m doses of Valneva have been put on order, enough for every adult in the UK, with the latest batch earmarked for delivery in 2022. The government has also retained options over a further 90m doses for supply between 2023 and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Valneva said the total value of the entire order was up to 1.4bn (£1.24bn). The vaccine is still in clinical trials, with the early-stage phase 1/2 study expected to read out within the next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UK having secured more than 400m vaccine doses, the international trade secretary, Liz Truss, said on Sunday it is "too early" to determine when the government will send vaccines abroad.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first need to make sure that our population is vaccinated" but added that it would be damaging to become a "vaccinated island" while other countries go without.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too early to say about how we would deploy 'XX' vaccine, but we certainly want to work with friends and neighbours, we want to work with developing countries because we're only going to solve this issue once everybody in the world is vaccinated," Truss told Sky's Sophy Ridge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reported 17,648 new Covid-19 cases on Monday, including 2,037 in Moscow, taking its official national tally to 3,868,087. That figure was down from 18,359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also confirmed 437 deaths in the last 24 hours, pushing the official death toll to 73,619. There had been 485 deaths reported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Manchester's Northern Quarter during the third national coronavirus lockdown.Photograph: Christopher Thomond/The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Christopher Thomond has been photographing Manchester's northern quarter during the third UK lockdown. You can see the rest of his pictures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5" w:history="1">
        <w:r>
          <w:rPr>
            <w:rFonts w:ascii="arial" w:eastAsia="arial" w:hAnsi="arial" w:cs="arial"/>
            <w:b w:val="0"/>
            <w:i/>
            <w:strike w:val="0"/>
            <w:noProof w:val="0"/>
            <w:color w:val="0077CC"/>
            <w:position w:val="0"/>
            <w:sz w:val="20"/>
            <w:u w:val="single"/>
            <w:vertAlign w:val="baseline"/>
          </w:rPr>
          <w:t>Manchester's northern quarter in lockdown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World Health Organization-led team investigating the origins of the Covid-19 pandemic on Monday visited the Center for Disease Control and Prevention in China 's central region of Hubei, where the outbreak emerged in late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reported that the group of independent experts ( </w:t>
      </w:r>
      <w:hyperlink r:id="rId46" w:history="1">
        <w:r>
          <w:rPr>
            <w:rFonts w:ascii="arial" w:eastAsia="arial" w:hAnsi="arial" w:cs="arial"/>
            <w:b w:val="0"/>
            <w:i/>
            <w:strike w:val="0"/>
            <w:noProof w:val="0"/>
            <w:color w:val="0077CC"/>
            <w:position w:val="0"/>
            <w:sz w:val="20"/>
            <w:u w:val="single"/>
            <w:vertAlign w:val="baseline"/>
          </w:rPr>
          <w:t>see earlier post</w:t>
        </w:r>
      </w:hyperlink>
      <w:r>
        <w:rPr>
          <w:rFonts w:ascii="arial" w:eastAsia="arial" w:hAnsi="arial" w:cs="arial"/>
          <w:b w:val="0"/>
          <w:i w:val="0"/>
          <w:strike w:val="0"/>
          <w:noProof w:val="0"/>
          <w:color w:val="000000"/>
          <w:position w:val="0"/>
          <w:sz w:val="20"/>
          <w:u w:val="none"/>
          <w:vertAlign w:val="baseline"/>
        </w:rPr>
        <w:t xml:space="preserve">  ) spent about four-and-a-half hours on its longest site visit since completing two weeks of quarantine on Thursday, and did not speak to waiting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World Health Organization team member leaves in a car past a row of security personnel at the Hubei Center for Disease Control and Prevention.Photograph: Ng Han Guan/AP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which has sought to manage expectations for the mission, has said its members would be limited to visits organised by their Chinese hosts and have no contact with community members, because of health curbs.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so far also visited hospitals where early cases were detected, markets, and an exhibition on the battle with the outbreak in the provincial capital of Wuhan.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full itinerary for the group's field work has been announced, and journalists covering the tightly controlled visit have been kept at a distance from team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Beijing has sought to cast doubt on the notion that the coronavirus originated in China, pointing to imported frozen food as a conduit.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experts visited the Huanan seafood market linked to initial infections, and the Baishazhou wholesale food market, where a loudspeaker repeatedly announced that the sale of imported cold chain products was banned at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This is Archie Bland taking over our coronavirus global coverage for the next few hours, and beginning in France, where finance minister Bruno Le Maire has indicated that a new lockdown to curb the spread of the virus will only be considered as a last resort.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reported by Reuters, Le Maire told RTL Radio that the country's current curfew measures were delivering results in terms of trying to contain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the 6pm to 6am curfew cost the economy about 6bn (£5.3bn) a month whereas a full lockdown would cost it around 15bn a month. France decided against imposing a third nationwide coronavirus lockdown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47"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 for today. Thanks for following along - and stay tuned for the latest from around the world with my colleagues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then - I'm out of here like a giant panda in the snow: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Slides, somersaults and pure panda joy. Happy snow day from giant pandas Mei Xiang and Tian Tian! ???? ... </w:t>
      </w:r>
      <w:hyperlink r:id="rId48" w:history="1">
        <w:r>
          <w:rPr>
            <w:rFonts w:ascii="arial" w:eastAsia="arial" w:hAnsi="arial" w:cs="arial"/>
            <w:b w:val="0"/>
            <w:i/>
            <w:strike w:val="0"/>
            <w:noProof w:val="0"/>
            <w:color w:val="0077CC"/>
            <w:position w:val="0"/>
            <w:sz w:val="20"/>
            <w:u w:val="single"/>
            <w:vertAlign w:val="baseline"/>
          </w:rPr>
          <w:t>#SnowDay</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#PandaStory</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pic.twitter.com/my02GwnPFL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National Zoo (@NationalZoo) </w:t>
      </w:r>
      <w:hyperlink r:id="rId51" w:history="1">
        <w:r>
          <w:rPr>
            <w:rFonts w:ascii="arial" w:eastAsia="arial" w:hAnsi="arial" w:cs="arial"/>
            <w:b w:val="0"/>
            <w:i/>
            <w:strike w:val="0"/>
            <w:noProof w:val="0"/>
            <w:color w:val="0077CC"/>
            <w:position w:val="0"/>
            <w:sz w:val="20"/>
            <w:u w:val="single"/>
            <w:vertAlign w:val="baseline"/>
          </w:rPr>
          <w:t>January 31,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pandemic developments from the last few hours: </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China's daily new cases fell to a three-week low. China reported the lowest daily increase in new Covid cases in more than three weeks, official data showed on Monday, reversing a sharp uptick a day earlier, amid efforts to contain the disease ahead of a major holiday break. New confirmed reported cases more than halved to 42, the National Health Commission said in a statement, down from 92 a day earlier and marking the lowest one-day increase since 33 reported on 8 January.</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expert warned the US to brace for virulent Covid strain. A leading infectious disease expert predicted on Sunday that the deadlier British variant of Covid-19 will become the dominant strain of the virus in the US and could hit the country like a hurricane.</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Chicago schools postponed in-person classes over Covid safety plan. Chicago Public Schools on Sunday delayed the resumption of in-person classes for thousands of elementary and middle school students by at least a day as the district and teachers failed to reach an agreement on a Covid safety plan.</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is expected to extend a state of emergency this week for Tokyo and other areas as hospitals remain under pressure despite a decline in cases from their peaks, local media reported on Monday.</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Taiwan health authorities are still battling an outbreak centred around a Taoyuan hospital, which claimed the first Covid-related death almost nine months on Friday. The woman in her eighties was a relative of another confirmed case. Authorities said she presented with Covid-like symptoms on Thursday and was taken to hospital. A test returned a negative result for Covid, but she passed away on Friday night. She had chronic kidney disease and other underlying health issues.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Hong Kong is continuing its "ambush lockdowns" on housing blocks. As Hong Kong continues to fight its widespread outbreak, authorities have employed a new tactic in response to clusters of infection in residential housing blocks. Since last week, police have launched four ambush-style lockdowns , arriving unannounced at buildings to immediately prevent anyone leaving and to run mandatory testing.</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NHS has offered Covid jab to all older residents in care homes in England. The NHS has said official figures are expected to confirm on Monday that it has offered a coronavirus vaccine to every older care home resident across England. In another milestone for the vaccine programme, coming after it set a new daily record of almost 600,000 people being inoculated against Covid-19 on Saturday , nurses, GPs and other NHS staff have offered the jab to people living at more than 10,000 care homes with older residents.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Pakistan received its first batch of Covid vaccine doses, 500,000 from China's Sinopharm, on Monday, Health Adviser Faisal Sultan said in a statement released on Twitter. "Thank God, the first batch of Sinopharm vaccine has arrived! Grateful to China and everyone who made this happen," he said. "I salute our frontline healthcare workers for their efforts and they'll be first to get vaccinated."</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Ghana tightened restrictions as virus cases climb. Ghana has reimposed a ban on social gatherings as the number of Covid-19 cases spiral in the West African nation, the president announced Sunday. Schools reopened in January after a 10-month closure, but President Nana Akufo-Addo said a return to stricter measures was needed. "Our hospitals have become full, and we have had to reactivate our isolation centres," he said.</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extended lockdown as Covid variants offset vaccination drive. Israel extended a national lockdown on Sunday as Covid variants offset its vaccination drive and officials predicted a delay in a turnaround from the ongoing crisis.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 wants 70% of adults vaccinated by end of summer. AstraZeneca will increase its coronavirus vaccine deliveries to the EU by 30%, European Commission chief Ursula von der Leyen said Sunday as the bloc sought to claw back time lost rolling out the jabs. The aim was still to vaccinate 70% of adults in the EU by the end of summer, she added.</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WHO team to visit Hubei CDC on Monday. A World Health Organization-led team investigating the origins of the Covid-19 pandemic was due on Monday to visit the Center for Disease Control and Prevention of Hubei province, the central Chinese region where the outbreak emerged in late 2019. The team has already visited the Huanan food market in Wuhan.</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million Australians in lockdown over one case. About 2 million Australians begun their first full day of a strict coronavirus lockdown on Monday following the discovery of one case in the community in Perth, capital of Western Australia state, but no new cases have since been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are sleeping on the streets in Rome after being turned away from shelters due to coronavirus restrictions, while the number of homeless people dying from the cold has surged this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about 8,000 homeless people in the Italian capital, of whom 3,000 have no shelter for the night, according to figures provided by the Catholic charity Community of Sant'Egidio.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is higher than a year ago," said Massimiliano Signifredi, coordinator for homeless outreach at Sant'Egidio. "One of the main reasons being that shelters which could previously host 100 or 200 people have had to reduce numbers or completely close."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consequences of Covid-19 on the homeless have become increasingly visible in Rome in recent months. Makeshift beds have appeared on the plush shopping streets in the centre, or on the steps of churches or outside supermarkets: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5" w:history="1">
        <w:r>
          <w:rPr>
            <w:rFonts w:ascii="arial" w:eastAsia="arial" w:hAnsi="arial" w:cs="arial"/>
            <w:b w:val="0"/>
            <w:i/>
            <w:strike w:val="0"/>
            <w:noProof w:val="0"/>
            <w:color w:val="0077CC"/>
            <w:position w:val="0"/>
            <w:sz w:val="20"/>
            <w:u w:val="single"/>
            <w:vertAlign w:val="baseline"/>
          </w:rPr>
          <w:t>Deaths among Rome's rough sleepers surge as shelters turn many away due to Covid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more Australia news: universities across Australia are offering discounts of up to 20% to international students who are studying completely online while they are barred from entering Australia due to border restrictions.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three major universities are offering discounts to students who are still in their "home" countries while enrolled and paying fees to </w:t>
      </w:r>
      <w:hyperlink r:id="rId52" w:history="1">
        <w:r>
          <w:rPr>
            <w:rFonts w:ascii="arial" w:eastAsia="arial" w:hAnsi="arial" w:cs="arial"/>
            <w:b w:val="0"/>
            <w:i/>
            <w:strike w:val="0"/>
            <w:noProof w:val="0"/>
            <w:color w:val="0077CC"/>
            <w:position w:val="0"/>
            <w:sz w:val="20"/>
            <w:u w:val="single"/>
            <w:vertAlign w:val="baseline"/>
          </w:rPr>
          <w:t>Australian universities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53" w:history="1">
        <w:r>
          <w:rPr>
            <w:rFonts w:ascii="arial" w:eastAsia="arial" w:hAnsi="arial" w:cs="arial"/>
            <w:b w:val="0"/>
            <w:i/>
            <w:strike w:val="0"/>
            <w:noProof w:val="0"/>
            <w:color w:val="0077CC"/>
            <w:position w:val="0"/>
            <w:sz w:val="20"/>
            <w:u w:val="single"/>
            <w:vertAlign w:val="baseline"/>
          </w:rPr>
          <w:t>Universities discount fees for international students stuck outside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million Australians in lockdown over one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2 million Australians begun their first full day of a strict coronavirus lockdown on Monday following the discovery of one case in the community in Perth, capital of Western Australia state, but no new cases have since been found,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ordered a five-day lockdown after a security guard at a hotel used to quarantine people returning from overseas was found to have contracted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government said 66 people have been deemed close contacts of the unidentified guard and none of those already tested were infected. Tests on the rest of the close contacts were expected to be completed on Monday, state Premier Mark McGowan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receives 500,000 doses of Sinopharm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received its first batch of Covid vaccine doses, 500,000 from China's Sinopharm, on Monday, Health Adviser Faisal Sultan said in a statement released on Twitter. "Thank God, the first batch of Sinopharm vaccine has arrived! Grateful to China and everyone who made this happen," he said. "I salute our frontline healthcare workers for their efforts and they'll be first to get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Alhamdulilah the first batch of Sinopharm vaccine has arrived! Grateful to China and everyone who made this happen. NCOC &amp; provinces played an instrumental role in tackling COVID. I salute our frontline healthcare workers for their efforts &amp; they'll be first to get vaccinated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Faisal Sultan (@fslsltn) </w:t>
      </w:r>
      <w:hyperlink r:id="rId54" w:history="1">
        <w:r>
          <w:rPr>
            <w:rFonts w:ascii="arial" w:eastAsia="arial" w:hAnsi="arial" w:cs="arial"/>
            <w:b w:val="0"/>
            <w:i/>
            <w:strike w:val="0"/>
            <w:noProof w:val="0"/>
            <w:color w:val="0077CC"/>
            <w:position w:val="0"/>
            <w:sz w:val="20"/>
            <w:u w:val="single"/>
            <w:vertAlign w:val="baseline"/>
          </w:rPr>
          <w:t>February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is starting its vaccine drive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after the rage and hope of the Arab spring filled the public spaces of Sana'a, Yemen's capital has become a curiously quiet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Traders and customers alike shuffle through the streets of the old city, ground down by the repression of the Houthi rebel occupation and the economic hardship caused by the Saudi- and Emirati-led coalition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songs and poems of revolution that once echoed beneath the charming medieval architecture have faded away, replaced by the Houthi sarkha, or scream, daubed in red and green on almost every surface: "God is great, death to America, death to Israel, curses on the Jews, victory to Islam."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occasion, and always without warning, the tension is pierced by coalition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since Yemenis dared to dream during the 2011 uprisings that swept across the Arab world, and six years after foreign actors piled in, unleashing a war of devastating proportions, Yemen resembles a jigsaw puzzle for which there is no simple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Malnutrition, cholera, dengue fever, and now coronavirus stalk the young and the frail in what the UN has called the "worst humanitarian crisis in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55" w:history="1">
        <w:r>
          <w:rPr>
            <w:rFonts w:ascii="arial" w:eastAsia="arial" w:hAnsi="arial" w:cs="arial"/>
            <w:b w:val="0"/>
            <w:i/>
            <w:strike w:val="0"/>
            <w:noProof w:val="0"/>
            <w:color w:val="0077CC"/>
            <w:position w:val="0"/>
            <w:sz w:val="20"/>
            <w:u w:val="single"/>
            <w:vertAlign w:val="baseline"/>
          </w:rPr>
          <w:t>Ten years after the Arab spring, Yemen has little hope left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"ambush lockdowns" on housing blocks continue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Hong Kong continues to fight its widespread outbreak, authorities have employed a new tactic in response to clusters of infection in residential housing blocks. Since last week, police have launched four </w:t>
      </w:r>
      <w:hyperlink r:id="rId56" w:history="1">
        <w:r>
          <w:rPr>
            <w:rFonts w:ascii="arial" w:eastAsia="arial" w:hAnsi="arial" w:cs="arial"/>
            <w:b w:val="0"/>
            <w:i/>
            <w:strike w:val="0"/>
            <w:noProof w:val="0"/>
            <w:color w:val="0077CC"/>
            <w:position w:val="0"/>
            <w:sz w:val="20"/>
            <w:u w:val="single"/>
            <w:vertAlign w:val="baseline"/>
          </w:rPr>
          <w:t>ambush-style lockdowns</w:t>
        </w:r>
      </w:hyperlink>
      <w:r>
        <w:rPr>
          <w:rFonts w:ascii="arial" w:eastAsia="arial" w:hAnsi="arial" w:cs="arial"/>
          <w:b w:val="0"/>
          <w:i w:val="0"/>
          <w:strike w:val="0"/>
          <w:noProof w:val="0"/>
          <w:color w:val="000000"/>
          <w:position w:val="0"/>
          <w:sz w:val="20"/>
          <w:u w:val="none"/>
          <w:vertAlign w:val="baseline"/>
        </w:rPr>
        <w:t xml:space="preserve"> , arriving unannounced at buildings to immediately prevent anyone leaving and to run mandatory testing. Residents are fined HK$5,000 if they refuse: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Reading about the Hong Kong government's "ambush lockdowns", where they pick an area that's seeing a rise in covid cases and then drop a surprise lockdown on it, not letting anyone in or out until everyone inside the area tests negative </w:t>
      </w:r>
      <w:hyperlink r:id="rId57" w:history="1">
        <w:r>
          <w:rPr>
            <w:rFonts w:ascii="arial" w:eastAsia="arial" w:hAnsi="arial" w:cs="arial"/>
            <w:b w:val="0"/>
            <w:i/>
            <w:strike w:val="0"/>
            <w:noProof w:val="0"/>
            <w:color w:val="0077CC"/>
            <w:position w:val="0"/>
            <w:sz w:val="20"/>
            <w:u w:val="single"/>
            <w:vertAlign w:val="baseline"/>
          </w:rPr>
          <w:t>pic.twitter.com/9mFOeN6hng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Haine (@paul_haine) </w:t>
      </w:r>
      <w:hyperlink r:id="rId58" w:history="1">
        <w:r>
          <w:rPr>
            <w:rFonts w:ascii="arial" w:eastAsia="arial" w:hAnsi="arial" w:cs="arial"/>
            <w:b w:val="0"/>
            <w:i/>
            <w:strike w:val="0"/>
            <w:noProof w:val="0"/>
            <w:color w:val="0077CC"/>
            <w:position w:val="0"/>
            <w:sz w:val="20"/>
            <w:u w:val="single"/>
            <w:vertAlign w:val="baseline"/>
          </w:rPr>
          <w:t>January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lockdowns last for one or two nights, but have reportedly created anxiety in the community. The South China Morning Post said many residents at the recently ambushed block in North Point, only realised what was happening when they got home and found police ushering neighbours into a cordoned off area for registration and testing.The effectiveness of the operation is being debated.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400 residents of two buildings locked down last night in Lam Tin </w:t>
      </w:r>
      <w:hyperlink r:id="rId59" w:history="1">
        <w:r>
          <w:rPr>
            <w:rFonts w:ascii="arial" w:eastAsia="arial" w:hAnsi="arial" w:cs="arial"/>
            <w:b w:val="0"/>
            <w:i/>
            <w:strike w:val="0"/>
            <w:noProof w:val="0"/>
            <w:color w:val="0077CC"/>
            <w:position w:val="0"/>
            <w:sz w:val="20"/>
            <w:u w:val="single"/>
            <w:vertAlign w:val="baseline"/>
          </w:rPr>
          <w:t>said the ambush was unnecessary and "a mess"</w:t>
        </w:r>
      </w:hyperlink>
      <w:r>
        <w:rPr>
          <w:rFonts w:ascii="arial" w:eastAsia="arial" w:hAnsi="arial" w:cs="arial"/>
          <w:b w:val="0"/>
          <w:i w:val="0"/>
          <w:strike w:val="0"/>
          <w:noProof w:val="0"/>
          <w:color w:val="000000"/>
          <w:position w:val="0"/>
          <w:sz w:val="20"/>
          <w:u w:val="none"/>
          <w:vertAlign w:val="baseline"/>
        </w:rPr>
        <w:t xml:space="preserve"> , while others said it gave them peace of mind to know no new cases had been found.Local politician Lee Yue-shun told RTHK residents were anxious and there were concerns about hygiene issues like garbage collection during the lockdowns. The areas targeted are home to older buildings, often overcrowded with numerous subdivided units, and lacking centralised management.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Infectious diseases expert Leung Chi-chiu told the outlet many residents had moved out of buildings once cases among their neighbours were reported, and the lockdowns should have started earlier. The lockdowns and testing programs are finding very few cases, prompting questions of cost effectiveness. The first operation, in the densely populated Kowloon neighbourhood of Jordan, found 13 infections amid 7,000 tests last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for food and health, Sophie Chan, said the rate matched that in the broader community, and the snap lockdowns allowed authorities to quickly identify and isolate cases and close 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this put a heavy burden on people or was a waste of public money," she said. Hong Kong has recorded 10,453 confirmed or probable cases, and 181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 bans recent arrivals from banquets for seven days after quarantine finishes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Taiwan health authorities are still battling an outbreak centred around a Taoyuan hospital, which claimed the first Covid-related death almost nine months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in her eighties was a relative of another confirmed case. Authorities said she presented with Covid-like symptoms on Thursday and was taken to hospital. A test returned a negative result for Covid, but she passed away on Friday night. She had chronic kidney disease and other underlying health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outbreak social distancing and quarantine rules have been further tightened. Hospitals in Taipei City, New Taipei City, and Taoyuan City have banned visitors until 9 February, and enacted screenings and sign-ins for all entrants.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Epidemic Command Centre has now said any recent arrival who is in what's called the self-monitoring phase of quarantine must not attend banquets, meetings, or large gatherings. The self-monitoring phase refers to the seven days after a person leaves their two-week quarantine (either at home or in a hotel), and while largely free to move around are required to maintain social distancing and extra hygiene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cases linked to the hospital is now 19, clearly a very low number compared to other countries, but one that has sparked alarm in Taiwan. The island has kept the virus largely at bay since the beginning of the pandemic, recording 911 cases, the vast majority of which were overseas arrivals diagnosed while in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schools postpone in-person classes over Covid safety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Public Schools on Sunday delayed the resumption of in-person classes for thousands of elementary and middle school students by at least a day as the district and teachers failed to reach an agreement on a Covid safety plan, Reuters reports. The third-largest school district in the United States told the parents of 62,000 elementary and middle school students who opted to begin taking some of their classes in their schools on Monday to stay home, saying it hopes to resume in-person classes for those students on Tuesday. The parents of 5,200 pre-kindergarten and special education students who began taking in-person classes on Jan. 11 were also told to keep their children home on Monday. The decision to postpone in-person classes comes after the Chicago Public Schools (CPS) and the Chicago Teachers Union, representing 28,000 public school educators, failed to reach an agreement despite months of negotiations. The two sides have been at odds on teachers demands for stronger safety protocols to prevent the spread of the virus inside the classroom.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3.51am GMT</w:t>
      </w:r>
    </w:p>
    <w:p>
      <w:pPr>
        <w:keepNext w:val="0"/>
        <w:spacing w:before="240" w:after="0" w:line="260" w:lineRule="atLeast"/>
        <w:ind w:left="0" w:right="0" w:firstLine="0"/>
        <w:jc w:val="both"/>
      </w:pPr>
      <w:hyperlink r:id="rId60" w:history="1">
        <w:r>
          <w:rPr>
            <w:rFonts w:ascii="arial" w:eastAsia="arial" w:hAnsi="arial" w:cs="arial"/>
            <w:b w:val="0"/>
            <w:i/>
            <w:strike w:val="0"/>
            <w:color w:val="0077CC"/>
            <w:sz w:val="20"/>
            <w:u w:val="single"/>
            <w:vertAlign w:val="baseline"/>
          </w:rPr>
          <w:t>Captain Sir Tom Moore</w:t>
        </w:r>
      </w:hyperlink>
      <w:r>
        <w:rPr>
          <w:rFonts w:ascii="arial" w:eastAsia="arial" w:hAnsi="arial" w:cs="arial"/>
          <w:b w:val="0"/>
          <w:i w:val="0"/>
          <w:strike w:val="0"/>
          <w:noProof w:val="0"/>
          <w:color w:val="000000"/>
          <w:position w:val="0"/>
          <w:sz w:val="20"/>
          <w:u w:val="none"/>
          <w:vertAlign w:val="baseline"/>
        </w:rPr>
        <w:t xml:space="preserve">  has tested positive for Covid-19 and has been admitted to hospital where he is being treated for pneumonia, his daughter Hannah Ingram-Moore has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100-year-old, who raised millions of pounds for the </w:t>
      </w:r>
      <w:hyperlink r:id="rId61"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 was taken to Bedford hospital on Sunday, after being treated for pneumonia for some time and testing positive for Covid-19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posted </w:t>
      </w:r>
      <w:hyperlink r:id="rId62" w:history="1">
        <w:r>
          <w:rPr>
            <w:rFonts w:ascii="arial" w:eastAsia="arial" w:hAnsi="arial" w:cs="arial"/>
            <w:b w:val="0"/>
            <w:i/>
            <w:strike w:val="0"/>
            <w:noProof w:val="0"/>
            <w:color w:val="0077CC"/>
            <w:position w:val="0"/>
            <w:sz w:val="20"/>
            <w:u w:val="single"/>
            <w:vertAlign w:val="baseline"/>
          </w:rPr>
          <w:t>on his Twitter page</w:t>
        </w:r>
      </w:hyperlink>
      <w:r>
        <w:rPr>
          <w:rFonts w:ascii="arial" w:eastAsia="arial" w:hAnsi="arial" w:cs="arial"/>
          <w:b w:val="0"/>
          <w:i w:val="0"/>
          <w:strike w:val="0"/>
          <w:noProof w:val="0"/>
          <w:color w:val="000000"/>
          <w:position w:val="0"/>
          <w:sz w:val="20"/>
          <w:u w:val="none"/>
          <w:vertAlign w:val="baseline"/>
        </w:rPr>
        <w:t xml:space="preserve"> , Moore's family said he had been treated at home until Sunday when he needed additional help with his breathing. The statement said he was being treated in a ward, not on the intensive care unit of the hospital: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63" w:history="1">
        <w:r>
          <w:rPr>
            <w:rFonts w:ascii="arial" w:eastAsia="arial" w:hAnsi="arial" w:cs="arial"/>
            <w:b w:val="0"/>
            <w:i/>
            <w:strike w:val="0"/>
            <w:noProof w:val="0"/>
            <w:color w:val="0077CC"/>
            <w:position w:val="0"/>
            <w:sz w:val="20"/>
            <w:u w:val="single"/>
            <w:vertAlign w:val="baseline"/>
          </w:rPr>
          <w:t>Captain Sir Tom Moore admitted to hospital with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Podcast: Conversations with kids about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Anushka Asthana talks to children across the country about what life has been like under lockdown. Eight-year-old Aryan remembers starting to feel worried about the virus when he learned it was spreading to other countries. School was full of rumours, he tells Anushka, that Covid made you sick and gave you warts. Whenever you went to the toilet, you would hear Happy Birthday being sung at the sinks. Aryan is at home again, which means "loads of sheets of papers to print off" for home schooling, and he says he can't wait to see his friends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14-year old Becca in Glasgow, the first wave led to her mum being laid off from her job. It meant things were "a little bit harder but we found a way". She says that if her Mum found it tough looking after her and her three brothers, she didn't show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Rory, 18, has just completed his first term at Durham University. He got Covid while he was there and said the experience was very isolating. He says he found returning to Northern Ireland a huge relief. He worries the pandemic has had a big impact on the mental health of people his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Anushka also talks to Dr Polly Waite, a clinical psychologist, who discusses the Co-Space study, which has followed 12,000 families during the pandemic to look at how they are coping and what parents can do to help support their children's mental health.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64" w:history="1">
        <w:r>
          <w:rPr>
            <w:rFonts w:ascii="arial" w:eastAsia="arial" w:hAnsi="arial" w:cs="arial"/>
            <w:b w:val="0"/>
            <w:i/>
            <w:strike w:val="0"/>
            <w:noProof w:val="0"/>
            <w:color w:val="0077CC"/>
            <w:position w:val="0"/>
            <w:sz w:val="20"/>
            <w:u w:val="single"/>
            <w:vertAlign w:val="baseline"/>
          </w:rPr>
          <w:t>Conversations with kids about coronavirus - podcast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read Guardian reporter Amelia Hill's ongoing series on the impact of Covid on young people </w:t>
      </w:r>
      <w:hyperlink r:id="rId6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Ghana tightens restrictions as virus cases climb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Ghana has reimposed a ban on social gatherings as the number of Covid-19 cases spiral in the West African nation, the president announced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Schools reopened in January after a 10-month closure, but President Nana Akufo-Addo said a return to stricter measures was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further notice, funerals, weddings, concerts, theatrical performances, and parties are banned," he said in a televised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Justifying the restrictions, Akufo-Addo said: "Our hospitals have become full, and we have had to reactivate our isolation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Ghana has reimposed a ban on social gatherings as the number of Covid-19 cases spiral in the West African nation, the president announced Sunday.Photograph: Anadolu Agency/Getty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measures on social gatherings come as the average daily rates of infection is at 700, compared to 200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and sea borders are closed since March, while beaches, night clubs, cinemas, and pubs continue to be shut.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growth is expected to plummet this year to its lowest in three decades, to 0.9 percent according to the International Monetary Fund, from 6.5 percent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January 31, Ghana had recorded 67,010 confirmed cases and 416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has offered Covid jab to all older residents in care homes in England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NHS has said official figures are expected to confirm on Monday that it has offered a coronavirus vaccine to every older care home resident across </w:t>
      </w:r>
      <w:hyperlink r:id="rId66"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milestone for the vaccine programme, coming after it set a </w:t>
      </w:r>
      <w:hyperlink r:id="rId67" w:history="1">
        <w:r>
          <w:rPr>
            <w:rFonts w:ascii="arial" w:eastAsia="arial" w:hAnsi="arial" w:cs="arial"/>
            <w:b w:val="0"/>
            <w:i/>
            <w:strike w:val="0"/>
            <w:noProof w:val="0"/>
            <w:color w:val="0077CC"/>
            <w:position w:val="0"/>
            <w:sz w:val="20"/>
            <w:u w:val="single"/>
            <w:vertAlign w:val="baseline"/>
          </w:rPr>
          <w:t>new daily record of almost 600,000 people being inoculated against Covid-19 on Saturday</w:t>
        </w:r>
      </w:hyperlink>
      <w:r>
        <w:rPr>
          <w:rFonts w:ascii="arial" w:eastAsia="arial" w:hAnsi="arial" w:cs="arial"/>
          <w:b w:val="0"/>
          <w:i w:val="0"/>
          <w:strike w:val="0"/>
          <w:noProof w:val="0"/>
          <w:color w:val="000000"/>
          <w:position w:val="0"/>
          <w:sz w:val="20"/>
          <w:u w:val="none"/>
          <w:vertAlign w:val="baseline"/>
        </w:rPr>
        <w:t xml:space="preserve"> , nurses, GPs and other NHS staff have offered the jab to people living at more than 10,000 care homes with older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remainder have had their visits deferred by local directors of public health for safety reasons during a local outbreak. Those homes will be visited and jabbed as soon as NHS staff are allowed to do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68" w:history="1">
        <w:r>
          <w:rPr>
            <w:rFonts w:ascii="arial" w:eastAsia="arial" w:hAnsi="arial" w:cs="arial"/>
            <w:b w:val="0"/>
            <w:i/>
            <w:strike w:val="0"/>
            <w:noProof w:val="0"/>
            <w:color w:val="0077CC"/>
            <w:position w:val="0"/>
            <w:sz w:val="20"/>
            <w:u w:val="single"/>
            <w:vertAlign w:val="baseline"/>
          </w:rPr>
          <w:t>NHS has offered Covid jab to all older residents in care homes in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expected to extend state of emergency -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Japan is expected to extend a state of emergency to fight the spread of Covid-19 this week for Tokyo and other areas as hospitals remain under pressure despite a decline in cases from their peaks, local media reported on Monday. Via Reuters: The government will decide on the extension after a meeting of its experts panel this week, public broadcaster NHK said. The government last month declared a one-month state of emergency, due to end on Sunday, for 11 areas, including Tokyo and its neighbouring prefectures, as part of measures to rein in the pandemic. Prime Minister Yoshihide Suga has launched a raft of measures to contain a third wave of infections as his government remains determined that the Olympics go ahead as planned on 23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shopping street near Jiyugaoka, Japan.Photograph: Stanislav Kogiku/SOPA Images/REX/Shutterstock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support for his administration has weakened over unhappiness with its handling of the coronavirus pandemic, which critics have called too slow and inconsistent. The government may also consider lifting the state of emergency in some less-populated areas such as Tochigi Prefecture, which has seen a decline in cases, local media said. A Nikkei newspaper poll showed 90% of respondents favoured extending the emergency period in areas where it is implemented. Japan has had a total of 390,687 coronavirus cases and 5,766 deaths, NHK said. In Tokyo, new cases totalled 633 on Sunday, below 1,000 for the third consecutive day. Separately, the lower house is expected to pass on Monday a revision to the coronavirus special measures law, followed by upper house approval on Wednesday, NHK said. The revision would toughen regulations and allow authorities to levy fines on those who break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daily new cases fall to three-week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reported the lowest daily increase in new Covid cases in more than three weeks, official data showed on Monday, reversing a sharp uptick a day earlier, amid efforts to contain the disease ahead of a major holiday break, Reuters reports. New confirmed reported cases more than halved to 42, the National Health Commission said in a statement, down from 92 a day earlier and marking the lowest one-day increase since 33 reported on 8 January. Of the 33 new locally transmitted infections, northeastern Heilongjiang reported 22 new cases while new patients reported in neighbouring Jilin province fell to 10 from 63 a day earlier. The remaining nine cases were imported infections involving travellers arriving from overseas. National and local authorities continue to discourage travel even as the number of new cases fell, underscoring their concerns about another flare-up as the country approaches the Lunar New Year holiday period next month when hundreds of millions typically travel. Official forecasts are for the total number of trips taken during the holiday break to fall 60% from 2019, the last time when Chinese travellers did not face any major restrictions in movement during the period. The number of asymptomatic infections, which China does not classify as confirmed cases, also fell to 16 from 19 a day earlier. The total number of confirmed mainland Covid infections to date now stands at 89,564, while the death toll remained unchanged at 4,636.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team to visit Hubei CDC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World Health Organization-led team investigating the origins of the Covid-19 pandemic was due on Monday to visit the Center for Disease Control and Prevention of Hubei province, the central Chinese region where the outbreak emerged in late 2019, Reuters reports. The group of independent experts left two weeks of quarantine on Thursday in Wuhan, the capital of Hubei province, and is conducting two weeks of field work. So far, it has included visits to hospitals, markets, and an exhibition commemorating Wuhan's battle with the outbreak. The WHO, which has sought to manage expectations for the mission, has said that team members would be limited to visits organised by their Chinese hosts and would not have any contact with community members, because of health restrictions. No full itinerary for the group's field work has been announced, and journalists covering the tightly controlled visit have been kept at a distance from team members.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children face losing £350bn in lifetime earnings unless the UK's governments invest in radical catch-up efforts when the pandemic is over, according to a report by the </w:t>
      </w:r>
      <w:hyperlink r:id="rId69" w:history="1">
        <w:r>
          <w:rPr>
            <w:rFonts w:ascii="arial" w:eastAsia="arial" w:hAnsi="arial" w:cs="arial"/>
            <w:b w:val="0"/>
            <w:i/>
            <w:strike w:val="0"/>
            <w:noProof w:val="0"/>
            <w:color w:val="0077CC"/>
            <w:position w:val="0"/>
            <w:sz w:val="20"/>
            <w:u w:val="single"/>
            <w:vertAlign w:val="baseline"/>
          </w:rPr>
          <w:t>Institute for Fiscal Studies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IFS is urging policymakers to consider options including nearly nine million children repeating a year of schooling, the use of large-scale tuition in summer holidays and extended hours to make up for the classroom time lost during the Covid-19 lockdowns.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70" w:history="1">
        <w:r>
          <w:rPr>
            <w:rFonts w:ascii="arial" w:eastAsia="arial" w:hAnsi="arial" w:cs="arial"/>
            <w:b w:val="0"/>
            <w:i/>
            <w:strike w:val="0"/>
            <w:noProof w:val="0"/>
            <w:color w:val="0077CC"/>
            <w:position w:val="0"/>
            <w:sz w:val="20"/>
            <w:u w:val="single"/>
            <w:vertAlign w:val="baseline"/>
          </w:rPr>
          <w:t>Richard Adams</w:t>
        </w:r>
      </w:hyperlink>
      <w:r>
        <w:rPr>
          <w:rFonts w:ascii="arial" w:eastAsia="arial" w:hAnsi="arial" w:cs="arial"/>
          <w:b w:val="0"/>
          <w:i w:val="0"/>
          <w:strike w:val="0"/>
          <w:noProof w:val="0"/>
          <w:color w:val="000000"/>
          <w:position w:val="0"/>
          <w:sz w:val="20"/>
          <w:u w:val="none"/>
          <w:vertAlign w:val="baseline"/>
        </w:rPr>
        <w:t xml:space="preserve">  and </w:t>
      </w:r>
      <w:hyperlink r:id="rId71" w:history="1">
        <w:r>
          <w:rPr>
            <w:rFonts w:ascii="arial" w:eastAsia="arial" w:hAnsi="arial" w:cs="arial"/>
            <w:b w:val="0"/>
            <w:i/>
            <w:strike w:val="0"/>
            <w:noProof w:val="0"/>
            <w:color w:val="0077CC"/>
            <w:position w:val="0"/>
            <w:sz w:val="20"/>
            <w:u w:val="single"/>
            <w:vertAlign w:val="baseline"/>
          </w:rPr>
          <w:t>Heather Stewart</w:t>
        </w:r>
      </w:hyperlink>
      <w:r>
        <w:rPr>
          <w:rFonts w:ascii="arial" w:eastAsia="arial" w:hAnsi="arial" w:cs="arial"/>
          <w:b w:val="0"/>
          <w:i w:val="0"/>
          <w:strike w:val="0"/>
          <w:noProof w:val="0"/>
          <w:color w:val="000000"/>
          <w:position w:val="0"/>
          <w:sz w:val="20"/>
          <w:u w:val="none"/>
          <w:vertAlign w:val="baseline"/>
        </w:rPr>
        <w:t xml:space="preserve">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72" w:history="1">
        <w:r>
          <w:rPr>
            <w:rFonts w:ascii="arial" w:eastAsia="arial" w:hAnsi="arial" w:cs="arial"/>
            <w:b w:val="0"/>
            <w:i/>
            <w:strike w:val="0"/>
            <w:noProof w:val="0"/>
            <w:color w:val="0077CC"/>
            <w:position w:val="0"/>
            <w:sz w:val="20"/>
            <w:u w:val="single"/>
            <w:vertAlign w:val="baseline"/>
          </w:rPr>
          <w:t>Covid could cost children £350bn in earnings through lost learning, says IFS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this earlier: Almost 600,000 people in the UK were vaccinated against Covid-19 on Saturday, a daily record for the vaccine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Uptake was particularly strong in England, </w:t>
      </w:r>
      <w:hyperlink r:id="rId73" w:history="1">
        <w:r>
          <w:rPr>
            <w:rFonts w:ascii="arial" w:eastAsia="arial" w:hAnsi="arial" w:cs="arial"/>
            <w:b w:val="0"/>
            <w:i/>
            <w:strike w:val="0"/>
            <w:noProof w:val="0"/>
            <w:color w:val="0077CC"/>
            <w:position w:val="0"/>
            <w:sz w:val="20"/>
            <w:u w:val="single"/>
            <w:vertAlign w:val="baseline"/>
          </w:rPr>
          <w:t>with almost 540,000 people</w:t>
        </w:r>
      </w:hyperlink>
      <w:r>
        <w:rPr>
          <w:rFonts w:ascii="arial" w:eastAsia="arial" w:hAnsi="arial" w:cs="arial"/>
          <w:b w:val="0"/>
          <w:i w:val="0"/>
          <w:strike w:val="0"/>
          <w:noProof w:val="0"/>
          <w:color w:val="000000"/>
          <w:position w:val="0"/>
          <w:sz w:val="20"/>
          <w:u w:val="none"/>
          <w:vertAlign w:val="baseline"/>
        </w:rPr>
        <w:t xml:space="preserve">  receiving their first vaccination. In Wales, just over 25,000 people got their initial jab, along with almost 23,000 in Scotland and just over 10,500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598,389 vaccinations were administered across the UK on Saturday. Of the 9,468,382 jabs given in the UK so far, 8,977,329 were first doses and 491,053 were second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seven-day rolling average of first doses given in the UK is now 374,858. Based on the latest figures, an average of 401,512 first doses of vaccine would be needed each day in order to meet the government's target of 15m first doses by 15 February: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67" w:history="1">
        <w:r>
          <w:rPr>
            <w:rFonts w:ascii="arial" w:eastAsia="arial" w:hAnsi="arial" w:cs="arial"/>
            <w:b w:val="0"/>
            <w:i/>
            <w:strike w:val="0"/>
            <w:noProof w:val="0"/>
            <w:color w:val="0077CC"/>
            <w:position w:val="0"/>
            <w:sz w:val="20"/>
            <w:u w:val="single"/>
            <w:vertAlign w:val="baseline"/>
          </w:rPr>
          <w:t>Daily record as 600,000 people in the UK receive Covid jabs on Saturday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 warns US to brace for virulent Covid strain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infectious disease expert predicted on Sunday that the deadlier British variant of Covid-19 will become the dominant strain of the virus in the US and could hit the country like a hurricane.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worrying forecast came as the total of confirmed infections in the US passed the 26m mark, with the death toll advancing steadily towards the grim milestone of half a million after on Sunday surpassing the total of 440,000, by far the highest in the world according to data gathered by the Johns Hopkins University </w:t>
      </w:r>
      <w:hyperlink r:id="rId74" w:history="1">
        <w:r>
          <w:rPr>
            <w:rFonts w:ascii="arial" w:eastAsia="arial" w:hAnsi="arial" w:cs="arial"/>
            <w:b w:val="0"/>
            <w:i/>
            <w:strike w:val="0"/>
            <w:noProof w:val="0"/>
            <w:color w:val="0077CC"/>
            <w:position w:val="0"/>
            <w:sz w:val="20"/>
            <w:u w:val="single"/>
            <w:vertAlign w:val="baseline"/>
          </w:rPr>
          <w:t>coronavirus research center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Epidemiologist Michael Osterholm, who served on Joe Biden's transition coronavirus advisory board after the </w:t>
      </w:r>
      <w:hyperlink r:id="rId75" w:history="1">
        <w:r>
          <w:rPr>
            <w:rFonts w:ascii="arial" w:eastAsia="arial" w:hAnsi="arial" w:cs="arial"/>
            <w:b w:val="0"/>
            <w:i/>
            <w:strike w:val="0"/>
            <w:noProof w:val="0"/>
            <w:color w:val="0077CC"/>
            <w:position w:val="0"/>
            <w:sz w:val="20"/>
            <w:u w:val="single"/>
            <w:vertAlign w:val="baseline"/>
          </w:rPr>
          <w:t>Democratic victory</w:t>
        </w:r>
      </w:hyperlink>
      <w:r>
        <w:rPr>
          <w:rFonts w:ascii="arial" w:eastAsia="arial" w:hAnsi="arial" w:cs="arial"/>
          <w:b w:val="0"/>
          <w:i w:val="0"/>
          <w:strike w:val="0"/>
          <w:noProof w:val="0"/>
          <w:color w:val="000000"/>
          <w:position w:val="0"/>
          <w:sz w:val="20"/>
          <w:u w:val="none"/>
          <w:vertAlign w:val="baseline"/>
        </w:rPr>
        <w:t xml:space="preserve">  in the 2020 election, and is director of the center for infectious disease research and policy at the University of Minnesota, warned America to brace for the spread of the virulent strain this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that is likely to occur with this new variant from England is going to happen in the next six to 14 weeks, Osterholm told NBC's Meet the Press show on Sunday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the new administration to move faster with plans to get as many people as possible in the US vaccinated, at least with their first dose, especially those aged over 65, in order to try and stave off the worst exacerbation by variants of the ongoing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hurricane is coming," </w:t>
      </w:r>
      <w:hyperlink r:id="rId76" w:history="1">
        <w:r>
          <w:rPr>
            <w:rFonts w:ascii="arial" w:eastAsia="arial" w:hAnsi="arial" w:cs="arial"/>
            <w:b w:val="0"/>
            <w:i/>
            <w:strike w:val="0"/>
            <w:noProof w:val="0"/>
            <w:color w:val="0077CC"/>
            <w:position w:val="0"/>
            <w:sz w:val="20"/>
            <w:u w:val="single"/>
            <w:vertAlign w:val="baseline"/>
          </w:rPr>
          <w:t>Osterholm told NBC</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77" w:history="1">
        <w:r>
          <w:rPr>
            <w:rFonts w:ascii="arial" w:eastAsia="arial" w:hAnsi="arial" w:cs="arial"/>
            <w:b w:val="0"/>
            <w:i/>
            <w:strike w:val="0"/>
            <w:noProof w:val="0"/>
            <w:color w:val="0077CC"/>
            <w:position w:val="0"/>
            <w:sz w:val="20"/>
            <w:u w:val="single"/>
            <w:vertAlign w:val="baseline"/>
          </w:rPr>
          <w:t>'That hurricane is coming': expert warns US to brace for virulent Covid strain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mission at ground-zero Wuhan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World Health Organization team has visited the Huanan food market in Wuhan as part of its fieldwork in a politically sensitive mission to investigate the origins of the pandemic,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visit is being tightly controlled, and the WHO has already lowered expectations of pinpointing the source of the virus, which is known to have infected more than 102 million people so far with over 2.2 million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Investigative team members from the World Health Organization visit Huanan seafood market on 31 January 2021 in Wuhan, China.Photograph: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experts did not take any questions from journalists as they visited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Chinese authorities have relentlessly pushed a positive narrative of heroism and decisive, swift action against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faced criticism at home and abroad for its handling of the initial Wuhan outbreak and its lack of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wants 70% of adults vaccinated by end of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AstraZeneca will increase its coronavirus vaccine deliveries to the EU by 30%, European Commission chief Ursula von der Leyen said Sunday as the bloc sought to claw back time lost rolling out the jabs,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British-Swedish company had announced last week that it could deliver only a quarter of the doses originally promised to the bloc for the first quarter of the year because of problems at one of its European factories.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AstraZeneca, whose vaccine was authorised for use in the EU on Friday, has now agreed to send 9 million additional doses and "will start deliveries one week earlier than scheduled", Von der Leyen said in a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President Ursula von der Leyen attends a video conference in Brussels, Belgium, 31 January, 2021.Photograph: Xinhua/REX/Shutterstock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EU source said the first deliveries would start in the second week of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bringing forward the delivery now by another week... and they will increase the vaccine doses for February and March by about 30 percent, that is 9 million doses," von der Leyen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also acknowledged that February and March would remain "a difficult phase" for vaccine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quarter, the Johnson &amp; Johnson vaccine will be on the market "and the manufacturers will have resolved their initial difficulties, so we can expect more vaccine",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was still to vaccinate 70% of adults in the EU by the end of summer,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extends lockdown as Covid variants offset vaccination drive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extended a national lockdown on Sunday as Covid variants offset its vaccination drive and officials predicted a delay in a turnaround from the ongoing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Benjamin Netanyahu's cabinet voted to extend the five-week-old national lockdown until Friday, pending parliamentary approval, Israeli media reported.Highlighting the country's challenges in enforcing restrictions, thousands of ultra-Orthodox Jews attended the Jerusalem funerals of two prominent rabbis on Sunday, drawing criticism from Netanyahu's coalition partners,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promoted a </w:t>
      </w:r>
      <w:hyperlink r:id="rId78" w:history="1">
        <w:r>
          <w:rPr>
            <w:rFonts w:ascii="arial" w:eastAsia="arial" w:hAnsi="arial" w:cs="arial"/>
            <w:b w:val="0"/>
            <w:i/>
            <w:strike w:val="0"/>
            <w:noProof w:val="0"/>
            <w:color w:val="0077CC"/>
            <w:position w:val="0"/>
            <w:sz w:val="20"/>
            <w:u w:val="single"/>
            <w:vertAlign w:val="baseline"/>
          </w:rPr>
          <w:t>speedy vaccination</w:t>
        </w:r>
      </w:hyperlink>
      <w:r>
        <w:rPr>
          <w:rFonts w:ascii="arial" w:eastAsia="arial" w:hAnsi="arial" w:cs="arial"/>
          <w:b w:val="0"/>
          <w:i w:val="0"/>
          <w:strike w:val="0"/>
          <w:noProof w:val="0"/>
          <w:color w:val="000000"/>
          <w:position w:val="0"/>
          <w:sz w:val="20"/>
          <w:u w:val="none"/>
          <w:vertAlign w:val="baseline"/>
        </w:rPr>
        <w:t xml:space="preserve">  of around 24% of 9 million citizens and the lockdown as dual pathways to a possible reopening of the economy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projected mid-January turnaround in curbing the pandemic did not transpire, as serious cases have surged among Israelis who have not yet been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name is </w:t>
      </w:r>
      <w:hyperlink r:id="rId47"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and I'll be bringing you the latest news from around the world for the next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Ursula von der Leyen, the head of the European Commission, has said that the EU wants 70% of all adults in the blog to be vaccinated by the end of summer, Reuters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hyperlink r:id="rId7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extended a national lockdown on Sunday as Covid variants offset its vaccination drive and officials predicted a delay in a turnaround from the ongoing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other key recent developments: </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Primary schools in the Netherlands will reopen from 8 February, the Dutch government announced on Sunday, in the first easing of lockdown restrictions in months.</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Covid patients in French hospitals hit a near nine-week high on Sunday, with 27,613 Covid sufferers being treated in hospitals, up 331 on Saturday and reaching a level last seen on 1 December.</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has carried out the highest number of Covid vaccinations in one day, with figures showing 598,389 received their first dose on Saturday. The Government said a further 587 people had died within 28 days of testing positive for Covid-19 as of Sunday, bringing the UK total to 106,158.</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 Sunday, police in Brussels said they have detained scores of people in an attempt to prevent two banned demonstrations against measures to curb the spread of Covid-19. A police spokesperson said more than 200 had been arrested by around midday.</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UK's priority is vaccinating its own population before it can think about supplying doses to help the EU or developing countries, the international trade secretary has said. Earlier, the World Health Organization called on the UK to halt its vaccination programme after vulnerable people and healthcare workers have been inoculated to ensure a "fair rollout".</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Both France and Germany have threatened legal action against the Anglo-Swedish pharmaceutical company AstraZeneca in the row over a shortage of coronavirus vaccine in the EU. Brussels raising concerns that doses may have been diverted from plants in Belgium and Germany to the UK.</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World Health Organization team looking into the origins of the coronavirus pandemic today visited a market in the Chineses city of Wuhan where the virus was initially located. The team arrived at Huanan market amid heavy security, with additional barricades set up outside a high blue fence surrounding the market, and left in a convoy after about one hour. The experts did not take questions from journalists.</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said today that it will support Portugal with medical staff and equipment after an appeal for help from the Iberian country, which said on Saturday that only seven of 850 ICU beds set up for Covid-19 cases on its mainland were vacant. Austria said it would assist by taking in some intensive-care patients from Portugal.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138462021-01-31T23:59:03Zfalsefalse2021-02-02T17:36:09ZfalseAUStheguardian.com</w:t>
      </w:r>
      <w:hyperlink r:id="rId80" w:history="1">
        <w:r>
          <w:rPr>
            <w:rFonts w:ascii="arial" w:eastAsia="arial" w:hAnsi="arial" w:cs="arial"/>
            <w:b w:val="0"/>
            <w:i/>
            <w:strike w:val="0"/>
            <w:noProof w:val="0"/>
            <w:color w:val="0077CC"/>
            <w:position w:val="0"/>
            <w:sz w:val="20"/>
            <w:u w:val="single"/>
            <w:vertAlign w:val="baseline"/>
          </w:rPr>
          <w:t>https://gu.com/p/g9pv8falsetruehttps://media.guim.co.uk/6eacf94618b9f4873af22eb48878d8b0db69bdfd/0_170_5906_3543/500.jpgfalseentrueWe've</w:t>
        </w:r>
      </w:hyperlink>
      <w:r>
        <w:rPr>
          <w:rFonts w:ascii="arial" w:eastAsia="arial" w:hAnsi="arial" w:cs="arial"/>
          <w:b w:val="0"/>
          <w:i w:val="0"/>
          <w:strike w:val="0"/>
          <w:noProof w:val="0"/>
          <w:color w:val="000000"/>
          <w:position w:val="0"/>
          <w:sz w:val="20"/>
          <w:u w:val="none"/>
          <w:vertAlign w:val="baseline"/>
        </w:rPr>
        <w:t xml:space="preserve"> launched a new blog at the link below - head there for the latest: As pubs and cafes bustle back to life on the Isle of Man, islanders are thankful for 'that bit of water between us and the UK', my colleague Steven Morris reports. The Isle of Man brought in a "circuit-breaker" lockdown on 7 January following a cluster of Covid-19 cases. On Monday, the restrictions were lifted after the government declared no community transmission was taking place. Social distancing measures have been lifted and face coverings are no longer required. There are no time limits for exercise or leisure activities and non-essential shops have reopened, as have schools, nurseries, colleges and entertainment venues. The island, a self-governing British crown dependency, has not been untouched by Covid-19: there have been more than 400 cases and 25 deaths. But it maintains strict border controls and, most agree, has reacted nimbly to challenges posed by the virus. Read Steven's full report here: In case you missed this gem, a PE teacher appears to have danced through the military coup in Myanmar. In an aerobics video that has gone viral on Twitter, the woman, named Khing Hnin Wai, dances for three minutes - complete with face mask - seemingly oblivious to the armoured vehicles gathering behind her on the way to parliament. This is from CNN's Aditya Raj Kaul Buzzfeed has more on this story. French border police turned away some passengers bound for non-EU destinations on Monday as new rules came into force banning flights to and from countries outside the bloc, AFP reports. The prime minister Jean Castex announced the measure Friday as part of new efforts to contain Covid-19 infections and avoid another nationwide lockdown. Travellers must also present proof of a recent negative Covid-19 test. Only urgent reasons for travel are accepted and border police require written proof before allowing passengers to board, as Toure, a Malian national, found out when he tried to leave France for Bamako without the necessary document. "I said that my mother, whom I hadn't seen in a while, was ill but they told me I needed proof," Toure, who withheld his last name, told AFP in the 2E terminal at Paris's main airport Roissy-Charles-de-Gaulle. After being turned away Toure, who works for a French public works foundation, managed to get hold of his mother's doctor in Bamako who sent him a barely legible note by WhatsApp. He tried again, and this time was waved through. By curbing international travel, the government hopes to get a better grip on the circulation of the coronavirus and its recent variants, which have been spreading at a fearsome pace. "The idea is to limit the outbound-inbound loops between France and abroad," Julien Gentile, head of the border police for the Roissy and Le Bourget airports, told AFP. Passengers must first show the required documentation at airline counters during check-in, and then again at the border controls, where agents were no longer allowing automated passport scanning but instead checking each document, as passenger queues grew longer. The time needed per passenger can easily reach five or 10 minutes, compared with just seconds usually, as agents try to determine what is an "urgent" motive and what isn't. "If you want to visit the grave of somebody who didn't die recently you can't go, even if that may seem cruel," said Cecile Aerdeman, head of the airports' border service. "You will have to wait until the health situation changes." The president Emmanuel Macron has decided, for now, not to impose a third national lockdown, choosing a different path than France's neighbours such as the UK and Germany. The health minister Olivier Veran said Sunday that the number of new coronavirus cases had barely increased over the past week, while other indicators - such as traces of the virus detected in waste water - were also reassuring. The French government put in place a strict nighttime curfew after a second lockdown ended in December, while deaths of around 250 a day are currently less than a quarter of the number in the UK or Germany. Brazil registered 24,591 new cases of Covid-19 on Monday and a further 595 fatalities attributable to the virus, the nation's health ministry said. Brazil has registered a total of 9,229,322 Covid-19 cases and 225,099 deaths, the second highest death toll in the world after the US. The Canadian province of Ontario on Monday reported its first case of a coronavirus variant that emerged in South Africa that is believed to be more contagious than the original, AP reports. British Columbia has also reported cases of the South African variant. Dr David Williams, Ontario's chief medical officer of health, said the case was found in Peel region outside Toronto and the person did not have a known history of travel or any known contact with someone who had travelled. Viruses constantly mutate, but scientists are especially concerned about the emergence of three that researchers believe may spread more easily. One first reported in the UK was previously confirmed in Canada, and Ontario, the country's most populous province, has dozens of cases now. The variant first found in South Africa was detected in October. Since then, it has been found in at least 30 other countries, including the US. The discovery comes as the pandemic-weary Ontario government is thinking of reopening schools in Canada's largest city of Toronto and its suburbs. Scientists recently reported preliminary signs that some of the recent mutations may modestly curb the effectiveness of two vaccines, although they stressed that the shots still protect against the disease. This post was corrected on 2 February. The previous version, based on an early report (later amended) from the Associated Press, said the case in Ontario was the first in Canada. France's main Covid-19 indicators have reached two-month highs on average on Monday and the country's ski lifts will remain closed throughout February, but the government is still hoping to avoid a third national lockdown. The president, Emmanuel Macron, on Saturday defended his decision to hold off imposing a new lockdown, telling the public he had faith in their ability to rein in Covid-19 with less severe curbs even as a third wave spreads and the vaccine rollout falters. Earlier in the day, government spokesman Gabriel Attal did nonetheless say the chance of avoiding a third lockdown was slim, adding everything would be done to avoid it. French health authorities reported 4,347 new coronavirus infections over the previous 24 hours on Monday, down from Sunday's 19,325 and slightly higher than last Monday's 4,240. The seven-day moving average of daily new cases, which evens out daily irregularities, now stands at 20,515, a high since 23 November. The number of people being treated in intensive care units (ICUs) for the disease was up again, at 3,228, going above the 3,200 threshold for the first time since 6 December. France's cumulative total of cases reached 3,201,461, the sixth highest in the world. The Covid death toll was up by 455, at 76,512, the seventh highest in the world, versus an almost two-month-high seven-day moving average of 431. France, population 67 million, also said on Monday it had delivered more than 1.5 million Covid-19 shots in its vaccination programme so far, a figure 50,000 higher than 24 hours earlier. The South African president Cyril Ramaphosa hailed the arrival of the first doses of Covid-19 vaccine on Monday as a chance to "turn the tide" on a disease that has devastated the country. Once testing of the batches is completed, the first shots will be given to health workers, who have been stretched during a second wave of infections and have been critical of the government for not securing supplies sooner. Ramaphosa and other top officials were at the OR Tambo international airport to receive the 1 million shots of the AstraZeneca vaccine, produced by the Serum Institute of India (SII). "The arrival of these vaccines contains the promise that we can turn the tide on this disease that has caused so much devastation and hardship in our country and across the world," Ramaphosa said in an address to the nation. South Africa has recorded the most Covid-19 infections and deaths on the African continent, at more than 1.4 million cases and over 44,000 deaths to date. Since late last year, it has battled a more contagious virus variant called 501Y.V2 that has also been detected in countries in Europe, the Americas and Asia. The shots that arrived on Monday will be checked over roughly 10 to 14 days before inoculations can begin. The SII is due to send another 500,000 doses later this month, but more will be needed to cover South Africa's 1.25 million health workers, as the AstraZeneca vaccine is administered in two doses. Spain's Madrid region will start relaxing its Covid-19 restrictions this week, officials said on Monday, even as the rest of the country and Europe are toughening up measures to tame a third wave of infection. From Friday, groups of up to six people will be allowed to gather at outdoor restaurant terraces, up from the current limit of four, while a 10pm curfew might be pushed to midnight. People are still allowed to eat and drink inside bars and restaurants, but they have to leave at 9pm. "In Madrid, we are doing everything in our power to keep our bars and restaurants and our cultural space open despite political pressure," said the conservative regional leader Isabel Diaz Ayuso, who has repeatedly clashed with the left-wing central government on how to tackle the pandemic. Her administration has studied accelerating the vaccination programme for workers in "highly exposed sectors," she said on Monday, adding that this could include teachers, as well as waiters and taxi drivers. Madrid's 14-day incidence of the virus reached 978 cases per 100,000 people on Monday, above the national average of 866 cases. Ildefonso Hernandez Aguado, a public health professor at Miguel Hernandez University, said the region's insistence on keeping restaurants open was the main reason behind its high infection rate. Spain reported 79,686 new cases since Friday, slowing from the previous weekend's tally of 93,822 and pushing the cumulative total above 2.8 million. The death toll rose by 762 to 59,081. With governments across Europe grappling with delays to vaccine shipments, some Spanish regions - including Madrid - had to suspend vaccinating new people last week. But the health minister Carolina Darias reaffirmed national targets of vaccinating 80% of people over 80 and health workers by the end of March, and having 70% of the total population inoculated by the end of summer. Spain will receive a combined 2.3 million doses of the Pfizer and Moderna vaccines in February, she added. Officials in Catalonia said the region had received a shipment of 65,520 doses of the Pfizer vaccine, slightly lower than initially agreed, and expected to soon receive 8,500 doses from Moderna. This will allow the northeastern region, which was fast running out of doses, to continue vaccinating. The number of people in intensive care for Covid-19 in France is at a peak not seen since early December, the daily figures show. French health authorities reported 4,347 new coronavirus infections over the previous 24 hours on Monday, down from Sunday's 19,325 and slightly higher than last Monday's 4,240, figures assuaging the country's decision not to impose a third lockdown for now. But the number of people being treated in ICUs for the disease was up again, at 3,228, going above the 3,200 threshold for the first time since 6 December. France's cumulative total of cases now stands at 3,201,461, the sixth-highest in the world. The German chancellor Angela Merkel has emerged from five and a half hours of a vaccine summit in Berlin to stress the government is aware of the urgency with which Germany needs to roll out coronavirus vaccines. The summit was a reaction to growing criticism over the sluggish start of the roll out programme, amid delivery shortfalls for which the European Commission under the leadership of Ursula von der Leyen, a close Merkel ally, has largely been held responsible. Merkel said despite the difficulties, she was sticking by her pledge that every German should be offered a vaccine by the end of the summer, but said she could not rule out that obstacles might hold up the process. Appearing slightly breathless and pale, following talks which insiders said were heated and complex, Merkel said that it had been made clear to the pharmaceutical companies present at the meeting that the government needed as much information as to what it could deliver as possible, so as to be able to plan, at the same time as acknowledging the production challenges the companies faced. The meeting was held between German leaders, including of the 16 Länder, the national vaccine commission and the European commissioners Stella Kyriadkides, for health, and Thierry Breton, responsible for the single market. The commissioners were made to feel the disappointment over the slow roll out. At the same time the government was criticised at the meeting for not having sufficiently chased up the European Commission as it negotiated the terms of the bloc's deal with the company. The commissioners told the meeting the European Commission had acted with transparency and in accordance to the wishes of the EU 27, despite criticism that its contract with the British-Swedish company AstraZeneca had been insufficient to guarantee amounts of vaccine supplies or dates of delivery. to the EU. The official number of Germans to have been vaccinated so far stands at around 2.5 million, a poor comparison against levels in Israel, the USA and the UK, where almost nine million have been vaccinated. Russia has extended a ban on flights to and from the UK until 17 February due to the new coronavirus variant first detected in the UK, Russia's coronavirus taskforce said on Monday. The country, which has already reported a case of the more infectious variant, has had the flight ban in place since 22 December. The European Union toughened its restrictions on visitors from outside the bloc on Monday, with travellers only allowed to enter freely from countries with very low numbers of cases and almost none of the more virulent variants. Ambassadors for the bloc agreed the new measure for travel from non-EU countries, including Britain, at a meeting in Brussels, an EU diplomat told Reuters. Its copy outlined the following EU guidelines on non-essential travel: EU countries are encouraged to grant access without restrictions, such as mandatory quarantines, only under strict criteria. The visitor would have to come from a country with no more than 25 COVID-19 cases per 100,000 people over 14 days, an infection rate lower than in all EU countries. Travel curbs should also rapidly be reintroduced for countries where a high incidence of more infectious coronavirus variants is detected, the text says. The agreement serves as a guideline for member states, which can make their own final decision on their specific border policies. Some EU countries, such as Germany, have imposed tougher restrictions, while Belgium has banned non-essential travel into or out of the country until March. Last Thursday, the bloc excluded Japan from its list of countries able to visit the bloc without restrictions. The exemptions now include seven countries - Australia, China, New Zealand, Rwanda, Singapore, South Korea and Thailand, although China's inclusion is dependent on China allowing in EU visitors. That's all from me for today - I'll be handing over to my colleague Lucy Campbell shortly. Denmark, which has been under a tough lockdown since December, will reopen schools for the youngest children from next week. South African nurses have called on the government to ensure rural healthcare workers are able to access Covid-19 vaccines as the hard-hit country received its first batch of doses. The UK has reported a further 18,607 lab-confirmed coronavirus cases - the lowest daily total of new cases since 15 December, when 18,450 cases were recorded. Women made up nearly all of Italy's job losses in the month of December, when the country's unemployment level rose to 9.0% from 8.8% in November, national statistics bureau ISTAT said on Monday. Austria has announced it will relax its coronavirus lockdown from Monday next week, moving to a nighttime curfew and allowing non-essential shops and schools reopen while toughening border restrictions. Greece reported 543 new coronavirus cases on Monday, with almost half found in the Attica region. Germany's military will send more than 20 doctors and nurses to Portugal, where hospitals are close to being overwhelmed as the country reports the world's biggest seven-day rolling average of new daily cases per capita. Palestinians will receive an initial batch of 50,000 coronavirus vaccines by mid-February, when inoculations will begin in the West Bank and Gaza, their prime minister has announced. The variant of the coronavirus first discovered in the UK now represents half of infections in the Netherlands, according to the Dutch health minister Hugo de Jonge. Novavax Inc has submitted its Covid-19 vaccine candidate to the Canadian health regulator for emergency-use authorisation after the pharmaceutical company said a UK trial had found that its vaccine was 89%. Novavax has an agreement with the Canadian government to provide up to 76 million doses of its vaccine, according to Reuters. A large late-stage trial for the company's candidate in the US and Mexico is ongoing. Moderna and Pfizer's vaccines have already been given the green light for emergency use in Canada. Last week, Novavax said its vaccine was 89.3% effective in preventing Covid-19 in a trial conducted in the UK. The company said the jab was nearly as effective in shielding patients against the highly transmissible variant first discovered in the southeast England. Germany's military will send more than 20 doctors and nurses to Portugal, where hospitals are close to being overwhelmed as the country reports the world's biggest seven-day rolling average of new daily cases per capita. The country will send 26 doctors, nurses and hygiene experts alongside 40 mobile and 10 stationary ventilators to Lisbon on Wednesday, a statement by the defence ministry reported by Reuters said. "We support our friends in Portugal who find themselves in an especially dramatic situation," defence minister Annegret Kramp-Karrenbauer said on Monday. Portugal is battling a devastating third wave, nearly half of its total coronavirus death toll registered during January. On Saturday, health authorities said that only seven of 850 ICU beds set up for Covid-19 cases on its mainland remained vacant. The German military team will also bring 150 hospital beds to Portugal and aims to stay initially for three weeks, the Berlin defence ministry said. "The coronavirus is a challenge for us all, and the German health care system is under pressure too," Kramp-Karrenbauer said. "Nevertheless, we are convinced that especially in times like these European solidarity is indispensable." Greece reported 543 new coronavirus cases on Monday, with almost half found in the Attica region. Health authorities announced that 33 patients died from Covid-19, taking the death toll to 5,829. A total of 265 of the day's cases were in the Attica region, comprised of Athens and the surrounding areas. There were 258 intubated patients in hospitals on Monday. Austria's easing of lockdown will be accompanied by a tightening of its border controls to prevent arrivals from importing new variants of the coronavirus, Reuters reported chancellor Sebastian Kurz as saying on Monday. Speaking at a news conference on the loosening of the country's lockdown, Kurz did specify which measures would be taken but mentioned the so-called Brazilian variant, which has not been identified in Austria yet. Austria has announced it will relax its coronavirus lockdown from Monday next week, moving to a nighttime curfew and allowing non-essential shops and schools reopen despite infections remaining above the level that the government would like. Pupils will need a negative test in order to attend face-to-face teaching, with others able to join online, the government said in a statement reported by Reuters, adding that tests will be administered in schools and older pupils' classes will be split into smaller groups. The nighttime curfew will be in place between 8pm and 6am. Customers will have to wear FFP2 face masks in shops, it added. Museums, galleries and zoos will also reopen. Women made up nearly all of Italy's job losses in the month of December, when the country's unemployment level rose to 9.0% from 8.8% in November, national statistics bureau ISTAT said on Monday. ISTAT said some 101,000 jobs were lost in the final month of 2020, with 99,000 of them women losing their employment. Over the entire year, 312,000 women lost their jobs compared with 132,000 men, according to Reuters. Economists said the disparity is linked to women in Italy tending to work in less secure roles which have been especially badly hit by the coronavirus pandemic, such as the tourism and hospitality sectors. Italy registered 329 coronavirus-related deaths on Monday, the health ministry said, while a further 7,925 new infections were added to its total. Some 142,419 tests for Covid-19 were carried out in the past day, the health ministry said in a statement reported by Reuters. Testing numbers usually decline at the weekend. Italy has registered 88,845 deaths linked to Covid-19 since its outbreak emerged last February, the second-highest toll in Europe after Britain and the sixth-highest in the world. The country has reported 2.561 million cases to date. Patients hospitalised with Covid-19 - not including those in intensive care - stood at 20,260 on Monday. There were 145 new admissions to intensive care units, while the total number of ICU patients stood at 2,252. The UK has reported a further 18,607 lab-confirmed coronavirus cases - the lowest daily total of new cases since 15 December, when 18,450 cases were recorded. It brings the total number of cases in the UK to 3,835,783, government figures show. There were a further 406 deaths within 28 days of testing positive for Covid-19, taking the toll to 106,564. This is the lowest figure since 28 December, when there were 357 fatalities recorded. Separate figures published by the UK's statistics agencies for deaths where Covid-19 has been mentioned on the death certificate, together with additional data on deaths that have occurred in recent days, show there have now been 123,000 deaths involving Covid-19 in the UK. South African nurses have called on the government to ensure rural healthcare workers are able to access Covid-19 vaccines as the hard-hit country received its first batch of doses. Nurses in remote areas have reported shortages of personal protective equipment (PPE) during the pandemic and there are fears that rural areas will be left behind in the country's vaccine rollout, the Thomson Reuters Foundation reported. "Healthcare workers' hands are full as we speak, we are very concerned about overstretching them to breaking point," said Sibongiseni Delihlazo, spokesman for the Democratic Nursing Organisation of South Africa (DENOSA), a union. "It is important to not forget them," Delihlazo told the Thomson Reuters Foundation over the phone. One million shots of the AstraZeneca-Oxford vaccine will rolled out to healthcare workers in the coming months, with 500,000 more due to arrive in February. The health ministry recently showed there were about 1.25 million health workers to be vaccinated and unions are already calling for more vaccines as each employee will need two doses. In places so remote that they cannot be reached by car, healthcare workers fear limited access to vaccines could worsen difficult working conditions. "Ordinarily those clinics don't have resources or even water, ablutions are not in good conditions," said Kedibone Mdolo, the north west acting provincial secretary of DENOSA. "Those nurses out there are forgotten so it will be a test for the (health) department to see how best they will reach them," she said, adding that officials had given only "general answers" on rural roll-out plans. The Department of Health did not respond to requests for comment, but health minister Zweli Mkhize said recently the "entire country" was being considered in the vaccination scheme. South Africa has the most confirmed coronavirus cases in Africa, with more than 1.4 million cases and over 43,000 deaths to date. Denmark, which has been under a tough lockdown since December, will reopen schools for the youngest children from next week. According to the broadcaster TV2, grades 1 to 4 will be allowed back on 8 February. More details are expected to be given by health and education ministers in a press conference this evening. Spain has received another 400,000 doses of the Pfizer vaccine and and 52,000 doses of the Moderna vaccine, its health ministry has announced. These shots will be administered this week. Spain had vaccinated just over 3% of its population by the end of last week, according to a tracker run by Politico. Here's a round up of the latest developments: Germany should use the Russian and Chinese coronavirus vaccines if they win EU approval. Jens Spahn said that if a vaccine "can be considered safe and effective, regardless of what country it has been produced in, then it could help". The French president, Emmanuel Macron, said Europe had to act more efficiently and quickly on vaccines. "We are in a race against time," he said. The Madrid region will begin easing its coronavirus restrictions this week, officials have announced, even as the rest of Spain ramps up restrictions. From Friday, groups of up to six people will be allowed to gather on outdoor restaurant terraces, rising from the current cap of four. The variant of the coronavirus first discovered in the UK now represents half of infections in the Netherlands, according to the Dutch health minister Hugo de Jonge. Last week, the country's health authorities said the new, more transmissible variant was responsible for about a third of all new cases in the Netherlands. Older people in Poland will not be given the AstraZeneca jab until more data is available, the vaccination minister has said. Poland follows similar decisions by Germany and Austria. Israel has extended its nationwide lockdown to contain coronavirus, which has continued to spread despite aggressive vaccination campaign. The cabinet prolonged restrictions until Friday morning, but scheduled a fresh meeting for Wednesday to assess whether a further extension was required. Palestinians will receive an initial batch of 50,000 coronavirus vaccines by mid-February, when inoculations will begin in the West Bank and Gaza, their prime minister has announced. Mohammed Shtayyeh said the procurement had been secured through various sources, including the UN-backed Covax programme, established to provide vaccines to less wealthy states. Portugal reported nearly half of its total coronavirus death toll during January, underlining the rapid worsening of the pandemic as officials blamed the UK variant and relaxation of restrictions over Christmas for the surge. Last month, a total of 5,576 people died from the coronavirus, representing 44.7% of all 12,482 fatalities since the start of the pandemic. Elderly people in Poland will not be given the AstraZeneca Covid-19 jab, the vaccination minister said on Monday, adding that the final call will be made following advice from medical experts. Europe's medicines regulator approved AstraZeneca/Oxford University's jab for over-18s on Friday, according to Reuters, but said there were not yet enough results for people over 55 to determine how effective the vaccine will be. Poland follows similar decisions by Germany and Austria. Although the AstraZeneca trial did not include enough over-65s to offer the same level of confidence of its effectiveness as in younger groups, experts have said that while more data needs to be gathered, "there is no data so far to indicate that the vaccine isn't effective in people over the age of 65", adding that the vaccine has a good safety profile and encouraging uptake by older people. "If we are talking about the decision of the medical council, we expect it in the coming days or possibly hours, but it is clear that elderly people will not be vaccinated with this shot," Michal Dworczyk, the prime minister's top aide, who has been put in charge of vaccinations, told a news conference. "We are waiting for a clear recommendation from the medical council and then ... we will take a decision," he added. Dworczyk said that teachers could be prioritised in the rollout. Mexico's president, Andrés Manuel López Obrador, is "doing well" in his recovery from Covid-19, the country's interior minister said on Monday. Olga Sanchez added that the president is expected to return to a regular morning news conference next Monday, Reuters reported. López Obrador, 67, announced he had tested positive last Sunday, adding that his symptoms were mild and he was "optimistic" about the diagnosis. The variant of the coronavirus first discovered in the UK caused half of all new Covid-19 infections in the Netherlands by 26 January, Dutch health minister Hugo de Jonge has said. Last week, the country's health authorities said the new, more transmissible variant was responsible for about a third of all new cases in the Netherlands. The Netherlands' primary schools and daycare centres will reopen as planned on 8 February, education minister Arie Slob confirmed on Sunday. Secondary schools and after-school clubs will stay shut, Dutch News reported. The Madrid region will begin easing its coronavirus restrictions this week, officials have announced, even as the rest of the country ramps up restrictions to curb a third wave of infections. From Friday, groups of up to six people will be allowed to gather on outdoor restaurant terraces, rising from the current cap of four, according to Reuters, while a 10pm curfew could be changed to midnight. "In Madrid, we are doing everything in our power to keep our bars and restaurants and our cultural space open despite political pressure," said conservative regional leader Isabel Diaz Ayuso, who has consistently been in conflict with Spain's leftwing central government about how to tackle the pandemic. Madrid's 14-day incidence of the virus reached 993 cases per 100,000 people on Friday, slightly above the national average of 887 cases. The region has reported more new infections over the last two weeks than any other area, with health department figures showing over 66,000 new infections. More people are sleeping on the streets in Rome after being turned away from shelters due to coronavirus restrictions, while the number of homeless people dying from the cold has surged this winter, Angela Giuffrida reports from Rome. There are about 8,000 homeless people in the Italian capital, of whom 3,000 have no shelter for the night, according to figures provided by the Catholic charity Community of Sant'Egidio. Japan is expected to extend a state of emergency on Tuesday for Tokyo and other areas, Reuters reported three sources with knowledge of the legal procedures as saying on Monday. The one-month state of emergency for 11 areas was declared in January, and was due to end on 7 February, as part of measures to curb the spread of infections. The government will decide on whether to extending the emergency period after a meeting of its experts panel on Tuesday. The measure is likely to continue in prefectures including Tokyo for another month, sources told Reuters, with the prime minister expected to hold a press conference on Tuesday. Public broadcaster NHK later reported that the government had decided to extend the state of emergency for 10 prefectures including Tokyo until 7 March. The emergency period will end in one less populated area, Tochigi Prefecture, which has had a fall in cases. South Africa's first batch of Covid-19 vaccine doses have arrived at the OR Tambo international airport in Johannesburg, state broadcaster SABC reported on Monday. The 1m AstraZeneca doses, produced by the Serum Institute of India, will be rolled out to the country's overstretched healthcare workers. South Africa has recorded the highest number of coronavirus cases and deaths in Africa, with more than 1.4m cases and more than 44,000 deaths. The UK's quarantine system "isn't working", the shadow home secretary has said after two people without travel links tested positive for the variant detected in South Africa. Spain will receive a combined total of 2.3m doses of Pfizer and Moderna's Covid-19 vaccines in February, health minister Carolina Darias has told a news conference. Last week, some Spanish regions had to halt the rollout of first doses amid supply shortfalls, Reuters reported. Meanwhile, Germany expects 40.2m doses of BioNTech/Pfizer's Covid-19 vaccine during the second quarter, a government document seen by Reuters showed. The document also said that the German government is aware of possible delivery and production risks. Palestinians will receive an initial batch of 50,000 coronavirus vaccines by mid-February, when inoculations will begin in the West Bank and Gaza, their prime minister announced on Monday. Mohammed Shtayyeh said the procurement had been secured through various sources, according to AFP, such as the UN-backed Covax programme, established to provide vaccines to less wealthy states. "Vaccination will start in the middle of this month," Shtayyeh said. He said the vaccines would be given to the 2.8 million Palestinians in the occupied West Bank and the two million people in the Gaza Strip, which is controlled by the Hamas Islamist movement. Israel, which is carrying out the world's fastest per capita vaccination rollout according to most estimates, has faced rising international pressure to ensure Palestinians are inoculated. The Palestinian Authority has not publicly asked for Israel's aid in organising its vaccination campaign - however, the UN and human rights groups have said Israel has an obligation to do so under international law as an occupying military power. Israel's defence ministry said on Sunday that it would send 5,000 doses to the Palestinian Authority to vaccinate medical workers. An unnamed Palestinian health ministry official told AFP 2,000 of those doses had been delivered on Monday. In the UK, residents in parts of Surrey will be offered Covid tests after two people with no travel links were found to have caught the variant discovered in South Africa, Sky News's Aubrey Allegretti reports. Read more on our UK-focused blog. The easing of coronavirus restrictions in Italy from Monday has raised concern, with one expert forecasting a spike in infections within the next few weeks. Sixteen out of 20 Italian regions are now in the lower-risk 'yellow zone', meaning bars and restaurants can serve until 6pm and people can travel more freely within their regions. The remaining four, including Umbria, Sicily, Puglia and Sardinia, are in the slightly more restrictive 'orange zone', along with the autonomous province of Bolzano. A 10pm-5am curfew remains in place across the country, as does a ban on inter-regional travel unless for work or emergency reasons. Italy registered 237 more coronavirus-related deaths on Sunday, bringing the total to 88,516 - the second-highest in Europe after the UK. There were 11,252 new infections, down from highs of over 40,000 in mid-November. The pressure on hospitals has been gradually easing, with 20,397 people currently in hospital with Covid-19, of whom 2,270 are in intensive care (down from over 3,600 in mid-November). Infant and primary schools in Italy reopened in early January, while from Monday 50% of high school pupils across all regions, apart from Sicily, will return to the classroom. Walter Ricciardi, a scientist advising the health ministry, said that while a lockdown akin to the one in place last spring is not needed, he would prefer the whole country to be under tougher 'red zone' restrictions. Experts were concerned after seeing images of crowds of people in the shopping thoroughfares of major cities over the weekend. Ricciardi predicts that the relaxation of restrictions will lead to a rise in infections "in two to three weeks". "The trend of this epidemic is now predictable," he added. "It's important to avoid gatherings but it seems to me that simple suggestions have no effect. If we add to this the reopening of schools, we will see an increase in cases." The government has been under pressure to ease restrictions from businesses, while teachers and pupils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online learning. Agostino Miozzo, the coordinator of the scientific panel advising the government, said: "The return to being a yellow area does not mean a return to normality." The coronavirus crisis has caused rental prices to plunge in Madrid and Barcelona, property portal Idealista said on Monday, a marked shift from markets in which landlords could expect endlessly growing returns. In Barcelona, rents dropped by 17% while the capital, Madrid, has seen prices fall by 12% in January compared with May of last year as the cities felt the impacts of reduced international travel, limited mobility and a shift to home working, Reuters reported. Professionals and students have left Spain's two major cities as their work and studies transferred online, while the shuttering of the country's hospitality industry have dimmed their appeal as employment hubs. Across Spain, rents fell by 1% in January compared with December, Idealista said. Tourist-dependent regions, such as Seville and the Balearic Islands, have reported the biggest decreases, as well as areas badly affected by Covid-19, such as Lleida in Catalonia. Vietnam reported 32 further coronavirus cases on Monday, all in the capital city of Hanoi. The country shut schools in at least 22 cities and provinces in order to tackle a fresh outbreak beginning on Thursday, the ministry of health said. Pupils across Hanoi's schools - including public and private kindergarten, primary, secondary high, high, and vocational schools - will stay home to contain the outbreak, English-language daily Vietnam News reported. If it is contained, children will return to school on 16 February. Hanoi's outbreak has been connected to an outbreak in the northern province of Hai Duong, which has been the country's epicentre of community transmission throughout the pandemic. The outbreak has also been linked to the presence of the more transmissible variant first found in the UK. Northern Ireland's deputy first minister has entered self-isolation. Michelle O'Neill said she is taking the measure following a positive coronavirus test result at her home in Co Tyrone. "I will work from home to continue to protect families, workers and to take us through this pandemic," she tweeted on Monday morning. This is O'Neill's second time self-isolating, as she stayed at home in October after a family member tested positive for Covid-19. Stormont agriculture minister Edwin Poots tested positive in December, after being hospitalised with a burst appendix. Finance minister Conor Murphy, health minister Robin Swann and communities minister Caral Ni Chuilin have also previously self-isolated. Some Americans are struggling to get their required second doses of coronavirus vaccines, with many vulnerable people unable to navigate labyrinthine provider and appointment systems. Older people in particular are having trouble getting their second jab, Reuters reports, many of whom depend on family or friends to navigate complex sign-up systems and inconvenient locations. There is regional variation between practices in different states and counties, according to the news agency. It writes: Houston's health department on Friday told those seeking a second dose to be patient, saying the volume of calls was creating long wait times at its call centre. Practices vary. Seminole County in Florida schedules follow-ups during the 15-minute observation period after people get their first shots. New York's Onondaga County holds off on scheduling second appointments until days before the shot. After an online system showed no appointments, Stacey Champion secured a second appointment for her 78-year-old friend Dan Pochoda at Cardinal Stadium in Phoenix, Arizona - at 1:51am on 9 February. It took several calls to get even that, Champion said. "If they had been saving appointments for second doses, would they really need to send people way out to the edges of the city in the middle of the night?" Champion asked. Meanwhile, in California, people have turning up to University of Southern California hospitals asking for their second dose, saying their original vaccine provider could not confirm an appointment, a senior official at the university said. As of Friday, nearly 23 million people in the US had had their first vaccine shot, and almost 5 million had the second, according to the US Centers for Disease Control and Prevention. The CDC has said an interval of up to six weeks is acceptable for both the Pfizer Inc/BioNTech and Moderna vaccines. The Guardian's Paris correspondent has more on the situation in France, where a minister has cautioned restaurateurs about reopening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coronavirus measures. Kim Willsher writes: French finance minister Bruno Le Maire has responded to threats that certain restaurants will open illegally today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coronavirus closures. Bars, restaurants, cafés, and brasseries have been closed since the second nationwide lockdown at the end of October. The lockdown was lifted in December, but the restaurants and other establishments offering food and drink were ordered to remain closed. Some had said they would open on Monday in a coordinated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however Le Maire warned that any restaurant that defies he ban will be deprived of state aid for a month. Those who continue to defy the Covid-19 rules and open will get no state aid at all, he said. "France doesn't need a Social Spring in 2021," Le Maire said in a reference to the Arab spring. The warning came after a Facebook appeal by a group called "Mon restaurant ouvre le 1er février (My restaurant opens the 1 February), which has 26,000 members, urging restaurateurs to stage an act of civil disobedience. Portugal reported nearly half of its total coronavirus death toll during January, underlining the rapid worsening of the pandemic as officials blamed the UK variant and relaxation of restrictions over Christmas for the surge. The country had largely been spared by the first waves of the virus. In January, a total of 5,576 people died from the coronavirus, representing 44.7% of all 12,482 fatalities since the virus began spreading in the Iberian country in March 2020, data from health authority DGS reported by Reuters showed. Portugal has the world's biggest seven-day rolling average of new daily cases per capita, according to ourworldindata.org. Officials have blamed the huge rise in the case and fatality rates on the more virulent variant of the virus first detected in southeast England. They have also said an easing of restrictions on social contact over the Christmas holidays played a role. Hospitals across the nation of just over 10 million are close to being overwhelmed, with ambulances sometimes waiting for hours due to a shortage of beds. Some health units are unable to find enough refrigerated space to preserve bodies, with Portugal's largest hospital Santa Maria, installing extra cold containers to ease pressure on its morgue. France's finance minister has warned restaurant owners that they risk losing their coronavirus financial aid if they open and serve customers despite the shutdown. Bruno Le Maire's caution follows a call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Stephane Turillon, a chef in eastern France, who urged restaurateurs to open their doors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meals" on Monday, according to AFP. Several chefs and thousands of people have since followed through with the move. Restaurants were ordered to shut on 30 October, with little hope of returning to business soon. "It's extremely hard for restaurants, economically and in terms of morale," Le Maire told RTL radio. "But in no way does that justify not respecting the rules," he said. On Saturday, police in Paris said they found 24 restaurants operating unlawfully on Thursday and Friday, and warned they would step up enforcement. The minister said owners caught serving customers would have their coronavirus support funds suspended for a month, "and if they do it again, they won't get any more at all". Under France's Covid solidarity scheme for its hospitality industry, restaurants and other businesses that have been forced to shut can receive up to 10,000 a month, or compensation equal to 20% of their revenues from 2019, capped at 200,000 per month. But many restaurateurs say the funds are not enough to cover lost sales as they have to keep paying rent. This is Clea Skopeliti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taking over the blog from Archie Bland now. I'll be bringing you the latest in coronavirus developments for the next few hours. Hong Kong will extend social distancing measures for a further two weeks until after the lunar new year holiday and will impose stricter testing rules when cases of Covid-19 are detected. The measures, which include a ban on more than two people gathering and dining in restaurants after 6pm local time, will remain in place until 17 February, Reuters reported. "More time is going to be needed before we see a substantial improvement," the chief secretary, Matthew Cheun, told a news briefing on Monday. The government has in the past week set up testing zones for residents of some areas with little warning. It will also now require all residents of a building to get tested if a single untraceable infection is found in their building. Schools will remain closed. Cheung said he hoped they could reopen after the holiday period. Hong Kong has been logging double-digit daily case numbers for several weeks with 34 infections recorded on Monday, down from Sunday's 53. It has had around 10,500 Covid-19 cases since January last year and 181 deaths. That's it from me. Clea Skopeliti will take over the blog shortly. BioNTech and Pfizer said on Monday they will increase their coronavirus vaccine deliveries to the European Union, pledging to send up to 75m extra doses to the bloc in the spring. "Pfizer and BioNTech continue to work toward increased deliveries beginning the week of February 15, ensuring we will supply the full quantity of vaccine doses in the first quarter we contractually committed to and up to an additional 75m doses to the European Union in the second quarter," they said in a statement reported by AFP. The EU has ordered a total of 600m doses. The statement came hours ahead of a national conference called by the German chancellor, Angela Merkel, with vaccine manufacturers amid growing anger over the bloc's sluggish inoculation campaign. BioNTech and Pfizer, which will take part in the meeting, said that improvements in their production capabilities would allow them to speed up supplies. These included the completion of modifications at Pfizer's plant in Puurs, Belgium. "Now, we are back to the original schedule of vaccine dose deliveries," they said. In the face of a political firestorm - and after the EU reversed its decision to use an emergency Brexit provision to control vaccine exports via Northern Ireland - the European commission chief, Ursula von der Leyen, said on Sunday that AstraZeneca had agreed to increase its coronavirus vaccine deliveries to the EU by 30 percent. An EU source said the first deliveries would start in the second week of February. Israel's nationwide lockdown was extended Monday to contain coronavirus, which has continued to spread rapidly as the country presses ahead with an aggressive vaccination campaign. The current lockdown, declared on 27 December, is the third since the pandemic began last year. The cabinet prolonged the closure until Friday morning, but scheduled a fresh meeting for Wednesday to assess whether a further extension was required, a statement from prime minister Benjamin Netanyahu and the health ministry reported by AFP said. With Israel, a country of about 9 million people, still regularly registering more than 5,000 new cases per day, Netanyahu had pushed for the lockdown's extension. His political opponents said they would only agree if fines were increased for rule violators. Netanyahu's critics have particularly highlighted persistent violations among Israel's ultra-Orthodox Jews, the premier's key political allies who have repeatedly disregarded public safety measures throughout the pandemic. Israel's lockdown also includes an unprecedented airport and border closure, which Netanyahu has described as a necessary weapon in the "arms race" against coronavirus variants. The cabinet has extended the ban on commercial flights imposed last month until 7 February. Road crossings to Egypt and Jordan will also remain closed. Israel hopes to vaccinate its entire over-16 population by the end of March. Germany may consider using Russian and Chinese vaccines in an effort to boost levels of vaccination in the country, regional leaders have suggested. In a sign of how much pressure the country's political leaders are under amid a stalling vaccine rollout, Bavaria's state premier Markus Söder said Germany should look at approving Sputnik V and Chinese jabs. German health minister Jens Spahn also signalled he was open to using Russian and Chinese vaccines if they are approved by EU regulators. In an interview with Frankfurter Allgemeine Sonntagszeiting, he said those vaccines could help with ending the pandemic. And on Monday morning, as heads of Germany's 16 states prepared for a national vaccine summit, Brandenburg's state premier Dietmar Woidke agreed leaders could look at vaccines from other countries. He told German state broadcaster ARD that those vaccines would have to pass regulatory assessments first 'and maybe that can be done as quickly as it was for BioNTech and other vaccines'. "I think it is necessary and possible to assess these vaccines if they are available. And if they are safe and work then they should be used." The Covax global vaccine sharing scheme expects to deliver 35.3m doses of AstraZeneca's Covid-19 vaccine to 36 Caribbean and Latin American states from mid-February to the end of June, the World Health Organization's regional office said. The Pan American Health Organization (PAHO) said the Americas region needed to immunise about 500 million people to control the pandemic. According to a Reuters report, PAHO said WHO would complete its review in a few days of the AstraZeneca vaccine for emergency use listing (EUL). "The number of doses and delivery schedule are still subject to EUL and manufacturing production capacity," PAHO said, adding that supply deals also had to be agreed with producers. Of the 36 nations receiving AstraZeneca's shot, it said four countries, namely Bolivia, Colombia, El Salvador and Peru, would also receive a total of 377,910 doses of the Pfizer and BioNTech vaccine from mid-February. The GAVI alliance, the group that co-leads Covax with WHO, said last week it aimed to deliver 2.3bnn vaccines worldwide by the end of 2021, including 1.8bn free doses to lower-income countries. Geneva-based GAVI was expected to publish details of its allocations by country on Monday. The 36 Caribbean and Latin American nations to receive the AstraZeneca vaccine ranged from regional giants Brazil and Mexico to small islands such as Dominica and Montserrat. In the UK, the government has ordered an extra 40m doses of the Valneva Covid-19 vaccine. The move means 100m doses of Valneva have been put on order, enough for every adult in the UK, with the latest batch earmarked for delivery in 2022. The government has also retained options over a further 90m doses for supply between 2023 and 2025. Valneva said the total value of the entire order was up to 1.4bn (£1.24bn). The vaccine is still in clinical trials, with the early-stage phase 1/2 study expected to read out within the next three months. With the UK having secured more than 400m vaccine doses, the international trade secretary, Liz Truss, said on Sunday it is "too early" to determine when the government will send vaccines abroad. She said "we first need to make sure that our population is vaccinated" but added that it would be damaging to become a "vaccinated island" while other countries go without. "It's a bit too early to say about how we would deploy 'XX' vaccine, but we certainly want to work with friends and neighbours, we want to work with developing countries because we're only going to solve this issue once everybody in the world is vaccinated," Truss told Sky's Sophy Ridge on Sunday. Russia reported 17,648 new Covid-19 cases on Monday, including 2,037 in Moscow, taking its official national tally to 3,868,087. That figure was down from 18,359 the day before. Authorities also confirmed 437 deaths in the last 24 hours, pushing the official death toll to 73,619. There had been 485 deaths reported on Sunday. The Guardian's Christopher Thomond has been photographing Manchester's northern quarter during the third UK lockdown. You can see the rest of his pictures here: A World Health Organization-led team investigating the origins of the Covid-19 pandemic on Monday visited the Center for Disease Control and Prevention in China's central region of Hubei, where the outbreak emerged in late 2019. Reuters reported that the group of independent experts (see earlier post) spent about four-and-a-half hours on its longest site visit since completing two weeks of quarantine on Thursday, and did not speak to waiting journalists. The WHO, which has sought to manage expectations for the mission, has said its members would be limited to visits organised by their Chinese hosts and have no contact with community members, because of health curbs. The group has so far also visited hospitals where early cases were detected, markets, and an exhibition on the battle with the outbreak in the provincial capital of Wuhan. No full itinerary for the group's field work has been announced, and journalists covering the tightly controlled visit have been kept at a distance from team members. Beijing has sought to cast doubt on the notion that the coronavirus originated in China, pointing to imported frozen food as a conduit. On Sunday, the experts visited the Huanan seafood market linked to initial infections, and the Baishazhou wholesale food market, where a loudspeaker repeatedly announced that the sale of imported cold chain products was banned at the market 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is Archie Bland taking over our coronavirus global coverage for the next few hours, and beginning in France, where finance minister Bruno Le Maire has indicated that a new lockdown to curb the spread of the virus will only be considered as a last resort. In comments reported by Reuters, Le Maire told RTL Radio that the country's current curfew measures were delivering results in terms of trying to contain the virus. He said that the 6pm to 6am curfew cost the economy about 6bn (£5.3bn) a month whereas a full lockdown would cost it around 15bn a month. France decided against imposing a third nationwide coronavirus lockdown on Friday. That's it from me, Helen Sullivan, for today. Thanks for following along - and stay tuned for the latest from around the world with my colleagues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Until then - I'm out of here like a giant panda in the snow: Here are the key pandemic developments from the last few hours: China's daily new cases fell to a three-week low. China reported the lowest daily increase in new Covid cases in more than three weeks, official data showed on Monday, reversing a sharp uptick a day earlier, amid efforts to contain the disease ahead of a major holiday break. New confirmed reported cases more than halved to 42, the National Health Commission said in a statement, down from 92 a day earlier and marking the lowest one-day increase since 33 reported on 8 January. An expert warned the US to brace for virulent Covid strain. A leading infectious disease expert predicted on Sunday that the deadlier British variant of Covid-19 will become the dominant strain of the virus in the US and could hit the country like a hurricane. Chicago schools postponed in-person classes over Covid safety plan. Chicago Public Schools on Sunday delayed the resumption of in-person classes for thousands of elementary and middle school students by at least a day as the district and teachers failed to reach an agreement on a Covid safety plan. Japan is expected to extend a state of emergency this week for Tokyo and other areas as hospitals remain under pressure despite a decline in cases from their peaks, local media reported on Monday. Taiwan health authorities are still battling an outbreak centred around a Taoyuan hospital, which claimed the first Covid-related death almost nine months on Friday. The woman in her eighties was a relative of another confirmed case. Authorities said she presented with Covid-like symptoms on Thursday and was taken to hospital. A test returned a negative result for Covid, but she passed away on Friday night. She had chronic kidney disease and other underlying health issues. Hong Kong is continuing its "ambush lockdowns" on housing blocks. As Hong Kong continues to fight its widespread outbreak, authorities have employed a new tactic in response to clusters of infection in residential housing blocks. Since last week, police have launched four ambush-style lockdowns, arriving unannounced at buildings to immediately prevent anyone leaving and to run mandatory testing. The NHS has offered Covid jab to all older residents in care homes in England. The NHS has said official figures are expected to confirm on Monday that it has offered a coronavirus vaccine to every older care home resident across England.In another milestone for the vaccine programme, coming after it set a new daily record of almost 600,000 people being inoculated against Covid-19 on Saturday, nurses, GPs and other NHS staff have offered the jab to people living at more than 10,000 care homes with older residents. Pakistan received its first batch of Covid vaccine doses, 500,000 from China's Sinopharm, on Monday, Health Adviser Faisal Sultan said in a statement released on Twitter. "Thank God, the first batch of Sinopharm vaccine has arrived! Grateful to China and everyone who made this happen," he said. "I salute our frontline healthcare workers for their efforts and they'll be first to get vaccinated." Ghana tightened restrictions as virus cases climb. Ghana has reimposed a ban on social gatherings as the number of Covid-19 cases spiral in the West African nation, the president announced Sunday. Schools reopened in January after a 10-month closure, but President Nana Akufo-Addo said a return to stricter measures was needed. "Our hospitals have become full, and we have had to reactivate our isolation centres," he said. Israel extended lockdown as Covid variants offset vaccination drive. Israel extended a national lockdown on Sunday as Covid variants offset its vaccination drive and officials predicted a delay in a turnaround from the ongoing crisis. EU wants 70% of adults vaccinated by end of summer. AstraZeneca will increase its coronavirus vaccine deliveries to the EU by 30%, European Commission chief Ursula von der Leyen said Sunday as the bloc sought to claw back time lost rolling out the jabs. The aim was still to vaccinate 70% of adults in the EU by the end of summer, she added. WHO team to visit Hubei CDC on Monday. A World Health Organization-led team investigating the origins of the Covid-19 pandemic was due on Monday to visit the Center for Disease Control and Prevention of Hubei province, the central Chinese region where the outbreak emerged in late 2019. The team has already visited the Huanan food market in Wuhan. Two million Australians in lockdown over one case. About 2 million Australians begun their first full day of a strict coronavirus lockdown on Monday following the discovery of one case in the community in Perth, capital of Western Australia state, but no new cases have since been found. More people are sleeping on the streets in Rome after being turned away from shelters due to coronavirus restrictions, while the number of homeless people dying from the cold has surged this winter. There are about 8,000 homeless people in the Italian capital, of whom 3,000 have no shelter for the night, according to figures provided by the Catholic charity Community of Sant'Egidio. "The number is higher than a year ago," said Massimiliano Signifredi, coordinator for homeless outreach at Sant'Egidio. "One of the main reasons being that shelters which could previously host 100 or 200 people have had to reduce numbers or completely close." The consequences of Covid-19 on the homeless have become increasingly visible in Rome in recent months. Makeshift beds have appeared on the plush shopping streets in the centre, or on the steps of churches or outside supermarkets: In more Australia news: universities across Australia are offering discounts of up to 20% to international students who are studying completely online while they are barred from entering Australia due to border restrictions. At least three major universities are offering discounts to students who are still in their "home" countries while enrolled and paying fees to Australian universities: About 2 million Australians begun their first full day of a strict coronavirus lockdown on Monday following the discovery of one case in the community in Perth, capital of Western Australia state, but no new cases have since been found, Reuters reports. Authorities ordered a five-day lockdown after a security guard at a hotel used to quarantine people returning from overseas was found to have contracted the virus. The state government said 66 people have been deemed close contacts of the unidentified guard and none of those already tested were infected. Tests on the rest of the close contacts were expected to be completed on Monday, state Premier Mark McGowan said. Pakistan received its first batch of Covid vaccine doses, 500,000 from China's Sinopharm, on Monday, Health Adviser Faisal Sultan said in a statement released on Twitter. "Thank God, the first batch of Sinopharm vaccine has arrived! Grateful to China and everyone who made this happen," he said. "I salute our frontline healthcare workers for their efforts and they'll be first to get vaccinated." Pakistan is starting its vaccine drive this week. Ten years after the rage and hope of the Arab spring filled the public spaces of Sana'a, Yemen's capital has become a curiously quiet place. Traders and customers alike shuffle through the streets of the old city, ground down by the repression of the Houthi rebel occupation and the economic hardship caused by the Saudi- and Emirati-led coalition blockade. The songs and poems of revolution that once echoed beneath the charming medieval architecture have faded away, replaced by the Houthi sarkha, or scream, daubed in red and green on almost every surface: "God is great, death to America, death to Israel, curses on the Jews, victory to Islam." On occasion, and always without warning, the tension is pierced by coalition airstrikes. A decade since Yemenis dared to dream during the 2011 uprisings that swept across the Arab world, and six years after foreign actors piled in, unleashing a war of devastating proportions, Yemen resembles a jigsaw puzzle for which there is no simple solution. Malnutrition, cholera, dengue fever, and now coronavirus stalk the young and the frail in what the UN has called the "worst humanitarian crisis in the world": As Hong Kong continues to fight its widespread outbreak, authorities have employed a new tactic in response to clusters of infection in residential housing blocks. Since last week, police have launched four ambush-style lockdowns, arriving unannounced at buildings to immediately prevent anyone leaving and to run mandatory testing. Residents are fined HK$5,000 if they refuse: The lockdowns last for one or two nights, but have reportedly created anxiety in the community. The South China Morning Post said many residents at the recently ambushed block in North Point, only realised what was happening when they got home and found police ushering neighbours into a cordoned off area for registration and testing.The effectiveness of the operation is being debated. Some of the 400 residents of two buildings locked down last night in Lam Tin said the ambush was unnecessary and "a mess", while others said it gave them peace of mind to know no new cases had been found.Local politician Lee Yue-shun told RTHK residents were anxious and there were concerns about hygiene issues like garbage collection during the lockdowns. The areas targeted are home to older buildings, often overcrowded with numerous subdivided units, and lacking centralised management. Infectious diseases expert Leung Chi-chiu told the outlet many residents had moved out of buildings once cases among their neighbours were reported, and the lockdowns should have started earlier. The lockdowns and testing programs are finding very few cases, prompting questions of cost effectiveness. The first operation, in the densely populated Kowloon neighbourhood of Jordan, found 13 infections amid 7,000 tests last weekend. Secretary for food and health, Sophie Chan, said the rate matched that in the broader community, and the snap lockdowns allowed authorities to quickly identify and isolate cases and close contacts. "We don't think this put a heavy burden on people or was a waste of public money," she said. Hong Kong has recorded 10,453 confirmed or probable cases, and 181 deaths. Taiwan health authorities are still battling an outbreak centred around a Taoyuan hospital, which claimed the first Covid-related death almost nine months on Friday. The woman in her eighties was a relative of another confirmed case. Authorities said she presented with Covid-like symptoms on Thursday and was taken to hospital. A test returned a negative result for Covid, but she passed away on Friday night. She had chronic kidney disease and other underlying health issues. In response to the outbreak social distancing and quarantine rules have been further tightened. Hospitals in Taipei City, New Taipei City, and Taoyuan City have banned visitors until 9 February, and enacted screenings and sign-ins for all entrants. The Central Epidemic Command Centre has now said any recent arrival who is in what's called the self-monitoring phase of quarantine must not attend banquets, meetings, or large gatherings. The self-monitoring phase refers to the seven days after a person leaves their two-week quarantine (either at home or in a hotel), and while largely free to move around are required to maintain social distancing and extra hygiene measures. The total number of cases linked to the hospital is now 19, clearly a very low number compared to other countries, but one that has sparked alarm in Taiwan. The island has kept the virus largely at bay since the beginning of the pandemic, recording 911 cases, the vast majority of which were overseas arrivals diagnosed while in quarantine. Chicago Public Schools on Sunday delayed the resumption of in-person classes for thousands of elementary and middle school students by at least a day as the district and teachers failed to reach an agreement on a Covid safety plan, Reuters reports. The third-largest school district in the United States told the parents of 62,000 elementary and middle school students who opted to begin taking some of their classes in their schools on Monday to stay home, saying it hopes to resume in-person classes for those students on Tuesday. The parents of 5,200 pre-kindergarten and special education students who began taking in-person classes on Jan. 11 were also told to keep their children home on Monday. The decision to postpone in-person classes comes after the Chicago Public Schools (CPS) and the Chicago Teachers Union, representing 28,000 public school educators, failed to reach an agreement despite months of negotiations. The two sides have been at odds on teachers demands for stronger safety protocols to prevent the spread of the virus inside the classroom. Captain Sir Tom Moore has tested positive for Covid-19 and has been admitted to hospital where he is being treated for pneumonia, his daughter Hannah Ingram-Moore has said in a statement. The 100-year-old, who raised millions of pounds for the NHS, was taken to Bedford hospital on Sunday, after being treated for pneumonia for some time and testing positive for Covid-19 last week. In a statement posted on his Twitter page, Moore's family said he had been treated at home until Sunday when he needed additional help with his breathing. The statement said he was being treated in a ward, not on the intensive care unit of the hospital: Podcast: Conversations with kids about coronavirus Anushka Asthana talks to children across the country about what life has been like under lockdown. Eight-year-old Aryan remembers starting to feel worried about the virus when he learned it was spreading to other countries. School was full of rumours, he tells Anushka, that Covid made you sick and gave you warts. Whenever you went to the toilet, you would hear Happy Birthday being sung at the sinks. Aryan is at home again, which means "loads of sheets of papers to print off" for home schooling, and he says he can't wait to see his friends again. For 14-year old Becca in Glasgow, the first wave led to her mum being laid off from her job. It meant things were "a little bit harder but we found a way". She says that if her Mum found it tough looking after her and her three brothers, she didn't show it. Rory, 18, has just completed his first term at Durham University. He got Covid while he was there and said the experience was very isolating. He says he found returning to Northern Ireland a huge relief. He worries the pandemic has had a big impact on the mental health of people his age. Anushka also talks to Dr Polly Waite, a clinical psychologist, who discusses the Co-Space study, which has followed 12,000 families during the pandemic to look at how they are coping and what parents can do to help support their children's mental health. Do read Guardian reporter Amelia Hill's ongoing series on the impact of Covid on young people here. Ghana has reimposed a ban on social gatherings as the number of Covid-19 cases spiral in the West African nation, the president announced Sunday. AFP: Schools reopened in January after a 10-month closure, but President Nana Akufo-Addo said a return to stricter measures was needed. "Until further notice, funerals, weddings, concerts, theatrical performances, and parties are banned," he said in a televised speech. Justifying the restrictions, Akufo-Addo said: "Our hospitals have become full, and we have had to reactivate our isolation centres." The new measures on social gatherings come as the average daily rates of infection is at 700, compared to 200 two weeks ago. Land and sea borders are closed since March, while beaches, night clubs, cinemas, and pubs continue to be shut. Economic growth is expected to plummet this year to its lowest in three decades, to 0.9 percent according to the International Monetary Fund, from 6.5 percent in 2019. As of January 31, Ghana had recorded 67,010 confirmed cases and 416 deaths. The NHS has said official figures are expected to confirm on Monday that it has offered a coronavirus vaccine to every older care home resident across England. In another milestone for the vaccine programme, coming after it set a new daily record of almost 600,000 people being inoculated against Covid-19 on Saturday, nurses, GPs and other NHS staff have offered the jab to people living at more than 10,000 care homes with older residents. The small remainder have had their visits deferred by local directors of public health for safety reasons during a local outbreak. Those homes will be visited and jabbed as soon as NHS staff are allowed to do so: Japan is expected to extend a state of emergency to fight the spread of Covid-19 this week for Tokyo and other areas as hospitals remain under pressure despite a decline in cases from their peaks, local media reported on Monday. Via Reuters: The government will decide on the extension after a meeting of its experts panel this week, public broadcaster NHK said. The government last month declared a one-month state of emergency, due to end on Sunday, for 11 areas, including Tokyo and its neighbouring prefectures, as part of measures to rein in the pandemic. Prime Minister Yoshihide Suga has launched a raft of measures to contain a third wave of infections as his government remains determined that the Olympics go ahead as planned on 23 July. But support for his administration has weakened over unhappiness with its handling of the coronavirus pandemic, which critics have called too slow and inconsistent. The government may also consider lifting the state of emergency in some less-populated areas such as Tochigi Prefecture, which has seen a decline in cases, local media said. A Nikkei newspaper poll showed 90% of respondents favoured extending the emergency period in areas where it is implemented. Japan has had a total of 390,687 coronavirus cases and 5,766 deaths, NHK said. In Tokyo, new cases totalled 633 on Sunday, below 1,000 for the third consecutive day. Separately, the lower house is expected to pass on Monday a revision to the coronavirus special measures law, followed by upper house approval on Wednesday, NHK said. The revision would toughen regulations and allow authorities to levy fines on those who break the law. China reported the lowest daily increase in new Covid cases in more than three weeks, official data showed on Monday, reversing a sharp uptick a day earlier, amid efforts to contain the disease ahead of a major holiday break, Reuters reports. New confirmed reported cases more than halved to 42, the National Health Commission said in a statement, down from 92 a day earlier and marking the lowest one-day increase since 33 reported on 8 January. Of the 33 new locally transmitted infections, northeastern Heilongjiang reported 22 new cases while new patients reported in neighbouring Jilin province fell to 10 from 63 a day earlier. The remaining nine cases were imported infections involving travellers arriving from overseas. National and local authorities continue to discourage travel even as the number of new cases fell, underscoring their concerns about another flare-up as the country approaches the Lunar New Year holiday period next month when hundreds of millions typically travel. Official forecasts are for the total number of trips taken during the holiday break to fall 60% from 2019, the last time when Chinese travellers did not face any major restrictions in movement during the period. The number of asymptomatic infections, which China does not classify as confirmed cases, also fell to 16 from 19 a day earlier. The total number of confirmed mainland Covid infections to date now stands at 89,564, while the death toll remained unchanged at 4,636. A World Health Organization-led team investigating the origins of the Covid-19 pandemic was due on Monday to visit the Center for Disease Control and Prevention of Hubei province, the central Chinese region where the outbreak emerged in late 2019, Reuters reports. The group of independent experts left two weeks of quarantine on Thursday in Wuhan, the capital of Hubei province, and is conducting two weeks of field work. So far, it has included visits to hospitals, markets, and an exhibition commemorating Wuhan's battle with the outbreak. The WHO, which has sought to manage expectations for the mission, has said that team members would be limited to visits organised by their Chinese hosts and would not have any contact with community members, because of health restrictions. No full itinerary for the group's field work has been announced, and journalists covering the tightly controlled visit have been kept at a distance from team members. The UK's children face losing £350bn in lifetime earnings unless the UK's governments invest in radical catch-up efforts when the pandemic is over, according to a report by the Institute for Fiscal Studies. The IFS is urging policymakers to consider options including nearly nine million children repeating a year of schooling, the use of large-scale tuition in summer holidays and extended hours to make up for the classroom time lost during the Covid-19 lockdowns. The Guardian's Richard Adams and Heather Stewart report: In case you missed this earlier: Almost 600,000 people in the UK were vaccinated against Covid-19 on Saturday, a daily record for the vaccine programme. Uptake was particularly strong in England, with almost 540,000 people receiving their first vaccination. In Wales, just over 25,000 people got their initial jab, along with almost 23,000 in Scotland and just over 10,500 in Northern Ireland. In total, 598,389 vaccinations were administered across the UK on Saturday. Of the 9,468,382 jabs given in the UK so far, 8,977,329 were first doses and 491,053 were second doses. The seven-day rolling average of first doses given in the UK is now 374,858. Based on the latest figures, an average of 401,512 first doses of vaccine would be needed each day in order to meet the government's target of 15m first doses by 15 February: A leading infectious disease expert predicted on Sunday that the deadlier British variant of Covid-19 will become the dominant strain of the virus in the US and could hit the country like a hurricane. The worrying forecast came as the total of confirmed infections in the US passed the 26m mark, with the death toll advancing steadily towards the grim milestone of half a million after on Sunday surpassing the total of 440,000, by far the highest in the world according to data gathered by the Johns Hopkins University coronavirus research center. Epidemiologist Michael Osterholm, who served on Joe Biden's transition coronavirus advisory board after the Democratic victory in the 2020 election, and is director of the center for infectious disease research and policy at the University of Minnesota, warned America to brace for the spread of the virulent strain this spring. "The surge that is likely to occur with this new variant from England is going to happen in the next six to 14 weeks, Osterholm told NBC's Meet the Press show on Sunday morning. He urged the new administration to move faster with plans to get as many people as possible in the US vaccinated, at least with their first dose, especially those aged over 65, in order to try and stave off the worst exacerbation by variants of the ongoing crisis. "That hurricane is coming," Osterholm told NBC: A World Health Organization team has visited the Huanan food market in Wuhan as part of its fieldwork in a politically sensitive mission to investigate the origins of the pandemic, AFP reports. Their visit is being tightly controlled, and the WHO has already lowered expectations of pinpointing the source of the virus, which is known to have infected more than 102 million people so far with over 2.2 million deaths. The experts did not take any questions from journalists as they visited the market. In recent days, Chinese authorities have relentlessly pushed a positive narrative of heroism and decisive, swift action against the virus. But it has faced criticism at home and abroad for its handling of the initial Wuhan outbreak and its lack of transparency. AstraZeneca will increase its coronavirus vaccine deliveries to the EU by 30%, European Commission chief Ursula von der Leyen said Sunday as the bloc sought to claw back time lost rolling out the jabs, AFP reports. The British-Swedish company had announced last week that it could deliver only a quarter of the doses originally promised to the bloc for the first quarter of the year because of problems at one of its European factories. But AstraZeneca, whose vaccine was authorised for use in the EU on Friday, has now agreed to send 9 million additional doses and "will start deliveries one week earlier than scheduled", Von der Leyen said in a tweet. An EU source said the first deliveries would start in the second week of February. "They are bringing forward the delivery now by another week... and they will increase the vaccine doses for February and March by about 30 percent, that is 9 million doses," von der Leyen said. But she also acknowledged that February and March would remain "a difficult phase" for vaccine supply. In the second quarter, the Johnson &amp; Johnson vaccine will be on the market "and the manufacturers will have resolved their initial difficulties, so we can expect more vaccine", she said. The aim was still to vaccinate 70% of adults in the EU by the end of summer, she added. Israel extended a national lockdown on Sunday as Covid variants offset its vaccination drive and officials predicted a delay in a turnaround from the ongoing crisis. Prime minister Benjamin Netanyahu's cabinet voted to extend the five-week-old national lockdown until Friday, pending parliamentary approval, Israeli media reported.Highlighting the country's challenges in enforcing restrictions, thousands of ultra-Orthodox Jews attended the Jerusalem funerals of two prominent rabbis on Sunday, drawing criticism from Netanyahu's coalition partners, Reuters reports. The prime minister has promoted a speedy vaccination of around 24% of 9 million citizens and the lockdown as dual pathways to a possible reopening of the economy in February. But a projected mid-January turnaround in curbing the pandemic did not transpire, as serious cases have surged among Israelis who have not yet been vaccinated. Hello and welcome to today's live coverage of the coronavirus pandemic. My name is Helen Sullivan and I'll be bringing you the latest news from around the world for the next few hours. Ursula von der Leyen, the head of the European Commission, has said that the EU wants 70% of all adults in the blog to be vaccinated by the end of summer, Reuters reports. Meanwhile Israel extended a national lockdown on Sunday as Covid variants offset its vaccination drive and officials predicted a delay in a turnaround from the ongoing crisis. Here are the other key recent developments: Primary schools in the Netherlands will reopen from 8 February, the Dutch government announced on Sunday, in the first easing of lockdown restrictions in months. The number of Covid patients in French hospitals hit a near nine-week high on Sunday, with 27,613 Covid sufferers being treated in hospitals, up 331 on Saturday and reaching a level last seen on 1 December. The UK has carried out the highest number of Covid vaccinations in one day, with figures showing 598,389 received their first dose on Saturday. The Government said a further 587 people had died within 28 days of testing positive for Covid-19 as of Sunday, bringing the UK total to 106,158. On Sunday, police in Brussels said they have detained scores of people in an attempt to prevent two banned demonstrations against measures to curb the spread of Covid-19. A police spokesperson said more than 200 had been arrested by around midday. The UK's priority is vaccinating its own population before it can think about supplying doses to help the EU or developing countries, the international trade secretary has said. Earlier, the World Health Organization called on the UK to halt its vaccination programme after vulnerable people and healthcare workers have been inoculated to ensure a "fair rollout". Both France and Germany have threatened legal action against the Anglo-Swedish pharmaceutical company AstraZeneca in the row over a shortage of coronavirus vaccine in the EU. Brussels raising concerns that doses may have been diverted from plants in Belgium and Germany to the UK. A World Health Organization team looking into the origins of the coronavirus pandemic today visited a market in the Chineses city of Wuhan where the virus was initially located. The team arrived at Huanan market amid heavy security, with additional barricades set up outside a high blue fence surrounding the market, and left in a convoy after about one hour. The experts did not take questions from journalists. Germany said today that it will support Portugal with medical staff and equipment after an appeal for help from the Iberian country, which said on Saturday that only seven of 850 ICU beds set up for Covid-19 cases on its mainland were vacant. Austria said it would assist by taking in some intensive-care patients from Portugal.85470falsefalseLucy Campbell (now); Clea Skopeliti, Archie Bland and Helen Sullivan (earlier)Health technicians wearing full protective clothing in the triage area of the Garcia de Orta hospital in Almada, Portugal.A couple wearing masks walk on the Brooklyn Bridge in New York City, as a winter snowstorm walloped the eastern US on Monday.A waitress brings the drink to the tray in the open bar in the days before Christmas in Turin, Italy, 13 December 2020. EPA/ALESSANDRO DI MARCOMexico's President Andrés Manuel López Obrador smiles as he broadcasts a message saying he passed the critical phase of infection at the National Palace in Mexico City on 29 January.People sit at an outdoor terrace in Madrid last month.People wearing protective masks t walk along a pedestrian crossing in Tokyo on Monday.A Palestinian sells sweets after the authorities eased restrictions put in place to stop the spread of the COVID-19, amid a coronavirus lockdown in Gaza City, 29 January 2021.Daily life in Turin, as COVID-19 restrictions came down in many parts of Italy, with most of the country now a yellow zone, meaning the risk of contagion is considered moderate, 01 February 2021. EPA/Tino RomanoPeople jogging reflected on the window of a closed restaurant on Barcelona's maritime promenade.Gilrs walks in an overpass as they wear protective masks in the street in Hanoi, Vietnam, on Friday.Customers enjoy lunch last week at Le Poppies in Nice, which owner Christophe Wilson has opened as an act of civil disobedience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government-ordered closure of bars and restaurants in France.Thousands of Ultra-Orthodox Jews attend a funeral procession for the head of the Brisk Yeshiva, Rabbi Meshulam Dovid Soloveitchik, in Jerusalem on January 31. Defence Minister Benny Gantz, Benjamin Netanyahu's rival in Israel's caretaker government, said "this is what unequal enforcement looks like".Bavaria's state premier Markus Söder.Manchester's Northern Quarter during the third national coronavirus lockdown.A World Health Organization team member leaves in a car past a row of security personnel at the Hubei Center for Disease Control and Prevention.Ghana has reimposed a ban on social gatherings as the number of Covid-19 cases spiral in the West African nation, the president announced Sunday.A shopping street near Jiyugaoka, Japan.Investigative team members from the World Health Organization visit Huanan seafood market on 31 January 2021 in Wuhan, China.European Commission President Ursula von der Leyen attends a video conference in Brussels, Belgium, 31 January, 2021.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Germany sends healthcare workers to Portugal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1/feb/02/coronavirus-live-news-eu-tightens-rules-for-foreign-visitors-first-covid-vaccines-arrive-in-south-africa" TargetMode="External" /><Relationship Id="rId11" Type="http://schemas.openxmlformats.org/officeDocument/2006/relationships/hyperlink" Target="https://covid19.gov.im/" TargetMode="External" /><Relationship Id="rId12" Type="http://schemas.openxmlformats.org/officeDocument/2006/relationships/hyperlink" Target="https://covid19.gov.im/general-information/latest-updates/" TargetMode="External" /><Relationship Id="rId13" Type="http://schemas.openxmlformats.org/officeDocument/2006/relationships/hyperlink" Target="https://www.theguardian.com/uk-news/2021/feb/01/joy-isle-of-man-covid-lockdown-ends" TargetMode="External" /><Relationship Id="rId14" Type="http://schemas.openxmlformats.org/officeDocument/2006/relationships/hyperlink" Target="https://twitter.com/hashtag/Myanmar?src=hash&amp;ref_src=twsrc%5Etfw" TargetMode="External" /><Relationship Id="rId15" Type="http://schemas.openxmlformats.org/officeDocument/2006/relationships/hyperlink" Target="https://t.co/gRnQkMshDe" TargetMode="External" /><Relationship Id="rId16" Type="http://schemas.openxmlformats.org/officeDocument/2006/relationships/hyperlink" Target="https://twitter.com/AdityaRajKaul/status/1356315137976672259?ref_src=twsrc%5Etfw" TargetMode="External" /><Relationship Id="rId17" Type="http://schemas.openxmlformats.org/officeDocument/2006/relationships/hyperlink" Target="https://www.buzzfeednews.com/article/janelytvynenko/myanmar-coup-dance" TargetMode="External" /><Relationship Id="rId18" Type="http://schemas.openxmlformats.org/officeDocument/2006/relationships/hyperlink" Target="https://www.theguardian.com/world/live/2021/feb/01/coronavirus-live-news-eu-wants-70-of-adults-vaccinated-by-end-of-summer-israel-extends-covid-lockdown?page=with:block-6017daa48f085e2bcdae338e#block-6017daa48f085e2bcdae338e" TargetMode="External" /><Relationship Id="rId19" Type="http://schemas.openxmlformats.org/officeDocument/2006/relationships/hyperlink" Target="https://coronavirus.data.gov.uk/" TargetMode="External" /><Relationship Id="rId2" Type="http://schemas.openxmlformats.org/officeDocument/2006/relationships/webSettings" Target="webSettings.xml" /><Relationship Id="rId20" Type="http://schemas.openxmlformats.org/officeDocument/2006/relationships/hyperlink" Target="https://nyheder.tv2.dk/politik/2021-02-01-tv-2-erfarer-de-smaa-klasser-skal-tilbage-i-skole" TargetMode="External" /><Relationship Id="rId21" Type="http://schemas.openxmlformats.org/officeDocument/2006/relationships/hyperlink" Target="https://www.politico.eu/article/coronavirus-vaccination-live-data-tracker/" TargetMode="External" /><Relationship Id="rId22" Type="http://schemas.openxmlformats.org/officeDocument/2006/relationships/hyperlink" Target="https://twitter.com/CarolinaDarias?ref_src=twsrc%5Etfw" TargetMode="External" /><Relationship Id="rId23" Type="http://schemas.openxmlformats.org/officeDocument/2006/relationships/hyperlink" Target="https://twitter.com/hashtag/COVID19?src=hash&amp;ref_src=twsrc%5Etfw" TargetMode="External" /><Relationship Id="rId24" Type="http://schemas.openxmlformats.org/officeDocument/2006/relationships/hyperlink" Target="https://t.co/tvqss9bfr6" TargetMode="External" /><Relationship Id="rId25" Type="http://schemas.openxmlformats.org/officeDocument/2006/relationships/hyperlink" Target="https://twitter.com/hashtag/YoMeVacuno?src=hash&amp;ref_src=twsrc%5Etfw" TargetMode="External" /><Relationship Id="rId26" Type="http://schemas.openxmlformats.org/officeDocument/2006/relationships/hyperlink" Target="https://t.co/ggYU9uCUXl" TargetMode="External" /><Relationship Id="rId27" Type="http://schemas.openxmlformats.org/officeDocument/2006/relationships/hyperlink" Target="https://twitter.com/sanidadgob/status/1356266019896045570?ref_src=twsrc%5Etfw" TargetMode="External" /><Relationship Id="rId28" Type="http://schemas.openxmlformats.org/officeDocument/2006/relationships/hyperlink" Target="https://www.sciencemediacentre.org/expert-reaction-to-reports-that-guidance-from-stiko-in-germany-has-recommended-the-oxford-astrazeneca-vaccine-only-for-under-65s/" TargetMode="External" /><Relationship Id="rId29" Type="http://schemas.openxmlformats.org/officeDocument/2006/relationships/hyperlink" Target="https://twitter.com/hashtag/Vaccine?src=hash&amp;ref_src=twsrc%5Etfw" TargetMode="External" /><Relationship Id="rId3" Type="http://schemas.openxmlformats.org/officeDocument/2006/relationships/fontTable" Target="fontTable.xml" /><Relationship Id="rId30" Type="http://schemas.openxmlformats.org/officeDocument/2006/relationships/hyperlink" Target="https://twitter.com/hashtag/IChooseVaccination?src=hash&amp;ref_src=twsrc%5Etfw" TargetMode="External" /><Relationship Id="rId31" Type="http://schemas.openxmlformats.org/officeDocument/2006/relationships/hyperlink" Target="https://twitter.com/hashtag/VaccineRolloutSA?src=hash&amp;ref_src=twsrc%5Etfw" TargetMode="External" /><Relationship Id="rId32" Type="http://schemas.openxmlformats.org/officeDocument/2006/relationships/hyperlink" Target="https://twitter.com/hashtag/WeChooseVaccination?src=hash&amp;ref_src=twsrc%5Etfw" TargetMode="External" /><Relationship Id="rId33" Type="http://schemas.openxmlformats.org/officeDocument/2006/relationships/hyperlink" Target="https://t.co/V8ztEmdSKo" TargetMode="External" /><Relationship Id="rId34" Type="http://schemas.openxmlformats.org/officeDocument/2006/relationships/hyperlink" Target="https://twitter.com/DrZweliMkhize/status/1356248040852639747?ref_src=twsrc%5Etfw" TargetMode="External" /><Relationship Id="rId35" Type="http://schemas.openxmlformats.org/officeDocument/2006/relationships/hyperlink" Target="https://www.theguardian.com/world/2021/feb/01/rome-covid-rough-sleeper-deaths-italy" TargetMode="External" /><Relationship Id="rId36" Type="http://schemas.openxmlformats.org/officeDocument/2006/relationships/hyperlink" Target="https://twitter.com/UKLabour?ref_src=twsrc%5Etfw" TargetMode="External" /><Relationship Id="rId37" Type="http://schemas.openxmlformats.org/officeDocument/2006/relationships/hyperlink" Target="https://t.co/O3o8gOLfb0" TargetMode="External" /><Relationship Id="rId38" Type="http://schemas.openxmlformats.org/officeDocument/2006/relationships/hyperlink" Target="https://twitter.com/NickTorfaen/status/1356217046820917255?ref_src=twsrc%5Etfw" TargetMode="External" /><Relationship Id="rId39" Type="http://schemas.openxmlformats.org/officeDocument/2006/relationships/hyperlink" Target="https://news.sky.com/story/covid-19-surge-testing-rolled-out-in-parts-of-surrey-after-south-africa-covid-variant-found-in-cases-with-no-travel-links-12205298" TargetMode="External" /><Relationship Id="rId4" Type="http://schemas.openxmlformats.org/officeDocument/2006/relationships/header" Target="header1.xml" /><Relationship Id="rId40" Type="http://schemas.openxmlformats.org/officeDocument/2006/relationships/hyperlink" Target="https://t.co/kjMTTRBtL0" TargetMode="External" /><Relationship Id="rId41" Type="http://schemas.openxmlformats.org/officeDocument/2006/relationships/hyperlink" Target="https://twitter.com/Peston/status/1356215090589134852?ref_src=twsrc%5Etfw" TargetMode="External" /><Relationship Id="rId42" Type="http://schemas.openxmlformats.org/officeDocument/2006/relationships/hyperlink" Target="https://www.theguardian.com/politics/live/2021/feb/01/uk-covid-coronavirus-lastest-news-minister-says-some-staff-still-waiting-for-vaccine-as-care-home-residents-in-england-get-first-jab" TargetMode="External" /><Relationship Id="rId43" Type="http://schemas.openxmlformats.org/officeDocument/2006/relationships/hyperlink" Target="https://twitter.com/moneillsf/status/1356187956487319552?ref_src=twsrc%5Etfw" TargetMode="External" /><Relationship Id="rId44" Type="http://schemas.openxmlformats.org/officeDocument/2006/relationships/hyperlink" Target="https://www.theguardian.com/world/live/2021/feb/01/coronavirus-live-news-eu-wants-70-of-adults-vaccinated-by-end-of-summer-israel-extends-covid-lockdown?page=with:block-6017d8808f085e2bcdae3373#block-6017d8808f085e2bcdae3373" TargetMode="External" /><Relationship Id="rId45" Type="http://schemas.openxmlformats.org/officeDocument/2006/relationships/hyperlink" Target="https://www.theguardian.com/uk-news/gallery/2021/feb/01/manchesters-northern-quarter-in-lockdown-in-pictures" TargetMode="External" /><Relationship Id="rId46" Type="http://schemas.openxmlformats.org/officeDocument/2006/relationships/hyperlink" Target="https://www.theguardian.com/world/live/2021/feb/01/coronavirus-live-news-eu-wants-70-of-adults-vaccinated-by-end-of-summer-israel-extends-covid-lockdown?page=with:block-6017581a8f08b970c73032f8#block-6017581a8f08b970c73032f8" TargetMode="External" /><Relationship Id="rId47" Type="http://schemas.openxmlformats.org/officeDocument/2006/relationships/hyperlink" Target="https://twitter.com/helenrsullivan" TargetMode="External" /><Relationship Id="rId48" Type="http://schemas.openxmlformats.org/officeDocument/2006/relationships/hyperlink" Target="https://twitter.com/hashtag/SnowDay?src=hash&amp;ref_src=twsrc%5Etfw" TargetMode="External" /><Relationship Id="rId49" Type="http://schemas.openxmlformats.org/officeDocument/2006/relationships/hyperlink" Target="https://twitter.com/hashtag/PandaStory?src=hash&amp;ref_src=twsrc%5Etfw" TargetMode="External" /><Relationship Id="rId5" Type="http://schemas.openxmlformats.org/officeDocument/2006/relationships/footer" Target="footer1.xml" /><Relationship Id="rId50" Type="http://schemas.openxmlformats.org/officeDocument/2006/relationships/hyperlink" Target="https://t.co/my02GwnPFL" TargetMode="External" /><Relationship Id="rId51" Type="http://schemas.openxmlformats.org/officeDocument/2006/relationships/hyperlink" Target="https://twitter.com/NationalZoo/status/1355986484931780609?ref_src=twsrc%5Etfw" TargetMode="External" /><Relationship Id="rId52" Type="http://schemas.openxmlformats.org/officeDocument/2006/relationships/hyperlink" Target="https://www.theguardian.com/australia-news/australian-universities" TargetMode="External" /><Relationship Id="rId53" Type="http://schemas.openxmlformats.org/officeDocument/2006/relationships/hyperlink" Target="https://www.theguardian.com/australia-news/2021/feb/01/universities-discount-fees-for-international-students-stuck-outside-australia" TargetMode="External" /><Relationship Id="rId54" Type="http://schemas.openxmlformats.org/officeDocument/2006/relationships/hyperlink" Target="https://twitter.com/fslsltn/status/1356090135176220675?ref_src=twsrc%5Etfw" TargetMode="External" /><Relationship Id="rId55" Type="http://schemas.openxmlformats.org/officeDocument/2006/relationships/hyperlink" Target="https://www.theguardian.com/world/2021/feb/01/yemen-arab-spring-ten-years-war-cholera-coronavirus-famine" TargetMode="External" /><Relationship Id="rId56" Type="http://schemas.openxmlformats.org/officeDocument/2006/relationships/hyperlink" Target="https://www.scmp.com/news/hong-kong/health-environment/article/3119502/how-tell-if-your-hong-kong-neighbourhood-next" TargetMode="External" /><Relationship Id="rId57" Type="http://schemas.openxmlformats.org/officeDocument/2006/relationships/hyperlink" Target="https://t.co/9mFOeN6hng" TargetMode="External" /><Relationship Id="rId58" Type="http://schemas.openxmlformats.org/officeDocument/2006/relationships/hyperlink" Target="https://twitter.com/paul_haine/status/1355424823011373061?ref_src=twsrc%5Etfw" TargetMode="External" /><Relationship Id="rId59" Type="http://schemas.openxmlformats.org/officeDocument/2006/relationships/hyperlink" Target="https://news.rthk.hk/rthk/en/component/k2/1573407-20210201.htm" TargetMode="External" /><Relationship Id="rId6" Type="http://schemas.openxmlformats.org/officeDocument/2006/relationships/footer" Target="footer2.xml" /><Relationship Id="rId60" Type="http://schemas.openxmlformats.org/officeDocument/2006/relationships/hyperlink" Target="https://www.theguardian.com/world/2020/dec/06/captain-tom-moore-nhs-fundraising-faces-of-2020" TargetMode="External" /><Relationship Id="rId61" Type="http://schemas.openxmlformats.org/officeDocument/2006/relationships/hyperlink" Target="https://www.theguardian.com/society/nhs" TargetMode="External" /><Relationship Id="rId62" Type="http://schemas.openxmlformats.org/officeDocument/2006/relationships/hyperlink" Target="https://twitter.com/captaintommoore/status/1355924707816726532" TargetMode="External" /><Relationship Id="rId63" Type="http://schemas.openxmlformats.org/officeDocument/2006/relationships/hyperlink" Target="https://www.theguardian.com/world/2021/jan/31/captain-sir-tom-moore-tests-positive-for-covid-19-and-is-in-hospital" TargetMode="External" /><Relationship Id="rId64" Type="http://schemas.openxmlformats.org/officeDocument/2006/relationships/hyperlink" Target="https://www.theguardian.com/news/audio/2021/feb/01/conversations-with-kids-about-coronavirus-podcast" TargetMode="External" /><Relationship Id="rId65" Type="http://schemas.openxmlformats.org/officeDocument/2006/relationships/hyperlink" Target="https://www.theguardian.com/uk-news/2020/oct/20/generation-z-on-covid-i-was-living-in-a-family-but-feeling-really-alone-pandemic" TargetMode="External" /><Relationship Id="rId66" Type="http://schemas.openxmlformats.org/officeDocument/2006/relationships/hyperlink" Target="https://www.theguardian.com/uk-news/england" TargetMode="External" /><Relationship Id="rId67" Type="http://schemas.openxmlformats.org/officeDocument/2006/relationships/hyperlink" Target="https://www.theguardian.com/society/2021/jan/31/daily-record-as-600000-people-in-the-uk-receive-covid-jabs-on-saturday" TargetMode="External" /><Relationship Id="rId68" Type="http://schemas.openxmlformats.org/officeDocument/2006/relationships/hyperlink" Target="https://www.theguardian.com/society/2021/feb/01/nhs-confirms-covid-jab-offered-to-all-eligible-care-homes-in-england" TargetMode="External" /><Relationship Id="rId69" Type="http://schemas.openxmlformats.org/officeDocument/2006/relationships/hyperlink" Target="https://www.theguardian.com/business/institute-for-fiscal-studies" TargetMode="External" /><Relationship Id="rId7" Type="http://schemas.openxmlformats.org/officeDocument/2006/relationships/image" Target="media/image1.png" /><Relationship Id="rId70" Type="http://schemas.openxmlformats.org/officeDocument/2006/relationships/hyperlink" Target="https://www.theguardian.com/profile/richardadams" TargetMode="External" /><Relationship Id="rId71" Type="http://schemas.openxmlformats.org/officeDocument/2006/relationships/hyperlink" Target="https://www.theguardian.com/profile/heatherstewart" TargetMode="External" /><Relationship Id="rId72" Type="http://schemas.openxmlformats.org/officeDocument/2006/relationships/hyperlink" Target="https://www.theguardian.com/education/2021/feb/01/covid-could-cost-children-350bn-in-earnings-through-lost-learning-says-ifs" TargetMode="External" /><Relationship Id="rId73" Type="http://schemas.openxmlformats.org/officeDocument/2006/relationships/hyperlink" Target="https://coronavirus.data.gov.uk/details/vaccinations" TargetMode="External" /><Relationship Id="rId74" Type="http://schemas.openxmlformats.org/officeDocument/2006/relationships/hyperlink" Target="https://coronavirus.jhu.edu/map.html" TargetMode="External" /><Relationship Id="rId75" Type="http://schemas.openxmlformats.org/officeDocument/2006/relationships/hyperlink" Target="https://www.theguardian.com/us-news/2021/jan/06/congress-certify-election-biden-republicans-object" TargetMode="External" /><Relationship Id="rId76" Type="http://schemas.openxmlformats.org/officeDocument/2006/relationships/hyperlink" Target="https://www.nbcnews.com/politics/meet-the-press/top-epidemiologist-says-biden-administration-needs-focus-first-vaccine-doses-n1256293" TargetMode="External" /><Relationship Id="rId77" Type="http://schemas.openxmlformats.org/officeDocument/2006/relationships/hyperlink" Target="https://www.theguardian.com/us-news/2021/jan/31/us-covid-uk-variant-strain-spread" TargetMode="External" /><Relationship Id="rId78" Type="http://schemas.openxmlformats.org/officeDocument/2006/relationships/hyperlink" Target="https://www.theguardian.com/world/2021/jan/10/netanyahu-touts-pfizer-deal-after-20-of-israelis-get-covid-jab" TargetMode="External" /><Relationship Id="rId79" Type="http://schemas.openxmlformats.org/officeDocument/2006/relationships/hyperlink" Target="https://www.theguardian.com/world/israel" TargetMode="External" /><Relationship Id="rId8" Type="http://schemas.openxmlformats.org/officeDocument/2006/relationships/hyperlink" Target="https://advance.lexis.com/api/document?collection=news&amp;id=urn:contentItem:61WX-9DD1-JBNF-W3TD-00000-00&amp;context=1519360" TargetMode="External" /><Relationship Id="rId80" Type="http://schemas.openxmlformats.org/officeDocument/2006/relationships/hyperlink" Target="https://gu.com/p/g9pv8falsetruehttps://media.guim.co.uk/6eacf94618b9f4873af22eb48878d8b0db69bdfd/0_170_5906_3543/500.jpgfalseentrueWe've" TargetMode="External" /><Relationship Id="rId81" Type="http://schemas.openxmlformats.org/officeDocument/2006/relationships/theme" Target="theme/theme1.xml" /><Relationship Id="rId82" Type="http://schemas.openxmlformats.org/officeDocument/2006/relationships/numbering" Target="numbering.xml" /><Relationship Id="rId83"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Germany sends healthcare workers to Portugal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480</vt:lpwstr>
  </property>
  <property fmtid="{D5CDD505-2E9C-101B-9397-08002B2CF9AE}" pid="3" name="LADocCount">
    <vt:lpwstr>1</vt:lpwstr>
  </property>
  <property fmtid="{D5CDD505-2E9C-101B-9397-08002B2CF9AE}" pid="4" name="LADocumentID:480">
    <vt:lpwstr>Doc::urn:hlct:16|contextualFeaturePermID::1519360</vt:lpwstr>
  </property>
  <property fmtid="{D5CDD505-2E9C-101B-9397-08002B2CF9AE}" pid="5" name="UserPermID">
    <vt:lpwstr>urn:user:PA195023767</vt:lpwstr>
  </property>
</Properties>
</file>