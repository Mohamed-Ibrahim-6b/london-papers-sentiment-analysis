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5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Nancy Pelosi rips up copy of Trump's State of the Union speech following divisive address - as it happened; The president delivered an address that would not have sounded out of place at a campaign rallyFull report: Pelosi shows disdain for Trump speechTaunts, groans and walkouts: Trump stokes division with cascade of liesPelosi rips up speech after Trump snubs handshake - videoIowa caucus results - live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5, 2020 Wednesday 12:57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Version:10</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7495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Joan E Greve in Washington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State of the Union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it from me tonight after a very divisive State of the Union. Here's how the night unfolded:</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Trump 's annual address was bookended by two moments of tension between the president and the House speaker. When he arrived for his speech, Trump appeared to reject a handshake from Nancy Pelosi, and the speaker later tore up her copy of the president's remarks as he was wrapping up.</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Trump's speech was built around some made-for-television moments. Most notably, he awarded the Presidential Medal of Freedom to controversial radio host Rush Limbaugh and reunited a military family attending the event.</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Trump made it through the speech without mentioning impeachment, marking a rare moment of restraint from the unpredictable president. He is likely waiting until tomorrow, when the Senate is expected to acquit him, to take a victory lap.</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Michigan governor Gretchen Whitmer and Texas congresswoman Veronica Escobar delivered the Democratic responses to the State of the Union, but their remarks were overshadowed by the tension between Trump and Pelosi.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blog will be back tomorrow for live updates and analysis of the Senate's final vote in the impeachment trial, so tune back in for that. And thank you for following our State of the Union coverage.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her full statement about the State of the Union, Nancy Pelosi  said Trump  "gave no comfort" to families looking for better healthcare options and was "not truthful" about his healthcare policies.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10" w:history="1">
        <w:r>
          <w:rPr>
            <w:rFonts w:ascii="arial" w:eastAsia="arial" w:hAnsi="arial" w:cs="arial"/>
            <w:b w:val="0"/>
            <w:i/>
            <w:strike w:val="0"/>
            <w:noProof w:val="0"/>
            <w:color w:val="0077CC"/>
            <w:position w:val="0"/>
            <w:sz w:val="20"/>
            <w:u w:val="single"/>
            <w:vertAlign w:val="baseline"/>
          </w:rPr>
          <w:t>@SpeakerPelosi</w:t>
        </w:r>
      </w:hyperlink>
      <w:r>
        <w:rPr>
          <w:rFonts w:ascii="arial" w:eastAsia="arial" w:hAnsi="arial" w:cs="arial"/>
          <w:b w:val="0"/>
          <w:i w:val="0"/>
          <w:strike w:val="0"/>
          <w:noProof w:val="0"/>
          <w:color w:val="000000"/>
          <w:position w:val="0"/>
          <w:sz w:val="20"/>
          <w:u w:val="none"/>
          <w:vertAlign w:val="baseline"/>
        </w:rPr>
        <w:t xml:space="preserve"> statement on Trump's SOTU address            </w:t>
      </w:r>
      <w:hyperlink r:id="rId10" w:history="1">
        <w:r>
          <w:rPr>
            <w:rFonts w:ascii="arial" w:eastAsia="arial" w:hAnsi="arial" w:cs="arial"/>
            <w:b w:val="0"/>
            <w:i/>
            <w:strike w:val="0"/>
            <w:noProof w:val="0"/>
            <w:color w:val="0077CC"/>
            <w:position w:val="0"/>
            <w:sz w:val="20"/>
            <w:u w:val="single"/>
            <w:vertAlign w:val="baseline"/>
          </w:rPr>
          <w:t>pic.twitter.com/5buQYyeYhq</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Alayna Treene (@alaynatreene) </w:t>
      </w:r>
      <w:hyperlink r:id="rId10" w:history="1">
        <w:r>
          <w:rPr>
            <w:rFonts w:ascii="arial" w:eastAsia="arial" w:hAnsi="arial" w:cs="arial"/>
            <w:b w:val="0"/>
            <w:i/>
            <w:strike w:val="0"/>
            <w:noProof w:val="0"/>
            <w:color w:val="0077CC"/>
            <w:position w:val="0"/>
            <w:sz w:val="20"/>
            <w:u w:val="single"/>
            <w:vertAlign w:val="baseline"/>
          </w:rPr>
          <w:t>February 5,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"Next week, when the President presents his budget, the American people will see the stark reality of his agenda," Pelosi said. "A federal budget should be a statement of our national values, and the President has sadly shown that he does not value the good health of the American people.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Democrats continue to urge the President to abandon his assault on seniors and families and to join us to deliver real progress in lowering the price of prescription drugs and making the bold investments needed to rebuild America's infrastructure in a green and modern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Pelosi says State of the Union represents a 'call to action'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Echoing her comments to reporters moments ago, Nancy Pelosi  said in a tweet that Trump 's State of the Union represented a "manifesto of mistruths" and should serve as a "call to action."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manifesto of mistruths presented in page after page of the address tonight should be a call to action for everyone who expects truth from the President and policies worthy of his office and the American people. </w:t>
      </w:r>
      <w:hyperlink r:id="rId10" w:history="1">
        <w:r>
          <w:rPr>
            <w:rFonts w:ascii="arial" w:eastAsia="arial" w:hAnsi="arial" w:cs="arial"/>
            <w:b w:val="0"/>
            <w:i/>
            <w:strike w:val="0"/>
            <w:noProof w:val="0"/>
            <w:color w:val="0077CC"/>
            <w:position w:val="0"/>
            <w:sz w:val="20"/>
            <w:u w:val="single"/>
            <w:vertAlign w:val="baseline"/>
          </w:rPr>
          <w:t>#SOTU</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https://t.co/7rUFbhWDDQ</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Nancy Pelosi (@SpeakerPelosi) </w:t>
      </w:r>
      <w:hyperlink r:id="rId10" w:history="1">
        <w:r>
          <w:rPr>
            <w:rFonts w:ascii="arial" w:eastAsia="arial" w:hAnsi="arial" w:cs="arial"/>
            <w:b w:val="0"/>
            <w:i/>
            <w:strike w:val="0"/>
            <w:noProof w:val="0"/>
            <w:color w:val="0077CC"/>
            <w:position w:val="0"/>
            <w:sz w:val="20"/>
            <w:u w:val="single"/>
            <w:vertAlign w:val="baseline"/>
          </w:rPr>
          <w:t>February 5,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Republicans  have criticized Pelosi for tearing up her copy of the State of the Union, but the House speaker is clearly not backing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Iowa results released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because this is arguably the most absurdly busy week Washington has seen in an absurdly busy era, more results have been released from last night's Iowa caucuses.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Iowa Democratic Party has released results from 9% more of the precincts, bringing the total percentage of reported precincts up to 71%.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top-line notes are that Pete Buttigieg  still leads, although his advantage over Bernie Sanders  has  slightly narrowed.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more consequentially, Joe Biden  is facing the risk of not winning any delegates from Iowa. The former vice president needs to remain above 15% to be awarded delegates, and he's currently flirting with that threshold.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enltrHere's the percentage breakdown with 71% of precincts reporting in the </w:t>
      </w:r>
      <w:hyperlink r:id="rId10" w:history="1">
        <w:r>
          <w:rPr>
            <w:rFonts w:ascii="arial" w:eastAsia="arial" w:hAnsi="arial" w:cs="arial"/>
            <w:b w:val="0"/>
            <w:i/>
            <w:strike w:val="0"/>
            <w:noProof w:val="0"/>
            <w:color w:val="0077CC"/>
            <w:position w:val="0"/>
            <w:sz w:val="20"/>
            <w:u w:val="single"/>
            <w:vertAlign w:val="baseline"/>
          </w:rPr>
          <w:t>#IowaCaucus</w:t>
        </w:r>
      </w:hyperlink>
      <w:r>
        <w:rPr>
          <w:rFonts w:ascii="arial" w:eastAsia="arial" w:hAnsi="arial" w:cs="arial"/>
          <w:b w:val="0"/>
          <w:i w:val="0"/>
          <w:strike w:val="0"/>
          <w:noProof w:val="0"/>
          <w:color w:val="000000"/>
          <w:position w:val="0"/>
          <w:sz w:val="20"/>
          <w:u w:val="none"/>
          <w:vertAlign w:val="baseline"/>
        </w:rPr>
        <w:t xml:space="preserve">... Biden barely making the 15% threshold for delegates.            </w:t>
      </w:r>
      <w:hyperlink r:id="rId10" w:history="1">
        <w:r>
          <w:rPr>
            <w:rFonts w:ascii="arial" w:eastAsia="arial" w:hAnsi="arial" w:cs="arial"/>
            <w:b w:val="0"/>
            <w:i/>
            <w:strike w:val="0"/>
            <w:noProof w:val="0"/>
            <w:color w:val="0077CC"/>
            <w:position w:val="0"/>
            <w:sz w:val="20"/>
            <w:u w:val="single"/>
            <w:vertAlign w:val="baseline"/>
          </w:rPr>
          <w:t>pic.twitter.com/lKXB3qK747</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Ed O'Keefe (@edokeefe) </w:t>
      </w:r>
      <w:hyperlink r:id="rId10" w:history="1">
        <w:r>
          <w:rPr>
            <w:rFonts w:ascii="arial" w:eastAsia="arial" w:hAnsi="arial" w:cs="arial"/>
            <w:b w:val="0"/>
            <w:i/>
            <w:strike w:val="0"/>
            <w:noProof w:val="0"/>
            <w:color w:val="0077CC"/>
            <w:position w:val="0"/>
            <w:sz w:val="20"/>
            <w:u w:val="single"/>
            <w:vertAlign w:val="baseline"/>
          </w:rPr>
          <w:t>February 5,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whether she would invite Trump  to another State of the Union, Nancy Pelosi  said she did not think that would be necessary because of the November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enltr/2 Pelosi also said she "hopefully not" when asked about inviting Trump to another SOTU. "We're expecting another president in 9 months from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Bresnahan (@BresPolitico) </w:t>
      </w:r>
      <w:hyperlink r:id="rId10" w:history="1">
        <w:r>
          <w:rPr>
            <w:rFonts w:ascii="arial" w:eastAsia="arial" w:hAnsi="arial" w:cs="arial"/>
            <w:b w:val="0"/>
            <w:i/>
            <w:strike w:val="0"/>
            <w:noProof w:val="0"/>
            <w:color w:val="0077CC"/>
            <w:position w:val="0"/>
            <w:sz w:val="20"/>
            <w:u w:val="single"/>
            <w:vertAlign w:val="baseline"/>
          </w:rPr>
          <w:t>February 5,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Leaving the Capitol, Nancy Pelosi  said she ripped up her copy of the State of the Union because it was a "manifesto of mistruths."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Democrats  echoed the House speaker's assessment of tonight's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enltr"The President really turned this into a circus performance," Sen Van Hollen said. "I've never seen the President disgrace the House of Representatives and the chamber the way the President did tonight."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Ali Zaslav (@alizaslav) </w:t>
      </w:r>
      <w:hyperlink r:id="rId10" w:history="1">
        <w:r>
          <w:rPr>
            <w:rFonts w:ascii="arial" w:eastAsia="arial" w:hAnsi="arial" w:cs="arial"/>
            <w:b w:val="0"/>
            <w:i/>
            <w:strike w:val="0"/>
            <w:noProof w:val="0"/>
            <w:color w:val="0077CC"/>
            <w:position w:val="0"/>
            <w:sz w:val="20"/>
            <w:u w:val="single"/>
            <w:vertAlign w:val="baseline"/>
          </w:rPr>
          <w:t>February 5,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Republicans  chastized Pelosi for the bold gesture: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enltr"You know I personally don't think that's a particularly appropriate way. Because when you're the speaker you don't represent just the Democrats you actually represent all of the House &amp; especially during that particular speech," Chabot adds.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Kadia Goba (@kadiagoba) </w:t>
      </w:r>
      <w:hyperlink r:id="rId10" w:history="1">
        <w:r>
          <w:rPr>
            <w:rFonts w:ascii="arial" w:eastAsia="arial" w:hAnsi="arial" w:cs="arial"/>
            <w:b w:val="0"/>
            <w:i/>
            <w:strike w:val="0"/>
            <w:noProof w:val="0"/>
            <w:color w:val="0077CC"/>
            <w:position w:val="0"/>
            <w:sz w:val="20"/>
            <w:u w:val="single"/>
            <w:vertAlign w:val="baseline"/>
          </w:rPr>
          <w:t>February 5,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presidential candidate Joe Biden  has issued a statement denouncing Trump 's State of the Union as a "shameful display":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one fell swoop, Trump delivered a speech worthy of the worst demagogue and turned his constitutional obligation to inform Congress about the state of our union into an episode of reality television. He even awarded our nation's highest civilian honor, not to the real American hero in the gallery - one of the last surviving Tuskegee Airmen-but a conservative media personality who has done as much as Trump himself to divide our nation. It was a shameful display.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address, Trump awarded the Presidential Medal of Freedom to controversial radio host Rush Limbaugh,  but he also recognized Charles McGee,  one of the last living Tuskegee Airmen who was sitting in the chamber.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Republican House speaker Newt Gingrich  said he was "disgusted and insulted" by Nancy Pelosi 's decision to rip up the State of the Union.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enltrAs Speaker of the House for four State of the Unions by a President of the other party I am disgusted and insulted by the viciously partisan action of Nancy Pelosi tearing up the speech.She isn't clever or cute her childishness insults our American traditions -should be censured.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Newt Gingrich (@newtgingrich) </w:t>
      </w:r>
      <w:hyperlink r:id="rId10" w:history="1">
        <w:r>
          <w:rPr>
            <w:rFonts w:ascii="arial" w:eastAsia="arial" w:hAnsi="arial" w:cs="arial"/>
            <w:b w:val="0"/>
            <w:i/>
            <w:strike w:val="0"/>
            <w:noProof w:val="0"/>
            <w:color w:val="0077CC"/>
            <w:position w:val="0"/>
            <w:sz w:val="20"/>
            <w:u w:val="single"/>
            <w:vertAlign w:val="baseline"/>
          </w:rPr>
          <w:t>February 5,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Gingrich was House speaker during Bill Clinton's  presidency, and his wife now serves as the US ambassador to the Vatican.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Secretary of state Mike Pompeo  appeared to weigh in on Nancy Pelosi  ripping up her copy of Trump 's State of the Union by sharing a meme of the character Lisa Simpson crying as she rips up an essay.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undltr </w:t>
      </w:r>
      <w:hyperlink r:id="rId10" w:history="1">
        <w:r>
          <w:rPr>
            <w:rFonts w:ascii="arial" w:eastAsia="arial" w:hAnsi="arial" w:cs="arial"/>
            <w:b w:val="0"/>
            <w:i/>
            <w:strike w:val="0"/>
            <w:noProof w:val="0"/>
            <w:color w:val="0077CC"/>
            <w:position w:val="0"/>
            <w:sz w:val="20"/>
            <w:u w:val="single"/>
            <w:vertAlign w:val="baseline"/>
          </w:rPr>
          <w:t>pic.twitter.com/AaopLt8f9f</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Mike Pompeo (@mikepompeo) </w:t>
      </w:r>
      <w:hyperlink r:id="rId10" w:history="1">
        <w:r>
          <w:rPr>
            <w:rFonts w:ascii="arial" w:eastAsia="arial" w:hAnsi="arial" w:cs="arial"/>
            <w:b w:val="0"/>
            <w:i/>
            <w:strike w:val="0"/>
            <w:noProof w:val="0"/>
            <w:color w:val="0077CC"/>
            <w:position w:val="0"/>
            <w:sz w:val="20"/>
            <w:u w:val="single"/>
            <w:vertAlign w:val="baseline"/>
          </w:rPr>
          <w:t>February 5,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4.31am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Vox's Matthew Yglesias </w:t>
      </w:r>
      <w:hyperlink r:id="rId10" w:history="1">
        <w:r>
          <w:rPr>
            <w:rFonts w:ascii="arial" w:eastAsia="arial" w:hAnsi="arial" w:cs="arial"/>
            <w:b w:val="0"/>
            <w:i/>
            <w:strike w:val="0"/>
            <w:noProof w:val="0"/>
            <w:color w:val="0077CC"/>
            <w:position w:val="0"/>
            <w:sz w:val="20"/>
            <w:u w:val="single"/>
            <w:vertAlign w:val="baseline"/>
          </w:rPr>
          <w:t>writes</w:t>
        </w:r>
      </w:hyperlink>
      <w:r>
        <w:rPr>
          <w:rFonts w:ascii="arial" w:eastAsia="arial" w:hAnsi="arial" w:cs="arial"/>
          <w:b w:val="0"/>
          <w:i w:val="0"/>
          <w:strike w:val="0"/>
          <w:noProof w:val="0"/>
          <w:color w:val="000000"/>
          <w:position w:val="0"/>
          <w:sz w:val="20"/>
          <w:u w:val="none"/>
          <w:vertAlign w:val="baseline"/>
        </w:rPr>
        <w:t xml:space="preserve"> that Michigan governor Gretchen Whitmer's  "smart" and "boring" response to the State of the Union, which was immediately overshadowed by Nancy Pelosi  tearing up her copy of the speech, demonstrates Democrats ' dilemma in the Trump  era: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Whitmer probably made a smart choice by trying to give an earnest policy speech in her response to the State of the Union address, rather than one addressing the president's crimes or the blood-soaked demagoguery of the anti-immigrant rhetoric in Trump's speech Tuesday night....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is it was so boring that I was tempted not to write about it at all. But as someone who strongly believes that treating Trump as a more-or-less 'normal' Republican politician is the best way to beat him, I have an obligation not to just tune Democrats out when they 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though, is easier said than done. Trump is such a larger-than-life personality and so skilled at pushing people's buttons, that following a speech full of reality show antics (a live medal presentation to Rush Limbaugh !) with an earnest discussion of why his paid family leave plan is grossly inadequate compared to Democrats' plans for real leave and a child allowance ends up seeming gray and sad.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Nancy Pelosi  told Fox News that she ripped up her copy of Trump 's State of the Union speech because she couldn't find "one page with truth on 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enltrFrom colleague Marisa Schultz. Pelosi on ripping up Trump speech: "I tore it up. I was trying to find one page with truth on it. I couldn't."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Chad Pergram (@ChadPergram) </w:t>
      </w:r>
      <w:hyperlink r:id="rId10" w:history="1">
        <w:r>
          <w:rPr>
            <w:rFonts w:ascii="arial" w:eastAsia="arial" w:hAnsi="arial" w:cs="arial"/>
            <w:b w:val="0"/>
            <w:i/>
            <w:strike w:val="0"/>
            <w:noProof w:val="0"/>
            <w:color w:val="0077CC"/>
            <w:position w:val="0"/>
            <w:sz w:val="20"/>
            <w:u w:val="single"/>
            <w:vertAlign w:val="baseline"/>
          </w:rPr>
          <w:t>February 5,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Nancy Pelosi  ripping up the president's speech, House Democrats  seem to be shifting the focus back on to Trump,  who appeared to reject the House speaker's handshake when he arrived to deliver his State of the Union address.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10" w:history="1">
        <w:r>
          <w:rPr>
            <w:rFonts w:ascii="arial" w:eastAsia="arial" w:hAnsi="arial" w:cs="arial"/>
            <w:b w:val="0"/>
            <w:i/>
            <w:strike w:val="0"/>
            <w:noProof w:val="0"/>
            <w:color w:val="0077CC"/>
            <w:position w:val="0"/>
            <w:sz w:val="20"/>
            <w:u w:val="single"/>
            <w:vertAlign w:val="baseline"/>
          </w:rPr>
          <w:t>@RepJeffries</w:t>
        </w:r>
      </w:hyperlink>
      <w:r>
        <w:rPr>
          <w:rFonts w:ascii="arial" w:eastAsia="arial" w:hAnsi="arial" w:cs="arial"/>
          <w:b w:val="0"/>
          <w:i w:val="0"/>
          <w:strike w:val="0"/>
          <w:noProof w:val="0"/>
          <w:color w:val="000000"/>
          <w:position w:val="0"/>
          <w:sz w:val="20"/>
          <w:u w:val="none"/>
          <w:vertAlign w:val="baseline"/>
        </w:rPr>
        <w:t xml:space="preserve"> says Trump acted "like a petulant child" by not shaking Pelosi's hand before SOTU speech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Bresnahan (@BresPolitico) </w:t>
      </w:r>
      <w:hyperlink r:id="rId10" w:history="1">
        <w:r>
          <w:rPr>
            <w:rFonts w:ascii="arial" w:eastAsia="arial" w:hAnsi="arial" w:cs="arial"/>
            <w:b w:val="0"/>
            <w:i/>
            <w:strike w:val="0"/>
            <w:noProof w:val="0"/>
            <w:color w:val="0077CC"/>
            <w:position w:val="0"/>
            <w:sz w:val="20"/>
            <w:u w:val="single"/>
            <w:vertAlign w:val="baseline"/>
          </w:rPr>
          <w:t>February 5,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ripping up Trump 's State of the Union speech, Nancy Pelosi  shared this photo from earlier in the night, when the president appeared to reject her handshake.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enltrDemocrats will never stop extending the hand of friendship to get the job done </w:t>
      </w:r>
      <w:hyperlink r:id="rId10" w:history="1">
        <w:r>
          <w:rPr>
            <w:rFonts w:ascii="arial" w:eastAsia="arial" w:hAnsi="arial" w:cs="arial"/>
            <w:b w:val="0"/>
            <w:i/>
            <w:strike w:val="0"/>
            <w:noProof w:val="0"/>
            <w:color w:val="0077CC"/>
            <w:position w:val="0"/>
            <w:sz w:val="20"/>
            <w:u w:val="single"/>
            <w:vertAlign w:val="baseline"/>
          </w:rPr>
          <w:t>#ForThePeople</w:t>
        </w:r>
      </w:hyperlink>
      <w:r>
        <w:rPr>
          <w:rFonts w:ascii="arial" w:eastAsia="arial" w:hAnsi="arial" w:cs="arial"/>
          <w:b w:val="0"/>
          <w:i w:val="0"/>
          <w:strike w:val="0"/>
          <w:noProof w:val="0"/>
          <w:color w:val="000000"/>
          <w:position w:val="0"/>
          <w:sz w:val="20"/>
          <w:u w:val="none"/>
          <w:vertAlign w:val="baseline"/>
        </w:rPr>
        <w:t xml:space="preserve">. We will work to find common ground where we can, but will stand our ground where we cannot.            </w:t>
      </w:r>
      <w:hyperlink r:id="rId10" w:history="1">
        <w:r>
          <w:rPr>
            <w:rFonts w:ascii="arial" w:eastAsia="arial" w:hAnsi="arial" w:cs="arial"/>
            <w:b w:val="0"/>
            <w:i/>
            <w:strike w:val="0"/>
            <w:noProof w:val="0"/>
            <w:color w:val="0077CC"/>
            <w:position w:val="0"/>
            <w:sz w:val="20"/>
            <w:u w:val="single"/>
            <w:vertAlign w:val="baseline"/>
          </w:rPr>
          <w:t>#SOTU</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pic.twitter.com/ELJqR9q4xD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Nancy Pelosi (@SpeakerPelosi) </w:t>
      </w:r>
      <w:hyperlink r:id="rId10" w:history="1">
        <w:r>
          <w:rPr>
            <w:rFonts w:ascii="arial" w:eastAsia="arial" w:hAnsi="arial" w:cs="arial"/>
            <w:b w:val="0"/>
            <w:i/>
            <w:strike w:val="0"/>
            <w:noProof w:val="0"/>
            <w:color w:val="0077CC"/>
            <w:position w:val="0"/>
            <w:sz w:val="20"/>
            <w:u w:val="single"/>
            <w:vertAlign w:val="baseline"/>
          </w:rPr>
          <w:t>February 5,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Pelosi's promise to "never stop extending the hand of friendship to get the job done" seemed to clash with her very public show of opposition to the president when she tore up his remarks.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Congressman Seth Moulton, another former Democratic presidential candidate, said he was among the House Democrats  who walked out of the State of the Union.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 left the </w:t>
      </w:r>
      <w:hyperlink r:id="rId10" w:history="1">
        <w:r>
          <w:rPr>
            <w:rFonts w:ascii="arial" w:eastAsia="arial" w:hAnsi="arial" w:cs="arial"/>
            <w:b w:val="0"/>
            <w:i/>
            <w:strike w:val="0"/>
            <w:noProof w:val="0"/>
            <w:color w:val="0077CC"/>
            <w:position w:val="0"/>
            <w:sz w:val="20"/>
            <w:u w:val="single"/>
            <w:vertAlign w:val="baseline"/>
          </w:rPr>
          <w:t>#SOTU</w:t>
        </w:r>
      </w:hyperlink>
      <w:r>
        <w:rPr>
          <w:rFonts w:ascii="arial" w:eastAsia="arial" w:hAnsi="arial" w:cs="arial"/>
          <w:b w:val="0"/>
          <w:i w:val="0"/>
          <w:strike w:val="0"/>
          <w:noProof w:val="0"/>
          <w:color w:val="000000"/>
          <w:position w:val="0"/>
          <w:sz w:val="20"/>
          <w:u w:val="none"/>
          <w:vertAlign w:val="baseline"/>
        </w:rPr>
        <w:t xml:space="preserve"> after Trump-a draft dodger who has mocked Sen. John McCain, Gold Star families, and soldiers with traumatic brain injury-started talking about the good he has done for our military.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Seth Moulton (@sethmoulton) </w:t>
      </w:r>
      <w:hyperlink r:id="rId10" w:history="1">
        <w:r>
          <w:rPr>
            <w:rFonts w:ascii="arial" w:eastAsia="arial" w:hAnsi="arial" w:cs="arial"/>
            <w:b w:val="0"/>
            <w:i/>
            <w:strike w:val="0"/>
            <w:noProof w:val="0"/>
            <w:color w:val="0077CC"/>
            <w:position w:val="0"/>
            <w:sz w:val="20"/>
            <w:u w:val="single"/>
            <w:vertAlign w:val="baseline"/>
          </w:rPr>
          <w:t>February 5,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additional to the several Democratic lawmakers who walked out of Trump 's speech, at least 10 House Democrats did not attend the event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Democratic senator, Chris Murphy of Connecticut, said it was "a mistake" for Democrats  to attend the State of the Union at all, comparing the annual speech to a "2020 campaign rally."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enltr"It was a mistake," said </w:t>
      </w:r>
      <w:hyperlink r:id="rId10" w:history="1">
        <w:r>
          <w:rPr>
            <w:rFonts w:ascii="arial" w:eastAsia="arial" w:hAnsi="arial" w:cs="arial"/>
            <w:b w:val="0"/>
            <w:i/>
            <w:strike w:val="0"/>
            <w:noProof w:val="0"/>
            <w:color w:val="0077CC"/>
            <w:position w:val="0"/>
            <w:sz w:val="20"/>
            <w:u w:val="single"/>
            <w:vertAlign w:val="baseline"/>
          </w:rPr>
          <w:t>@ChrisMurphyCT</w:t>
        </w:r>
      </w:hyperlink>
      <w:r>
        <w:rPr>
          <w:rFonts w:ascii="arial" w:eastAsia="arial" w:hAnsi="arial" w:cs="arial"/>
          <w:b w:val="0"/>
          <w:i w:val="0"/>
          <w:strike w:val="0"/>
          <w:noProof w:val="0"/>
          <w:color w:val="000000"/>
          <w:position w:val="0"/>
          <w:sz w:val="20"/>
          <w:u w:val="none"/>
          <w:vertAlign w:val="baseline"/>
        </w:rPr>
        <w:t>, "for me to be there." "It was a total mistake for Democrats to be there. That was a 2020 campaign rally; that was not a State of the Union." "I regret stepping one foot inside"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Sam Brodey (@sambrodey) </w:t>
      </w:r>
      <w:hyperlink r:id="rId10" w:history="1">
        <w:r>
          <w:rPr>
            <w:rFonts w:ascii="arial" w:eastAsia="arial" w:hAnsi="arial" w:cs="arial"/>
            <w:b w:val="0"/>
            <w:i/>
            <w:strike w:val="0"/>
            <w:noProof w:val="0"/>
            <w:color w:val="0077CC"/>
            <w:position w:val="0"/>
            <w:sz w:val="20"/>
            <w:u w:val="single"/>
            <w:vertAlign w:val="baseline"/>
          </w:rPr>
          <w:t>February 5,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congressman Billy Long  said he told Nancy Pelosi  that she should auction off her copy of the State of the Union, which she ripped up, for charity.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 an actual auctioneer, noted he is auctioning the tie he had Trump  sign tonight to benefit St. Jude Children's Research Hospital.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enltrIt was a </w:t>
      </w:r>
      <w:hyperlink r:id="rId10" w:history="1">
        <w:r>
          <w:rPr>
            <w:rFonts w:ascii="arial" w:eastAsia="arial" w:hAnsi="arial" w:cs="arial"/>
            <w:b w:val="0"/>
            <w:i/>
            <w:strike w:val="0"/>
            <w:noProof w:val="0"/>
            <w:color w:val="0077CC"/>
            <w:position w:val="0"/>
            <w:sz w:val="20"/>
            <w:u w:val="single"/>
            <w:vertAlign w:val="baseline"/>
          </w:rPr>
          <w:t>@StJudeResearch</w:t>
        </w:r>
      </w:hyperlink>
      <w:r>
        <w:rPr>
          <w:rFonts w:ascii="arial" w:eastAsia="arial" w:hAnsi="arial" w:cs="arial"/>
          <w:b w:val="0"/>
          <w:i w:val="0"/>
          <w:strike w:val="0"/>
          <w:noProof w:val="0"/>
          <w:color w:val="000000"/>
          <w:position w:val="0"/>
          <w:sz w:val="20"/>
          <w:u w:val="none"/>
          <w:vertAlign w:val="baseline"/>
        </w:rPr>
        <w:t xml:space="preserve"> tie just like the one he signed for me last year.            </w:t>
      </w:r>
      <w:hyperlink r:id="rId10" w:history="1">
        <w:r>
          <w:rPr>
            <w:rFonts w:ascii="arial" w:eastAsia="arial" w:hAnsi="arial" w:cs="arial"/>
            <w:b w:val="0"/>
            <w:i/>
            <w:strike w:val="0"/>
            <w:noProof w:val="0"/>
            <w:color w:val="0077CC"/>
            <w:position w:val="0"/>
            <w:sz w:val="20"/>
            <w:u w:val="single"/>
            <w:vertAlign w:val="baseline"/>
          </w:rPr>
          <w:t>@naaauctioneers</w:t>
        </w:r>
      </w:hyperlink>
      <w:r>
        <w:rPr>
          <w:rFonts w:ascii="arial" w:eastAsia="arial" w:hAnsi="arial" w:cs="arial"/>
          <w:b w:val="0"/>
          <w:i w:val="0"/>
          <w:strike w:val="0"/>
          <w:noProof w:val="0"/>
          <w:color w:val="000000"/>
          <w:position w:val="0"/>
          <w:sz w:val="20"/>
          <w:u w:val="none"/>
          <w:vertAlign w:val="baseline"/>
        </w:rPr>
        <w:t xml:space="preserve"> auctioned that one off and it brought $15,000 for            </w:t>
      </w:r>
      <w:hyperlink r:id="rId10" w:history="1">
        <w:r>
          <w:rPr>
            <w:rFonts w:ascii="arial" w:eastAsia="arial" w:hAnsi="arial" w:cs="arial"/>
            <w:b w:val="0"/>
            <w:i/>
            <w:strike w:val="0"/>
            <w:noProof w:val="0"/>
            <w:color w:val="0077CC"/>
            <w:position w:val="0"/>
            <w:sz w:val="20"/>
            <w:u w:val="single"/>
            <w:vertAlign w:val="baseline"/>
          </w:rPr>
          <w:t>@StJude</w:t>
        </w:r>
      </w:hyperlink>
      <w:r>
        <w:rPr>
          <w:rFonts w:ascii="arial" w:eastAsia="arial" w:hAnsi="arial" w:cs="arial"/>
          <w:b w:val="0"/>
          <w:i w:val="0"/>
          <w:strike w:val="0"/>
          <w:noProof w:val="0"/>
          <w:color w:val="000000"/>
          <w:position w:val="0"/>
          <w:sz w:val="20"/>
          <w:u w:val="none"/>
          <w:vertAlign w:val="baseline"/>
        </w:rPr>
        <w:t xml:space="preserve">. That ripped up speech would bring a lot of money for a worthy charity. Encourage Nancy to            </w:t>
      </w:r>
      <w:hyperlink r:id="rId10" w:history="1">
        <w:r>
          <w:rPr>
            <w:rFonts w:ascii="arial" w:eastAsia="arial" w:hAnsi="arial" w:cs="arial"/>
            <w:b w:val="0"/>
            <w:i/>
            <w:strike w:val="0"/>
            <w:noProof w:val="0"/>
            <w:color w:val="0077CC"/>
            <w:position w:val="0"/>
            <w:sz w:val="20"/>
            <w:u w:val="single"/>
            <w:vertAlign w:val="baseline"/>
          </w:rPr>
          <w:t>#Auction</w:t>
        </w:r>
      </w:hyperlink>
      <w:r>
        <w:rPr>
          <w:rFonts w:ascii="arial" w:eastAsia="arial" w:hAnsi="arial" w:cs="arial"/>
          <w:b w:val="0"/>
          <w:i w:val="0"/>
          <w:strike w:val="0"/>
          <w:noProof w:val="0"/>
          <w:color w:val="000000"/>
          <w:position w:val="0"/>
          <w:sz w:val="20"/>
          <w:u w:val="none"/>
          <w:vertAlign w:val="baseline"/>
        </w:rPr>
        <w:t xml:space="preserve"> it for a good cause.            </w:t>
      </w:r>
      <w:hyperlink r:id="rId10" w:history="1">
        <w:r>
          <w:rPr>
            <w:rFonts w:ascii="arial" w:eastAsia="arial" w:hAnsi="arial" w:cs="arial"/>
            <w:b w:val="0"/>
            <w:i/>
            <w:strike w:val="0"/>
            <w:noProof w:val="0"/>
            <w:color w:val="0077CC"/>
            <w:position w:val="0"/>
            <w:sz w:val="20"/>
            <w:u w:val="single"/>
            <w:vertAlign w:val="baseline"/>
          </w:rPr>
          <w:t>#SOTU2020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Billy Long (@auctnr1) </w:t>
      </w:r>
      <w:hyperlink r:id="rId10" w:history="1">
        <w:r>
          <w:rPr>
            <w:rFonts w:ascii="arial" w:eastAsia="arial" w:hAnsi="arial" w:cs="arial"/>
            <w:b w:val="0"/>
            <w:i/>
            <w:strike w:val="0"/>
            <w:noProof w:val="0"/>
            <w:color w:val="0077CC"/>
            <w:position w:val="0"/>
            <w:sz w:val="20"/>
            <w:u w:val="single"/>
            <w:vertAlign w:val="baseline"/>
          </w:rPr>
          <w:t>February 5,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Nancy Pelosi  ripping up Trump 's speech, congressman Al Green, one of the House Democrats  who boycotted the State of the Union, blamed the tension on the president for initially rejecting a handshake from the House speaker.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enltrDem TX Rep Green on if Pelosi should have taken the high road and not ripped up the speech: (Pelosi) was taking the high road. Wanting to shake his hand. He denigrated the Speaker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Chad Pergram (@ChadPergram) </w:t>
      </w:r>
      <w:hyperlink r:id="rId10" w:history="1">
        <w:r>
          <w:rPr>
            <w:rFonts w:ascii="arial" w:eastAsia="arial" w:hAnsi="arial" w:cs="arial"/>
            <w:b w:val="0"/>
            <w:i/>
            <w:strike w:val="0"/>
            <w:noProof w:val="0"/>
            <w:color w:val="0077CC"/>
            <w:position w:val="0"/>
            <w:sz w:val="20"/>
            <w:u w:val="single"/>
            <w:vertAlign w:val="baseline"/>
          </w:rPr>
          <w:t>February 5,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National Commitee has already started circulating the video of Nancy Pelosi  tearing up Trump 's State of the Union speech, as some political commentators predicted the clip would soon find its way into a Republican attack 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enltrRNC is already circulating video of Pelosi tearing up a copy of the Trump speech.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Bresnahan (@BresPolitico) </w:t>
      </w:r>
      <w:hyperlink r:id="rId10" w:history="1">
        <w:r>
          <w:rPr>
            <w:rFonts w:ascii="arial" w:eastAsia="arial" w:hAnsi="arial" w:cs="arial"/>
            <w:b w:val="0"/>
            <w:i/>
            <w:strike w:val="0"/>
            <w:noProof w:val="0"/>
            <w:color w:val="0077CC"/>
            <w:position w:val="0"/>
            <w:sz w:val="20"/>
            <w:u w:val="single"/>
            <w:vertAlign w:val="baseline"/>
          </w:rPr>
          <w:t>February 5,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White House criticizes Pelosi for ripping up speech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has reacted to the clip of Nancy Pelosi  tearing up the State of the Union speech, accusing the House speaker of disrespecting the guests Trump  invited to the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enltrSpeaker Pelosi just ripped up: One of our last surviving Tuskegee Airmen. The survival of a child born at 21 weeks. The mourning families of Rocky Jones and Kayla Mueller. A service member's reunion with his family. That's her legacy.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White House (@WhiteHouse) </w:t>
      </w:r>
      <w:hyperlink r:id="rId10" w:history="1">
        <w:r>
          <w:rPr>
            <w:rFonts w:ascii="arial" w:eastAsia="arial" w:hAnsi="arial" w:cs="arial"/>
            <w:b w:val="0"/>
            <w:i/>
            <w:strike w:val="0"/>
            <w:noProof w:val="0"/>
            <w:color w:val="0077CC"/>
            <w:position w:val="0"/>
            <w:sz w:val="20"/>
            <w:u w:val="single"/>
            <w:vertAlign w:val="baseline"/>
          </w:rPr>
          <w:t>February 5,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Twitter erupted over Nancy Pelosi  tearing up Trump 's State of the Union address, Michigan governor Gretchen Whitmer  delivered the Democrats ' English-language response to the speech.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enltrMichigan Gov. Gretchen Whitmer delivers Democratic response to Trump </w:t>
      </w:r>
      <w:hyperlink r:id="rId10" w:history="1">
        <w:r>
          <w:rPr>
            <w:rFonts w:ascii="arial" w:eastAsia="arial" w:hAnsi="arial" w:cs="arial"/>
            <w:b w:val="0"/>
            <w:i/>
            <w:strike w:val="0"/>
            <w:noProof w:val="0"/>
            <w:color w:val="0077CC"/>
            <w:position w:val="0"/>
            <w:sz w:val="20"/>
            <w:u w:val="single"/>
            <w:vertAlign w:val="baseline"/>
          </w:rPr>
          <w:t>#SOTU</w:t>
        </w:r>
      </w:hyperlink>
      <w:r>
        <w:rPr>
          <w:rFonts w:ascii="arial" w:eastAsia="arial" w:hAnsi="arial" w:cs="arial"/>
          <w:b w:val="0"/>
          <w:i w:val="0"/>
          <w:strike w:val="0"/>
          <w:noProof w:val="0"/>
          <w:color w:val="000000"/>
          <w:position w:val="0"/>
          <w:sz w:val="20"/>
          <w:u w:val="none"/>
          <w:vertAlign w:val="baseline"/>
        </w:rPr>
        <w:t xml:space="preserve"> : "I need a lot more than 10 minutes to respond to what the president just said. So instead of talking about what he is saying, I'm going to highlight what Democrats are doing."            </w:t>
      </w:r>
      <w:hyperlink r:id="rId10" w:history="1">
        <w:r>
          <w:rPr>
            <w:rFonts w:ascii="arial" w:eastAsia="arial" w:hAnsi="arial" w:cs="arial"/>
            <w:b w:val="0"/>
            <w:i/>
            <w:strike w:val="0"/>
            <w:noProof w:val="0"/>
            <w:color w:val="0077CC"/>
            <w:position w:val="0"/>
            <w:sz w:val="20"/>
            <w:u w:val="single"/>
            <w:vertAlign w:val="baseline"/>
          </w:rPr>
          <w:t>https://t.co/bulmjJOCUb</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pic.twitter.com/hlyVx7buel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ABC News (@ABC) </w:t>
      </w:r>
      <w:hyperlink r:id="rId10" w:history="1">
        <w:r>
          <w:rPr>
            <w:rFonts w:ascii="arial" w:eastAsia="arial" w:hAnsi="arial" w:cs="arial"/>
            <w:b w:val="0"/>
            <w:i/>
            <w:strike w:val="0"/>
            <w:noProof w:val="0"/>
            <w:color w:val="0077CC"/>
            <w:position w:val="0"/>
            <w:sz w:val="20"/>
            <w:u w:val="single"/>
            <w:vertAlign w:val="baseline"/>
          </w:rPr>
          <w:t>February 5,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Democrat running for president has a plan to expand health coverage for all Americans," Whitmer said, taking aim at Trump's criticisms of the Democratic presidential candidates.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Trump, sadly, has a different plan. He's asking the courts to rip those life-saving protections away. It's pretty simple. Democrats are trying to make your health care better. Republicans in Washington are trying to take it away."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those policy-focused remarks were immediately overshadowed by the tension between Trump and Pelosi, especially considering the annual speech comes one day before the Senate is expected to acquit the president in the impeachment trial.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Longtime congressional reporters said Nancy Pelosi  tearing up the paper copy of Trump 's speech underscored what an unprecedented State of the Union it was, from the president's rejection of the speaker's handshake to Republican cheers of "Four more years!" in the House chamber.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enltrAfter tearing up Trump's speech, when almost all the members left the House chamber, Pelosi walked off the podium to Dem side. She took the torn-up speech and waved it to her family and friends up in the suite reserved for the Speaker's VIPs. Never seen a SOTU like this one. </w:t>
      </w:r>
      <w:hyperlink r:id="rId10" w:history="1">
        <w:r>
          <w:rPr>
            <w:rFonts w:ascii="arial" w:eastAsia="arial" w:hAnsi="arial" w:cs="arial"/>
            <w:b w:val="0"/>
            <w:i/>
            <w:strike w:val="0"/>
            <w:noProof w:val="0"/>
            <w:color w:val="0077CC"/>
            <w:position w:val="0"/>
            <w:sz w:val="20"/>
            <w:u w:val="single"/>
            <w:vertAlign w:val="baseline"/>
          </w:rPr>
          <w:t>https://t.co/26B6F5lcd3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Paul Kane (@pkcapitol) </w:t>
      </w:r>
      <w:hyperlink r:id="rId10" w:history="1">
        <w:r>
          <w:rPr>
            <w:rFonts w:ascii="arial" w:eastAsia="arial" w:hAnsi="arial" w:cs="arial"/>
            <w:b w:val="0"/>
            <w:i/>
            <w:strike w:val="0"/>
            <w:noProof w:val="0"/>
            <w:color w:val="0077CC"/>
            <w:position w:val="0"/>
            <w:sz w:val="20"/>
            <w:u w:val="single"/>
            <w:vertAlign w:val="baseline"/>
          </w:rPr>
          <w:t>February 5,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Pelosi also ignored the traditional introduction of the president as he walked into the chamber.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enltrTraditionally, the Speaker says: "Members of Congress, I have the high privilege and distinct honor of presenting to you the President of the United States." Speaker Pelosi said "Members of Congress, the President of the United States."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Jake Tapper (@jaketapper) </w:t>
      </w:r>
      <w:hyperlink r:id="rId10" w:history="1">
        <w:r>
          <w:rPr>
            <w:rFonts w:ascii="arial" w:eastAsia="arial" w:hAnsi="arial" w:cs="arial"/>
            <w:b w:val="0"/>
            <w:i/>
            <w:strike w:val="0"/>
            <w:noProof w:val="0"/>
            <w:color w:val="0077CC"/>
            <w:position w:val="0"/>
            <w:sz w:val="20"/>
            <w:u w:val="single"/>
            <w:vertAlign w:val="baseline"/>
          </w:rPr>
          <w:t>February 5,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why she tore up Trump 's speech, House speaker Nancy Pelosi  said it was the "courteous thing to do considering the alternative."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enltrQ: Why did you tear up the speech? PELOSI: "Because it was the courteous thing to do." PELOSI: "It was the courteous thing to do considering the alternative."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Frank Thorp V (@frankthorp) </w:t>
      </w:r>
      <w:hyperlink r:id="rId10" w:history="1">
        <w:r>
          <w:rPr>
            <w:rFonts w:ascii="arial" w:eastAsia="arial" w:hAnsi="arial" w:cs="arial"/>
            <w:b w:val="0"/>
            <w:i/>
            <w:strike w:val="0"/>
            <w:noProof w:val="0"/>
            <w:color w:val="0077CC"/>
            <w:position w:val="0"/>
            <w:sz w:val="20"/>
            <w:u w:val="single"/>
            <w:vertAlign w:val="baseline"/>
          </w:rPr>
          <w:t>February 5,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moment immediately overshadowed the Democratic response being delivered by Michigan governor Gretchen Whitmer, who is focusing her remarks on healthcare and infrastructure.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enltrMight as well have canceled Gov. Whitmer's response, after Pelosi gave the official one.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Aaron Blake (@AaronBlake) </w:t>
      </w:r>
      <w:hyperlink r:id="rId10" w:history="1">
        <w:r>
          <w:rPr>
            <w:rFonts w:ascii="arial" w:eastAsia="arial" w:hAnsi="arial" w:cs="arial"/>
            <w:b w:val="0"/>
            <w:i/>
            <w:strike w:val="0"/>
            <w:noProof w:val="0"/>
            <w:color w:val="0077CC"/>
            <w:position w:val="0"/>
            <w:sz w:val="20"/>
            <w:u w:val="single"/>
            <w:vertAlign w:val="baseline"/>
          </w:rPr>
          <w:t>February 5,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Pelosi rips up copy of Trump's speech after he finishes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after Trump  concluded his speech, House speaker Nancy Pelosi  appeared to rip up the paper copy of his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of the Union was bookended by Trump  appearing to reject a handshake from the speaker and then Pelosi literally tearing apart his remarks.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ends speech without any mention of impeachment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's State of the Union ended without a single mention of impeachment, marking a moment of restraint from the unpredictable president.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told reporters earlier today that he was "not bitter" about the impeachment and said his speech would be "extraordinarily low-key," although the several House Democrats  who walked out of the speech would probably disagree with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appears Trump is waiting to take a victory lap until tomorrow, when the Senate is expected to acquit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concludes State of the Union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has now concluded his State of the Union after speaking for an hour and 18 minutes and is exiting the House chamber to compliments from Republican lawmakers.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Democrats,  Michigan governor Gretchen Whitmer  and Texas congresswoman Veronica Escobar,  will soon deliver responses to the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reunites military family during State of the Union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made-for-television moment, Trump  used his State of the Union to reunite a military family separated for seven months by the father's deployment.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enltrWatch the moment a military husband surprises his wife and two kids at the State of the Union. "I am thrilled to inform you that your husband is back," Pres. Trump says, "he is here with us tonight, and we couldn't keep him waiting any longer." </w:t>
      </w:r>
      <w:hyperlink r:id="rId10" w:history="1">
        <w:r>
          <w:rPr>
            <w:rFonts w:ascii="arial" w:eastAsia="arial" w:hAnsi="arial" w:cs="arial"/>
            <w:b w:val="0"/>
            <w:i/>
            <w:strike w:val="0"/>
            <w:noProof w:val="0"/>
            <w:color w:val="0077CC"/>
            <w:position w:val="0"/>
            <w:sz w:val="20"/>
            <w:u w:val="single"/>
            <w:vertAlign w:val="baseline"/>
          </w:rPr>
          <w:t>https://t.co/z21hlDdt05</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pic.twitter.com/YX5f7P8fNw</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ABC News (@ABC) </w:t>
      </w:r>
      <w:hyperlink r:id="rId10" w:history="1">
        <w:r>
          <w:rPr>
            <w:rFonts w:ascii="arial" w:eastAsia="arial" w:hAnsi="arial" w:cs="arial"/>
            <w:b w:val="0"/>
            <w:i/>
            <w:strike w:val="0"/>
            <w:noProof w:val="0"/>
            <w:color w:val="0077CC"/>
            <w:position w:val="0"/>
            <w:sz w:val="20"/>
            <w:u w:val="single"/>
            <w:vertAlign w:val="baseline"/>
          </w:rPr>
          <w:t>February 5,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"War places a heavy burden on our Nation's extraordinary military families, especially spouses like Amy Williams from Fort Bragg, North Carolina, and her 2 children -- 6-year-old Elliana and 3-year-old Rowan," Trump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past 7 months, she has done it all while her husband, Sergeant First Class Townsend Williams, is in Afghanistan on his fourth deployment to the 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then informed Amy and her children that Townsend was present tonight, and the woman burst into tears as her husband appeared in the chamber.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Parkland father escorted out of State of the Union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Fred Guttenberg,  the father of a girl who was killed in the 2018 shooting at Marjory Stoneman Douglas High School in Parkland, Florida, was escorted out of the House chamber after he voiced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to Trump 's comments about gun rights.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enltrUPDATE - this was Fred Guttenberg, the father of Jaime Guttenberg, who was killed in the Parkland shooting </w:t>
      </w:r>
      <w:hyperlink r:id="rId10" w:history="1">
        <w:r>
          <w:rPr>
            <w:rFonts w:ascii="arial" w:eastAsia="arial" w:hAnsi="arial" w:cs="arial"/>
            <w:b w:val="0"/>
            <w:i/>
            <w:strike w:val="0"/>
            <w:noProof w:val="0"/>
            <w:color w:val="0077CC"/>
            <w:position w:val="0"/>
            <w:sz w:val="20"/>
            <w:u w:val="single"/>
            <w:vertAlign w:val="baseline"/>
          </w:rPr>
          <w:t>https://t.co/iRR88gWzQq</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Kasie Hunt (@kasie) </w:t>
      </w:r>
      <w:hyperlink r:id="rId10" w:history="1">
        <w:r>
          <w:rPr>
            <w:rFonts w:ascii="arial" w:eastAsia="arial" w:hAnsi="arial" w:cs="arial"/>
            <w:b w:val="0"/>
            <w:i/>
            <w:strike w:val="0"/>
            <w:noProof w:val="0"/>
            <w:color w:val="0077CC"/>
            <w:position w:val="0"/>
            <w:sz w:val="20"/>
            <w:u w:val="single"/>
            <w:vertAlign w:val="baseline"/>
          </w:rPr>
          <w:t>February 5,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as we believe in the First Amendment, we also believe in another Constitutional right that is under siege all across our country," Trump said. "So long as I am president I will always protect your Second Amendment right to keep and bear arms."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3.17am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Congresswomen Ilhan Omar  and Rashida Tlaib,  the </w:t>
      </w:r>
      <w:hyperlink r:id="rId10" w:history="1">
        <w:r>
          <w:rPr>
            <w:rFonts w:ascii="arial" w:eastAsia="arial" w:hAnsi="arial" w:cs="arial"/>
            <w:b w:val="0"/>
            <w:i/>
            <w:strike w:val="0"/>
            <w:noProof w:val="0"/>
            <w:color w:val="0077CC"/>
            <w:position w:val="0"/>
            <w:sz w:val="20"/>
            <w:u w:val="single"/>
            <w:vertAlign w:val="baseline"/>
          </w:rPr>
          <w:t>only two members</w:t>
        </w:r>
      </w:hyperlink>
      <w:r>
        <w:rPr>
          <w:rFonts w:ascii="arial" w:eastAsia="arial" w:hAnsi="arial" w:cs="arial"/>
          <w:b w:val="0"/>
          <w:i w:val="0"/>
          <w:strike w:val="0"/>
          <w:noProof w:val="0"/>
          <w:color w:val="000000"/>
          <w:position w:val="0"/>
          <w:sz w:val="20"/>
          <w:u w:val="none"/>
          <w:vertAlign w:val="baseline"/>
        </w:rPr>
        <w:t xml:space="preserve"> of "the Squad" to attend tonight's State of the Union, have walked out of the House chamber.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enltrReps. Ilhan Omar and Rashida Tlaib just became the latest Democrats to leave the chamber, filing out one after each other. This came a few seconds after Trump touted Brett Kavanaugh's confirmation to the Supreme Court.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Sarah Ferris (@sarahnferris) </w:t>
      </w:r>
      <w:hyperlink r:id="rId10" w:history="1">
        <w:r>
          <w:rPr>
            <w:rFonts w:ascii="arial" w:eastAsia="arial" w:hAnsi="arial" w:cs="arial"/>
            <w:b w:val="0"/>
            <w:i/>
            <w:strike w:val="0"/>
            <w:noProof w:val="0"/>
            <w:color w:val="0077CC"/>
            <w:position w:val="0"/>
            <w:sz w:val="20"/>
            <w:u w:val="single"/>
            <w:vertAlign w:val="baseline"/>
          </w:rPr>
          <w:t>February 5,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pair's departure come shortly after Trump  boasted about the number of conservative judges he has nominated since taking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confirmed a record number of 187 new Federal judges to uphold our Constitution as written," Trump said. "This includes two brilliant new Supreme Court Justices, Neil Gorsuch and Brett Kavanaugh."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then ad-libbed: "And we have many in the pipeline."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Congressman Tim Ryan, a former Democratic presidential candidate who ended his campaign in October, said he walked out of the State of the Union because he has "had enough":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 just walked out of the </w:t>
      </w:r>
      <w:hyperlink r:id="rId10" w:history="1">
        <w:r>
          <w:rPr>
            <w:rFonts w:ascii="arial" w:eastAsia="arial" w:hAnsi="arial" w:cs="arial"/>
            <w:b w:val="0"/>
            <w:i/>
            <w:strike w:val="0"/>
            <w:noProof w:val="0"/>
            <w:color w:val="0077CC"/>
            <w:position w:val="0"/>
            <w:sz w:val="20"/>
            <w:u w:val="single"/>
            <w:vertAlign w:val="baseline"/>
          </w:rPr>
          <w:t>#StateOfTheUnion</w:t>
        </w:r>
      </w:hyperlink>
      <w:r>
        <w:rPr>
          <w:rFonts w:ascii="arial" w:eastAsia="arial" w:hAnsi="arial" w:cs="arial"/>
          <w:b w:val="0"/>
          <w:i w:val="0"/>
          <w:strike w:val="0"/>
          <w:noProof w:val="0"/>
          <w:color w:val="000000"/>
          <w:position w:val="0"/>
          <w:sz w:val="20"/>
          <w:u w:val="none"/>
          <w:vertAlign w:val="baseline"/>
        </w:rPr>
        <w:t>. I've had enough. It's like watching professional wrestling. It's all fake.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Congressman Tim Ryan (@RepTimRyan) </w:t>
      </w:r>
      <w:hyperlink r:id="rId10" w:history="1">
        <w:r>
          <w:rPr>
            <w:rFonts w:ascii="arial" w:eastAsia="arial" w:hAnsi="arial" w:cs="arial"/>
            <w:b w:val="0"/>
            <w:i/>
            <w:strike w:val="0"/>
            <w:noProof w:val="0"/>
            <w:color w:val="0077CC"/>
            <w:position w:val="0"/>
            <w:sz w:val="20"/>
            <w:u w:val="single"/>
            <w:vertAlign w:val="baseline"/>
          </w:rPr>
          <w:t>February 5,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Democrats  in the House chamber groaned as Trump  lamented the crime committed by undocumented immigrants, a frequent talking point for the president.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"Tragically, there are many cities in America where radical politicians have chosen to provide sanctuary for these criminal illegal aliens," Trump said. "In sanctuary cities, local officials order police to release dangerous criminal aliens to prey upon the public, instead of handing them over to ICE to be safely removed."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data clearly shows undocumented immigrants are much less likely to commit crime than native-born citizens. The Washington Post </w:t>
      </w:r>
      <w:hyperlink r:id="rId10" w:history="1">
        <w:r>
          <w:rPr>
            <w:rFonts w:ascii="arial" w:eastAsia="arial" w:hAnsi="arial" w:cs="arial"/>
            <w:b w:val="0"/>
            <w:i/>
            <w:strike w:val="0"/>
            <w:noProof w:val="0"/>
            <w:color w:val="0077CC"/>
            <w:position w:val="0"/>
            <w:sz w:val="20"/>
            <w:u w:val="single"/>
            <w:vertAlign w:val="baseline"/>
          </w:rPr>
          <w:t>reported</w:t>
        </w:r>
      </w:hyperlink>
      <w:r>
        <w:rPr>
          <w:rFonts w:ascii="arial" w:eastAsia="arial" w:hAnsi="arial" w:cs="arial"/>
          <w:b w:val="0"/>
          <w:i w:val="0"/>
          <w:strike w:val="0"/>
          <w:noProof w:val="0"/>
          <w:color w:val="000000"/>
          <w:position w:val="0"/>
          <w:sz w:val="20"/>
          <w:u w:val="none"/>
          <w:vertAlign w:val="baseline"/>
        </w:rPr>
        <w:t xml:space="preserve"> in 2018: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number of studies published in the past several months clearly illustrate the consensus.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10" w:history="1">
        <w:r>
          <w:rPr>
            <w:rFonts w:ascii="arial" w:eastAsia="arial" w:hAnsi="arial" w:cs="arial"/>
            <w:b w:val="0"/>
            <w:i/>
            <w:strike w:val="0"/>
            <w:noProof w:val="0"/>
            <w:color w:val="0077CC"/>
            <w:position w:val="0"/>
            <w:sz w:val="20"/>
            <w:u w:val="single"/>
            <w:vertAlign w:val="baseline"/>
          </w:rPr>
          <w:t>first study, published by the libertarian Cato Institute in February</w:t>
        </w:r>
      </w:hyperlink>
      <w:r>
        <w:rPr>
          <w:rFonts w:ascii="arial" w:eastAsia="arial" w:hAnsi="arial" w:cs="arial"/>
          <w:b w:val="0"/>
          <w:i w:val="0"/>
          <w:strike w:val="0"/>
          <w:noProof w:val="0"/>
          <w:color w:val="000000"/>
          <w:position w:val="0"/>
          <w:sz w:val="20"/>
          <w:u w:val="none"/>
          <w:vertAlign w:val="baseline"/>
        </w:rPr>
        <w:t xml:space="preserve">, examines criminal conviction data for 2015 provided by the Texas Department of Public Safety. It found that native-born residents were much more likely to be convicted of a crime than immigrants in the country legally or illegally.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two House Democrats  have walked out of Trump 's State of the Union speech as the president has criticized them on everything from prescription drug prices to reproductive rights.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enltrOK, Rep. </w:t>
      </w:r>
      <w:hyperlink r:id="rId10" w:history="1">
        <w:r>
          <w:rPr>
            <w:rFonts w:ascii="arial" w:eastAsia="arial" w:hAnsi="arial" w:cs="arial"/>
            <w:b w:val="0"/>
            <w:i/>
            <w:strike w:val="0"/>
            <w:noProof w:val="0"/>
            <w:color w:val="0077CC"/>
            <w:position w:val="0"/>
            <w:sz w:val="20"/>
            <w:u w:val="single"/>
            <w:vertAlign w:val="baseline"/>
          </w:rPr>
          <w:t>@TimRyan</w:t>
        </w:r>
      </w:hyperlink>
      <w:r>
        <w:rPr>
          <w:rFonts w:ascii="arial" w:eastAsia="arial" w:hAnsi="arial" w:cs="arial"/>
          <w:b w:val="0"/>
          <w:i w:val="0"/>
          <w:strike w:val="0"/>
          <w:noProof w:val="0"/>
          <w:color w:val="000000"/>
          <w:position w:val="0"/>
          <w:sz w:val="20"/>
          <w:u w:val="none"/>
          <w:vertAlign w:val="baseline"/>
        </w:rPr>
        <w:t xml:space="preserve"> just walked out of the chambers after the president brought up prescription drug prices. His walkout proceeded laughs from the Dems.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Kadia Goba (@kadiagoba) </w:t>
      </w:r>
      <w:hyperlink r:id="rId10" w:history="1">
        <w:r>
          <w:rPr>
            <w:rFonts w:ascii="arial" w:eastAsia="arial" w:hAnsi="arial" w:cs="arial"/>
            <w:b w:val="0"/>
            <w:i/>
            <w:strike w:val="0"/>
            <w:noProof w:val="0"/>
            <w:color w:val="0077CC"/>
            <w:position w:val="0"/>
            <w:sz w:val="20"/>
            <w:u w:val="single"/>
            <w:vertAlign w:val="baseline"/>
          </w:rPr>
          <w:t>February 5, 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enltrWe are now onto late-term abortion and we've lost another Democratic congressmember. </w:t>
      </w:r>
      <w:hyperlink r:id="rId10" w:history="1">
        <w:r>
          <w:rPr>
            <w:rFonts w:ascii="arial" w:eastAsia="arial" w:hAnsi="arial" w:cs="arial"/>
            <w:b w:val="0"/>
            <w:i/>
            <w:strike w:val="0"/>
            <w:noProof w:val="0"/>
            <w:color w:val="0077CC"/>
            <w:position w:val="0"/>
            <w:sz w:val="20"/>
            <w:u w:val="single"/>
            <w:vertAlign w:val="baseline"/>
          </w:rPr>
          <w:t>@RepSpeier</w:t>
        </w:r>
      </w:hyperlink>
      <w:r>
        <w:rPr>
          <w:rFonts w:ascii="arial" w:eastAsia="arial" w:hAnsi="arial" w:cs="arial"/>
          <w:b w:val="0"/>
          <w:i w:val="0"/>
          <w:strike w:val="0"/>
          <w:noProof w:val="0"/>
          <w:color w:val="000000"/>
          <w:position w:val="0"/>
          <w:sz w:val="20"/>
          <w:u w:val="none"/>
          <w:vertAlign w:val="baseline"/>
        </w:rPr>
        <w:t xml:space="preserve"> has left the chamber, folks.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Kadia Goba (@kadiagoba) </w:t>
      </w:r>
      <w:hyperlink r:id="rId10" w:history="1">
        <w:r>
          <w:rPr>
            <w:rFonts w:ascii="arial" w:eastAsia="arial" w:hAnsi="arial" w:cs="arial"/>
            <w:b w:val="0"/>
            <w:i/>
            <w:strike w:val="0"/>
            <w:noProof w:val="0"/>
            <w:color w:val="0077CC"/>
            <w:position w:val="0"/>
            <w:sz w:val="20"/>
            <w:u w:val="single"/>
            <w:vertAlign w:val="baseline"/>
          </w:rPr>
          <w:t>February 5,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presents Rush Limbaugh with Presidential Medal of Freedom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interrupted his stream of boasts about the economy and criticisms of Democrats  to award the controversial radio host Rush Limbaugh  with the Presidential Medal of Freedom.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"Thank you for your decades of tireless devotion to our country," Trump said to Limbaugh, who announced yesterday he has been diagnosed with advanced lung cancer.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"Rush, in recognition of all that you have done for our Nation, the millions of people a day that you speak to and inspire, and all of the incredible work that you have done for charity, I am proud to announce tonight that you will be receiving our country's highest civilian honor, the Presidential Medal of Freedom."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then asked the first lady to present Limbaugh with the award, as Democrats in the chamber said "No!" in response to the announcement.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enltrJUST IN: President Trump honors Rush Limbaugh with the Presidential Medal of Freedom during </w:t>
      </w:r>
      <w:hyperlink r:id="rId10" w:history="1">
        <w:r>
          <w:rPr>
            <w:rFonts w:ascii="arial" w:eastAsia="arial" w:hAnsi="arial" w:cs="arial"/>
            <w:b w:val="0"/>
            <w:i/>
            <w:strike w:val="0"/>
            <w:noProof w:val="0"/>
            <w:color w:val="0077CC"/>
            <w:position w:val="0"/>
            <w:sz w:val="20"/>
            <w:u w:val="single"/>
            <w:vertAlign w:val="baseline"/>
          </w:rPr>
          <w:t>#SOTU</w:t>
        </w:r>
      </w:hyperlink>
      <w:r>
        <w:rPr>
          <w:rFonts w:ascii="arial" w:eastAsia="arial" w:hAnsi="arial" w:cs="arial"/>
          <w:b w:val="0"/>
          <w:i w:val="0"/>
          <w:strike w:val="0"/>
          <w:noProof w:val="0"/>
          <w:color w:val="000000"/>
          <w:position w:val="0"/>
          <w:sz w:val="20"/>
          <w:u w:val="none"/>
          <w:vertAlign w:val="baseline"/>
        </w:rPr>
        <w:t xml:space="preserve"> address: "Thank you for your decades of tireless devotion to our country." The conservative radio host announced this week that he is battling lung cancer.            </w:t>
      </w:r>
      <w:hyperlink r:id="rId10" w:history="1">
        <w:r>
          <w:rPr>
            <w:rFonts w:ascii="arial" w:eastAsia="arial" w:hAnsi="arial" w:cs="arial"/>
            <w:b w:val="0"/>
            <w:i/>
            <w:strike w:val="0"/>
            <w:noProof w:val="0"/>
            <w:color w:val="0077CC"/>
            <w:position w:val="0"/>
            <w:sz w:val="20"/>
            <w:u w:val="single"/>
            <w:vertAlign w:val="baseline"/>
          </w:rPr>
          <w:t>https://t.co/z21hlDdt05</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pic.twitter.com/aNhlYFNND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ABC News (@ABC) </w:t>
      </w:r>
      <w:hyperlink r:id="rId10" w:history="1">
        <w:r>
          <w:rPr>
            <w:rFonts w:ascii="arial" w:eastAsia="arial" w:hAnsi="arial" w:cs="arial"/>
            <w:b w:val="0"/>
            <w:i/>
            <w:strike w:val="0"/>
            <w:noProof w:val="0"/>
            <w:color w:val="0077CC"/>
            <w:position w:val="0"/>
            <w:sz w:val="20"/>
            <w:u w:val="single"/>
            <w:vertAlign w:val="baseline"/>
          </w:rPr>
          <w:t>February 5,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many other controversies, Limbaugh once referred to Sandra Fluke,  a Georgetown University law student who testified to the House about the need for insurance companies to cover contraceptives, as a "slut" and "prostitute."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Democrats chant name of prescription drug bill in pushback to Trump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Trump  called on Congress to pass a bipartisan bill aimed at lowering prescription drug prices, Democratic lawmakers pushed back by chanting the name of their House-passed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calling for bipartisan legislation that achieves the goal of dramatically lowering prescription drug prices," Trump said. "Get a bill to my desk, and I will sign it into law without delay."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House Democrats  responded by chanting HR 3, their bill aimed at lowering prescription drug prices, which is named in honor of the late Democratic congressman Elijah Cummings.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enltrDemocrats chant "HR 3" as Trump calls for bipartisan legislation to lower prescription drug prices. More on HR 3 here: </w:t>
      </w:r>
      <w:hyperlink r:id="rId10" w:history="1">
        <w:r>
          <w:rPr>
            <w:rFonts w:ascii="arial" w:eastAsia="arial" w:hAnsi="arial" w:cs="arial"/>
            <w:b w:val="0"/>
            <w:i/>
            <w:strike w:val="0"/>
            <w:noProof w:val="0"/>
            <w:color w:val="0077CC"/>
            <w:position w:val="0"/>
            <w:sz w:val="20"/>
            <w:u w:val="single"/>
            <w:vertAlign w:val="baseline"/>
          </w:rPr>
          <w:t>https://t.co/WnwZpnBIxJ</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pic.twitter.com/5cgGskpp6l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JM Rieger (@RiegerReport) </w:t>
      </w:r>
      <w:hyperlink r:id="rId10" w:history="1">
        <w:r>
          <w:rPr>
            <w:rFonts w:ascii="arial" w:eastAsia="arial" w:hAnsi="arial" w:cs="arial"/>
            <w:b w:val="0"/>
            <w:i/>
            <w:strike w:val="0"/>
            <w:noProof w:val="0"/>
            <w:color w:val="0077CC"/>
            <w:position w:val="0"/>
            <w:sz w:val="20"/>
            <w:u w:val="single"/>
            <w:vertAlign w:val="baseline"/>
          </w:rPr>
          <w:t>February 5,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speaker Nancy Pelosi  appears to be trying to fact-check Trump  in real time as she sits behind the president in the chamber.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enltrPelosi mouths "Not true" twice when Trump asserted Democrats wanted to give taxpayer funded health care to undocumented immigrants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Bresnahan (@BresPolitico) </w:t>
      </w:r>
      <w:hyperlink r:id="rId10" w:history="1">
        <w:r>
          <w:rPr>
            <w:rFonts w:ascii="arial" w:eastAsia="arial" w:hAnsi="arial" w:cs="arial"/>
            <w:b w:val="0"/>
            <w:i/>
            <w:strike w:val="0"/>
            <w:noProof w:val="0"/>
            <w:color w:val="0077CC"/>
            <w:position w:val="0"/>
            <w:sz w:val="20"/>
            <w:u w:val="single"/>
            <w:vertAlign w:val="baseline"/>
          </w:rPr>
          <w:t>February 5,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warns against those seeking to 'destroy American healthcare'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took a direct shot at Democratic presidential candidates, like Bernie Sanders,  who have called for a single-payer, government-run healthcare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we work to improve Americans' healthcare, there are those who want to take away your healthcare, take away your doctor, and abolish private insurance entirely," Trump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hundred thirty-two lawmakers in this room have endorsed legislation to impose a socialist takeover of our healthcare system, wiping out the private health insurance plans of 180 million very happy Americans. To those watching at home tonight, I want you to know: We will never let socialism destroy American healthcare!"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diatribe prompted some outcry from the Democrats  in the chamber: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enltrWhen President Trump said "there are those who want to take away your healthcare," Democrats were audibly distraught - several pointed at the president and said, "you"</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Kasie Hunt (@kasie) </w:t>
      </w:r>
      <w:hyperlink r:id="rId10" w:history="1">
        <w:r>
          <w:rPr>
            <w:rFonts w:ascii="arial" w:eastAsia="arial" w:hAnsi="arial" w:cs="arial"/>
            <w:b w:val="0"/>
            <w:i/>
            <w:strike w:val="0"/>
            <w:noProof w:val="0"/>
            <w:color w:val="0077CC"/>
            <w:position w:val="0"/>
            <w:sz w:val="20"/>
            <w:u w:val="single"/>
            <w:vertAlign w:val="baseline"/>
          </w:rPr>
          <w:t>February 5,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should also be noted that Trump's claim of working to protect those with pre-existing conditions is not true: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enltrAgain, Trump has very much not protected patients with pre-existing conditions. </w:t>
      </w:r>
      <w:hyperlink r:id="rId10" w:history="1">
        <w:r>
          <w:rPr>
            <w:rFonts w:ascii="arial" w:eastAsia="arial" w:hAnsi="arial" w:cs="arial"/>
            <w:b w:val="0"/>
            <w:i/>
            <w:strike w:val="0"/>
            <w:noProof w:val="0"/>
            <w:color w:val="0077CC"/>
            <w:position w:val="0"/>
            <w:sz w:val="20"/>
            <w:u w:val="single"/>
            <w:vertAlign w:val="baseline"/>
          </w:rPr>
          <w:t>pic.twitter.com/B2wpRLlF0j</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Daniel Dale (@ddale8) </w:t>
      </w:r>
      <w:hyperlink r:id="rId10" w:history="1">
        <w:r>
          <w:rPr>
            <w:rFonts w:ascii="arial" w:eastAsia="arial" w:hAnsi="arial" w:cs="arial"/>
            <w:b w:val="0"/>
            <w:i/>
            <w:strike w:val="0"/>
            <w:noProof w:val="0"/>
            <w:color w:val="0077CC"/>
            <w:position w:val="0"/>
            <w:sz w:val="20"/>
            <w:u w:val="single"/>
            <w:vertAlign w:val="baseline"/>
          </w:rPr>
          <w:t>February 5,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has given a boost to Venezuela's opposition leader, Juan Guaidó, as he seeks to reignite his campaign to bring down Venezuela's authoritarian leader Nicolás Maduro.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suspect Trump is starting to give up on Guaidó, who with US backing has spent more than a year trying to unseat Maduro, so far without luck. But in his speech tonight Trump reaffirmed US support for Venezuela's "righteous struggle for freedom". "The United States is leading a 59-nation diplomatic coalition against the socialist dictator of Venezuela Nicolás Maduro," Trump said, to loud applause. "Maduro is an illegitimate ruler - a tyrant who brutalises his people. But Maduro's grip on tyranny will be smashed and broken," he added. Trump described Guaidó, 36, as "a very brave man who carries with him the hopes and aspirations of all Venezuelans" and "the true and legitimate president of Venezuela".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just introduced one of his State of the Union guests  Charles McGee, the Tuskegee airman who also tossed the coin at the Super Bowl on Sunday.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w:t>
      </w:r>
      <w:hyperlink r:id="rId10" w:history="1">
        <w:r>
          <w:rPr>
            <w:rFonts w:ascii="arial" w:eastAsia="arial" w:hAnsi="arial" w:cs="arial"/>
            <w:b w:val="0"/>
            <w:i/>
            <w:strike w:val="0"/>
            <w:noProof w:val="0"/>
            <w:color w:val="0077CC"/>
            <w:position w:val="0"/>
            <w:sz w:val="20"/>
            <w:u w:val="single"/>
            <w:vertAlign w:val="baseline"/>
          </w:rPr>
          <w:t>@49ers</w:t>
        </w:r>
      </w:hyperlink>
      <w:r>
        <w:rPr>
          <w:rFonts w:ascii="arial" w:eastAsia="arial" w:hAnsi="arial" w:cs="arial"/>
          <w:b w:val="0"/>
          <w:i w:val="0"/>
          <w:strike w:val="0"/>
          <w:noProof w:val="0"/>
          <w:color w:val="000000"/>
          <w:position w:val="0"/>
          <w:sz w:val="20"/>
          <w:u w:val="none"/>
          <w:vertAlign w:val="baseline"/>
        </w:rPr>
        <w:t xml:space="preserve"> win the toss and elect to defer. The            </w:t>
      </w:r>
      <w:hyperlink r:id="rId10" w:history="1">
        <w:r>
          <w:rPr>
            <w:rFonts w:ascii="arial" w:eastAsia="arial" w:hAnsi="arial" w:cs="arial"/>
            <w:b w:val="0"/>
            <w:i/>
            <w:strike w:val="0"/>
            <w:noProof w:val="0"/>
            <w:color w:val="0077CC"/>
            <w:position w:val="0"/>
            <w:sz w:val="20"/>
            <w:u w:val="single"/>
            <w:vertAlign w:val="baseline"/>
          </w:rPr>
          <w:t>@Chiefs</w:t>
        </w:r>
      </w:hyperlink>
      <w:r>
        <w:rPr>
          <w:rFonts w:ascii="arial" w:eastAsia="arial" w:hAnsi="arial" w:cs="arial"/>
          <w:b w:val="0"/>
          <w:i w:val="0"/>
          <w:strike w:val="0"/>
          <w:noProof w:val="0"/>
          <w:color w:val="000000"/>
          <w:position w:val="0"/>
          <w:sz w:val="20"/>
          <w:u w:val="none"/>
          <w:vertAlign w:val="baseline"/>
        </w:rPr>
        <w:t xml:space="preserve"> will take the ball to start the game. ??:            </w:t>
      </w:r>
      <w:hyperlink r:id="rId10" w:history="1">
        <w:r>
          <w:rPr>
            <w:rFonts w:ascii="arial" w:eastAsia="arial" w:hAnsi="arial" w:cs="arial"/>
            <w:b w:val="0"/>
            <w:i/>
            <w:strike w:val="0"/>
            <w:noProof w:val="0"/>
            <w:color w:val="0077CC"/>
            <w:position w:val="0"/>
            <w:sz w:val="20"/>
            <w:u w:val="single"/>
            <w:vertAlign w:val="baseline"/>
          </w:rPr>
          <w:t>#SBLIV</w:t>
        </w:r>
      </w:hyperlink>
      <w:r>
        <w:rPr>
          <w:rFonts w:ascii="arial" w:eastAsia="arial" w:hAnsi="arial" w:cs="arial"/>
          <w:b w:val="0"/>
          <w:i w:val="0"/>
          <w:strike w:val="0"/>
          <w:noProof w:val="0"/>
          <w:color w:val="000000"/>
          <w:position w:val="0"/>
          <w:sz w:val="20"/>
          <w:u w:val="none"/>
          <w:vertAlign w:val="baseline"/>
        </w:rPr>
        <w:t xml:space="preserve"> | 6:30pm ET on FOX ??: NFL app // Yahoo Sports app            </w:t>
      </w:r>
      <w:hyperlink r:id="rId10" w:history="1">
        <w:r>
          <w:rPr>
            <w:rFonts w:ascii="arial" w:eastAsia="arial" w:hAnsi="arial" w:cs="arial"/>
            <w:b w:val="0"/>
            <w:i/>
            <w:strike w:val="0"/>
            <w:noProof w:val="0"/>
            <w:color w:val="0077CC"/>
            <w:position w:val="0"/>
            <w:sz w:val="20"/>
            <w:u w:val="single"/>
            <w:vertAlign w:val="baseline"/>
          </w:rPr>
          <w:t>pic.twitter.com/xrd6RIQ7Qo</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NFL (@NFL) </w:t>
      </w:r>
      <w:hyperlink r:id="rId10" w:history="1">
        <w:r>
          <w:rPr>
            <w:rFonts w:ascii="arial" w:eastAsia="arial" w:hAnsi="arial" w:cs="arial"/>
            <w:b w:val="0"/>
            <w:i/>
            <w:strike w:val="0"/>
            <w:noProof w:val="0"/>
            <w:color w:val="0077CC"/>
            <w:position w:val="0"/>
            <w:sz w:val="20"/>
            <w:u w:val="single"/>
            <w:vertAlign w:val="baseline"/>
          </w:rPr>
          <w:t>February 2,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more than 130 combat missions in World War II, he came back to a country still struggling for Civil Rights and went on to serve America in Korea and Vietnam," Trump said of McGee.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December 7th, Charles celebrated his 100th birthday. A few weeks ago, I signed a bill promoting Charles McGee to Brigadier General. And earlier today, I pinned the stars on his shoulders in the Oval Office. General McGee: Our Nation salutes you."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2.35am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moment of bipartisan applause came when Trump  introduced Venezuelan opposition leader Juan Guaidó,  who is a guest at the State of the Union tonight. (Read more about him </w:t>
      </w:r>
      <w:hyperlink r:id="rId10"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enltrBig bipartisan applause for Juan Guaidó after President Trump calls him the "true and legitimate president" of Venezuela. Both Speaker Nancy Pelosi and Democrats as well as VP Mike Pence and Republicans applauded.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Yamiche Alcindor (@Yamiche) </w:t>
      </w:r>
      <w:hyperlink r:id="rId10" w:history="1">
        <w:r>
          <w:rPr>
            <w:rFonts w:ascii="arial" w:eastAsia="arial" w:hAnsi="arial" w:cs="arial"/>
            <w:b w:val="0"/>
            <w:i/>
            <w:strike w:val="0"/>
            <w:noProof w:val="0"/>
            <w:color w:val="0077CC"/>
            <w:position w:val="0"/>
            <w:sz w:val="20"/>
            <w:u w:val="single"/>
            <w:vertAlign w:val="baseline"/>
          </w:rPr>
          <w:t>February 5,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moment of a bipartisan standing ovation tonight came when Trump  touted efforts to reform the criminal justice system.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enltr"Everybody said that criminal justice reform couldn't be done, but I got it done and the people in this room got it done," President Trump says, prompting a standing ovation from Republicans and Democrats alike, including Schumer and Pelosi. </w:t>
      </w:r>
      <w:hyperlink r:id="rId10" w:history="1">
        <w:r>
          <w:rPr>
            <w:rFonts w:ascii="arial" w:eastAsia="arial" w:hAnsi="arial" w:cs="arial"/>
            <w:b w:val="0"/>
            <w:i/>
            <w:strike w:val="0"/>
            <w:noProof w:val="0"/>
            <w:color w:val="0077CC"/>
            <w:position w:val="0"/>
            <w:sz w:val="20"/>
            <w:u w:val="single"/>
            <w:vertAlign w:val="baseline"/>
          </w:rPr>
          <w:t>https://t.co/z21hlDdt05</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#SOTU</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pic.twitter.com/Ft0caS0pwn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ABC News (@ABC) </w:t>
      </w:r>
      <w:hyperlink r:id="rId10" w:history="1">
        <w:r>
          <w:rPr>
            <w:rFonts w:ascii="arial" w:eastAsia="arial" w:hAnsi="arial" w:cs="arial"/>
            <w:b w:val="0"/>
            <w:i/>
            <w:strike w:val="0"/>
            <w:noProof w:val="0"/>
            <w:color w:val="0077CC"/>
            <w:position w:val="0"/>
            <w:sz w:val="20"/>
            <w:u w:val="single"/>
            <w:vertAlign w:val="baseline"/>
          </w:rPr>
          <w:t>February 5,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Trump pointedly declined to credit Democrats  when discussing the recent signing of the United States-Mexico-Canada trade agreement, even though Democratic lawmakers were key to the agreement's success.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enltrPelosi shakes her head as Trump boasts of keeping his promise and replacing NAFTA. It wouldn't have happened without her, something he has not acknowledged -- and does not tonight. He does boast of labor union backing for deal - which Pelosi delivered.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Erica Werner (@ericawerner) </w:t>
      </w:r>
      <w:hyperlink r:id="rId10" w:history="1">
        <w:r>
          <w:rPr>
            <w:rFonts w:ascii="arial" w:eastAsia="arial" w:hAnsi="arial" w:cs="arial"/>
            <w:b w:val="0"/>
            <w:i/>
            <w:strike w:val="0"/>
            <w:noProof w:val="0"/>
            <w:color w:val="0077CC"/>
            <w:position w:val="0"/>
            <w:sz w:val="20"/>
            <w:u w:val="single"/>
            <w:vertAlign w:val="baseline"/>
          </w:rPr>
          <w:t>February 5,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Democrats were also not invited to the White House signing ceremony of the deal last week, even though administration officials have acknowledged the agreement would not have been reached without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Trump  started delivering his annual address, the White House said secretary of the interior David Bernhardt  was acting as the "designated survivor" tonight.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a large number of senior officials gather at the Capitol for the State of the Union, the White House always designates a Cabinet member to remain behind in case disaster strikes.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designated survivor is generally one of the lower-ranking Cabinet members. Last year, then-energy secretary Rick Perry  served in the role.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Multiple veteran political reporters compared the atmosphere of Trump 's State of the Union to that of his campaign rallies, as Republican lawmakers chanted, "Four more years!" in the House chamber.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enltrThis is basically a Trump campaign speech rather than a State of the Union.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Bresnahan (@BresPolitico) </w:t>
      </w:r>
      <w:hyperlink r:id="rId10" w:history="1">
        <w:r>
          <w:rPr>
            <w:rFonts w:ascii="arial" w:eastAsia="arial" w:hAnsi="arial" w:cs="arial"/>
            <w:b w:val="0"/>
            <w:i/>
            <w:strike w:val="0"/>
            <w:noProof w:val="0"/>
            <w:color w:val="0077CC"/>
            <w:position w:val="0"/>
            <w:sz w:val="20"/>
            <w:u w:val="single"/>
            <w:vertAlign w:val="baseline"/>
          </w:rPr>
          <w:t>February 5,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enltrThis is SOTU as Trump campaign rally. Lots of Democrats with heads in hands as GOP members shout and cheer, the physical manifestation of a divided country.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Susan Glasser (@sbg1) </w:t>
      </w:r>
      <w:hyperlink r:id="rId10" w:history="1">
        <w:r>
          <w:rPr>
            <w:rFonts w:ascii="arial" w:eastAsia="arial" w:hAnsi="arial" w:cs="arial"/>
            <w:b w:val="0"/>
            <w:i/>
            <w:strike w:val="0"/>
            <w:noProof w:val="0"/>
            <w:color w:val="0077CC"/>
            <w:position w:val="0"/>
            <w:sz w:val="20"/>
            <w:u w:val="single"/>
            <w:vertAlign w:val="baseline"/>
          </w:rPr>
          <w:t>February 5,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House speaker Nancy Pelosi  has reportedly asked her caucus members to remain composed tonight, some Democrats  audibly groaned when Trump  boasted about reversing the "failed economic policies" of the Obama administration.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enltrGroans from the Dem side when the president says "if we hadn't reversed the failed economic policies of the previous Administration, the world would not now be witnessing this economic success."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Kadia Goba (@kadiagoba) </w:t>
      </w:r>
      <w:hyperlink r:id="rId10" w:history="1">
        <w:r>
          <w:rPr>
            <w:rFonts w:ascii="arial" w:eastAsia="arial" w:hAnsi="arial" w:cs="arial"/>
            <w:b w:val="0"/>
            <w:i/>
            <w:strike w:val="0"/>
            <w:noProof w:val="0"/>
            <w:color w:val="0077CC"/>
            <w:position w:val="0"/>
            <w:sz w:val="20"/>
            <w:u w:val="single"/>
            <w:vertAlign w:val="baseline"/>
          </w:rPr>
          <w:t>February 5,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Trump has actually added fewer jobs to the US economy per month than Barack Obama  did in his second term: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enltr??FACT CHECK: On the "failed policies" of Obama: *First 35 months Trump, eco added about 191,000 jobs per month. Last 35 months of Obama, approx 227,000 jobs each month. That's 36,000 fewer jobs each month under Trump* </w:t>
      </w:r>
      <w:hyperlink r:id="rId10" w:history="1">
        <w:r>
          <w:rPr>
            <w:rFonts w:ascii="arial" w:eastAsia="arial" w:hAnsi="arial" w:cs="arial"/>
            <w:b w:val="0"/>
            <w:i/>
            <w:strike w:val="0"/>
            <w:noProof w:val="0"/>
            <w:color w:val="0077CC"/>
            <w:position w:val="0"/>
            <w:sz w:val="20"/>
            <w:u w:val="single"/>
            <w:vertAlign w:val="baseline"/>
          </w:rPr>
          <w:t>#SOTU</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Heidi Przybyla (@HeidiNBC) </w:t>
      </w:r>
      <w:hyperlink r:id="rId10" w:history="1">
        <w:r>
          <w:rPr>
            <w:rFonts w:ascii="arial" w:eastAsia="arial" w:hAnsi="arial" w:cs="arial"/>
            <w:b w:val="0"/>
            <w:i/>
            <w:strike w:val="0"/>
            <w:noProof w:val="0"/>
            <w:color w:val="0077CC"/>
            <w:position w:val="0"/>
            <w:sz w:val="20"/>
            <w:u w:val="single"/>
            <w:vertAlign w:val="baseline"/>
          </w:rPr>
          <w:t>February 5,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Republicans chant 'four more years' as Trump begins address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Trump  launched into his speech, which is built around the theme of "the great American comeback," Republicans  were quick to jump to their feet to applaud the president and chant, "Four more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Democrats  were silent on the opposite side of the floor while Trump jumped into an address dominated by claiming credit for the strength of the US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in the audience is Venezuela's opposition leader, Juan Guaidó, who - with Trump 's backing - has been battling to topple its authoritarian leader Nicolás Maduro since last year - so far unsuccessfully.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enltrVenezuela's </w:t>
      </w:r>
      <w:hyperlink r:id="rId10" w:history="1">
        <w:r>
          <w:rPr>
            <w:rFonts w:ascii="arial" w:eastAsia="arial" w:hAnsi="arial" w:cs="arial"/>
            <w:b w:val="0"/>
            <w:i/>
            <w:strike w:val="0"/>
            <w:noProof w:val="0"/>
            <w:color w:val="0077CC"/>
            <w:position w:val="0"/>
            <w:sz w:val="20"/>
            <w:u w:val="single"/>
            <w:vertAlign w:val="baseline"/>
          </w:rPr>
          <w:t>@jguaido</w:t>
        </w:r>
      </w:hyperlink>
      <w:r>
        <w:rPr>
          <w:rFonts w:ascii="arial" w:eastAsia="arial" w:hAnsi="arial" w:cs="arial"/>
          <w:b w:val="0"/>
          <w:i w:val="0"/>
          <w:strike w:val="0"/>
          <w:noProof w:val="0"/>
          <w:color w:val="000000"/>
          <w:position w:val="0"/>
          <w:sz w:val="20"/>
          <w:u w:val="none"/>
          <w:vertAlign w:val="baseline"/>
        </w:rPr>
        <w:t xml:space="preserve"> claps            </w:t>
      </w:r>
      <w:hyperlink r:id="rId10" w:history="1">
        <w:r>
          <w:rPr>
            <w:rFonts w:ascii="arial" w:eastAsia="arial" w:hAnsi="arial" w:cs="arial"/>
            <w:b w:val="0"/>
            <w:i/>
            <w:strike w:val="0"/>
            <w:noProof w:val="0"/>
            <w:color w:val="0077CC"/>
            <w:position w:val="0"/>
            <w:sz w:val="20"/>
            <w:u w:val="single"/>
            <w:vertAlign w:val="baseline"/>
          </w:rPr>
          <w:t>@FLOTUS</w:t>
        </w:r>
      </w:hyperlink>
      <w:r>
        <w:rPr>
          <w:rFonts w:ascii="arial" w:eastAsia="arial" w:hAnsi="arial" w:cs="arial"/>
          <w:b w:val="0"/>
          <w:i w:val="0"/>
          <w:strike w:val="0"/>
          <w:noProof w:val="0"/>
          <w:color w:val="000000"/>
          <w:position w:val="0"/>
          <w:sz w:val="20"/>
          <w:u w:val="none"/>
          <w:vertAlign w:val="baseline"/>
        </w:rPr>
        <w:t xml:space="preserve"> into tonight's            </w:t>
      </w:r>
      <w:hyperlink r:id="rId10" w:history="1">
        <w:r>
          <w:rPr>
            <w:rFonts w:ascii="arial" w:eastAsia="arial" w:hAnsi="arial" w:cs="arial"/>
            <w:b w:val="0"/>
            <w:i/>
            <w:strike w:val="0"/>
            <w:noProof w:val="0"/>
            <w:color w:val="0077CC"/>
            <w:position w:val="0"/>
            <w:sz w:val="20"/>
            <w:u w:val="single"/>
            <w:vertAlign w:val="baseline"/>
          </w:rPr>
          <w:t>#SOTU</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pic.twitter.com/xOUqJyM3q7</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Tom Phillips (@tomphillipsin) </w:t>
      </w:r>
      <w:hyperlink r:id="rId10" w:history="1">
        <w:r>
          <w:rPr>
            <w:rFonts w:ascii="arial" w:eastAsia="arial" w:hAnsi="arial" w:cs="arial"/>
            <w:b w:val="0"/>
            <w:i/>
            <w:strike w:val="0"/>
            <w:noProof w:val="0"/>
            <w:color w:val="0077CC"/>
            <w:position w:val="0"/>
            <w:sz w:val="20"/>
            <w:u w:val="single"/>
            <w:vertAlign w:val="baseline"/>
          </w:rPr>
          <w:t>February 5,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Guaidó will be hoping for some words of support as he tries to revive his flagging campaign to reinvigorate his crisis-stricken 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that moment when Trump  appeared to reject a handshake from House speaker Nancy Pelosi  as he arrived for his State of the Union address: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enltrNancy Pelosi went in for the handshake aaaaand....Trump ignored it. </w:t>
      </w:r>
      <w:hyperlink r:id="rId10" w:history="1">
        <w:r>
          <w:rPr>
            <w:rFonts w:ascii="arial" w:eastAsia="arial" w:hAnsi="arial" w:cs="arial"/>
            <w:b w:val="0"/>
            <w:i/>
            <w:strike w:val="0"/>
            <w:noProof w:val="0"/>
            <w:color w:val="0077CC"/>
            <w:position w:val="0"/>
            <w:sz w:val="20"/>
            <w:u w:val="single"/>
            <w:vertAlign w:val="baseline"/>
          </w:rPr>
          <w:t>pic.twitter.com/c8kFSP3kQr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Salvador Hernandez (@SalHernandez) </w:t>
      </w:r>
      <w:hyperlink r:id="rId10" w:history="1">
        <w:r>
          <w:rPr>
            <w:rFonts w:ascii="arial" w:eastAsia="arial" w:hAnsi="arial" w:cs="arial"/>
            <w:b w:val="0"/>
            <w:i/>
            <w:strike w:val="0"/>
            <w:noProof w:val="0"/>
            <w:color w:val="0077CC"/>
            <w:position w:val="0"/>
            <w:sz w:val="20"/>
            <w:u w:val="single"/>
            <w:vertAlign w:val="baseline"/>
          </w:rPr>
          <w:t>February 5,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snubs Pelosi's handshake as he arrives for State of the Union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has arrived on Capitol Hill for his State of the Union address and greeted a number of lawmakers and Supreme Court chief justice John Roberts, who has presided over his impeachment trial, as he arrived.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enltrPresident Trump stopped for a quick chat with Chief Justice John Roberts. </w:t>
      </w:r>
      <w:hyperlink r:id="rId10" w:history="1">
        <w:r>
          <w:rPr>
            <w:rFonts w:ascii="arial" w:eastAsia="arial" w:hAnsi="arial" w:cs="arial"/>
            <w:b w:val="0"/>
            <w:i/>
            <w:strike w:val="0"/>
            <w:noProof w:val="0"/>
            <w:color w:val="0077CC"/>
            <w:position w:val="0"/>
            <w:sz w:val="20"/>
            <w:u w:val="single"/>
            <w:vertAlign w:val="baseline"/>
          </w:rPr>
          <w:t>pic.twitter.com/OthfPCNhl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Jamie Dupree (@jamiedupree) </w:t>
      </w:r>
      <w:hyperlink r:id="rId10" w:history="1">
        <w:r>
          <w:rPr>
            <w:rFonts w:ascii="arial" w:eastAsia="arial" w:hAnsi="arial" w:cs="arial"/>
            <w:b w:val="0"/>
            <w:i/>
            <w:strike w:val="0"/>
            <w:noProof w:val="0"/>
            <w:color w:val="0077CC"/>
            <w:position w:val="0"/>
            <w:sz w:val="20"/>
            <w:u w:val="single"/>
            <w:vertAlign w:val="baseline"/>
          </w:rPr>
          <w:t>February 5,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Trump appeared to reject a handshake from House speaker Nancy Pelosi. The California Democrat seemed to extend a hand toward the president but was ignored.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lady Melania Trump  has arrived and is seated next to conservative radio-show host Rush Limbaugh,  who is a guest of the president tonight.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Limbaugh announced yesterday that he has been diagnosed with advanced lung cancer, and Trump  </w:t>
      </w:r>
      <w:hyperlink r:id="rId10" w:history="1">
        <w:r>
          <w:rPr>
            <w:rFonts w:ascii="arial" w:eastAsia="arial" w:hAnsi="arial" w:cs="arial"/>
            <w:b w:val="0"/>
            <w:i/>
            <w:strike w:val="0"/>
            <w:noProof w:val="0"/>
            <w:color w:val="0077CC"/>
            <w:position w:val="0"/>
            <w:sz w:val="20"/>
            <w:u w:val="single"/>
            <w:vertAlign w:val="baseline"/>
          </w:rPr>
          <w:t>reportedly intends</w:t>
        </w:r>
      </w:hyperlink>
      <w:r>
        <w:rPr>
          <w:rFonts w:ascii="arial" w:eastAsia="arial" w:hAnsi="arial" w:cs="arial"/>
          <w:b w:val="0"/>
          <w:i w:val="0"/>
          <w:strike w:val="0"/>
          <w:noProof w:val="0"/>
          <w:color w:val="000000"/>
          <w:position w:val="0"/>
          <w:sz w:val="20"/>
          <w:u w:val="none"/>
          <w:vertAlign w:val="baseline"/>
        </w:rPr>
        <w:t xml:space="preserve"> to award the controversial "shock jock"with the presidential medal of freedom.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speaker Nancy Pelosi  and vice president Mike Pence  have taken their seats behind the president's podium, as the chamber awaits Trump 's arrival.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enltrHouse Parliamentarian Thomas J. Wickham Jr. may have the toughest job of the night -- making small talk with both Pelosi and Pence. </w:t>
      </w:r>
      <w:hyperlink r:id="rId10" w:history="1">
        <w:r>
          <w:rPr>
            <w:rFonts w:ascii="arial" w:eastAsia="arial" w:hAnsi="arial" w:cs="arial"/>
            <w:b w:val="0"/>
            <w:i/>
            <w:strike w:val="0"/>
            <w:noProof w:val="0"/>
            <w:color w:val="0077CC"/>
            <w:position w:val="0"/>
            <w:sz w:val="20"/>
            <w:u w:val="single"/>
            <w:vertAlign w:val="baseline"/>
          </w:rPr>
          <w:t>pic.twitter.com/sOaU7zFS5i</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Mike DeBonis (@mikedebonis) </w:t>
      </w:r>
      <w:hyperlink r:id="rId10" w:history="1">
        <w:r>
          <w:rPr>
            <w:rFonts w:ascii="arial" w:eastAsia="arial" w:hAnsi="arial" w:cs="arial"/>
            <w:b w:val="0"/>
            <w:i/>
            <w:strike w:val="0"/>
            <w:noProof w:val="0"/>
            <w:color w:val="0077CC"/>
            <w:position w:val="0"/>
            <w:sz w:val="20"/>
            <w:u w:val="single"/>
            <w:vertAlign w:val="baseline"/>
          </w:rPr>
          <w:t>February 5,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Supreme Court justices have arrived to witness the State of the Union, although five of the nine justices are not present tonight.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10" w:history="1">
        <w:r>
          <w:rPr>
            <w:rFonts w:ascii="arial" w:eastAsia="arial" w:hAnsi="arial" w:cs="arial"/>
            <w:b w:val="0"/>
            <w:i/>
            <w:strike w:val="0"/>
            <w:noProof w:val="0"/>
            <w:color w:val="0077CC"/>
            <w:position w:val="0"/>
            <w:sz w:val="20"/>
            <w:u w:val="single"/>
            <w:vertAlign w:val="baseline"/>
          </w:rPr>
          <w:t>#SCOTUS</w:t>
        </w:r>
      </w:hyperlink>
      <w:r>
        <w:rPr>
          <w:rFonts w:ascii="arial" w:eastAsia="arial" w:hAnsi="arial" w:cs="arial"/>
          <w:b w:val="0"/>
          <w:i w:val="0"/>
          <w:strike w:val="0"/>
          <w:noProof w:val="0"/>
          <w:color w:val="000000"/>
          <w:position w:val="0"/>
          <w:sz w:val="20"/>
          <w:u w:val="none"/>
          <w:vertAlign w:val="baseline"/>
        </w:rPr>
        <w:t xml:space="preserve"> justices are now entering the House chamber. Less than half are attending the            </w:t>
      </w:r>
      <w:hyperlink r:id="rId10" w:history="1">
        <w:r>
          <w:rPr>
            <w:rFonts w:ascii="arial" w:eastAsia="arial" w:hAnsi="arial" w:cs="arial"/>
            <w:b w:val="0"/>
            <w:i/>
            <w:strike w:val="0"/>
            <w:noProof w:val="0"/>
            <w:color w:val="0077CC"/>
            <w:position w:val="0"/>
            <w:sz w:val="20"/>
            <w:u w:val="single"/>
            <w:vertAlign w:val="baseline"/>
          </w:rPr>
          <w:t>#SOTU</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https://t.co/7k6UGRNMYC</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Kimberly Atkins (@KimberlyEAtkins) </w:t>
      </w:r>
      <w:hyperlink r:id="rId10" w:history="1">
        <w:r>
          <w:rPr>
            <w:rFonts w:ascii="arial" w:eastAsia="arial" w:hAnsi="arial" w:cs="arial"/>
            <w:b w:val="0"/>
            <w:i/>
            <w:strike w:val="0"/>
            <w:noProof w:val="0"/>
            <w:color w:val="0077CC"/>
            <w:position w:val="0"/>
            <w:sz w:val="20"/>
            <w:u w:val="single"/>
            <w:vertAlign w:val="baseline"/>
          </w:rPr>
          <w:t>February 5,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judges present is obviously chief justice John Roberts, who has overseen the impeachment trial in the past few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House impeachment managers are sitting together at the State of the Union and have been teh center of attention for their fellow Democrats.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enltrThe House's impeachment managers -- who are all sitting together -- have had a receiving line of fellow Democrats ever since they got to the floor. Lots of hand-shaking. I also saw Rep. Dan Kildee give a salute.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Sarah Ferris (@sarahnferris) </w:t>
      </w:r>
      <w:hyperlink r:id="rId10" w:history="1">
        <w:r>
          <w:rPr>
            <w:rFonts w:ascii="arial" w:eastAsia="arial" w:hAnsi="arial" w:cs="arial"/>
            <w:b w:val="0"/>
            <w:i/>
            <w:strike w:val="0"/>
            <w:noProof w:val="0"/>
            <w:color w:val="0077CC"/>
            <w:position w:val="0"/>
            <w:sz w:val="20"/>
            <w:u w:val="single"/>
            <w:vertAlign w:val="baseline"/>
          </w:rPr>
          <w:t>February 5,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speaker Nancy Pelosi  has also reportedly warned her caucus members to remain dignified if Trump  veers into taunting them for the impeachment trial.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enltrAyanna Pressley and Alexandria Ocasio-Cortez both plan to skip the address tonight.  Also, Nancy Pelosi has counseled some of her colleagues to be dignified tonight - in the face of potential taunting by the president, per sources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Manu Raju (@mkraju) </w:t>
      </w:r>
      <w:hyperlink r:id="rId10" w:history="1">
        <w:r>
          <w:rPr>
            <w:rFonts w:ascii="arial" w:eastAsia="arial" w:hAnsi="arial" w:cs="arial"/>
            <w:b w:val="0"/>
            <w:i/>
            <w:strike w:val="0"/>
            <w:noProof w:val="0"/>
            <w:color w:val="0077CC"/>
            <w:position w:val="0"/>
            <w:sz w:val="20"/>
            <w:u w:val="single"/>
            <w:vertAlign w:val="baseline"/>
          </w:rPr>
          <w:t>February 5,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Congresswoman Rashida Tlaib  is wearing a Palestinian thobe to the State of the Union as her form of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the State of the Union.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enltr"There is no right or wrong way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 </w:t>
      </w:r>
      <w:hyperlink r:id="rId10" w:history="1">
        <w:r>
          <w:rPr>
            <w:rFonts w:ascii="arial" w:eastAsia="arial" w:hAnsi="arial" w:cs="arial"/>
            <w:b w:val="0"/>
            <w:i/>
            <w:strike w:val="0"/>
            <w:noProof w:val="0"/>
            <w:color w:val="0077CC"/>
            <w:position w:val="0"/>
            <w:sz w:val="20"/>
            <w:u w:val="single"/>
            <w:vertAlign w:val="baseline"/>
          </w:rPr>
          <w:t>@ayannapressley</w:t>
        </w:r>
      </w:hyperlink>
      <w:r>
        <w:rPr>
          <w:rFonts w:ascii="arial" w:eastAsia="arial" w:hAnsi="arial" w:cs="arial"/>
          <w:b w:val="0"/>
          <w:i w:val="0"/>
          <w:strike w:val="0"/>
          <w:noProof w:val="0"/>
          <w:color w:val="000000"/>
          <w:position w:val="0"/>
          <w:sz w:val="20"/>
          <w:u w:val="none"/>
          <w:vertAlign w:val="baseline"/>
        </w:rPr>
        <w:t xml:space="preserve">I'm joining my sisters in Congress in wearing white--my white            </w:t>
      </w:r>
      <w:hyperlink r:id="rId10" w:history="1">
        <w:r>
          <w:rPr>
            <w:rFonts w:ascii="arial" w:eastAsia="arial" w:hAnsi="arial" w:cs="arial"/>
            <w:b w:val="0"/>
            <w:i/>
            <w:strike w:val="0"/>
            <w:noProof w:val="0"/>
            <w:color w:val="0077CC"/>
            <w:position w:val="0"/>
            <w:sz w:val="20"/>
            <w:u w:val="single"/>
            <w:vertAlign w:val="baseline"/>
          </w:rPr>
          <w:t>#PalestinianThobe</w:t>
        </w:r>
      </w:hyperlink>
      <w:r>
        <w:rPr>
          <w:rFonts w:ascii="arial" w:eastAsia="arial" w:hAnsi="arial" w:cs="arial"/>
          <w:b w:val="0"/>
          <w:i w:val="0"/>
          <w:strike w:val="0"/>
          <w:noProof w:val="0"/>
          <w:color w:val="000000"/>
          <w:position w:val="0"/>
          <w:sz w:val="20"/>
          <w:u w:val="none"/>
          <w:vertAlign w:val="baseline"/>
        </w:rPr>
        <w:t xml:space="preserve"> --to            </w:t>
      </w:r>
      <w:hyperlink r:id="rId10" w:history="1">
        <w:r>
          <w:rPr>
            <w:rFonts w:ascii="arial" w:eastAsia="arial" w:hAnsi="arial" w:cs="arial"/>
            <w:b w:val="0"/>
            <w:i/>
            <w:strike w:val="0"/>
            <w:noProof w:val="0"/>
            <w:color w:val="0077CC"/>
            <w:position w:val="0"/>
            <w:sz w:val="20"/>
            <w:u w:val="single"/>
            <w:vertAlign w:val="baseline"/>
          </w:rPr>
          <w:t>#SOTU</w:t>
        </w:r>
      </w:hyperlink>
      <w:r>
        <w:rPr>
          <w:rFonts w:ascii="arial" w:eastAsia="arial" w:hAnsi="arial" w:cs="arial"/>
          <w:b w:val="0"/>
          <w:i w:val="0"/>
          <w:strike w:val="0"/>
          <w:noProof w:val="0"/>
          <w:color w:val="000000"/>
          <w:position w:val="0"/>
          <w:sz w:val="20"/>
          <w:u w:val="none"/>
          <w:vertAlign w:val="baseline"/>
        </w:rPr>
        <w:t xml:space="preserve">. Being            </w:t>
      </w:r>
      <w:hyperlink r:id="rId10" w:history="1">
        <w:r>
          <w:rPr>
            <w:rFonts w:ascii="arial" w:eastAsia="arial" w:hAnsi="arial" w:cs="arial"/>
            <w:b w:val="0"/>
            <w:i/>
            <w:strike w:val="0"/>
            <w:noProof w:val="0"/>
            <w:color w:val="0077CC"/>
            <w:position w:val="0"/>
            <w:sz w:val="20"/>
            <w:u w:val="single"/>
            <w:vertAlign w:val="baseline"/>
          </w:rPr>
          <w:t>#unapologeticallyMe</w:t>
        </w:r>
      </w:hyperlink>
      <w:r>
        <w:rPr>
          <w:rFonts w:ascii="arial" w:eastAsia="arial" w:hAnsi="arial" w:cs="arial"/>
          <w:b w:val="0"/>
          <w:i w:val="0"/>
          <w:strike w:val="0"/>
          <w:noProof w:val="0"/>
          <w:color w:val="000000"/>
          <w:position w:val="0"/>
          <w:sz w:val="20"/>
          <w:u w:val="none"/>
          <w:vertAlign w:val="baseline"/>
        </w:rPr>
        <w:t xml:space="preserve"> is my way of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this            </w:t>
      </w:r>
      <w:hyperlink r:id="rId10" w:history="1">
        <w:r>
          <w:rPr>
            <w:rFonts w:ascii="arial" w:eastAsia="arial" w:hAnsi="arial" w:cs="arial"/>
            <w:b w:val="0"/>
            <w:i/>
            <w:strike w:val="0"/>
            <w:noProof w:val="0"/>
            <w:color w:val="0077CC"/>
            <w:position w:val="0"/>
            <w:sz w:val="20"/>
            <w:u w:val="single"/>
            <w:vertAlign w:val="baseline"/>
          </w:rPr>
          <w:t>#ImpeachedPresident</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pic.twitter.com/S8bHJPyDpz</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Rashida Tlaib (@RashidaTlaib) </w:t>
      </w:r>
      <w:hyperlink r:id="rId10" w:history="1">
        <w:r>
          <w:rPr>
            <w:rFonts w:ascii="arial" w:eastAsia="arial" w:hAnsi="arial" w:cs="arial"/>
            <w:b w:val="0"/>
            <w:i/>
            <w:strike w:val="0"/>
            <w:noProof w:val="0"/>
            <w:color w:val="0077CC"/>
            <w:position w:val="0"/>
            <w:sz w:val="20"/>
            <w:u w:val="single"/>
            <w:vertAlign w:val="baseline"/>
          </w:rPr>
          <w:t>February 4,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Ilhan Omar, another member of the group of progressive congresswomen known as "the Squad," is also using her attire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the president's annual speech.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enltrYes sis, our presence is resistance ???? I am wearing my Ayeeyo's Cambuur garbeed and bringing the Arawelo spirit to the people's house. </w:t>
      </w:r>
      <w:hyperlink r:id="rId10" w:history="1">
        <w:r>
          <w:rPr>
            <w:rFonts w:ascii="arial" w:eastAsia="arial" w:hAnsi="arial" w:cs="arial"/>
            <w:b w:val="0"/>
            <w:i/>
            <w:strike w:val="0"/>
            <w:noProof w:val="0"/>
            <w:color w:val="0077CC"/>
            <w:position w:val="0"/>
            <w:sz w:val="20"/>
            <w:u w:val="single"/>
            <w:vertAlign w:val="baseline"/>
          </w:rPr>
          <w:t>#firsts</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#RepresentationMatters</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#SOTU</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https://t.co/xOkZRB432y</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pic.twitter.com/a7GHiEo1uY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Ilhan Omar (@IlhanMN) </w:t>
      </w:r>
      <w:hyperlink r:id="rId10" w:history="1">
        <w:r>
          <w:rPr>
            <w:rFonts w:ascii="arial" w:eastAsia="arial" w:hAnsi="arial" w:cs="arial"/>
            <w:b w:val="0"/>
            <w:i/>
            <w:strike w:val="0"/>
            <w:noProof w:val="0"/>
            <w:color w:val="0077CC"/>
            <w:position w:val="0"/>
            <w:sz w:val="20"/>
            <w:u w:val="single"/>
            <w:vertAlign w:val="baseline"/>
          </w:rPr>
          <w:t>February 5,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two other members of the Squad, congresswomen Alexandria Ocasio-Cortez  and Ayanna Pressley,  have said they will not attend tonight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Trump's policies and conduct in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has officially left the White House and is on his way to the Capitol to deliver his third State of the Union address.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enltrLeaving the White House for the </w:t>
      </w:r>
      <w:hyperlink r:id="rId10" w:history="1">
        <w:r>
          <w:rPr>
            <w:rFonts w:ascii="arial" w:eastAsia="arial" w:hAnsi="arial" w:cs="arial"/>
            <w:b w:val="0"/>
            <w:i/>
            <w:strike w:val="0"/>
            <w:noProof w:val="0"/>
            <w:color w:val="0077CC"/>
            <w:position w:val="0"/>
            <w:sz w:val="20"/>
            <w:u w:val="single"/>
            <w:vertAlign w:val="baseline"/>
          </w:rPr>
          <w:t>#SOTU2020</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pic.twitter.com/5DFUxos2sy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Jeff Mason (@jeffmason1) </w:t>
      </w:r>
      <w:hyperlink r:id="rId10" w:history="1">
        <w:r>
          <w:rPr>
            <w:rFonts w:ascii="arial" w:eastAsia="arial" w:hAnsi="arial" w:cs="arial"/>
            <w:b w:val="0"/>
            <w:i/>
            <w:strike w:val="0"/>
            <w:noProof w:val="0"/>
            <w:color w:val="0077CC"/>
            <w:position w:val="0"/>
            <w:sz w:val="20"/>
            <w:u w:val="single"/>
            <w:vertAlign w:val="baseline"/>
          </w:rPr>
          <w:t>February 5,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Farage to attend State of the Union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Nigel Farage,  the prominent Brexiteer who has been a vocal supporter of Trump,  said he would be attending tonight's State of the Union.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enltrOn my way to </w:t>
      </w:r>
      <w:hyperlink r:id="rId10" w:history="1">
        <w:r>
          <w:rPr>
            <w:rFonts w:ascii="arial" w:eastAsia="arial" w:hAnsi="arial" w:cs="arial"/>
            <w:b w:val="0"/>
            <w:i/>
            <w:strike w:val="0"/>
            <w:noProof w:val="0"/>
            <w:color w:val="0077CC"/>
            <w:position w:val="0"/>
            <w:sz w:val="20"/>
            <w:u w:val="single"/>
            <w:vertAlign w:val="baseline"/>
          </w:rPr>
          <w:t>@realDonaldTrump</w:t>
        </w:r>
      </w:hyperlink>
      <w:r>
        <w:rPr>
          <w:rFonts w:ascii="arial" w:eastAsia="arial" w:hAnsi="arial" w:cs="arial"/>
          <w:b w:val="0"/>
          <w:i w:val="0"/>
          <w:strike w:val="0"/>
          <w:noProof w:val="0"/>
          <w:color w:val="000000"/>
          <w:position w:val="0"/>
          <w:sz w:val="20"/>
          <w:u w:val="none"/>
          <w:vertAlign w:val="baseline"/>
        </w:rPr>
        <w:t xml:space="preserve"> 's            </w:t>
      </w:r>
      <w:hyperlink r:id="rId10" w:history="1">
        <w:r>
          <w:rPr>
            <w:rFonts w:ascii="arial" w:eastAsia="arial" w:hAnsi="arial" w:cs="arial"/>
            <w:b w:val="0"/>
            <w:i/>
            <w:strike w:val="0"/>
            <w:noProof w:val="0"/>
            <w:color w:val="0077CC"/>
            <w:position w:val="0"/>
            <w:sz w:val="20"/>
            <w:u w:val="single"/>
            <w:vertAlign w:val="baseline"/>
          </w:rPr>
          <w:t>#SOTU</w:t>
        </w:r>
      </w:hyperlink>
      <w:r>
        <w:rPr>
          <w:rFonts w:ascii="arial" w:eastAsia="arial" w:hAnsi="arial" w:cs="arial"/>
          <w:b w:val="0"/>
          <w:i w:val="0"/>
          <w:strike w:val="0"/>
          <w:noProof w:val="0"/>
          <w:color w:val="000000"/>
          <w:position w:val="0"/>
          <w:sz w:val="20"/>
          <w:u w:val="none"/>
          <w:vertAlign w:val="baseline"/>
        </w:rPr>
        <w:t xml:space="preserve"> address.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Nigel Farage (@Nigel_Farage) </w:t>
      </w:r>
      <w:hyperlink r:id="rId10" w:history="1">
        <w:r>
          <w:rPr>
            <w:rFonts w:ascii="arial" w:eastAsia="arial" w:hAnsi="arial" w:cs="arial"/>
            <w:b w:val="0"/>
            <w:i/>
            <w:strike w:val="0"/>
            <w:noProof w:val="0"/>
            <w:color w:val="0077CC"/>
            <w:position w:val="0"/>
            <w:sz w:val="20"/>
            <w:u w:val="single"/>
            <w:vertAlign w:val="baseline"/>
          </w:rPr>
          <w:t>February 5,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Farage endorsed Trump during the 2016 election and has since interviewed the president on his conservative radio show.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Nancy Pelosi  has arrived for Trump 's State of the Union tonight. As the House speaker, Pelosi will be seated behind Trump as he addresses the chamber, an awakward dynamic considering this is the same room where the president was impeached in December.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enltrSpeaker Pelosi makes her entrance into </w:t>
      </w:r>
      <w:hyperlink r:id="rId10" w:history="1">
        <w:r>
          <w:rPr>
            <w:rFonts w:ascii="arial" w:eastAsia="arial" w:hAnsi="arial" w:cs="arial"/>
            <w:b w:val="0"/>
            <w:i/>
            <w:strike w:val="0"/>
            <w:noProof w:val="0"/>
            <w:color w:val="0077CC"/>
            <w:position w:val="0"/>
            <w:sz w:val="20"/>
            <w:u w:val="single"/>
            <w:vertAlign w:val="baseline"/>
          </w:rPr>
          <w:t>#SOTU2020</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pic.twitter.com/5N9lwkJn4I</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Ali Zaslav (@alizaslav) </w:t>
      </w:r>
      <w:hyperlink r:id="rId10" w:history="1">
        <w:r>
          <w:rPr>
            <w:rFonts w:ascii="arial" w:eastAsia="arial" w:hAnsi="arial" w:cs="arial"/>
            <w:b w:val="0"/>
            <w:i/>
            <w:strike w:val="0"/>
            <w:noProof w:val="0"/>
            <w:color w:val="0077CC"/>
            <w:position w:val="0"/>
            <w:sz w:val="20"/>
            <w:u w:val="single"/>
            <w:vertAlign w:val="baseline"/>
          </w:rPr>
          <w:t>February 5,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Pelosi joined dozens of other women lawmakers in wearing white to the event, in honor of the women's suffrage movement.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Several House Democrats to boycott State of the Union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of the Union will begin in just 30 minutes, but at least 10 House Democrats, including well-known congresswoman Alexandria Ocasio-Cortez, will not be present because they are boycotting the event.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Hill </w:t>
      </w:r>
      <w:hyperlink r:id="rId10" w:history="1">
        <w:r>
          <w:rPr>
            <w:rFonts w:ascii="arial" w:eastAsia="arial" w:hAnsi="arial" w:cs="arial"/>
            <w:b w:val="0"/>
            <w:i/>
            <w:strike w:val="0"/>
            <w:noProof w:val="0"/>
            <w:color w:val="0077CC"/>
            <w:position w:val="0"/>
            <w:sz w:val="20"/>
            <w:u w:val="single"/>
            <w:vertAlign w:val="baseline"/>
          </w:rPr>
          <w:t>reports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Most of the 10 Democrats - Reps. Al Green (Texas), Alexandria Ocasio-Cortez (N.Y.), Ayanna Pressley (Mass.), Maxine Waters (Calif.), Bennie Thompson (Miss.), Bobby Rush (Ill.), Steve Cohen (Tenn.), Earl Blumenauer (Ore.), Hank Johnson (Ga.) and Frederica Wilson (Fla.) - have also opted against attending Trump 's past annual addresses to Congress in recent years as an expression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his presidency.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Ocasio-Cortez and Pressley, who have been targets of Trump over the last year, both announced Tuesday that they will not be in the House chamber for the address.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AOC said in a tweet earlier today that she would not allow her presence at the annual address to "normalize Trump's lawless conduct &amp; subversion of the Constitution":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enltrAfter much deliberation, I have decided that I will not use my presence at a state ceremony to normalize Trump's lawless conduct &amp; subversion of the Constitution. None of this is normal, and I will not legitimize it. Consequently, I will not be attending the State of the Union.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Alexandria Ocasio-Cortez (@AOC) </w:t>
      </w:r>
      <w:hyperlink r:id="rId10" w:history="1">
        <w:r>
          <w:rPr>
            <w:rFonts w:ascii="arial" w:eastAsia="arial" w:hAnsi="arial" w:cs="arial"/>
            <w:b w:val="0"/>
            <w:i/>
            <w:strike w:val="0"/>
            <w:noProof w:val="0"/>
            <w:color w:val="0077CC"/>
            <w:position w:val="0"/>
            <w:sz w:val="20"/>
            <w:u w:val="single"/>
            <w:vertAlign w:val="baseline"/>
          </w:rPr>
          <w:t>February 4,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Trump's speech excerpts claim victory with an eye toward reelection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has released some of the excerpts from Trump 's speech tonight, and the bulk of them are dedicated to declaring victory on everything from trade deals to job creation.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years ago, we launched the great American comeback," the president is expected to say. "Tonight, I stand before you to share the incredible results.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just three short years, we have shattered the mentality of American decline and we have rejected the downsizing of America's destiny. We are moving forward at a pace that was unimaginable just a short time ago, and we are never going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speech clearly seems aimed at his reelection race later this year, pledging to protect the country from "socialism" and deliver the best healthcare options.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good life for American families also requires the most affordable, innovative, and high-quality healthcare system on earth," Trump will say. "We will always protect patients with pre-existing conditions. ... We will never let socialism destroy American healthcare."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Democratic presidential candidates like Bernie Sanders  have called for replacing the US healthcare system with a government-run, single-payer system, and Trump is clearly eager to contrast himself with the progressive White House hopeful.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1.17am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White House officials </w:t>
      </w:r>
      <w:hyperlink r:id="rId10" w:history="1">
        <w:r>
          <w:rPr>
            <w:rFonts w:ascii="arial" w:eastAsia="arial" w:hAnsi="arial" w:cs="arial"/>
            <w:b w:val="0"/>
            <w:i/>
            <w:strike w:val="0"/>
            <w:noProof w:val="0"/>
            <w:color w:val="0077CC"/>
            <w:position w:val="0"/>
            <w:sz w:val="20"/>
            <w:u w:val="single"/>
            <w:vertAlign w:val="baseline"/>
          </w:rPr>
          <w:t>have said</w:t>
        </w:r>
      </w:hyperlink>
      <w:r>
        <w:rPr>
          <w:rFonts w:ascii="arial" w:eastAsia="arial" w:hAnsi="arial" w:cs="arial"/>
          <w:b w:val="0"/>
          <w:i w:val="0"/>
          <w:strike w:val="0"/>
          <w:noProof w:val="0"/>
          <w:color w:val="000000"/>
          <w:position w:val="0"/>
          <w:sz w:val="20"/>
          <w:u w:val="none"/>
          <w:vertAlign w:val="baseline"/>
        </w:rPr>
        <w:t xml:space="preserve"> the theme of Trump 's State of the Union speech will be "the great American comeback," with the goal of touting the strength of the US economy and the appointment of conservative judges.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theme is in line with Trump's reelection slogan to "Keep America Great." The president has consistently tried to convey his first term as one focused on delivering the campaign promises he made in 2016.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Democrats  scoff at that assessment, insisting the US economy has succeeded despite Trump's efforts and accusing the president of failing to follow through on any of his signature campaign promises.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clash will likely be on vivid display tonight as Trump delivers his speech, followed by two Democratic responses from Michigan governor Gretchen Whitmer  and Texas congresswoman Veronica Escobar.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rising stars to deliver Democratic responses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rising stars on the left -- Michigan governor Gretchen Whitmer  and freshman congresswoman Veronica Escobar -- will deliver the Democratic responses to the State of the Union, one in English and the other in Spanish.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Michigan governor Gretchen Whitmer speaks at the Detroit- Hamtramck assembly plant in Detroit, Michigan. Photograph: Jeff Kowalsky/AFP via 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Whitmer flipped her state's governor's mansion in 2018, and many senior Democrats  pointed to her victory as a path forward for the party in the Midwest.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Whitmer won her race by 10 points by appealing to more moderate voters with her promise to "fix the damn roads," and some Democrats believe that sort of pragmatism will be needed to win Michigan in the November election. ( Trump  narrowly carried the state over Hillary Clinton  in 2016.)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Escobar is a first-term congresswoman from Texas, and her El Paso district, which was previously represented by former presidential candidate Beto O'Rourke,  has been at the center of some high-profile fights with the Trump  administration.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Given her city's proximity to the US-Mexican border, Escobar has repeatedly clashed with the White House over immigration policies, and she called for stricter gun laws after a shooter spewing white nationalist beliefs killed 22 people at a local Walmart in August.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 together, these two women appeal to crucial elements of the electorate whose votes Democrats will need to flip the White House in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to deliver State of the Union as he awaits acquittal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evening, live blog readers!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one day after the disastrous </w:t>
      </w:r>
      <w:hyperlink r:id="rId10" w:history="1">
        <w:r>
          <w:rPr>
            <w:rFonts w:ascii="arial" w:eastAsia="arial" w:hAnsi="arial" w:cs="arial"/>
            <w:b w:val="0"/>
            <w:i/>
            <w:strike w:val="0"/>
            <w:noProof w:val="0"/>
            <w:color w:val="0077CC"/>
            <w:position w:val="0"/>
            <w:sz w:val="20"/>
            <w:u w:val="single"/>
            <w:vertAlign w:val="baseline"/>
          </w:rPr>
          <w:t>Iowa caucuses</w:t>
        </w:r>
      </w:hyperlink>
      <w:r>
        <w:rPr>
          <w:rFonts w:ascii="arial" w:eastAsia="arial" w:hAnsi="arial" w:cs="arial"/>
          <w:b w:val="0"/>
          <w:i w:val="0"/>
          <w:strike w:val="0"/>
          <w:noProof w:val="0"/>
          <w:color w:val="000000"/>
          <w:position w:val="0"/>
          <w:sz w:val="20"/>
          <w:u w:val="none"/>
          <w:vertAlign w:val="baseline"/>
        </w:rPr>
        <w:t>, Donald Trump  is scheduled to deliver his annual State of the Union address to Congress as he awaits acquittal in the Senate impeachment trial.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Statuary Hall, near the House floor, is set up for the State of the Union address. Photograph: Alex Brandon/AP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Senate will hold its final vote on the two articles of impeachment at 4pm ET tomorrow, and Trump is virtually guaranteed to be acquitted by the Republican-controlled chamber.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the vote did not come soon enough for the president to be able to take a victory lap in his annual speech tonight, so it will be hanging over his head as he addresses the American people in the same room where he was impeached by House Democrats  less than two months ago.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w:t>
      </w:r>
      <w:hyperlink r:id="rId10" w:history="1">
        <w:r>
          <w:rPr>
            <w:rFonts w:ascii="arial" w:eastAsia="arial" w:hAnsi="arial" w:cs="arial"/>
            <w:b w:val="0"/>
            <w:i/>
            <w:strike w:val="0"/>
            <w:noProof w:val="0"/>
            <w:color w:val="0077CC"/>
            <w:position w:val="0"/>
            <w:sz w:val="20"/>
            <w:u w:val="single"/>
            <w:vertAlign w:val="baseline"/>
          </w:rPr>
          <w:t>has said</w:t>
        </w:r>
      </w:hyperlink>
      <w:r>
        <w:rPr>
          <w:rFonts w:ascii="arial" w:eastAsia="arial" w:hAnsi="arial" w:cs="arial"/>
          <w:b w:val="0"/>
          <w:i w:val="0"/>
          <w:strike w:val="0"/>
          <w:noProof w:val="0"/>
          <w:color w:val="000000"/>
          <w:position w:val="0"/>
          <w:sz w:val="20"/>
          <w:u w:val="none"/>
          <w:vertAlign w:val="baseline"/>
        </w:rPr>
        <w:t xml:space="preserve"> he does not intend to lash out against his Democratic foes tonight, but with this president, anything is possible. Some have also wondered if he'll use the opportunity to mock Democrats for their mishandling of last night's Iowa caucuses.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find out soon. The speech will begin at 9pm ET, so stay tuned.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12.54am GMT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5,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Nancy Pelosi rips up copy of Trump's State of the Union speech following divisive address - as it happened The president delivered an address that would not hav....</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twitter.com/SpeakerPelosi?ref_src=twsrc%5Etfw" TargetMode="External" /><Relationship Id="rId11" Type="http://schemas.openxmlformats.org/officeDocument/2006/relationships/theme" Target="theme/theme1.xml" /><Relationship Id="rId12" Type="http://schemas.openxmlformats.org/officeDocument/2006/relationships/numbering" Target="numbering.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Y4R-6471-F021-61FS-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Nancy Pelosi rips up copy of Trump's State of the Union speech following divisive address - as it happened The president delivered an address that would not have sounded out of place at a campaign rallyFull report: Pelosi shows di...</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255</vt:lpwstr>
  </property>
  <property fmtid="{D5CDD505-2E9C-101B-9397-08002B2CF9AE}" pid="3" name="LADocCount">
    <vt:lpwstr>1</vt:lpwstr>
  </property>
  <property fmtid="{D5CDD505-2E9C-101B-9397-08002B2CF9AE}" pid="4" name="LADocumentID:255">
    <vt:lpwstr>Doc::urn:hlct:16|contextualFeaturePermID::1519360</vt:lpwstr>
  </property>
  <property fmtid="{D5CDD505-2E9C-101B-9397-08002B2CF9AE}" pid="5" name="UserPermID">
    <vt:lpwstr>urn:user:PA195023767</vt:lpwstr>
  </property>
</Properties>
</file>