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sues House panel and state officials to block release of tax returns - as it happened; President is suing ways and means committee, as well as New York officials, to block the disclosure of his state tax returnsSign up for the US briefing and get a new perspective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2019 Wednesday 1:01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in San Francisco (now) and Joan E Greve in Washington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all for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what's happened today, so far:</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Justice Department opened a sweeping antitrust investigation.</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NAACP leaders voted in support of impeaching Donald Trump.</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Robert Mueller will appear alongside his longtime deputy Aaron Zebley when he testifies before Congress tomorrow.</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is suing the House ways and means committee, as well as New York state officials, to prevent the disclosure of his state tax returns. The legal battle is separate from House Democrats' lawsuit against the Treasury Department and the IRS to obtain the president's federal tax returns.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Senate overwhelmingly passed the extension of the 9/11 victims fund, following activism from first responders and comedian Jon Stewart. Trump is expected to sign it.</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Mark Esper was confirmed as the next defense secretary. He will take over the Defense Department several months after the resignation of Jim Mattis .</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praised incoming British Prime Minister Boris Johnson and slammed "the Squad" in a nearly 90-minute speech to the conservative youth organization Turning Point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this space for any late updates, and tune in early tomorrow to follow the much-anticipated Mueller testimony.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another Democratic lawmaker is calling for Donald Trump's impeachment. Representative Julia Brownley of California released a statement saying that Trump "presents an existential threat to our democracy."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a pivotal moment in our nation's history, and I believe President Trump presents an existential threat to our democracy. I am, therefore, calling for the immediate opening of an impeachment inquiry of President Donald Trump. Watch my full statement below. </w:t>
      </w:r>
      <w:hyperlink r:id="rId10" w:history="1">
        <w:r>
          <w:rPr>
            <w:rFonts w:ascii="arial" w:eastAsia="arial" w:hAnsi="arial" w:cs="arial"/>
            <w:b w:val="0"/>
            <w:i/>
            <w:strike w:val="0"/>
            <w:noProof w:val="0"/>
            <w:color w:val="0077CC"/>
            <w:position w:val="0"/>
            <w:sz w:val="20"/>
            <w:u w:val="single"/>
            <w:vertAlign w:val="baseline"/>
          </w:rPr>
          <w:t>pic.twitter.com/3PfEt0HCZN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Congresswoman Julia Brownley (@RepBrownley)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voted 398-17 in favor of a nonbinding resolution condemning efforts to boycott or economically isolate Israel over its policies toward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which received overwhelming bipartisan support, faced pushback from a few progressive lawmakers -- including representatives  </w:t>
      </w:r>
      <w:hyperlink r:id="rId10" w:history="1">
        <w:r>
          <w:rPr>
            <w:rFonts w:ascii="arial" w:eastAsia="arial" w:hAnsi="arial" w:cs="arial"/>
            <w:b w:val="0"/>
            <w:i/>
            <w:strike w:val="0"/>
            <w:noProof w:val="0"/>
            <w:color w:val="0077CC"/>
            <w:position w:val="0"/>
            <w:sz w:val="20"/>
            <w:u w:val="single"/>
            <w:vertAlign w:val="baseline"/>
          </w:rPr>
          <w:t>Ilhan Omar</w:t>
        </w:r>
      </w:hyperlink>
      <w:r>
        <w:rPr>
          <w:rFonts w:ascii="arial" w:eastAsia="arial" w:hAnsi="arial" w:cs="arial"/>
          <w:b w:val="0"/>
          <w:i w:val="0"/>
          <w:strike w:val="0"/>
          <w:noProof w:val="0"/>
          <w:color w:val="000000"/>
          <w:position w:val="0"/>
          <w:sz w:val="20"/>
          <w:u w:val="none"/>
          <w:vertAlign w:val="baseline"/>
        </w:rPr>
        <w:t xml:space="preserve">  and Rashida Tlaib -- who have been publicly supportive of the global boycott, divestment and sanctions (BDS) movement, a nonviolent campaign that aims to register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country's policies towards Palestinians in the occupied West Bank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urges "Israelis and Palestinians to return to direct negotiations as the only way to achieve an end to the Israeli-Palestinian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introduced in March, as Democratic lawmakers debated how to respond to </w:t>
      </w:r>
      <w:hyperlink r:id="rId10" w:history="1">
        <w:r>
          <w:rPr>
            <w:rFonts w:ascii="arial" w:eastAsia="arial" w:hAnsi="arial" w:cs="arial"/>
            <w:b w:val="0"/>
            <w:i/>
            <w:strike w:val="0"/>
            <w:noProof w:val="0"/>
            <w:color w:val="0077CC"/>
            <w:position w:val="0"/>
            <w:sz w:val="20"/>
            <w:u w:val="single"/>
            <w:vertAlign w:val="baseline"/>
          </w:rPr>
          <w:t>tweets and comments by Omar</w:t>
        </w:r>
      </w:hyperlink>
      <w:r>
        <w:rPr>
          <w:rFonts w:ascii="arial" w:eastAsia="arial" w:hAnsi="arial" w:cs="arial"/>
          <w:b w:val="0"/>
          <w:i w:val="0"/>
          <w:strike w:val="0"/>
          <w:noProof w:val="0"/>
          <w:color w:val="000000"/>
          <w:position w:val="0"/>
          <w:sz w:val="20"/>
          <w:u w:val="none"/>
          <w:vertAlign w:val="baseline"/>
        </w:rPr>
        <w:t xml:space="preserve"> that were criticized as being anti-Semitic.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hoping for an advance peek at the opening statements that special counsel Robert Mueller  will deliver tomorrow, you may be out of luck.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sleuthing reporters, Mueller won't be sharing his prepared statements with lawmakers prior to his appearance.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enltrDOJ does not have any advance copies of Mueller's opening statements scheduled for Wednesday, according to a government official familiar with the situation. A source close to Mueller says there are two opening statements, one for each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Gibson (@JakeBGibson)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enltrAre you looking for Robert Mueller's opening statement to leak tonight? Don't count on it - I'm told he's not submitting it to the committees ahead of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Megerian (@ChrisMegerian)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Extinction Rebellion demonstrators are blocking doorways at a Congress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Guardian's David Smith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from the climate crisis group Extinction Rebellion are causing havoc at the US Capitol in Washington, confronting politicians and gluing themselves to doorways in order to block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targeted underground passages in the Cannon House Office Building in an attempt to stop members of Congress from attending an evening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Kaela Bamberger, a spokesperson for the group, which has staged attention-grabbing events elsewhere in the US and abroad, said a House and Senate concurrent </w:t>
      </w:r>
      <w:hyperlink r:id="rId10" w:history="1">
        <w:r>
          <w:rPr>
            <w:rFonts w:ascii="arial" w:eastAsia="arial" w:hAnsi="arial" w:cs="arial"/>
            <w:b w:val="0"/>
            <w:i/>
            <w:strike w:val="0"/>
            <w:noProof w:val="0"/>
            <w:color w:val="0077CC"/>
            <w:position w:val="0"/>
            <w:sz w:val="20"/>
            <w:u w:val="single"/>
            <w:vertAlign w:val="baseline"/>
          </w:rPr>
          <w:t>resolution on the climate emergency</w:t>
        </w:r>
      </w:hyperlink>
      <w:r>
        <w:rPr>
          <w:rFonts w:ascii="arial" w:eastAsia="arial" w:hAnsi="arial" w:cs="arial"/>
          <w:b w:val="0"/>
          <w:i w:val="0"/>
          <w:strike w:val="0"/>
          <w:noProof w:val="0"/>
          <w:color w:val="000000"/>
          <w:position w:val="0"/>
          <w:sz w:val="20"/>
          <w:u w:val="none"/>
          <w:vertAlign w:val="baseline"/>
        </w:rPr>
        <w:t xml:space="preserve"> - currently on hold - deserves immediate attention. Extinction Rebellion's intention is to disrupt "business as usual"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 issue is so urgent it should be treated as a top priority," she added. "Petitioning and lobbying have been shown to be ineffective in the past, so we are taking extreme action to reflect the extreme nature of the crisis. The climate emergency should be treated with the gravity it deserves.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Extinction Rebellion protesters confront politicians at US Capitol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rage on in Puerto Rico, a judge issued search warrants for the cellphones of government officials who exchanged crude messages mocking victims of Hurricane Maria.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leaked messages are what triggered </w:t>
      </w:r>
      <w:hyperlink r:id="rId10" w:history="1">
        <w:r>
          <w:rPr>
            <w:rFonts w:ascii="arial" w:eastAsia="arial" w:hAnsi="arial" w:cs="arial"/>
            <w:b w:val="0"/>
            <w:i/>
            <w:strike w:val="0"/>
            <w:noProof w:val="0"/>
            <w:color w:val="0077CC"/>
            <w:position w:val="0"/>
            <w:sz w:val="20"/>
            <w:u w:val="single"/>
            <w:vertAlign w:val="baseline"/>
          </w:rPr>
          <w:t>days of</w:t>
        </w:r>
      </w:hyperlink>
      <w:r>
        <w:rPr>
          <w:rFonts w:ascii="arial" w:eastAsia="arial" w:hAnsi="arial" w:cs="arial"/>
          <w:b w:val="0"/>
          <w:i w:val="0"/>
          <w:strike w:val="0"/>
          <w:noProof w:val="0"/>
          <w:color w:val="000000"/>
          <w:position w:val="0"/>
          <w:sz w:val="20"/>
          <w:u w:val="none"/>
          <w:vertAlign w:val="baseline"/>
        </w:rPr>
        <w:t xml:space="preserve"> demonstrations, with thousands calling for the resignation of Ricardo Rosselló, the governor of the US island territory, who participated in the obscenity-filled chat with top advisers.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search warrants said that government officials used the chat to transmit official and confidential information to private citizens in potential violation of ethics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Kelvin Carrasco, a spokesman for the island's Justice Department, said Tuesday that the warrants were approved overnight and issued to those who had yet to turn over their phones. He did not identify the officials and would not comment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Department opens a sweeping antitrust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Guardian's breaking coverage: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justice department is opening a broad antitrust review into whether dominant technology firms are unlawfully stifling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Department's review will consider the widespread concerns that consumers, businesses and entrepreneurs have expressed about search, social media, and some retail services online," DOJ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discipline of meaningful market-based competition, digital platforms may act in ways that are not responsive to consumer demands," added the assistant attorney general Makan Delrahim, of the antitrust division.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review will investigate practices of online platforms including </w:t>
      </w:r>
      <w:hyperlink r:id="rId10"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Alphabet's Google, Amazon and Apple.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US justice department targets big tech firms in antitrust review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NAACP leaders have voted in support of impeaching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Guardian's Lauren Gambino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of the NAACP, the nation's oldest and largest civil rights organization, unanimously voted to impeach Donald Trump, accusing the president of leading "one of the most racist and xenophobic administrations since the Jim Crow era."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pattern of Trump's misconduct is unmistakable and has proven time and time again, that he is unfit to serve as the president of this country," NAACP president Derrick Johnson said in a statement after the vote. While the resolution is unlike to have a legislative impact in Congress, it sends a clear message about from a legacy civil rights organization about where it stands on this president. Johnson said he would press leaders in Congress to launch impeachment proceedings. House Speaker Nancy Pelosi, who addressed the conference earlier this week, has been wary of impeachment calls, warning that it could play into Trump's hands in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NAACP President Derrick Johnson said Trump "has proven time and time again, that he is unfit to serve." Photograph: Rebecca Cook/Reuters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NAACP's resolution committee, which meets annually at the group's conference, held this year in Detroit, unanimously passed the resolution on Tuesday afternoon. It was introduced by Texas Congressman Al Green, who has brought articles of impeachment in Congress against the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pass this resolution," Green said in a rousing speech that drew cheers and chants, "you will be on record letting those who look through the vista of time know that at this time when others did not take a stand, the NAACAP took a stand."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Green spoke, the crowd chanted: "Get him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 comes after Trump told four Congresswomen of color to "go back" to their countries and accused them of hating the US. The resolution also made reference to the administration's ban on immigrants from majority-Muslim countries; its ban on transgender people in the military; Trump's equivocation in the aftermath of the white supremacist rally in Charlottesville; Trump calling Haiti and African nations "shithole countries"; the detention of children and separation of family at the US-Mexico border; and Trump's most recent comments about the members of Congress.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lawmakers targeted, congresswoman Rashida Tlaib, represents Detroit, where the conference is being held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Tlaib, one of the first Muslim women to serve in Congress who has long called for Trump's impeachment, received a standing ovation when she addressed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going nowhere," she told the conference on Monday." Not until I impeach this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it from me on this eventful Tuesday! I'll be handing it off to Maanvi Singh on the West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most important points from today's news so far:</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Robert Mueller will appear alongside his longtime deputy, Aaron Zebley, when he testifies before Congress tomorrow. The last-minute announcement has led to claims from Republican lawmakers that they were blindsided, but a Mueller spokesperson said the arrangement was made more than a week ago.</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is suing the House ways and means committee, as well as New York state officials, to prevent the disclosure of his state tax returns. The legal battle is separate from House Democrats' lawsuit against the Treasury Department and the IRS to obtain the president's federal tax returns.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Senate overwhelmingly passed the extension of the 9/11 victims fund, following activism from first responders and comedian Jon Stewart. Trump is expected to sign it.</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Mark Esper was confirmed as the next defense secretary. He will take over the Defense Department several months after the resignation of Jim Mattis.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praised incoming British Prime Minister Boris Johnson and slammed " the Squad " in a nearly 90-minute speech to the conservative youth organization Turning Point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back on the blog earlier than usual tomorrow to prepare for all of the drama surrounding Mueller's testimony. And his opening statement may still be leaked tonight. Stay tuned.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Mueller spokesperson weighs in on deputy's expected appearance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w:t>
      </w:r>
      <w:hyperlink r:id="rId10" w:history="1">
        <w:r>
          <w:rPr>
            <w:rFonts w:ascii="arial" w:eastAsia="arial" w:hAnsi="arial" w:cs="arial"/>
            <w:b w:val="0"/>
            <w:i/>
            <w:strike w:val="0"/>
            <w:noProof w:val="0"/>
            <w:color w:val="0077CC"/>
            <w:position w:val="0"/>
            <w:sz w:val="20"/>
            <w:u w:val="single"/>
            <w:vertAlign w:val="baseline"/>
          </w:rPr>
          <w:t>Robert Mueller</w:t>
        </w:r>
      </w:hyperlink>
      <w:r>
        <w:rPr>
          <w:rFonts w:ascii="arial" w:eastAsia="arial" w:hAnsi="arial" w:cs="arial"/>
          <w:b w:val="0"/>
          <w:i w:val="0"/>
          <w:strike w:val="0"/>
          <w:noProof w:val="0"/>
          <w:color w:val="000000"/>
          <w:position w:val="0"/>
          <w:sz w:val="20"/>
          <w:u w:val="none"/>
          <w:vertAlign w:val="baseline"/>
        </w:rPr>
        <w:t xml:space="preserve">  has weighed in on the special counsel's decision to appear alongside his longtime deputy, Aaron Zebley.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 counsel Robert Mueller leaves the podium after speaking at the Department of Justice. Photograph: Carolyn Kaster/AP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"Aaron Zebley was the Deputy Special Counsel and had day-to-day oversight of the investigations conducted by the Office," the spokesperson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per a CNN reporter. "He will accompany Special Counsel Mueller to the Wednesday hearings, as was discussed with the committees more than a week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Adam Schiff,  the Democratic chair of the House intelligence committee, said he hopes Zebley will only participate in "technical issues or other matters." He </w:t>
      </w:r>
      <w:hyperlink r:id="rId10" w:history="1">
        <w:r>
          <w:rPr>
            <w:rFonts w:ascii="arial" w:eastAsia="arial" w:hAnsi="arial" w:cs="arial"/>
            <w:b w:val="0"/>
            <w:i/>
            <w:strike w:val="0"/>
            <w:noProof w:val="0"/>
            <w:color w:val="0077CC"/>
            <w:position w:val="0"/>
            <w:sz w:val="20"/>
            <w:u w:val="single"/>
            <w:vertAlign w:val="baseline"/>
          </w:rPr>
          <w:t>added</w:t>
        </w:r>
      </w:hyperlink>
      <w:r>
        <w:rPr>
          <w:rFonts w:ascii="arial" w:eastAsia="arial" w:hAnsi="arial" w:cs="arial"/>
          <w:b w:val="0"/>
          <w:i w:val="0"/>
          <w:strike w:val="0"/>
          <w:noProof w:val="0"/>
          <w:color w:val="000000"/>
          <w:position w:val="0"/>
          <w:sz w:val="20"/>
          <w:u w:val="none"/>
          <w:vertAlign w:val="baseline"/>
        </w:rPr>
        <w:t xml:space="preserve">, "We don't want him as a substitute for Mueller's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Durbin regrets calling for Franken's resignation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Durbin of Illinois, the No2 Democrat in the Senate, has said he regrets calling for the resignation of Al Franken over allegations of sexual misconduct.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Dick Durbin. Photograph: Erik S Lesser/EPA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Franken </w:t>
      </w:r>
      <w:hyperlink r:id="rId10" w:history="1">
        <w:r>
          <w:rPr>
            <w:rFonts w:ascii="arial" w:eastAsia="arial" w:hAnsi="arial" w:cs="arial"/>
            <w:b w:val="0"/>
            <w:i/>
            <w:strike w:val="0"/>
            <w:noProof w:val="0"/>
            <w:color w:val="0077CC"/>
            <w:position w:val="0"/>
            <w:sz w:val="20"/>
            <w:u w:val="single"/>
            <w:vertAlign w:val="baseline"/>
          </w:rPr>
          <w:t>resigned in December 2017</w:t>
        </w:r>
      </w:hyperlink>
      <w:r>
        <w:rPr>
          <w:rFonts w:ascii="arial" w:eastAsia="arial" w:hAnsi="arial" w:cs="arial"/>
          <w:b w:val="0"/>
          <w:i w:val="0"/>
          <w:strike w:val="0"/>
          <w:noProof w:val="0"/>
          <w:color w:val="000000"/>
          <w:position w:val="0"/>
          <w:sz w:val="20"/>
          <w:u w:val="none"/>
          <w:vertAlign w:val="baseline"/>
        </w:rPr>
        <w:t>, under pressure from fellow senators.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w:t>
      </w:r>
      <w:hyperlink r:id="rId10" w:history="1">
        <w:r>
          <w:rPr>
            <w:rFonts w:ascii="arial" w:eastAsia="arial" w:hAnsi="arial" w:cs="arial"/>
            <w:b w:val="0"/>
            <w:i/>
            <w:strike w:val="0"/>
            <w:noProof w:val="0"/>
            <w:color w:val="0077CC"/>
            <w:position w:val="0"/>
            <w:sz w:val="20"/>
            <w:u w:val="single"/>
            <w:vertAlign w:val="baseline"/>
          </w:rPr>
          <w:t>a New Yorker article</w:t>
        </w:r>
      </w:hyperlink>
      <w:r>
        <w:rPr>
          <w:rFonts w:ascii="arial" w:eastAsia="arial" w:hAnsi="arial" w:cs="arial"/>
          <w:b w:val="0"/>
          <w:i w:val="0"/>
          <w:strike w:val="0"/>
          <w:noProof w:val="0"/>
          <w:color w:val="000000"/>
          <w:position w:val="0"/>
          <w:sz w:val="20"/>
          <w:u w:val="none"/>
          <w:vertAlign w:val="baseline"/>
        </w:rPr>
        <w:t xml:space="preserve"> examined Franken's departure and conservative radio host Leeann Tweeden's accusation that he forcibly kissed her during a 2006 USO tour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 Leahy, a Vermont senator, told reporter Jane Meyer </w:t>
      </w:r>
      <w:hyperlink r:id="rId10" w:history="1">
        <w:r>
          <w:rPr>
            <w:rFonts w:ascii="arial" w:eastAsia="arial" w:hAnsi="arial" w:cs="arial"/>
            <w:b w:val="0"/>
            <w:i/>
            <w:strike w:val="0"/>
            <w:noProof w:val="0"/>
            <w:color w:val="0077CC"/>
            <w:position w:val="0"/>
            <w:sz w:val="20"/>
            <w:u w:val="single"/>
            <w:vertAlign w:val="baseline"/>
          </w:rPr>
          <w:t>calling for Franken's resignation</w:t>
        </w:r>
      </w:hyperlink>
      <w:r>
        <w:rPr>
          <w:rFonts w:ascii="arial" w:eastAsia="arial" w:hAnsi="arial" w:cs="arial"/>
          <w:b w:val="0"/>
          <w:i w:val="0"/>
          <w:strike w:val="0"/>
          <w:noProof w:val="0"/>
          <w:color w:val="000000"/>
          <w:position w:val="0"/>
          <w:sz w:val="20"/>
          <w:u w:val="none"/>
          <w:vertAlign w:val="baseline"/>
        </w:rPr>
        <w:t xml:space="preserve"> was "one of the biggest mistakes I've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Angus King, Jeff Merkley, Tom Udall and Tammy Duckworth, former senators Bill Nelson and Heidi Heitkamp and former Senate majority leader Harry Reid also expressed regret.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w:t>
      </w:r>
      <w:hyperlink r:id="rId10" w:history="1">
        <w:r>
          <w:rPr>
            <w:rFonts w:ascii="arial" w:eastAsia="arial" w:hAnsi="arial" w:cs="arial"/>
            <w:b w:val="0"/>
            <w:i/>
            <w:strike w:val="0"/>
            <w:noProof w:val="0"/>
            <w:color w:val="0077CC"/>
            <w:position w:val="0"/>
            <w:sz w:val="20"/>
            <w:u w:val="single"/>
            <w:vertAlign w:val="baseline"/>
          </w:rPr>
          <w:t>the Washington Post</w:t>
        </w:r>
      </w:hyperlink>
      <w:r>
        <w:rPr>
          <w:rFonts w:ascii="arial" w:eastAsia="arial" w:hAnsi="arial" w:cs="arial"/>
          <w:b w:val="0"/>
          <w:i w:val="0"/>
          <w:strike w:val="0"/>
          <w:noProof w:val="0"/>
          <w:color w:val="000000"/>
          <w:position w:val="0"/>
          <w:sz w:val="20"/>
          <w:u w:val="none"/>
          <w:vertAlign w:val="baseline"/>
        </w:rPr>
        <w:t xml:space="preserve"> on Tuesday, Durbin said he would now prefer that Franken had been given the opportunity to respond the accusation before the Senate ethics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would have said that we should turn to due process," Durbin said. "He deserved his day before the ethics committee, and his accuser the same. I think that would've been a more thoughtful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said fellow Democrats had been "pressed to make a quick decision and unfortunately did it at the expense of due process". Pressure to force Franken out, he said, came against the backdrop of "very, very serious" allegations against Roy Moore, a Republican nominee for Senate in Alabama.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Moore was accused of </w:t>
      </w:r>
      <w:hyperlink r:id="rId10" w:history="1">
        <w:r>
          <w:rPr>
            <w:rFonts w:ascii="arial" w:eastAsia="arial" w:hAnsi="arial" w:cs="arial"/>
            <w:b w:val="0"/>
            <w:i/>
            <w:strike w:val="0"/>
            <w:noProof w:val="0"/>
            <w:color w:val="0077CC"/>
            <w:position w:val="0"/>
            <w:sz w:val="20"/>
            <w:u w:val="single"/>
            <w:vertAlign w:val="baseline"/>
          </w:rPr>
          <w:t>sexual misconduct involving underaged girls</w:t>
        </w:r>
      </w:hyperlink>
      <w:r>
        <w:rPr>
          <w:rFonts w:ascii="arial" w:eastAsia="arial" w:hAnsi="arial" w:cs="arial"/>
          <w:b w:val="0"/>
          <w:i w:val="0"/>
          <w:strike w:val="0"/>
          <w:noProof w:val="0"/>
          <w:color w:val="000000"/>
          <w:position w:val="0"/>
          <w:sz w:val="20"/>
          <w:u w:val="none"/>
          <w:vertAlign w:val="baseline"/>
        </w:rPr>
        <w:t>, which he denied. The Democrat Doug Jones subsequently won the seat.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Al Franken: senators say they regret calling for his resignation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2017, Durbin referred to the accusations against Franken - eight women said he had behaved inappropriately - as a "pattern of conduct" and said "charges, credible charges, continued to keep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"This is painful. Al Franken's my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Durbin's Democratic colleagues have expressed regret over Franken's fate.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Kirsten Gillibrand, who was among a majority of the female members of the Senate Democratic caucus to call for Franken's resignation, said on Monday she had no regrets about her role in forcing that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 Stewart embraces 9/11 first responder after successful vote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NBC News reporter shared this photo from Capitol Hill after the Senate overwhelmingly voted to expand the  </w:t>
      </w:r>
      <w:hyperlink r:id="rId10" w:history="1">
        <w:r>
          <w:rPr>
            <w:rFonts w:ascii="arial" w:eastAsia="arial" w:hAnsi="arial" w:cs="arial"/>
            <w:b w:val="0"/>
            <w:i/>
            <w:strike w:val="0"/>
            <w:noProof w:val="0"/>
            <w:color w:val="0077CC"/>
            <w:position w:val="0"/>
            <w:sz w:val="20"/>
            <w:u w:val="single"/>
            <w:vertAlign w:val="baseline"/>
          </w:rPr>
          <w:t>9/11 victims fund</w:t>
        </w:r>
      </w:hyperlink>
      <w:r>
        <w:rPr>
          <w:rFonts w:ascii="arial" w:eastAsia="arial" w:hAnsi="arial" w:cs="arial"/>
          <w:b w:val="0"/>
          <w:i w:val="0"/>
          <w:strike w:val="0"/>
          <w:noProof w:val="0"/>
          <w:color w:val="000000"/>
          <w:position w:val="0"/>
          <w:sz w:val="20"/>
          <w:u w:val="none"/>
          <w:vertAlign w:val="baseline"/>
        </w:rPr>
        <w:t xml:space="preserve"> , providing lifelong compensation for first responders who developed health issues after spending time at Ground Zero.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enltrAwesome moment: Jon Stewart embraces a crying John Feal, the 9/11 first responder who led the organization pushing for the full extension of the 9/11 Victims Compensation Fund, just after the bill passed in the Senate 97-2: </w:t>
      </w:r>
      <w:hyperlink r:id="rId10" w:history="1">
        <w:r>
          <w:rPr>
            <w:rFonts w:ascii="arial" w:eastAsia="arial" w:hAnsi="arial" w:cs="arial"/>
            <w:b w:val="0"/>
            <w:i/>
            <w:strike w:val="0"/>
            <w:noProof w:val="0"/>
            <w:color w:val="0077CC"/>
            <w:position w:val="0"/>
            <w:sz w:val="20"/>
            <w:u w:val="single"/>
            <w:vertAlign w:val="baseline"/>
          </w:rPr>
          <w:t>pic.twitter.com/ombosZSxr0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Frank Thorp V (@frankthorp)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Deutsche Bank tied to Jeffrey Epstein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bad headline for  </w:t>
      </w:r>
      <w:hyperlink r:id="rId10" w:history="1">
        <w:r>
          <w:rPr>
            <w:rFonts w:ascii="arial" w:eastAsia="arial" w:hAnsi="arial" w:cs="arial"/>
            <w:b w:val="0"/>
            <w:i/>
            <w:strike w:val="0"/>
            <w:noProof w:val="0"/>
            <w:color w:val="0077CC"/>
            <w:position w:val="0"/>
            <w:sz w:val="20"/>
            <w:u w:val="single"/>
            <w:vertAlign w:val="baseline"/>
          </w:rPr>
          <w:t>Deutsche Bank</w:t>
        </w:r>
      </w:hyperlink>
      <w:r>
        <w:rPr>
          <w:rFonts w:ascii="arial" w:eastAsia="arial" w:hAnsi="arial" w:cs="arial"/>
          <w:b w:val="0"/>
          <w:i w:val="0"/>
          <w:strike w:val="0"/>
          <w:noProof w:val="0"/>
          <w:color w:val="000000"/>
          <w:position w:val="0"/>
          <w:sz w:val="20"/>
          <w:u w:val="none"/>
          <w:vertAlign w:val="baseline"/>
        </w:rPr>
        <w:t xml:space="preserve">  : it turns out that the German financial giant did significant business with wealthy financier Jeffrey Epstein, who is facing sex-trafficking charges in New York.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Jeffrey Epstein looks on during a bail hearing in his sex trafficking case, in this court sketch in New York. Photograph: Jane Rosenberg/Reuters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Epstein used the bank's private-wealth division to hold and manage his assets, as well as those of clients and others connected to him, the Wall Street Journal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Deutsche Bank's business relationship with Epstein appeared to pick up around the time JPMorgan Chase dropped him as a client in 2013 over reputation concerns. Sources told the Journal that Deutsche Bank began to shut down some of Epstein's accounts in late 2018 as news outlets, most prominently the Miami Herald, started resurfacing the sexual misconduct allegations against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only the latest blow for Deutsche, which is under investigation for criminal money-laundering and facing congressional scrutiny of its longstanding relationship with Trump.  The bank also launched a reorganization this month that will involve cutting 18,000 jobs.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FBI clarifies Wray's comments on domestic terrorism and white supremacy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Wray, the FBI director, </w:t>
      </w:r>
      <w:hyperlink r:id="rId10" w:history="1">
        <w:r>
          <w:rPr>
            <w:rFonts w:ascii="arial" w:eastAsia="arial" w:hAnsi="arial" w:cs="arial"/>
            <w:b w:val="0"/>
            <w:i/>
            <w:strike w:val="0"/>
            <w:noProof w:val="0"/>
            <w:color w:val="0077CC"/>
            <w:position w:val="0"/>
            <w:sz w:val="20"/>
            <w:u w:val="single"/>
            <w:vertAlign w:val="baseline"/>
          </w:rPr>
          <w:t>testified earlier</w:t>
        </w:r>
      </w:hyperlink>
      <w:r>
        <w:rPr>
          <w:rFonts w:ascii="arial" w:eastAsia="arial" w:hAnsi="arial" w:cs="arial"/>
          <w:b w:val="0"/>
          <w:i w:val="0"/>
          <w:strike w:val="0"/>
          <w:noProof w:val="0"/>
          <w:color w:val="000000"/>
          <w:position w:val="0"/>
          <w:sz w:val="20"/>
          <w:u w:val="none"/>
          <w:vertAlign w:val="baseline"/>
        </w:rPr>
        <w:t xml:space="preserve"> today that the bureau had made roughly 100 domestic terrorism arrests so far this year, telling lawmakers, "A majority of the domestic terrorism cases that we've investigated are motivated by some version of what you might call white supremacist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majority of the domestic terrorism cases we've investigated are motivated by some version of what you might call white supremacist violence," FBI Dir. Chris Wray tells Sen. Dick Durbin, "but it includes other things as well." Watch their full exchange: </w:t>
      </w:r>
      <w:hyperlink r:id="rId10" w:history="1">
        <w:r>
          <w:rPr>
            <w:rFonts w:ascii="arial" w:eastAsia="arial" w:hAnsi="arial" w:cs="arial"/>
            <w:b w:val="0"/>
            <w:i/>
            <w:strike w:val="0"/>
            <w:noProof w:val="0"/>
            <w:color w:val="0077CC"/>
            <w:position w:val="0"/>
            <w:sz w:val="20"/>
            <w:u w:val="single"/>
            <w:vertAlign w:val="baseline"/>
          </w:rPr>
          <w:t>https://t.co/NkJuIoyFEp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pic.twitter.com/eevIlAuinD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July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 has gotten significant attention, especially considering that </w:t>
      </w:r>
      <w:hyperlink r:id="rId10" w:history="1">
        <w:r>
          <w:rPr>
            <w:rFonts w:ascii="arial" w:eastAsia="arial" w:hAnsi="arial" w:cs="arial"/>
            <w:b w:val="0"/>
            <w:i/>
            <w:strike w:val="0"/>
            <w:noProof w:val="0"/>
            <w:color w:val="0077CC"/>
            <w:position w:val="0"/>
            <w:sz w:val="20"/>
            <w:u w:val="single"/>
            <w:vertAlign w:val="baseline"/>
          </w:rPr>
          <w:t>Republican lawmakers</w:t>
        </w:r>
      </w:hyperlink>
      <w:r>
        <w:rPr>
          <w:rFonts w:ascii="arial" w:eastAsia="arial" w:hAnsi="arial" w:cs="arial"/>
          <w:b w:val="0"/>
          <w:i w:val="0"/>
          <w:strike w:val="0"/>
          <w:noProof w:val="0"/>
          <w:color w:val="000000"/>
          <w:position w:val="0"/>
          <w:sz w:val="20"/>
          <w:u w:val="none"/>
          <w:vertAlign w:val="baseline"/>
        </w:rPr>
        <w:t xml:space="preserve"> and Trump have focused on alleged threats by leftwing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asked for clarification on the data, FBI spokesperson Kelsey Pietranton told the Guardian this afternoon that it appeared Wray misspoke when he suggested a majority of the investigations were white supremacists.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declined to provide a breakdown on the people arrested, but said Wray's "majority" comment was likely a reference to the </w:t>
      </w:r>
      <w:hyperlink r:id="rId10" w:history="1">
        <w:r>
          <w:rPr>
            <w:rFonts w:ascii="arial" w:eastAsia="arial" w:hAnsi="arial" w:cs="arial"/>
            <w:b w:val="0"/>
            <w:i/>
            <w:strike w:val="0"/>
            <w:noProof w:val="0"/>
            <w:color w:val="0077CC"/>
            <w:position w:val="0"/>
            <w:sz w:val="20"/>
            <w:u w:val="single"/>
            <w:vertAlign w:val="baseline"/>
          </w:rPr>
          <w:t>data</w:t>
        </w:r>
      </w:hyperlink>
      <w:r>
        <w:rPr>
          <w:rFonts w:ascii="arial" w:eastAsia="arial" w:hAnsi="arial" w:cs="arial"/>
          <w:b w:val="0"/>
          <w:i w:val="0"/>
          <w:strike w:val="0"/>
          <w:noProof w:val="0"/>
          <w:color w:val="000000"/>
          <w:position w:val="0"/>
          <w:sz w:val="20"/>
          <w:u w:val="none"/>
          <w:vertAlign w:val="baseline"/>
        </w:rPr>
        <w:t xml:space="preserve"> disclosed in May by Michael McGarrity, the FBI's assistant director for counterterrorism. McGarrity said at the time that out of 850 domestic terrorism cases under investigation, 40% were "racially motivated". Of those 40%, a "significant majority" were "extremists who support the superiority of the white race". Pietranton said those statistics were still accurate.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also clarified that over the last nine months, there have been roughly 90 domestic terrorism arrests, and roughly 100 "international terrorist" arrests.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Dick Durbin, the Democratic senator who questioned Wray, was pointing to the broader concerns that US law enforcement has </w:t>
      </w:r>
      <w:hyperlink r:id="rId10" w:history="1">
        <w:r>
          <w:rPr>
            <w:rFonts w:ascii="arial" w:eastAsia="arial" w:hAnsi="arial" w:cs="arial"/>
            <w:b w:val="0"/>
            <w:i/>
            <w:strike w:val="0"/>
            <w:noProof w:val="0"/>
            <w:color w:val="0077CC"/>
            <w:position w:val="0"/>
            <w:sz w:val="20"/>
            <w:u w:val="single"/>
            <w:vertAlign w:val="baseline"/>
          </w:rPr>
          <w:t>failed</w:t>
        </w:r>
      </w:hyperlink>
      <w:r>
        <w:rPr>
          <w:rFonts w:ascii="arial" w:eastAsia="arial" w:hAnsi="arial" w:cs="arial"/>
          <w:b w:val="0"/>
          <w:i w:val="0"/>
          <w:strike w:val="0"/>
          <w:noProof w:val="0"/>
          <w:color w:val="000000"/>
          <w:position w:val="0"/>
          <w:sz w:val="20"/>
          <w:u w:val="none"/>
          <w:vertAlign w:val="baseline"/>
        </w:rPr>
        <w:t xml:space="preserve"> to address rising threats from white supremacists and            </w:t>
      </w:r>
      <w:hyperlink r:id="rId10" w:history="1">
        <w:r>
          <w:rPr>
            <w:rFonts w:ascii="arial" w:eastAsia="arial" w:hAnsi="arial" w:cs="arial"/>
            <w:b w:val="0"/>
            <w:i/>
            <w:strike w:val="0"/>
            <w:noProof w:val="0"/>
            <w:color w:val="0077CC"/>
            <w:position w:val="0"/>
            <w:sz w:val="20"/>
            <w:u w:val="single"/>
            <w:vertAlign w:val="baseline"/>
          </w:rPr>
          <w:t>neo-Nazis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GOP senators Ted Cruz and Bill Cassidy </w:t>
      </w:r>
      <w:hyperlink r:id="rId10" w:history="1">
        <w:r>
          <w:rPr>
            <w:rFonts w:ascii="arial" w:eastAsia="arial" w:hAnsi="arial" w:cs="arial"/>
            <w:b w:val="0"/>
            <w:i/>
            <w:strike w:val="0"/>
            <w:noProof w:val="0"/>
            <w:color w:val="0077CC"/>
            <w:position w:val="0"/>
            <w:sz w:val="20"/>
            <w:u w:val="single"/>
            <w:vertAlign w:val="baseline"/>
          </w:rPr>
          <w:t>introduced a resolution</w:t>
        </w:r>
      </w:hyperlink>
      <w:r>
        <w:rPr>
          <w:rFonts w:ascii="arial" w:eastAsia="arial" w:hAnsi="arial" w:cs="arial"/>
          <w:b w:val="0"/>
          <w:i w:val="0"/>
          <w:strike w:val="0"/>
          <w:noProof w:val="0"/>
          <w:color w:val="000000"/>
          <w:position w:val="0"/>
          <w:sz w:val="20"/>
          <w:u w:val="none"/>
          <w:vertAlign w:val="baseline"/>
        </w:rPr>
        <w:t xml:space="preserve"> to label "antifa" as "domestic terrorists", even though antifa is a broad term referring to anti-fascists and not an organized group. Documents disclosed over the last two years have also revealed that the FBI has focused on so-called "            </w:t>
      </w:r>
      <w:hyperlink r:id="rId10" w:history="1">
        <w:r>
          <w:rPr>
            <w:rFonts w:ascii="arial" w:eastAsia="arial" w:hAnsi="arial" w:cs="arial"/>
            <w:b w:val="0"/>
            <w:i/>
            <w:strike w:val="0"/>
            <w:noProof w:val="0"/>
            <w:color w:val="0077CC"/>
            <w:position w:val="0"/>
            <w:sz w:val="20"/>
            <w:u w:val="single"/>
            <w:vertAlign w:val="baseline"/>
          </w:rPr>
          <w:t>black identity extremists</w:t>
        </w:r>
      </w:hyperlink>
      <w:r>
        <w:rPr>
          <w:rFonts w:ascii="arial" w:eastAsia="arial" w:hAnsi="arial" w:cs="arial"/>
          <w:b w:val="0"/>
          <w:i w:val="0"/>
          <w:strike w:val="0"/>
          <w:noProof w:val="0"/>
          <w:color w:val="000000"/>
          <w:position w:val="0"/>
          <w:sz w:val="20"/>
          <w:u w:val="none"/>
          <w:vertAlign w:val="baseline"/>
        </w:rPr>
        <w:t xml:space="preserve"> " and on            </w:t>
      </w:r>
      <w:hyperlink r:id="rId10" w:history="1">
        <w:r>
          <w:rPr>
            <w:rFonts w:ascii="arial" w:eastAsia="arial" w:hAnsi="arial" w:cs="arial"/>
            <w:b w:val="0"/>
            <w:i/>
            <w:strike w:val="0"/>
            <w:noProof w:val="0"/>
            <w:color w:val="0077CC"/>
            <w:position w:val="0"/>
            <w:sz w:val="20"/>
            <w:u w:val="single"/>
            <w:vertAlign w:val="baseline"/>
          </w:rPr>
          <w:t xml:space="preserve">civil rights activists </w:t>
        </w:r>
      </w:hyperlink>
      <w:hyperlink r:id="rId10" w:history="1">
        <w:r>
          <w:rPr>
            <w:rFonts w:ascii="arial" w:eastAsia="arial" w:hAnsi="arial" w:cs="arial"/>
            <w:b/>
            <w:i/>
            <w:strike w:val="0"/>
            <w:noProof w:val="0"/>
            <w:color w:val="0077CC"/>
            <w:position w:val="0"/>
            <w:sz w:val="20"/>
            <w:u w:val="single"/>
            <w:vertAlign w:val="baseline"/>
          </w:rPr>
          <w:t>protesting</w:t>
        </w:r>
      </w:hyperlink>
      <w:hyperlink r:id="rId10" w:history="1">
        <w:r>
          <w:rPr>
            <w:rFonts w:ascii="arial" w:eastAsia="arial" w:hAnsi="arial" w:cs="arial"/>
            <w:b w:val="0"/>
            <w:i/>
            <w:strike w:val="0"/>
            <w:noProof w:val="0"/>
            <w:color w:val="0077CC"/>
            <w:position w:val="0"/>
            <w:sz w:val="20"/>
            <w:u w:val="single"/>
            <w:vertAlign w:val="baseline"/>
          </w:rPr>
          <w:t xml:space="preserve"> the KKK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told Durbin, "We take domestic terrorism or hate crime, regardless of ideology, extremely seriously." But the director added, "We use the term 'domestic terrorism' to refer to a broader array of threats, ranging from anarchist extremism to different kinds of racially motivated violent extremism, to different kinds of environmental extremism."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supremacists have a record of deadly violence across the US, while anarchist groups and environmental activists do not.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permanently authorizes the 9/11 victims fund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has passed a bipartisan bill to permanently extend the 9/11 victims fund.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to provide compensation to first responders who became ill after their time at Ground Zero was quickly running out of money, forcing severe cuts in payouts to the victims. Activists, including comedian Jon Stewart  and first responder Luis Alvarez, passionately spoke before Congress last month about extending the fund.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which is expected to be signed by Trump,  will provide lifetime compensation to the victims. Stewart was </w:t>
      </w:r>
      <w:hyperlink r:id="rId10" w:history="1">
        <w:r>
          <w:rPr>
            <w:rFonts w:ascii="arial" w:eastAsia="arial" w:hAnsi="arial" w:cs="arial"/>
            <w:b w:val="0"/>
            <w:i/>
            <w:strike w:val="0"/>
            <w:noProof w:val="0"/>
            <w:color w:val="0077CC"/>
            <w:position w:val="0"/>
            <w:sz w:val="20"/>
            <w:u w:val="single"/>
            <w:vertAlign w:val="baseline"/>
          </w:rPr>
          <w:t>on Capitol Hill</w:t>
        </w:r>
      </w:hyperlink>
      <w:r>
        <w:rPr>
          <w:rFonts w:ascii="arial" w:eastAsia="arial" w:hAnsi="arial" w:cs="arial"/>
          <w:b w:val="0"/>
          <w:i w:val="0"/>
          <w:strike w:val="0"/>
          <w:noProof w:val="0"/>
          <w:color w:val="000000"/>
          <w:position w:val="0"/>
          <w:sz w:val="20"/>
          <w:u w:val="none"/>
          <w:vertAlign w:val="baseline"/>
        </w:rPr>
        <w:t xml:space="preserve"> today in anticipation of the bill's expected passage. Unfortunately, Alvarez was not. He            </w:t>
      </w:r>
      <w:hyperlink r:id="rId10" w:history="1">
        <w:r>
          <w:rPr>
            <w:rFonts w:ascii="arial" w:eastAsia="arial" w:hAnsi="arial" w:cs="arial"/>
            <w:b w:val="0"/>
            <w:i/>
            <w:strike w:val="0"/>
            <w:noProof w:val="0"/>
            <w:color w:val="0077CC"/>
            <w:position w:val="0"/>
            <w:sz w:val="20"/>
            <w:u w:val="single"/>
            <w:vertAlign w:val="baseline"/>
          </w:rPr>
          <w:t>died</w:t>
        </w:r>
      </w:hyperlink>
      <w:r>
        <w:rPr>
          <w:rFonts w:ascii="arial" w:eastAsia="arial" w:hAnsi="arial" w:cs="arial"/>
          <w:b w:val="0"/>
          <w:i w:val="0"/>
          <w:strike w:val="0"/>
          <w:noProof w:val="0"/>
          <w:color w:val="000000"/>
          <w:position w:val="0"/>
          <w:sz w:val="20"/>
          <w:u w:val="none"/>
          <w:vertAlign w:val="baseline"/>
        </w:rPr>
        <w:t xml:space="preserve"> late last month of colorectal cancer that he blamed on his time spent at Ground Zero.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Farage admits he missed Trump's shoutout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Nigel Farage</w:t>
        </w:r>
      </w:hyperlink>
      <w:r>
        <w:rPr>
          <w:rFonts w:ascii="arial" w:eastAsia="arial" w:hAnsi="arial" w:cs="arial"/>
          <w:b w:val="0"/>
          <w:i w:val="0"/>
          <w:strike w:val="0"/>
          <w:noProof w:val="0"/>
          <w:color w:val="000000"/>
          <w:position w:val="0"/>
          <w:sz w:val="20"/>
          <w:u w:val="none"/>
          <w:vertAlign w:val="baseline"/>
        </w:rPr>
        <w:t xml:space="preserve"> shared with listeners of his radio show a message from Trump  about what the US president hopes to see from incoming             </w:t>
      </w:r>
      <w:hyperlink r:id="rId10" w:history="1">
        <w:r>
          <w:rPr>
            <w:rFonts w:ascii="arial" w:eastAsia="arial" w:hAnsi="arial" w:cs="arial"/>
            <w:b w:val="0"/>
            <w:i/>
            <w:strike w:val="0"/>
            <w:noProof w:val="0"/>
            <w:color w:val="0077CC"/>
            <w:position w:val="0"/>
            <w:sz w:val="20"/>
            <w:u w:val="single"/>
            <w:vertAlign w:val="baseline"/>
          </w:rPr>
          <w:t>British Prime Minister Boris Johnson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Boris will make a great prime minister," Trump said, according to Farage. "He brings much-needed energy to the job. The last three years have been pathetic. I want him to work with you, Nigel, to get the Brexit deal done."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Farage also admitted that he had already left Trump's event for the conservative youth organization Turning Point USA when the president offered the prominent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supporter            </w:t>
      </w:r>
      <w:hyperlink r:id="rId10" w:history="1">
        <w:r>
          <w:rPr>
            <w:rFonts w:ascii="arial" w:eastAsia="arial" w:hAnsi="arial" w:cs="arial"/>
            <w:b w:val="0"/>
            <w:i/>
            <w:strike w:val="0"/>
            <w:noProof w:val="0"/>
            <w:color w:val="0077CC"/>
            <w:position w:val="0"/>
            <w:sz w:val="20"/>
            <w:u w:val="single"/>
            <w:vertAlign w:val="baseline"/>
          </w:rPr>
          <w:t>a shoutout</w:t>
        </w:r>
      </w:hyperlink>
      <w:r>
        <w:rPr>
          <w:rFonts w:ascii="arial" w:eastAsia="arial" w:hAnsi="arial" w:cs="arial"/>
          <w:b w:val="0"/>
          <w:i w:val="0"/>
          <w:strike w:val="0"/>
          <w:noProof w:val="0"/>
          <w:color w:val="000000"/>
          <w:position w:val="0"/>
          <w:sz w:val="20"/>
          <w:u w:val="none"/>
          <w:vertAlign w:val="baseline"/>
        </w:rPr>
        <w:t xml:space="preserve">. "[Farage] is going to work well with Boris," Trump said at the event, looking around for Farage. "They're going to do tremendous things."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admitted that he left Trump's speech early to get across town to film his radio show. "So I kind of wasn't there when he called my name out," Farage told listeners. "But you can hear the message coming from the president: he thinks that Boris and the Brexit party need to work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details emerge on Mueller's deputy appearing tomorrow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outlets are now reporting that Aaron Zebley,  who served as  </w:t>
      </w:r>
      <w:hyperlink r:id="rId10" w:history="1">
        <w:r>
          <w:rPr>
            <w:rFonts w:ascii="arial" w:eastAsia="arial" w:hAnsi="arial" w:cs="arial"/>
            <w:b w:val="0"/>
            <w:i/>
            <w:strike w:val="0"/>
            <w:noProof w:val="0"/>
            <w:color w:val="0077CC"/>
            <w:position w:val="0"/>
            <w:sz w:val="20"/>
            <w:u w:val="single"/>
            <w:vertAlign w:val="baseline"/>
          </w:rPr>
          <w:t>Robert Mueller</w:t>
        </w:r>
      </w:hyperlink>
      <w:r>
        <w:rPr>
          <w:rFonts w:ascii="arial" w:eastAsia="arial" w:hAnsi="arial" w:cs="arial"/>
          <w:b w:val="0"/>
          <w:i w:val="0"/>
          <w:strike w:val="0"/>
          <w:noProof w:val="0"/>
          <w:color w:val="000000"/>
          <w:position w:val="0"/>
          <w:sz w:val="20"/>
          <w:u w:val="none"/>
          <w:vertAlign w:val="baseline"/>
        </w:rPr>
        <w:t xml:space="preserve">  's chief of staff while he was FBI director and later took on a similar role in the special counsel's office, will appear with him during his congressional testimony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 counsel Robert Mueller arrives to make his first public comments on his investigation. Photograph: Jim Bourg/Reuters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Zebley will be sworn in for the hearings before the House judiciary and intelligence committees, but he will not answer any committee questions, </w:t>
      </w:r>
      <w:hyperlink r:id="rId10" w:history="1">
        <w:r>
          <w:rPr>
            <w:rFonts w:ascii="arial" w:eastAsia="arial" w:hAnsi="arial" w:cs="arial"/>
            <w:b w:val="0"/>
            <w:i/>
            <w:strike w:val="0"/>
            <w:noProof w:val="0"/>
            <w:color w:val="0077CC"/>
            <w:position w:val="0"/>
            <w:sz w:val="20"/>
            <w:u w:val="single"/>
            <w:vertAlign w:val="baseline"/>
          </w:rPr>
          <w:t>according to CNN</w:t>
        </w:r>
      </w:hyperlink>
      <w:r>
        <w:rPr>
          <w:rFonts w:ascii="arial" w:eastAsia="arial" w:hAnsi="arial" w:cs="arial"/>
          <w:b w:val="0"/>
          <w:i w:val="0"/>
          <w:strike w:val="0"/>
          <w:noProof w:val="0"/>
          <w:color w:val="000000"/>
          <w:position w:val="0"/>
          <w:sz w:val="20"/>
          <w:u w:val="none"/>
          <w:vertAlign w:val="baseline"/>
        </w:rPr>
        <w:t>. That duty will be left up to Mueller.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Mueller made the last-minute decision to have Zebley present in case the committee asked any questions he could not fully address himself. But Republican members of the committees quickly accused the special counsel of "outsourcing" his testimony.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last-minute witness would jeopardize whether tomorrow's hearing complies with House Rules. If Dems believe it's the special counsel's responsibility to testify to his report, they have no ground for outsourcing that duty at the expense of our committee's integrity. Statement: </w:t>
      </w:r>
      <w:hyperlink r:id="rId10" w:history="1">
        <w:r>
          <w:rPr>
            <w:rFonts w:ascii="arial" w:eastAsia="arial" w:hAnsi="arial" w:cs="arial"/>
            <w:b w:val="0"/>
            <w:i/>
            <w:strike w:val="0"/>
            <w:noProof w:val="0"/>
            <w:color w:val="0077CC"/>
            <w:position w:val="0"/>
            <w:sz w:val="20"/>
            <w:u w:val="single"/>
            <w:vertAlign w:val="baseline"/>
          </w:rPr>
          <w:t>pic.twitter.com/oCOSHDTnMK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Doug Collins (@RepDougCollins)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July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Justice also raised concerns about Zebley's appearance. But given his status now as a private citizen, there is little action the department can take to prevent Zebley from testifying.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sues House panel, New York officials to block disclosure of his state tax returns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suing the House ways and means committee, as well as New York state officials, to block the disclosure of his state  </w:t>
      </w:r>
      <w:hyperlink r:id="rId10" w:history="1">
        <w:r>
          <w:rPr>
            <w:rFonts w:ascii="arial" w:eastAsia="arial" w:hAnsi="arial" w:cs="arial"/>
            <w:b w:val="0"/>
            <w:i/>
            <w:strike w:val="0"/>
            <w:noProof w:val="0"/>
            <w:color w:val="0077CC"/>
            <w:position w:val="0"/>
            <w:sz w:val="20"/>
            <w:u w:val="single"/>
            <w:vertAlign w:val="baseline"/>
          </w:rPr>
          <w:t>tax returns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speaker of the House, with Richard Neal, chair to the House ways and means committee. Photograph: Liam McBurney/PA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10" w:history="1">
        <w:r>
          <w:rPr>
            <w:rFonts w:ascii="arial" w:eastAsia="arial" w:hAnsi="arial" w:cs="arial"/>
            <w:b w:val="0"/>
            <w:i/>
            <w:strike w:val="0"/>
            <w:noProof w:val="0"/>
            <w:color w:val="0077CC"/>
            <w:position w:val="0"/>
            <w:sz w:val="20"/>
            <w:u w:val="single"/>
            <w:vertAlign w:val="baseline"/>
          </w:rPr>
          <w:t>is seeking</w:t>
        </w:r>
      </w:hyperlink>
      <w:r>
        <w:rPr>
          <w:rFonts w:ascii="arial" w:eastAsia="arial" w:hAnsi="arial" w:cs="arial"/>
          <w:b w:val="0"/>
          <w:i w:val="0"/>
          <w:strike w:val="0"/>
          <w:noProof w:val="0"/>
          <w:color w:val="000000"/>
          <w:position w:val="0"/>
          <w:sz w:val="20"/>
          <w:u w:val="none"/>
          <w:vertAlign w:val="baseline"/>
        </w:rPr>
        <w:t xml:space="preserve"> an injunction in federal court of a state law that would allow New York officials to hand over his state tax returns to the House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lawsuit is separate from Trump's efforts to block access to his federal tax returns. The House ways and means committee has sued the Treasury Department and the IRS  in an attempt to force government officials to comply with a federal law allowing the panel access to any taxpayer's returns.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McConnell walks past Jon Stewart at the Capitol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photographer for Roll Call captured this incredible picture of </w:t>
      </w:r>
      <w:hyperlink r:id="rId10" w:history="1">
        <w:r>
          <w:rPr>
            <w:rFonts w:ascii="arial" w:eastAsia="arial" w:hAnsi="arial" w:cs="arial"/>
            <w:b w:val="0"/>
            <w:i/>
            <w:strike w:val="0"/>
            <w:noProof w:val="0"/>
            <w:color w:val="0077CC"/>
            <w:position w:val="0"/>
            <w:sz w:val="20"/>
            <w:u w:val="single"/>
            <w:vertAlign w:val="baseline"/>
          </w:rPr>
          <w:t>Mitch McConnell</w:t>
        </w:r>
      </w:hyperlink>
      <w:r>
        <w:rPr>
          <w:rFonts w:ascii="arial" w:eastAsia="arial" w:hAnsi="arial" w:cs="arial"/>
          <w:b w:val="0"/>
          <w:i w:val="0"/>
          <w:strike w:val="0"/>
          <w:noProof w:val="0"/>
          <w:color w:val="000000"/>
          <w:position w:val="0"/>
          <w:sz w:val="20"/>
          <w:u w:val="none"/>
          <w:vertAlign w:val="baseline"/>
        </w:rPr>
        <w:t>, the Senate majority leader, walking past comedian and activist Jon Stewart at the Capitol.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@McConnellPress</w:t>
        </w:r>
      </w:hyperlink>
      <w:r>
        <w:rPr>
          <w:rFonts w:ascii="arial" w:eastAsia="arial" w:hAnsi="arial" w:cs="arial"/>
          <w:b w:val="0"/>
          <w:i w:val="0"/>
          <w:strike w:val="0"/>
          <w:noProof w:val="0"/>
          <w:color w:val="000000"/>
          <w:position w:val="0"/>
          <w:sz w:val="20"/>
          <w:u w:val="none"/>
          <w:vertAlign w:val="baseline"/>
        </w:rPr>
        <w:t xml:space="preserve"> walks past Jon Stewart at the Ohio Clock Corridor in the Capitol. The Senate will be voting later today on HR 1327: Never Forget the Heroes: Permanent Authorization of the September 11th Victim Compensation Fund Act.            </w:t>
      </w:r>
      <w:hyperlink r:id="rId10" w:history="1">
        <w:r>
          <w:rPr>
            <w:rFonts w:ascii="arial" w:eastAsia="arial" w:hAnsi="arial" w:cs="arial"/>
            <w:b w:val="0"/>
            <w:i/>
            <w:strike w:val="0"/>
            <w:noProof w:val="0"/>
            <w:color w:val="0077CC"/>
            <w:position w:val="0"/>
            <w:sz w:val="20"/>
            <w:u w:val="single"/>
            <w:vertAlign w:val="baseline"/>
          </w:rPr>
          <w:t>pic.twitter.com/bZ0FaOhTSl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Bill Clark (@billclarkphotos)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was on Capitol Hill to </w:t>
      </w:r>
      <w:hyperlink r:id="rId10" w:history="1">
        <w:r>
          <w:rPr>
            <w:rFonts w:ascii="arial" w:eastAsia="arial" w:hAnsi="arial" w:cs="arial"/>
            <w:b w:val="0"/>
            <w:i/>
            <w:strike w:val="0"/>
            <w:noProof w:val="0"/>
            <w:color w:val="0077CC"/>
            <w:position w:val="0"/>
            <w:sz w:val="20"/>
            <w:u w:val="single"/>
            <w:vertAlign w:val="baseline"/>
          </w:rPr>
          <w:t>attend</w:t>
        </w:r>
      </w:hyperlink>
      <w:r>
        <w:rPr>
          <w:rFonts w:ascii="arial" w:eastAsia="arial" w:hAnsi="arial" w:cs="arial"/>
          <w:b w:val="0"/>
          <w:i w:val="0"/>
          <w:strike w:val="0"/>
          <w:noProof w:val="0"/>
          <w:color w:val="000000"/>
          <w:position w:val="0"/>
          <w:sz w:val="20"/>
          <w:u w:val="none"/>
          <w:vertAlign w:val="baseline"/>
        </w:rPr>
        <w:t xml:space="preserve"> the Senate Democratic Caucus lunch as the chamber looked ready to permanently authorize the 9/11 victims fund. The former "Daily Show" host appeared before the House judiciary committee last month and emphatically denounced lawmakers' "shameful" inaction on the victims fund as "an embarrassment to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McConnell later claimed that Stewart was needlessly "bent out of shape" about lawmakers missing the hearing. The comedian responded with a </w:t>
      </w:r>
      <w:hyperlink r:id="rId10" w:history="1">
        <w:r>
          <w:rPr>
            <w:rFonts w:ascii="arial" w:eastAsia="arial" w:hAnsi="arial" w:cs="arial"/>
            <w:b w:val="0"/>
            <w:i/>
            <w:strike w:val="0"/>
            <w:noProof w:val="0"/>
            <w:color w:val="0077CC"/>
            <w:position w:val="0"/>
            <w:sz w:val="20"/>
            <w:u w:val="single"/>
            <w:vertAlign w:val="baseline"/>
          </w:rPr>
          <w:t>funny diatribe</w:t>
        </w:r>
      </w:hyperlink>
      <w:r>
        <w:rPr>
          <w:rFonts w:ascii="arial" w:eastAsia="arial" w:hAnsi="arial" w:cs="arial"/>
          <w:b w:val="0"/>
          <w:i w:val="0"/>
          <w:strike w:val="0"/>
          <w:noProof w:val="0"/>
          <w:color w:val="000000"/>
          <w:position w:val="0"/>
          <w:sz w:val="20"/>
          <w:u w:val="none"/>
          <w:vertAlign w:val="baseline"/>
        </w:rPr>
        <w:t xml:space="preserve"> on Stephen Colbert's show. "I didn't know that they were busy. I'm so sorry," Stewart sarcastically said. "I didn't mean to interrupt them with their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Booker says Biden "not the right person" to handle criminal justice reform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Cory Booker</w:t>
        </w:r>
      </w:hyperlink>
      <w:r>
        <w:rPr>
          <w:rFonts w:ascii="arial" w:eastAsia="arial" w:hAnsi="arial" w:cs="arial"/>
          <w:b w:val="0"/>
          <w:i w:val="0"/>
          <w:strike w:val="0"/>
          <w:noProof w:val="0"/>
          <w:color w:val="000000"/>
          <w:position w:val="0"/>
          <w:sz w:val="20"/>
          <w:u w:val="none"/>
          <w:vertAlign w:val="baseline"/>
        </w:rPr>
        <w:t xml:space="preserve">  went after fellow presidential candidate            </w:t>
      </w:r>
      <w:hyperlink r:id="rId1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over the former vice president's plan to overhaul the criminal justice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Jersey senator said in a statement that Biden, who helped craft the 1994 crime bill that many blame for an explosion in US incarceration numbers, was "not the right person to fix" the "failed"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not enough to tell us what you're going to do for our communities, show us what you've done for the last 40 years. You created this system. We'll dismantle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Cory Booker (@CoryBooker)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team said his plan would reduce mass incarceration and address "racial, gender and income-based disparities in the system." But Booker said the proposal fell short of the "transformative change" needed to overhaul the criminal justice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1994 crime bill accelerated mass incarceration and inflicted immeasurable harm on Black, Brown, and low-income communities," Booker added in his full statement. "While it's encouraging to see Vice President Biden finally come around to supporting many of the ideas I and others have proposed, his plan falls short of the transformative change our broken criminal justice system needs."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will have the chance to directly confront Biden on the issue when they appear alongside each other at next week's debates in Detroit. Biden will stand between Booker and  </w:t>
      </w:r>
      <w:hyperlink r:id="rId10"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on the second night of the debates. Given the plaudits Harris generated after the first debates for confronting Biden about his past opposition to busing to integrate schools, Booker may be looking to follow in her footsteps.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Wray reveals the FBI has arrested about 100 domestic terrorism suspects in the past nine months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FBI director Christopher Wray  told the Senate judicary committee that the bureau has made about 100 arrests in domestic terrorism cases in the past nine months. He also said that "a majority" of those cases involved some form of white supremacy. But an FBI spokesperson </w:t>
      </w:r>
      <w:hyperlink r:id="rId10" w:history="1">
        <w:r>
          <w:rPr>
            <w:rFonts w:ascii="arial" w:eastAsia="arial" w:hAnsi="arial" w:cs="arial"/>
            <w:b w:val="0"/>
            <w:i/>
            <w:strike w:val="0"/>
            <w:noProof w:val="0"/>
            <w:color w:val="0077CC"/>
            <w:position w:val="0"/>
            <w:sz w:val="20"/>
            <w:u w:val="single"/>
            <w:vertAlign w:val="baseline"/>
          </w:rPr>
          <w:t>later clarified</w:t>
        </w:r>
      </w:hyperlink>
      <w:r>
        <w:rPr>
          <w:rFonts w:ascii="arial" w:eastAsia="arial" w:hAnsi="arial" w:cs="arial"/>
          <w:b w:val="0"/>
          <w:i w:val="0"/>
          <w:strike w:val="0"/>
          <w:noProof w:val="0"/>
          <w:color w:val="000000"/>
          <w:position w:val="0"/>
          <w:sz w:val="20"/>
          <w:u w:val="none"/>
          <w:vertAlign w:val="baseline"/>
        </w:rPr>
        <w:t xml:space="preserve"> to the Guardian that the director meant the majority of "racially motivated"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majority of the domestic terrorism cases we've investigated are motivated by some version of what you might call white supremacist violence," FBI Dir. Chris Wray tells Sen. Dick Durbin, "but it includes other things as well." Watch their full exchange: </w:t>
      </w:r>
      <w:hyperlink r:id="rId10" w:history="1">
        <w:r>
          <w:rPr>
            <w:rFonts w:ascii="arial" w:eastAsia="arial" w:hAnsi="arial" w:cs="arial"/>
            <w:b w:val="0"/>
            <w:i/>
            <w:strike w:val="0"/>
            <w:noProof w:val="0"/>
            <w:color w:val="0077CC"/>
            <w:position w:val="0"/>
            <w:sz w:val="20"/>
            <w:u w:val="single"/>
            <w:vertAlign w:val="baseline"/>
          </w:rPr>
          <w:t>https://t.co/NkJuIoyFEp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pic.twitter.com/eevIlAuinD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imprecise figure, which </w:t>
      </w:r>
      <w:hyperlink r:id="rId10" w:history="1">
        <w:r>
          <w:rPr>
            <w:rFonts w:ascii="arial" w:eastAsia="arial" w:hAnsi="arial" w:cs="arial"/>
            <w:b w:val="0"/>
            <w:i/>
            <w:strike w:val="0"/>
            <w:noProof w:val="0"/>
            <w:color w:val="0077CC"/>
            <w:position w:val="0"/>
            <w:sz w:val="20"/>
            <w:u w:val="single"/>
            <w:vertAlign w:val="baseline"/>
          </w:rPr>
          <w:t>represents</w:t>
        </w:r>
      </w:hyperlink>
      <w:r>
        <w:rPr>
          <w:rFonts w:ascii="arial" w:eastAsia="arial" w:hAnsi="arial" w:cs="arial"/>
          <w:b w:val="0"/>
          <w:i w:val="0"/>
          <w:strike w:val="0"/>
          <w:noProof w:val="0"/>
          <w:color w:val="000000"/>
          <w:position w:val="0"/>
          <w:sz w:val="20"/>
          <w:u w:val="none"/>
          <w:vertAlign w:val="baseline"/>
        </w:rPr>
        <w:t xml:space="preserve"> an uptick from last year, was cited by Wray as evidence of how the FBI is trying to address racially motivated violence. He noted that the bureau has also made about 100 arrests connected to international terrorism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"Needless to say, we take domestic terrorism or hate crime, regardless of ideology, extremely seriously," the director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post has been updated with a comment from the FBI clarifying Wray's remarks.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Majority of Republicans say Mueller's investigation was fair, poll shows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poll found that nearly two-thirds of Americans -- including a majority of Republicans -- now believe that  </w:t>
      </w:r>
      <w:hyperlink r:id="rId10" w:history="1">
        <w:r>
          <w:rPr>
            <w:rFonts w:ascii="arial" w:eastAsia="arial" w:hAnsi="arial" w:cs="arial"/>
            <w:b w:val="0"/>
            <w:i/>
            <w:strike w:val="0"/>
            <w:noProof w:val="0"/>
            <w:color w:val="0077CC"/>
            <w:position w:val="0"/>
            <w:sz w:val="20"/>
            <w:u w:val="single"/>
            <w:vertAlign w:val="baseline"/>
          </w:rPr>
          <w:t>special counsel Robert Mueller</w:t>
        </w:r>
      </w:hyperlink>
      <w:r>
        <w:rPr>
          <w:rFonts w:ascii="arial" w:eastAsia="arial" w:hAnsi="arial" w:cs="arial"/>
          <w:b w:val="0"/>
          <w:i w:val="0"/>
          <w:strike w:val="0"/>
          <w:noProof w:val="0"/>
          <w:color w:val="000000"/>
          <w:position w:val="0"/>
          <w:sz w:val="20"/>
          <w:u w:val="none"/>
          <w:vertAlign w:val="baseline"/>
        </w:rPr>
        <w:t xml:space="preserve">  conducted a fair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Street art of former special council Robert Mueller is seen outside a construction site in Washington. Photograph: Brendan Smialowski/AFP/Getty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Pew Research Center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views of Mueller's investigation, which were generally negative over the probe's two-year course, are much more positive now that it has been completed. Six-in-ten Republicans and Republican-leaning independents now say they are confident in the fairness of the investigation. In January, just 39% of Republicans said they were confident Mueller was conducting a fair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attitudes about Mueller's fairness have remained generally consistent throughout the course of his investigation. In the new survey conducted July 10-15 among 1,502 adults, about seven-in-ten Democrats and Democratic leaners (71%) say they are very or somewhat confident that Mueller conducted a fair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public confidence in Mueller's investigation has increased 10 percentage points - from 55% to 65% - since January. Today, only about a third of Americans say they are not too (14%) or not at all (17%) confident that Mueller conducted a fair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 announces 35 arrests out of 2,000 immigrants targeted in raids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and Customs Enforcement acting director Matt Albence announced this morning that Ice made 35 arrests, of a reported 2,000 that were targeted, during its </w:t>
      </w:r>
      <w:hyperlink r:id="rId10" w:history="1">
        <w:r>
          <w:rPr>
            <w:rFonts w:ascii="arial" w:eastAsia="arial" w:hAnsi="arial" w:cs="arial"/>
            <w:b w:val="0"/>
            <w:i/>
            <w:strike w:val="0"/>
            <w:noProof w:val="0"/>
            <w:color w:val="0077CC"/>
            <w:position w:val="0"/>
            <w:sz w:val="20"/>
            <w:u w:val="single"/>
            <w:vertAlign w:val="baseline"/>
          </w:rPr>
          <w:t>raids</w:t>
        </w:r>
      </w:hyperlink>
      <w:r>
        <w:rPr>
          <w:rFonts w:ascii="arial" w:eastAsia="arial" w:hAnsi="arial" w:cs="arial"/>
          <w:b w:val="0"/>
          <w:i w:val="0"/>
          <w:strike w:val="0"/>
          <w:noProof w:val="0"/>
          <w:color w:val="000000"/>
          <w:position w:val="0"/>
          <w:sz w:val="20"/>
          <w:u w:val="none"/>
          <w:vertAlign w:val="baseline"/>
        </w:rPr>
        <w:t xml:space="preserve"> in 9 cities that started on Sunday, July 14 and ended later that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those arrested in the operation, nicknamed "Operation Border Resolve", 18 were a part of family units and 17 were "collateral arrests" of individuals who weren't specifically targeted, but were in the area when Ice was conducting the raids. Ice has not released information about where the arrests took place.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first </w:t>
      </w:r>
      <w:hyperlink r:id="rId10"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the raids would take place in June. During the three weeks before the raids took place, immigrant advocates and            </w:t>
      </w:r>
      <w:hyperlink r:id="rId10" w:history="1">
        <w:r>
          <w:rPr>
            <w:rFonts w:ascii="arial" w:eastAsia="arial" w:hAnsi="arial" w:cs="arial"/>
            <w:b w:val="0"/>
            <w:i/>
            <w:strike w:val="0"/>
            <w:noProof w:val="0"/>
            <w:color w:val="0077CC"/>
            <w:position w:val="0"/>
            <w:sz w:val="20"/>
            <w:u w:val="single"/>
            <w:vertAlign w:val="baseline"/>
          </w:rPr>
          <w:t>local lawmakers</w:t>
        </w:r>
      </w:hyperlink>
      <w:r>
        <w:rPr>
          <w:rFonts w:ascii="arial" w:eastAsia="arial" w:hAnsi="arial" w:cs="arial"/>
          <w:b w:val="0"/>
          <w:i w:val="0"/>
          <w:strike w:val="0"/>
          <w:noProof w:val="0"/>
          <w:color w:val="000000"/>
          <w:position w:val="0"/>
          <w:sz w:val="20"/>
          <w:u w:val="none"/>
          <w:vertAlign w:val="baseline"/>
        </w:rPr>
        <w:t xml:space="preserve"> distributed information on legal rights during Ice raids, including the right to not answer the door.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call with press this morning, Albence admitted that the number of arrests was lower than they expected. Past operations had been more successful because they didn't come with "fanfare and media attention", Albence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asked whether it was a problem that Trump tweeted about the raids during a call with press this morning, Albence said, "No, it's been out in the media... this wasn't a secret".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Albence also pointed to the "surveillance" of Ice officers in some cities that led the agency to call off some parts of the operation. "We've seen some very disturbing activity over the past couple of weeks targeting our officers and targeting out detention facilities," he said and declined to provide details. Earlier this week, Albence </w:t>
      </w:r>
      <w:hyperlink r:id="rId10" w:history="1">
        <w:r>
          <w:rPr>
            <w:rFonts w:ascii="arial" w:eastAsia="arial" w:hAnsi="arial" w:cs="arial"/>
            <w:b w:val="0"/>
            <w:i/>
            <w:strike w:val="0"/>
            <w:noProof w:val="0"/>
            <w:color w:val="0077CC"/>
            <w:position w:val="0"/>
            <w:sz w:val="20"/>
            <w:u w:val="single"/>
            <w:vertAlign w:val="baseline"/>
          </w:rPr>
          <w:t>criticized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an Ice detention facility in Colorado, calling the demonstrations "fairly despicable".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speaks for nearly an hour and a half to Turning Point USA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wrapped up his remarks to the conservative youth organization Turning Point USA after nearly 90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Donald Trump addresses the Turning Point USA's Teen Student Action Summit. Photograph: Nicholas Kamm/AFP/Getty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quotes from his speech, per a pool reporter there:</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"They have no collusion," Trump said of Robert Mueller 's report, even though the special counsel actually concluded that there wasn't enough evidence to bring conspiracy charges. "They did a report, and there was no obstruction," even though the report appeared to outline several instances of potential obstruction of justice by Trump and left the decision on what to do with the evidence to Congress.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said he doesn't care that Barack Obama is more popular than him in places like Germany. "If I start getting good poll numbers over there, I'm not doing my job," Trump said.</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 believe they hate our country," Trump said of Democrats. Specifically addressing the four minority congresswomen known as " the Squad," he said, "We don't like when they talk about 'evil Jews.' We don't like when they say horrible things about Israel."</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And Trump also attacked the media as "really dishonest" and "totally unhinged."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Mueller's chief of staff expected to be sworn in alongside special counsel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Mueller 's chief of staff is expected to be sworn in alongside the special counsel tomorrow when he testifies before Congress, according to </w:t>
      </w:r>
      <w:hyperlink r:id="rId10" w:history="1">
        <w:r>
          <w:rPr>
            <w:rFonts w:ascii="arial" w:eastAsia="arial" w:hAnsi="arial" w:cs="arial"/>
            <w:b w:val="0"/>
            <w:i/>
            <w:strike w:val="0"/>
            <w:noProof w:val="0"/>
            <w:color w:val="0077CC"/>
            <w:position w:val="0"/>
            <w:sz w:val="20"/>
            <w:u w:val="single"/>
            <w:vertAlign w:val="baseline"/>
          </w:rPr>
          <w:t>a Politico reporter</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details are still fluid, Aaron Zebley, who </w:t>
      </w:r>
      <w:hyperlink r:id="rId10" w:history="1">
        <w:r>
          <w:rPr>
            <w:rFonts w:ascii="arial" w:eastAsia="arial" w:hAnsi="arial" w:cs="arial"/>
            <w:b w:val="0"/>
            <w:i/>
            <w:strike w:val="0"/>
            <w:noProof w:val="0"/>
            <w:color w:val="0077CC"/>
            <w:position w:val="0"/>
            <w:sz w:val="20"/>
            <w:u w:val="single"/>
            <w:vertAlign w:val="baseline"/>
          </w:rPr>
          <w:t>served</w:t>
        </w:r>
      </w:hyperlink>
      <w:r>
        <w:rPr>
          <w:rFonts w:ascii="arial" w:eastAsia="arial" w:hAnsi="arial" w:cs="arial"/>
          <w:b w:val="0"/>
          <w:i w:val="0"/>
          <w:strike w:val="0"/>
          <w:noProof w:val="0"/>
          <w:color w:val="000000"/>
          <w:position w:val="0"/>
          <w:sz w:val="20"/>
          <w:u w:val="none"/>
          <w:vertAlign w:val="baseline"/>
        </w:rPr>
        <w:t xml:space="preserve"> as chief of staff while Mueller was FBI director and held a similar role in the special counsel's office, could testify alongside him tomorrow. The possibility has sparked the ire of at least one congressional Republican, Representative Jim Jordan  of Ohio.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enltrRumor is that Aaron Zebley (Mueller's Chief of Staff) will be on the witness panel with Mueller. You don't get to change the rules right before kickoff, especially after a 22 month, $30 million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Jim Jordan (@Jim_Jordan)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July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earlier this month that the Justice Department had tried to prevent Zebley and another one of Mueller's deputies, James L. Quarles III, from privately testifying to Congress. That closed-door testimony was part of the original agreement struck between lawmakers and Mueller's team about the special counsel's appearance.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launches fresh attack on 'the Squad'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used </w:t>
      </w:r>
      <w:hyperlink r:id="rId10" w:history="1">
        <w:r>
          <w:rPr>
            <w:rFonts w:ascii="arial" w:eastAsia="arial" w:hAnsi="arial" w:cs="arial"/>
            <w:b w:val="0"/>
            <w:i/>
            <w:strike w:val="0"/>
            <w:noProof w:val="0"/>
            <w:color w:val="0077CC"/>
            <w:position w:val="0"/>
            <w:sz w:val="20"/>
            <w:u w:val="single"/>
            <w:vertAlign w:val="baseline"/>
          </w:rPr>
          <w:t>his comments</w:t>
        </w:r>
      </w:hyperlink>
      <w:r>
        <w:rPr>
          <w:rFonts w:ascii="arial" w:eastAsia="arial" w:hAnsi="arial" w:cs="arial"/>
          <w:b w:val="0"/>
          <w:i w:val="0"/>
          <w:strike w:val="0"/>
          <w:noProof w:val="0"/>
          <w:color w:val="000000"/>
          <w:position w:val="0"/>
          <w:sz w:val="20"/>
          <w:u w:val="none"/>
          <w:vertAlign w:val="baseline"/>
        </w:rPr>
        <w:t xml:space="preserve"> to the conservative youth organization Turning Point USA to more fully attack the four minority congresswomen known as " the Squad. " The president specifically targeted Representative Rashida Tlaib  of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Congresswoman Rashida Tlaib delivers remarks at the NAACP's annual convention in Detroit, Michigan. Photograph: Rebecca Cook/Reuters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repeatedly pointed to his 2016 victory in Michigan, where he won by just 0.2 points, to argue that Tlaib doesn't represent "the values of the people of Michigan." "She's vicious, she's like a crazed lunatic," Trump said of Tlaib, pointing to her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one of his 2016 rallies.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we're up against," the president added, once again dismissing the Squad as "AOC plus three" in reference to Representative  </w:t>
      </w:r>
      <w:hyperlink r:id="rId10"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addressing the NAACP's annual convention in Detroit yesterday, Tlaib said she would hold her ground until Trump was removed from office. "I'm not going nowhere, not until I impeach this President," the congresswoman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She went on, "The Squad is all of you. I can tell you, you are all the squad, trust me. If you support equity, you support justice, you are one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Esper confirmed as defense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Army Secretary Mark Esper has secured enough Senate votes to be confirmed as the next secretary of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of Defense nominee Mark Esper testifies before the Senate Armed Services Committee. Photograph: Xinhua/Barcroft Media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confirmation of Esper, a former lobbyist and Republican staffer, comes several months after former defense secretary  </w:t>
      </w:r>
      <w:hyperlink r:id="rId10" w:history="1">
        <w:r>
          <w:rPr>
            <w:rFonts w:ascii="arial" w:eastAsia="arial" w:hAnsi="arial" w:cs="arial"/>
            <w:b w:val="0"/>
            <w:i/>
            <w:strike w:val="0"/>
            <w:noProof w:val="0"/>
            <w:color w:val="0077CC"/>
            <w:position w:val="0"/>
            <w:sz w:val="20"/>
            <w:u w:val="single"/>
            <w:vertAlign w:val="baseline"/>
          </w:rPr>
          <w:t>Jim Mattis</w:t>
        </w:r>
      </w:hyperlink>
      <w:r>
        <w:rPr>
          <w:rFonts w:ascii="arial" w:eastAsia="arial" w:hAnsi="arial" w:cs="arial"/>
          <w:b w:val="0"/>
          <w:i w:val="0"/>
          <w:strike w:val="0"/>
          <w:noProof w:val="0"/>
          <w:color w:val="000000"/>
          <w:position w:val="0"/>
          <w:sz w:val="20"/>
          <w:u w:val="none"/>
          <w:vertAlign w:val="baseline"/>
        </w:rPr>
        <w:t xml:space="preserve">  resigned over policy disagreements with Trump.  It also comes a month after former acting secretary             </w:t>
      </w:r>
      <w:hyperlink r:id="rId10" w:history="1">
        <w:r>
          <w:rPr>
            <w:rFonts w:ascii="arial" w:eastAsia="arial" w:hAnsi="arial" w:cs="arial"/>
            <w:b w:val="0"/>
            <w:i/>
            <w:strike w:val="0"/>
            <w:noProof w:val="0"/>
            <w:color w:val="0077CC"/>
            <w:position w:val="0"/>
            <w:sz w:val="20"/>
            <w:u w:val="single"/>
            <w:vertAlign w:val="baseline"/>
          </w:rPr>
          <w:t>Patrick Shanahan</w:t>
        </w:r>
      </w:hyperlink>
      <w:r>
        <w:rPr>
          <w:rFonts w:ascii="arial" w:eastAsia="arial" w:hAnsi="arial" w:cs="arial"/>
          <w:b w:val="0"/>
          <w:i w:val="0"/>
          <w:strike w:val="0"/>
          <w:noProof w:val="0"/>
          <w:color w:val="000000"/>
          <w:position w:val="0"/>
          <w:sz w:val="20"/>
          <w:u w:val="none"/>
          <w:vertAlign w:val="baseline"/>
        </w:rPr>
        <w:t xml:space="preserve">  left the Pentagon over revelations about turmoil within his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concerns from some Democrats about Esper's lobbyist past, many on Capitol Hill hope that his leadership will allow the Defense Department to more effectively respond to pressing national security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where things stand: </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is still speaking to the conservative youth organization Turning Point USA. So far, he has lauded the incoming British prime minister, Boris Johnson, and slammed Representative Rashida Tlaib as a "crazed lunatic." (Watch it live here.)</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Department of Homeland Security is closing the facility for unaccompanied migrant children that it recently showcased to journalists and politicians. The shelter opened less than a month ago.</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Department of Agriculture is proposing a rule change that could cut more than 3 million people from the food stamps program.</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All of Washington is still keeping an eye out for special counsel Robert Mueller 's opening statement, which he will deliver at the beginning of his highly anticipated appearance on Capitol Hill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tuned for more from Trump's speech and the buzz over Mueller's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praises incoming British PM Johnson and Nigel Farage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t>
      </w:r>
      <w:hyperlink r:id="rId10" w:history="1">
        <w:r>
          <w:rPr>
            <w:rFonts w:ascii="arial" w:eastAsia="arial" w:hAnsi="arial" w:cs="arial"/>
            <w:b w:val="0"/>
            <w:i/>
            <w:strike w:val="0"/>
            <w:noProof w:val="0"/>
            <w:color w:val="0077CC"/>
            <w:position w:val="0"/>
            <w:sz w:val="20"/>
            <w:u w:val="single"/>
            <w:vertAlign w:val="baseline"/>
          </w:rPr>
          <w:t>comments</w:t>
        </w:r>
      </w:hyperlink>
      <w:r>
        <w:rPr>
          <w:rFonts w:ascii="arial" w:eastAsia="arial" w:hAnsi="arial" w:cs="arial"/>
          <w:b w:val="0"/>
          <w:i w:val="0"/>
          <w:strike w:val="0"/>
          <w:noProof w:val="0"/>
          <w:color w:val="000000"/>
          <w:position w:val="0"/>
          <w:sz w:val="20"/>
          <w:u w:val="none"/>
          <w:vertAlign w:val="baseline"/>
        </w:rPr>
        <w:t xml:space="preserve"> to the conservative youth organization Turning Point USA, Trump  praised the incoming             </w:t>
      </w:r>
      <w:hyperlink r:id="rId10" w:history="1">
        <w:r>
          <w:rPr>
            <w:rFonts w:ascii="arial" w:eastAsia="arial" w:hAnsi="arial" w:cs="arial"/>
            <w:b w:val="0"/>
            <w:i/>
            <w:strike w:val="0"/>
            <w:noProof w:val="0"/>
            <w:color w:val="0077CC"/>
            <w:position w:val="0"/>
            <w:sz w:val="20"/>
            <w:u w:val="single"/>
            <w:vertAlign w:val="baseline"/>
          </w:rPr>
          <w:t>British Prime Minister Boris Johnson</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Nigel Farage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notes that Nigel Farage is in the crowd for his speech to Turning Point USA. "I said 'what's Nigel doing here?' He's a little older than you folks. He's going to work well with Boris. They're going to do tremendous things." He adds: "Boris is good. he'll do a good job."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Vivian Salama (@vmsalama)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praised Johnson and Farage, both of whom were prominent backers of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 "[Farage] is going to work well with Boris," Trump said, per a Wall Street Journal reporter at the event. "They're going to do tremendous things."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last week, when Johnson's election appeared likely, that he thought he would get along well with the new leader. "He's a different kind of a guy but they say I'm a different kind of a guy, too," Trump </w:t>
      </w:r>
      <w:hyperlink r:id="rId10" w:history="1">
        <w:r>
          <w:rPr>
            <w:rFonts w:ascii="arial" w:eastAsia="arial" w:hAnsi="arial" w:cs="arial"/>
            <w:b w:val="0"/>
            <w:i/>
            <w:strike w:val="0"/>
            <w:noProof w:val="0"/>
            <w:color w:val="0077CC"/>
            <w:position w:val="0"/>
            <w:sz w:val="20"/>
            <w:u w:val="single"/>
            <w:vertAlign w:val="baseline"/>
          </w:rPr>
          <w:t>told reporters</w:t>
        </w:r>
      </w:hyperlink>
      <w:r>
        <w:rPr>
          <w:rFonts w:ascii="arial" w:eastAsia="arial" w:hAnsi="arial" w:cs="arial"/>
          <w:b w:val="0"/>
          <w:i w:val="0"/>
          <w:strike w:val="0"/>
          <w:noProof w:val="0"/>
          <w:color w:val="000000"/>
          <w:position w:val="0"/>
          <w:sz w:val="20"/>
          <w:u w:val="none"/>
          <w:vertAlign w:val="baseline"/>
        </w:rPr>
        <w:t xml:space="preserve">. "We get along well. I think we'll have a very good relationship."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DHS shutting down model migrant facility after less than a month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Homeland Security  is shutting down the facility it opened on June 30 to hold unaccompanied </w:t>
      </w:r>
      <w:hyperlink r:id="rId10" w:history="1">
        <w:r>
          <w:rPr>
            <w:rFonts w:ascii="arial" w:eastAsia="arial" w:hAnsi="arial" w:cs="arial"/>
            <w:b w:val="0"/>
            <w:i/>
            <w:strike w:val="0"/>
            <w:noProof w:val="0"/>
            <w:color w:val="0077CC"/>
            <w:position w:val="0"/>
            <w:sz w:val="20"/>
            <w:u w:val="single"/>
            <w:vertAlign w:val="baseline"/>
          </w:rPr>
          <w:t>migrant children</w:t>
        </w:r>
      </w:hyperlink>
      <w:r>
        <w:rPr>
          <w:rFonts w:ascii="arial" w:eastAsia="arial" w:hAnsi="arial" w:cs="arial"/>
          <w:b w:val="0"/>
          <w:i w:val="0"/>
          <w:strike w:val="0"/>
          <w:noProof w:val="0"/>
          <w:color w:val="000000"/>
          <w:position w:val="0"/>
          <w:sz w:val="20"/>
          <w:u w:val="none"/>
          <w:vertAlign w:val="baseline"/>
        </w:rPr>
        <w:t xml:space="preserve"> and showcased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oversee breakfast at the U.S. government's government's newest holding center for migrant children in Carrizo Springs, Texas. Photograph: POOL/Reuters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established the emergency shelter less than a month ago to move children out of crowded and often inhumane  </w:t>
      </w:r>
      <w:hyperlink r:id="rId10" w:history="1">
        <w:r>
          <w:rPr>
            <w:rFonts w:ascii="arial" w:eastAsia="arial" w:hAnsi="arial" w:cs="arial"/>
            <w:b w:val="0"/>
            <w:i/>
            <w:strike w:val="0"/>
            <w:noProof w:val="0"/>
            <w:color w:val="0077CC"/>
            <w:position w:val="0"/>
            <w:sz w:val="20"/>
            <w:u w:val="single"/>
            <w:vertAlign w:val="baseline"/>
          </w:rPr>
          <w:t>Border Patrol</w:t>
        </w:r>
      </w:hyperlink>
      <w:r>
        <w:rPr>
          <w:rFonts w:ascii="arial" w:eastAsia="arial" w:hAnsi="arial" w:cs="arial"/>
          <w:b w:val="0"/>
          <w:i w:val="0"/>
          <w:strike w:val="0"/>
          <w:noProof w:val="0"/>
          <w:color w:val="000000"/>
          <w:position w:val="0"/>
          <w:sz w:val="20"/>
          <w:u w:val="none"/>
          <w:vertAlign w:val="baseline"/>
        </w:rPr>
        <w:t xml:space="preserve">  facilities. Officials then showed off the new shelter to journalists and politicians, pointing to the soccer fields and classrooms as evidence of how well the minors were being treated.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colleagues Christine Bolaños and Adam Gabbatt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from Carrizo Springs earlier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telephones for the children to call relatives or </w:t>
      </w:r>
      <w:hyperlink r:id="rId10" w:history="1">
        <w:r>
          <w:rPr>
            <w:rFonts w:ascii="arial" w:eastAsia="arial" w:hAnsi="arial" w:cs="arial"/>
            <w:b w:val="0"/>
            <w:i/>
            <w:strike w:val="0"/>
            <w:noProof w:val="0"/>
            <w:color w:val="0077CC"/>
            <w:position w:val="0"/>
            <w:sz w:val="20"/>
            <w:u w:val="single"/>
            <w:vertAlign w:val="baseline"/>
          </w:rPr>
          <w:t>immigration</w:t>
        </w:r>
      </w:hyperlink>
      <w:r>
        <w:rPr>
          <w:rFonts w:ascii="arial" w:eastAsia="arial" w:hAnsi="arial" w:cs="arial"/>
          <w:b w:val="0"/>
          <w:i w:val="0"/>
          <w:strike w:val="0"/>
          <w:noProof w:val="0"/>
          <w:color w:val="000000"/>
          <w:position w:val="0"/>
          <w:sz w:val="20"/>
          <w:u w:val="none"/>
          <w:vertAlign w:val="baseline"/>
        </w:rPr>
        <w:t xml:space="preserve"> lawyers. Also medical and mental health services and English lessons; there was easy access to showers, soap, toothpaste and toothbrushes, beds and real blankets.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all in sharp contrast to the border patrol stations that have </w:t>
      </w:r>
      <w:hyperlink r:id="rId10" w:history="1">
        <w:r>
          <w:rPr>
            <w:rFonts w:ascii="arial" w:eastAsia="arial" w:hAnsi="arial" w:cs="arial"/>
            <w:b w:val="0"/>
            <w:i/>
            <w:strike w:val="0"/>
            <w:noProof w:val="0"/>
            <w:color w:val="0077CC"/>
            <w:position w:val="0"/>
            <w:sz w:val="20"/>
            <w:u w:val="single"/>
            <w:vertAlign w:val="baseline"/>
          </w:rPr>
          <w:t>failed</w:t>
        </w:r>
      </w:hyperlink>
      <w:r>
        <w:rPr>
          <w:rFonts w:ascii="arial" w:eastAsia="arial" w:hAnsi="arial" w:cs="arial"/>
          <w:b w:val="0"/>
          <w:i w:val="0"/>
          <w:strike w:val="0"/>
          <w:noProof w:val="0"/>
          <w:color w:val="000000"/>
          <w:position w:val="0"/>
          <w:sz w:val="20"/>
          <w:u w:val="none"/>
          <w:vertAlign w:val="baseline"/>
        </w:rPr>
        <w:t xml:space="preserve"> to cater for an influx of families,            </w:t>
      </w:r>
      <w:hyperlink r:id="rId10" w:history="1">
        <w:r>
          <w:rPr>
            <w:rFonts w:ascii="arial" w:eastAsia="arial" w:hAnsi="arial" w:cs="arial"/>
            <w:b w:val="0"/>
            <w:i/>
            <w:strike w:val="0"/>
            <w:noProof w:val="0"/>
            <w:color w:val="0077CC"/>
            <w:position w:val="0"/>
            <w:sz w:val="20"/>
            <w:u w:val="single"/>
            <w:vertAlign w:val="baseline"/>
          </w:rPr>
          <w:t>including children and babies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facility is now closing down, Vice News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"It was too much too late," said Kevin Dinnin, head of the nonprofit operating the shelter. "By this weekend, we should have discharged all the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Refugee Resettlement, which monitors the care of unaccompanied migrant children, acknowledged "there were issues regarding mold and air-conditioning" at the facility. But the agency claimed those problems were addressed before children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will pay his campaign workers more than $15 an hour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Bernie Sanders</w:t>
        </w:r>
      </w:hyperlink>
      <w:r>
        <w:rPr>
          <w:rFonts w:ascii="arial" w:eastAsia="arial" w:hAnsi="arial" w:cs="arial"/>
          <w:b w:val="0"/>
          <w:i w:val="0"/>
          <w:strike w:val="0"/>
          <w:noProof w:val="0"/>
          <w:color w:val="000000"/>
          <w:position w:val="0"/>
          <w:sz w:val="20"/>
          <w:u w:val="none"/>
          <w:vertAlign w:val="baseline"/>
        </w:rPr>
        <w:t xml:space="preserve">  told CNN that his presidential campaign has struck a deal with the union representing his staffers to pay them at least $15 an hour, which the Vermont senator has said for years should be the federal             </w:t>
      </w:r>
      <w:hyperlink r:id="rId10" w:history="1">
        <w:r>
          <w:rPr>
            <w:rFonts w:ascii="arial" w:eastAsia="arial" w:hAnsi="arial" w:cs="arial"/>
            <w:b w:val="0"/>
            <w:i/>
            <w:strike w:val="0"/>
            <w:noProof w:val="0"/>
            <w:color w:val="0077CC"/>
            <w:position w:val="0"/>
            <w:sz w:val="20"/>
            <w:u w:val="single"/>
            <w:vertAlign w:val="baseline"/>
          </w:rPr>
          <w:t>minimum wage</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w:t>
      </w:r>
      <w:hyperlink r:id="rId10" w:history="1">
        <w:r>
          <w:rPr>
            <w:rFonts w:ascii="arial" w:eastAsia="arial" w:hAnsi="arial" w:cs="arial"/>
            <w:b w:val="0"/>
            <w:i/>
            <w:strike w:val="0"/>
            <w:noProof w:val="0"/>
            <w:color w:val="0077CC"/>
            <w:position w:val="0"/>
            <w:sz w:val="20"/>
            <w:u w:val="single"/>
            <w:vertAlign w:val="baseline"/>
          </w:rPr>
          <w:t>@BernieSanders</w:t>
        </w:r>
      </w:hyperlink>
      <w:r>
        <w:rPr>
          <w:rFonts w:ascii="arial" w:eastAsia="arial" w:hAnsi="arial" w:cs="arial"/>
          <w:b w:val="0"/>
          <w:i w:val="0"/>
          <w:strike w:val="0"/>
          <w:noProof w:val="0"/>
          <w:color w:val="000000"/>
          <w:position w:val="0"/>
          <w:sz w:val="20"/>
          <w:u w:val="none"/>
          <w:vertAlign w:val="baseline"/>
        </w:rPr>
        <w:t xml:space="preserve"> just told me his campaign *has* struck a deal with the union representing his staffers &amp; now *WILL* pay them "more than $15 per hour"            </w:t>
      </w:r>
      <w:hyperlink r:id="rId10" w:history="1">
        <w:r>
          <w:rPr>
            <w:rFonts w:ascii="arial" w:eastAsia="arial" w:hAnsi="arial" w:cs="arial"/>
            <w:b w:val="0"/>
            <w:i/>
            <w:strike w:val="0"/>
            <w:noProof w:val="0"/>
            <w:color w:val="0077CC"/>
            <w:position w:val="0"/>
            <w:sz w:val="20"/>
            <w:u w:val="single"/>
            <w:vertAlign w:val="baseline"/>
          </w:rPr>
          <w:t>@cnnnewsroom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@cnnpolitics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pic.twitter.com/MzimUyVfIk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Poppy Harlow (@PoppyHarlowCNN)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July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comes after a </w:t>
      </w:r>
      <w:hyperlink r:id="rId10" w:history="1">
        <w:r>
          <w:rPr>
            <w:rFonts w:ascii="arial" w:eastAsia="arial" w:hAnsi="arial" w:cs="arial"/>
            <w:b w:val="0"/>
            <w:i/>
            <w:strike w:val="0"/>
            <w:noProof w:val="0"/>
            <w:color w:val="0077CC"/>
            <w:position w:val="0"/>
            <w:sz w:val="20"/>
            <w:u w:val="single"/>
            <w:vertAlign w:val="baseline"/>
          </w:rPr>
          <w:t>Washington Post report</w:t>
        </w:r>
      </w:hyperlink>
      <w:r>
        <w:rPr>
          <w:rFonts w:ascii="arial" w:eastAsia="arial" w:hAnsi="arial" w:cs="arial"/>
          <w:b w:val="0"/>
          <w:i w:val="0"/>
          <w:strike w:val="0"/>
          <w:noProof w:val="0"/>
          <w:color w:val="000000"/>
          <w:position w:val="0"/>
          <w:sz w:val="20"/>
          <w:u w:val="none"/>
          <w:vertAlign w:val="baseline"/>
        </w:rPr>
        <w:t xml:space="preserve"> last week that Sanders's staffers had gone back and forth with campaign manager Faiz Shakir on the issue. The union representing the staffers argued that the candidate should apply his rhetoric to his own employees, particularly given that the Sanders campaign has bragged about being the first to unionize its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draft letter from the staffers to Shakir reads, "Given our campaign's commitment to fighting for a living wage of at least $15.00 an hour, we believe it is only fair that the campaign would carry through this commitment to its own field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told CNN today that an agreement between the campaign and the union, which he said was first offered months ago, has now been accepted. He added that he believed the deal would allow staffers to be paid "more than" $15 an hour.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to address Turning Point USA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will soon address the summit of Turning Point USA, a conservative youth organization. Watch his remarks live at the link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slips in the 2020 pack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Bernie Sanders</w:t>
        </w:r>
      </w:hyperlink>
      <w:r>
        <w:rPr>
          <w:rFonts w:ascii="arial" w:eastAsia="arial" w:hAnsi="arial" w:cs="arial"/>
          <w:b w:val="0"/>
          <w:i w:val="0"/>
          <w:strike w:val="0"/>
          <w:noProof w:val="0"/>
          <w:color w:val="000000"/>
          <w:position w:val="0"/>
          <w:sz w:val="20"/>
          <w:u w:val="none"/>
          <w:vertAlign w:val="baseline"/>
        </w:rPr>
        <w:t xml:space="preserve"> ' polling and fundraising numbers are starting to dip, as other presidential candidates co-opt the ideas that helped propel the Vermont senator's 2016 campaign against             </w:t>
      </w:r>
      <w:hyperlink r:id="rId10" w:history="1">
        <w:r>
          <w:rPr>
            <w:rFonts w:ascii="arial" w:eastAsia="arial" w:hAnsi="arial" w:cs="arial"/>
            <w:b w:val="0"/>
            <w:i/>
            <w:strike w:val="0"/>
            <w:noProof w:val="0"/>
            <w:color w:val="0077CC"/>
            <w:position w:val="0"/>
            <w:sz w:val="20"/>
            <w:u w:val="single"/>
            <w:vertAlign w:val="baseline"/>
          </w:rPr>
          <w:t>Hillary Clinton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leaves after speaking at the Rodeo Park Enclosed Shelter in Fort Madison. Photograph: Jeremy Hogan/SOPA Images/REX/Shutterstock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colleague Lauren Gambino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once-sturdy second-place standing in the polls has slipped. This quarter, Sanders was out-raised by Elizabeth Warren, his closest ideological rival who has also rejected high-dollar fundraisers....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Miami last month, in the first Democratic presidential debate, Sanders was largely overshadowed by the clash between the former vice-president Joe Biden, seen as the current frontrunner, and Senator Kamala Harris of California, who has been </w:t>
      </w:r>
      <w:hyperlink r:id="rId10" w:history="1">
        <w:r>
          <w:rPr>
            <w:rFonts w:ascii="arial" w:eastAsia="arial" w:hAnsi="arial" w:cs="arial"/>
            <w:b w:val="0"/>
            <w:i/>
            <w:strike w:val="0"/>
            <w:noProof w:val="0"/>
            <w:color w:val="0077CC"/>
            <w:position w:val="0"/>
            <w:sz w:val="20"/>
            <w:u w:val="single"/>
            <w:vertAlign w:val="baseline"/>
          </w:rPr>
          <w:t>rising</w:t>
        </w:r>
      </w:hyperlink>
      <w:r>
        <w:rPr>
          <w:rFonts w:ascii="arial" w:eastAsia="arial" w:hAnsi="arial" w:cs="arial"/>
          <w:b w:val="0"/>
          <w:i w:val="0"/>
          <w:strike w:val="0"/>
          <w:noProof w:val="0"/>
          <w:color w:val="000000"/>
          <w:position w:val="0"/>
          <w:sz w:val="20"/>
          <w:u w:val="none"/>
          <w:vertAlign w:val="baseline"/>
        </w:rPr>
        <w:t xml:space="preserve"> in profile and polls.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Squeezed by questions over electability and a deep desire among </w:t>
      </w:r>
      <w:hyperlink r:id="rId10"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to elevate women and people of color, Sanders is attempting to reset the debate on his own terms....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Sanders will appear on a debate stage with Warren. The pair have so far dispatched questions about their rivalry by emphasizing their friendship - and allies of both camps see little to be gained by turning on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campaign leaders say they are unfazed by the shifting dynamics of the nomination contest at this early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administration proposes a rule that could cut more than 3 million people from the food stamps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Agriculture  is proposing a rule to tighten requirements for the food stamp program that could render about 3.1 million Americans ineligible to receive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Rodney Wentz unloads the food he received at a food bank in Elizabeth City, North Carolina. Wentz gets 16 dollars worth of food stamps a month. Photograph: James Robinson/Commissioned for 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administration billed the move as a way to save money and help eliminate what it sees as widespread abuse of the program, but Democrats and advocacy groups criticized it as an attack on the nation's poorest....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43 U.S. states allow residents to automatically become eligible for food stamps through the Supplemental Nutrition Assistance Program, or SNAP, if they receive benefits from another federal program known as Temporary Assistance for Needy Families, or TANF, according to the USDA.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wants to change that by requiring people who receive TANF benefits to pass a review of their income and assets to determine whether they are also eligible for free food from SNAP,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enacted, the rule would save the federal government about $2.5 billion a year by removing 3.1 million people from SNAP, according to the USDA.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Wray says China and Russia pose "most severe counterintelligence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director told the Senate judiciary committee that China  presents the most serious counterintelligence threat to the US. When asked by Republican chairman Lindsey Graham  who would be the second-most serious, Wray replied, "Probably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country that poses a more severe counterintelligence threat to this country right now than China," Wray told the panel. While emphasizing that he was not talking about the Chinese people as a whole or Chinese-Americans, Wray said the Chinese government was using its own tools and private-sector companies to "steal their way up the economic ladder at our expense."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the Russians are still "absolutely" intent on interfering in US elections. "Until they're stopped, they haven't been deterred enough," Wray said of the many measures used to try to stop Russian interference.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Wray opens hearing by discussing agents lost in the line of duty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judiciary committee chairman, Republican Lindsey Graham,  and ranking member, Democrat Dianne Feinstein, used their opening statements of </w:t>
      </w:r>
      <w:hyperlink r:id="rId10" w:history="1">
        <w:r>
          <w:rPr>
            <w:rFonts w:ascii="arial" w:eastAsia="arial" w:hAnsi="arial" w:cs="arial"/>
            <w:b w:val="0"/>
            <w:i/>
            <w:strike w:val="0"/>
            <w:noProof w:val="0"/>
            <w:color w:val="0077CC"/>
            <w:position w:val="0"/>
            <w:sz w:val="20"/>
            <w:u w:val="single"/>
            <w:vertAlign w:val="baseline"/>
          </w:rPr>
          <w:t>Christopher Wray's hearing</w:t>
        </w:r>
      </w:hyperlink>
      <w:r>
        <w:rPr>
          <w:rFonts w:ascii="arial" w:eastAsia="arial" w:hAnsi="arial" w:cs="arial"/>
          <w:b w:val="0"/>
          <w:i w:val="0"/>
          <w:strike w:val="0"/>
          <w:noProof w:val="0"/>
          <w:color w:val="000000"/>
          <w:position w:val="0"/>
          <w:sz w:val="20"/>
          <w:u w:val="none"/>
          <w:vertAlign w:val="baseline"/>
        </w:rPr>
        <w:t xml:space="preserve"> to present opposite views on the FBI's investigation into the Trump  campaign's ties to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Wray chose to use his opening statement to discuss the sacrifice of law-enforcement agents who have been killed in the line of duty. The FBI director discussed making phone calls to the families who have lost agents and the profound effect those conversations have had on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FBI director arrives to testify to Senate judiciary committee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Wray, the director of the FBI, has arrived on Capitol Hill to testify to the Senate judicary committee. (Watch the hearing live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panel, chaired by Trump ally  </w:t>
      </w:r>
      <w:hyperlink r:id="rId10" w:history="1">
        <w:r>
          <w:rPr>
            <w:rFonts w:ascii="arial" w:eastAsia="arial" w:hAnsi="arial" w:cs="arial"/>
            <w:b w:val="0"/>
            <w:i/>
            <w:strike w:val="0"/>
            <w:noProof w:val="0"/>
            <w:color w:val="0077CC"/>
            <w:position w:val="0"/>
            <w:sz w:val="20"/>
            <w:u w:val="single"/>
            <w:vertAlign w:val="baseline"/>
          </w:rPr>
          <w:t>Lindsey Graham</w:t>
        </w:r>
      </w:hyperlink>
      <w:r>
        <w:rPr>
          <w:rFonts w:ascii="arial" w:eastAsia="arial" w:hAnsi="arial" w:cs="arial"/>
          <w:b w:val="0"/>
          <w:i w:val="0"/>
          <w:strike w:val="0"/>
          <w:noProof w:val="0"/>
          <w:color w:val="000000"/>
          <w:position w:val="0"/>
          <w:sz w:val="20"/>
          <w:u w:val="none"/>
          <w:vertAlign w:val="baseline"/>
        </w:rPr>
        <w:t xml:space="preserve">  of South Carolina, is likely to bring up repeated Republican claims that the FBI improperly launched its investigation into the Trump campaign's ties to Russia.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questions Republican lawmakers pose could provide a preview of how they plan to grill  </w:t>
      </w:r>
      <w:hyperlink r:id="rId10" w:history="1">
        <w:r>
          <w:rPr>
            <w:rFonts w:ascii="arial" w:eastAsia="arial" w:hAnsi="arial" w:cs="arial"/>
            <w:b w:val="0"/>
            <w:i/>
            <w:strike w:val="0"/>
            <w:noProof w:val="0"/>
            <w:color w:val="0077CC"/>
            <w:position w:val="0"/>
            <w:sz w:val="20"/>
            <w:u w:val="single"/>
            <w:vertAlign w:val="baseline"/>
          </w:rPr>
          <w:t>special counsel Robert Mueller</w:t>
        </w:r>
      </w:hyperlink>
      <w:r>
        <w:rPr>
          <w:rFonts w:ascii="arial" w:eastAsia="arial" w:hAnsi="arial" w:cs="arial"/>
          <w:b w:val="0"/>
          <w:i w:val="0"/>
          <w:strike w:val="0"/>
          <w:noProof w:val="0"/>
          <w:color w:val="000000"/>
          <w:position w:val="0"/>
          <w:sz w:val="20"/>
          <w:u w:val="none"/>
          <w:vertAlign w:val="baseline"/>
        </w:rPr>
        <w:t xml:space="preserve">  tomorrow. Exhibit A: Graham opened the hearing by arguing that there is no evidence that Russia changed the tally of the 2016 election, even though there is            </w:t>
      </w:r>
      <w:hyperlink r:id="rId10" w:history="1">
        <w:r>
          <w:rPr>
            <w:rFonts w:ascii="arial" w:eastAsia="arial" w:hAnsi="arial" w:cs="arial"/>
            <w:b w:val="0"/>
            <w:i/>
            <w:strike w:val="0"/>
            <w:noProof w:val="0"/>
            <w:color w:val="0077CC"/>
            <w:position w:val="0"/>
            <w:sz w:val="20"/>
            <w:u w:val="single"/>
            <w:vertAlign w:val="baseline"/>
          </w:rPr>
          <w:t>research</w:t>
        </w:r>
      </w:hyperlink>
      <w:r>
        <w:rPr>
          <w:rFonts w:ascii="arial" w:eastAsia="arial" w:hAnsi="arial" w:cs="arial"/>
          <w:b w:val="0"/>
          <w:i w:val="0"/>
          <w:strike w:val="0"/>
          <w:noProof w:val="0"/>
          <w:color w:val="000000"/>
          <w:position w:val="0"/>
          <w:sz w:val="20"/>
          <w:u w:val="none"/>
          <w:vertAlign w:val="baseline"/>
        </w:rPr>
        <w:t xml:space="preserve"> suggesting Trump's polling numbers improved when Russian trolls were more active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Epstein appealing decision to deny him bail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Jeffrey Epstein</w:t>
        </w:r>
      </w:hyperlink>
      <w:r>
        <w:rPr>
          <w:rFonts w:ascii="arial" w:eastAsia="arial" w:hAnsi="arial" w:cs="arial"/>
          <w:b w:val="0"/>
          <w:i w:val="0"/>
          <w:strike w:val="0"/>
          <w:noProof w:val="0"/>
          <w:color w:val="000000"/>
          <w:position w:val="0"/>
          <w:sz w:val="20"/>
          <w:u w:val="none"/>
          <w:vertAlign w:val="baseline"/>
        </w:rPr>
        <w:t xml:space="preserve">,  a wealthy financier facing sex trafficking charges in New York, has appealed a federal judge's decision to keep him in jail while he awaits trial, Reuters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courtroom sketch, defendant Jeffrey Epstein, second from right, listens along with his defense attorneys during a hearing in federal court. Photograph: Aggie Kenny/AP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Richard Berman rejected Epstein's request last week to remain under house arrest in his Manhattan mansion before the trial. Epstein's defense team is now asking a federal appeals court to review that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Epstein avoided serious jail time from similar charges in Miami in 2008 thanks to a sweetheart plea deal, partly negotiated by Alexander Acosta.  Acosta resigned as Trump 's labor secretary earlier this month over his role in Epstein's plea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conservatives push Trump to reject debt ceiling 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House's fiscal conservatives are urging the president to reject the  </w:t>
      </w:r>
      <w:hyperlink r:id="rId10" w:history="1">
        <w:r>
          <w:rPr>
            <w:rFonts w:ascii="arial" w:eastAsia="arial" w:hAnsi="arial" w:cs="arial"/>
            <w:b w:val="0"/>
            <w:i/>
            <w:strike w:val="0"/>
            <w:noProof w:val="0"/>
            <w:color w:val="0077CC"/>
            <w:position w:val="0"/>
            <w:sz w:val="20"/>
            <w:u w:val="single"/>
            <w:vertAlign w:val="baseline"/>
          </w:rPr>
          <w:t>budget deal</w:t>
        </w:r>
      </w:hyperlink>
      <w:r>
        <w:rPr>
          <w:rFonts w:ascii="arial" w:eastAsia="arial" w:hAnsi="arial" w:cs="arial"/>
          <w:b w:val="0"/>
          <w:i w:val="0"/>
          <w:strike w:val="0"/>
          <w:noProof w:val="0"/>
          <w:color w:val="000000"/>
          <w:position w:val="0"/>
          <w:sz w:val="20"/>
          <w:u w:val="none"/>
          <w:vertAlign w:val="baseline"/>
        </w:rPr>
        <w:t xml:space="preserve">  that would raise the debt ceiling because they fear it would increase federal spending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Chip Roy asks a question during a House Oversight Committee hearing. Photograph: Erik S Lesser/EPA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Republican lawmakers</w:t>
        </w:r>
      </w:hyperlink>
      <w:r>
        <w:rPr>
          <w:rFonts w:ascii="arial" w:eastAsia="arial" w:hAnsi="arial" w:cs="arial"/>
          <w:b w:val="0"/>
          <w:i w:val="0"/>
          <w:strike w:val="0"/>
          <w:noProof w:val="0"/>
          <w:color w:val="000000"/>
          <w:position w:val="0"/>
          <w:sz w:val="20"/>
          <w:u w:val="none"/>
          <w:vertAlign w:val="baseline"/>
        </w:rPr>
        <w:t>, led by Representative Chip Roy of Texas, are circulating a letter to Trump slamming the "fiscally irresponsible" deal and urging the president to secure more funding for Immigration Customs and Enforcement.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should veto this bill because it is fiscally irresponsible," the Republicans </w:t>
      </w:r>
      <w:hyperlink r:id="rId10" w:history="1">
        <w:r>
          <w:rPr>
            <w:rFonts w:ascii="arial" w:eastAsia="arial" w:hAnsi="arial" w:cs="arial"/>
            <w:b w:val="0"/>
            <w:i/>
            <w:strike w:val="0"/>
            <w:noProof w:val="0"/>
            <w:color w:val="0077CC"/>
            <w:position w:val="0"/>
            <w:sz w:val="20"/>
            <w:u w:val="single"/>
            <w:vertAlign w:val="baseline"/>
          </w:rPr>
          <w:t>write</w:t>
        </w:r>
      </w:hyperlink>
      <w:r>
        <w:rPr>
          <w:rFonts w:ascii="arial" w:eastAsia="arial" w:hAnsi="arial" w:cs="arial"/>
          <w:b w:val="0"/>
          <w:i w:val="0"/>
          <w:strike w:val="0"/>
          <w:noProof w:val="0"/>
          <w:color w:val="000000"/>
          <w:position w:val="0"/>
          <w:sz w:val="20"/>
          <w:u w:val="none"/>
          <w:vertAlign w:val="baseline"/>
        </w:rPr>
        <w:t xml:space="preserve"> in the letter. "It blows well beyond what was intended with the 2011 [Budget Control Act] caps. Furthermore, it continues spending hundreds of billions more than what we take in a year and does not put our nation on a path towards a balanced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added, "it raises our debt ceiling for two years, indulging our national spending addiction."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conservatives' complaints may be enough to sway Trump, who is always very sensitive to any charge that he is ignoring his base. But rejecting the deal could plunge the country into a financial tailspin, which could interfere with Trump's repeated boasts about overseeing a record surge in the stock market (a claim that is </w:t>
      </w:r>
      <w:hyperlink r:id="rId10" w:history="1">
        <w:r>
          <w:rPr>
            <w:rFonts w:ascii="arial" w:eastAsia="arial" w:hAnsi="arial" w:cs="arial"/>
            <w:b w:val="0"/>
            <w:i/>
            <w:strike w:val="0"/>
            <w:noProof w:val="0"/>
            <w:color w:val="0077CC"/>
            <w:position w:val="0"/>
            <w:sz w:val="20"/>
            <w:u w:val="single"/>
            <w:vertAlign w:val="baseline"/>
          </w:rPr>
          <w:t>not true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tweets about a "BAN" on Guatemala and a member of "the Squad"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tweeting about everything from British politics to immigration policy and Representative Ilhan Omar  this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starters, he attacked  </w:t>
      </w:r>
      <w:hyperlink r:id="rId10" w:history="1">
        <w:r>
          <w:rPr>
            <w:rFonts w:ascii="arial" w:eastAsia="arial" w:hAnsi="arial" w:cs="arial"/>
            <w:b w:val="0"/>
            <w:i/>
            <w:strike w:val="0"/>
            <w:noProof w:val="0"/>
            <w:color w:val="0077CC"/>
            <w:position w:val="0"/>
            <w:sz w:val="20"/>
            <w:u w:val="single"/>
            <w:vertAlign w:val="baseline"/>
          </w:rPr>
          <w:t>Guatemala</w:t>
        </w:r>
      </w:hyperlink>
      <w:r>
        <w:rPr>
          <w:rFonts w:ascii="arial" w:eastAsia="arial" w:hAnsi="arial" w:cs="arial"/>
          <w:b w:val="0"/>
          <w:i w:val="0"/>
          <w:strike w:val="0"/>
          <w:noProof w:val="0"/>
          <w:color w:val="000000"/>
          <w:position w:val="0"/>
          <w:sz w:val="20"/>
          <w:u w:val="none"/>
          <w:vertAlign w:val="baseline"/>
        </w:rPr>
        <w:t xml:space="preserve">  for deciding not to move forward with an agreement that would have required the country to take in more            </w:t>
      </w:r>
      <w:hyperlink r:id="rId10" w:history="1">
        <w:r>
          <w:rPr>
            <w:rFonts w:ascii="arial" w:eastAsia="arial" w:hAnsi="arial" w:cs="arial"/>
            <w:b w:val="0"/>
            <w:i/>
            <w:strike w:val="0"/>
            <w:noProof w:val="0"/>
            <w:color w:val="0077CC"/>
            <w:position w:val="0"/>
            <w:sz w:val="20"/>
            <w:u w:val="single"/>
            <w:vertAlign w:val="baseline"/>
          </w:rPr>
          <w:t>asylum seekers</w:t>
        </w:r>
      </w:hyperlink>
      <w:r>
        <w:rPr>
          <w:rFonts w:ascii="arial" w:eastAsia="arial" w:hAnsi="arial" w:cs="arial"/>
          <w:b w:val="0"/>
          <w:i w:val="0"/>
          <w:strike w:val="0"/>
          <w:noProof w:val="0"/>
          <w:color w:val="000000"/>
          <w:position w:val="0"/>
          <w:sz w:val="20"/>
          <w:u w:val="none"/>
          <w:vertAlign w:val="baseline"/>
        </w:rPr>
        <w:t xml:space="preserve">. He threatened the country with an ambiguous "BAN" as well as tariffs for turning down the proposal.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enltr....Tariffs, Remittance Fees, or all of the above. Guatemala has not been good. Big U.S. taxpayer dollars going to them was cut off by me 9 months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also claimed that Omar, one of four minority congresswomen who make up " the Squad," would allow him to win her home state of Minnesota next year. Trump lost the state by 1.5 points in 2016, and he claimed that the "hating anti-Semite Rep. Omar" would propel him to victory in 2020. He also derisively referred to the Squad as "AOC Plus 3," referring to  </w:t>
      </w:r>
      <w:hyperlink r:id="rId10" w:history="1">
        <w:r>
          <w:rPr>
            <w:rFonts w:ascii="arial" w:eastAsia="arial" w:hAnsi="arial" w:cs="arial"/>
            <w:b w:val="0"/>
            <w:i/>
            <w:strike w:val="0"/>
            <w:noProof w:val="0"/>
            <w:color w:val="0077CC"/>
            <w:position w:val="0"/>
            <w:sz w:val="20"/>
            <w:u w:val="single"/>
            <w:vertAlign w:val="baseline"/>
          </w:rPr>
          <w:t>Representative Alexandria Ocasio-Cortez</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2016 I almost won Minnesota. In 2020, because of America hating anti-Semite Rep. Omar, &amp; the fact that Minnesota is having its best economic year ever, I will win the State! "We are going to be a nightmare to the President," she say. No, AOC Plus 3 are a Nightmare for America!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live blog readers! This is Joanie Greve, reporting from Washington, and there is plenty of news to cover on both sides of the Atlantic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enltrCongratulations to Boris Johnson on becoming the new Prime Minister of the United Kingdom. He will be great!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Donald Trump was up early this morning to congratulate Boris Johnson on becoming Britain's next prime minister. The US president predicted Johnson would make a "great" leader, while his daughter tweeted a slightly more embarrassing message. (For more details on Johnson's election, check out our colleague Andrew Sparrow's live coverage over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enltrSaving before it gets deleted: "United Kingston" </w:t>
      </w:r>
      <w:hyperlink r:id="rId10" w:history="1">
        <w:r>
          <w:rPr>
            <w:rFonts w:ascii="arial" w:eastAsia="arial" w:hAnsi="arial" w:cs="arial"/>
            <w:b w:val="0"/>
            <w:i/>
            <w:strike w:val="0"/>
            <w:noProof w:val="0"/>
            <w:color w:val="0077CC"/>
            <w:position w:val="0"/>
            <w:sz w:val="20"/>
            <w:u w:val="single"/>
            <w:vertAlign w:val="baseline"/>
          </w:rPr>
          <w:t>pic.twitter.com/GrKJ6yGgbJ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Kyle Griffin (@kylegriffin1)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Congressional leadership is concerned Trump may turn against the debt ceiling deal reached by the speaker, Nancy Pelosi, and treasury secretary, Steven Mnuchin. Trump's tweet announcing the deal said he was "pleased" about an agreement being struck but noted that it involved a "real compromise" to secure more defense spending. And Trump has shown that no one speaks for him but himself.</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All of Washington is buzzing about special counsel Robert Mueller 's appearance on Capitol Hill tomorrow. Trump told reporters yesterday that he didn't plan on watching the back-to-back hearings, but the AP notes that Trump's light schedule tomorrow morning may allow him to watch much of the coverage.</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Multiple outlets reported yesterday that Mueller planned to make a brief opening statement to kick off his appearance. That will likely be leaked at some point later today.</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And the FBI director, Christopher Wray, is testifying to the Senate judiciary committee at 10am EDT today. The hearing could provide a preview of how Trump's congressional allies plan to question Mueller about the origins of the FBI's investigation into the Trump campaign's ties to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 as we cover all of that and more. Thanks for spending your Tuesday morning with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6856 2019-07-23T13:03:13Z false false 2019-07-24T02:33:35Z false US theguardian.com </w:t>
      </w:r>
      <w:hyperlink r:id="rId11" w:history="1">
        <w:r>
          <w:rPr>
            <w:rFonts w:ascii="arial" w:eastAsia="arial" w:hAnsi="arial" w:cs="arial"/>
            <w:b w:val="0"/>
            <w:i/>
            <w:strike w:val="0"/>
            <w:noProof w:val="0"/>
            <w:color w:val="0077CC"/>
            <w:position w:val="0"/>
            <w:sz w:val="20"/>
            <w:u w:val="single"/>
            <w:vertAlign w:val="baseline"/>
          </w:rPr>
          <w:t>https://gu.com/p/cx336</w:t>
        </w:r>
      </w:hyperlink>
      <w:r>
        <w:rPr>
          <w:rFonts w:ascii="arial" w:eastAsia="arial" w:hAnsi="arial" w:cs="arial"/>
          <w:b w:val="0"/>
          <w:i w:val="0"/>
          <w:strike w:val="0"/>
          <w:noProof w:val="0"/>
          <w:color w:val="000000"/>
          <w:position w:val="0"/>
          <w:sz w:val="20"/>
          <w:u w:val="none"/>
          <w:vertAlign w:val="baseline"/>
        </w:rPr>
        <w:t xml:space="preserve"> false true            </w:t>
      </w:r>
      <w:hyperlink r:id="rId12" w:history="1">
        <w:r>
          <w:rPr>
            <w:rFonts w:ascii="arial" w:eastAsia="arial" w:hAnsi="arial" w:cs="arial"/>
            <w:b w:val="0"/>
            <w:i/>
            <w:strike w:val="0"/>
            <w:noProof w:val="0"/>
            <w:color w:val="0077CC"/>
            <w:position w:val="0"/>
            <w:sz w:val="20"/>
            <w:u w:val="single"/>
            <w:vertAlign w:val="baseline"/>
          </w:rPr>
          <w:t>https://media.guim.co.uk/a4d4bccf0852bd4cb689884e4f5a9b02aca968da/0_261_5136_3082/500.jpg</w:t>
        </w:r>
      </w:hyperlink>
      <w:r>
        <w:rPr>
          <w:rFonts w:ascii="arial" w:eastAsia="arial" w:hAnsi="arial" w:cs="arial"/>
          <w:b w:val="0"/>
          <w:i w:val="0"/>
          <w:strike w:val="0"/>
          <w:noProof w:val="0"/>
          <w:color w:val="000000"/>
          <w:position w:val="0"/>
          <w:sz w:val="20"/>
          <w:u w:val="none"/>
          <w:vertAlign w:val="baseline"/>
        </w:rPr>
        <w:t xml:space="preserve"> false en That's all for now! Here what's happened today, so far: The Justice Department opened a sweeping antitrust investigation. NAACP leaders voted in support of impeaching Donald Trump. Robert Mueller will appear alongside his longtime deputy Aaron Zebley when he testifies before Congress tomorrow. Trump is suing the House ways and means committee, as well as New York state officials, to prevent the disclosure of his state tax returns. The legal battle is separate from House Democrats' lawsuit against the Treasury Department and the IRS to obtain the president's federal tax returns. The Senate overwhelmingly passed the extension of the 9/11 victims fund, following activism from first responders and comedian Jon Stewart. Trump is expected to sign it. Mark Esper was confirmed as the next defense secretary. He will take over the Defense Department several months after the resignation of Jim Mattis. Trump praised incoming British Prime Minister Boris Johnson and slammed "the Squad" in a nearly 90-minute speech to the conservative youth organization Turning Point USA. Watch this space for any late updates, and tune in early tomorrow to follow the much-anticipated Mueller testimony. Yet another Democratic lawmaker is calling for Donald Trump's impeachment. Representative Julia Brownley of California released a statement saying that Trump "presents an existential threat to our democracy." The House voted 398-17 in favor of a nonbinding resolution condemning efforts to boycott or economically isolate Israel over its policies toward Palestinians. The measure, which received overwhelming bipartisan support, faced pushback from a few progressive lawmakers -- including representatives Ilhan Omar and Rashida Tlaib -- who have been publicly supportive of the global boycott, divestment and sanctions (BDS) movement, a nonviolent campaign that aims to register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country's policies towards Palestinians in the occupied West Bank and Gaza. The resolution urges "Israelis and Palestinians to return to direct negotiations as the only way to achieve an end to the Israeli-Palestinian conflict." It was introduced in March, as Democratic lawmakers debated how to respond to tweets and comments by Omar that were criticized as being anti-Semitic. If you were hoping for an advance peek at the opening statements that special counsel Robert Mueller will deliver tomorrow, you may be out of luck. According to sleuthing reporters, Mueller won't be sharing his prepared statements with lawmakers prior to his appearance. Extinction Rebellion demonstrators are blocking doorways at a Congress building From The Guardian's David Smith: Protesters from the climate crisis group Extinction Rebellion are causing havoc at the US Capitol in Washington, confronting politicians and gluing themselves to doorways in order to block them. The group targeted underground passages in the Cannon House Office Building in an attempt to stop members of Congress from attending an evening vote. Kaela Bamberger, a spokesperson for the group, which has staged attention-grabbing events elsewhere in the US and abroad, said a House and Senate concurrent resolution on the climate emergency - currently on hold - deserves immediate attention. Extinction Rebellion's intention is to disrupt "business as usual" she added. "We believe the issue is so urgent it should be treated as a top priority," she added. "Petitioning and lobbying have been shown to be ineffective in the past, so we are taking extreme action to reflect the extreme nature of the crisis. The climate emergency should be treated with the gravity it deserves.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rage on in Puerto Rico, a judge issued search warrants for the cellphones of government officials who exchanged crude messages mocking victims of Hurricane Maria. The leaked messages are what triggered days of demonstrations, with thousands calling for the resignation of Ricardo Rosselló, the governor of the US island territory, who participated in the obscenity-filled chat with top advisers. From AP: One of the search warrants said that government officials used the chat to transmit official and confidential information to private citizens in potential violation of ethics laws. Kelvin Carrasco, a spokesman for the island's Justice Department, said Tuesday that the warrants were approved overnight and issued to those who had yet to turn over their phones. He did not identify the officials and would not comment further. From The Guardian's breaking coverage: The US justice department is opening a broad antitrust review into whether dominant technology firms are unlawfully stifling competition. "The Department's review will consider the widespread concerns that consumers, businesses and entrepreneurs have expressed about search, social media, and some retail services online," DOJ said in a statement. "Without the discipline of meaningful market-based competition, digital platforms may act in ways that are not responsive to consumer demands," added the assistant attorney general Makan Delrahim, of the antitrust division. The review will investigate practices of online platforms including Facebook, Alphabet's Google, Amazon and Apple. NAACP leaders have voted in support of impeaching Donald Trump. From The Guardian's Lauren Gambino: The leaders of the NAACP, the nation's oldest and largest civil rights organization, unanimously voted to impeach Donald Trump, accusing the president of leading "one of the most racist and xenophobic administrations since the Jim Crow era." "The pattern of Trump's misconduct is unmistakable and has proven time and time again, that he is unfit to serve as the president of this country," NAACP president Derrick Johnson said in a statement after the vote. While the resolution is unlike to have a legislative impact in Congress, it sends a clear message about from a legacy civil rights organization about where it stands on this president. Johnson said he would press leaders in Congress to launch impeachment proceedings. House Speaker Nancy Pelosi, who addressed the conference earlier this week, has been wary of impeachment calls, warning that it could play into Trump's hands in 2020. The NAACP's resolution committee, which meets annually at the group's conference, held this year in Detroit, unanimously passed the resolution on Tuesday afternoon. It was introduced by Texas Congressman Al Green, who has brought articles of impeachment in Congress against the president. "If you pass this resolution," Green said in a rousing speech that drew cheers and chants, "you will be on record letting those who look through the vista of time know that at this time when others did not take a stand, the NAACAP took a stand." As Green spoke, the crowd chanted: "Get him out". The vote comes after Trump told four Congresswomen of color to "go back" to their countries and accused them of hating the US. The resolution also made reference to the administration's ban on immigrants from majority-Muslim countries; its ban on transgender people in the military; Trump's equivocation in the aftermath of the white supremacist rally in Charlottesville; Trump calling Haiti and African nations "shithole countries"; the detention of children and separation of family at the US-Mexico border; and Trump's most recent comments about the members of Congress. One of the lawmakers targeted, congresswoman Rashida Tlaib, represents Detroit, where the conference is being held this year. Tlaib, one of the first Muslim women to serve in Congress who has long called for Trump's impeachment, received a standing ovation when she addressed the conference. "I'm not going nowhere," she told the conference on Monday." Not until I impeach this president." That's it from me on this eventful Tuesday! I'll be handing it off to Maanvi Singh on the West Coast. Here are some of the most important points from today's news so far: Robert Mueller will appear alongside his longtime deputy, Aaron Zebley, when he testifies before Congress tomorrow. The last-minute announcement has led to claims from Republican lawmakers that they were blindsided, but a Mueller spokesperson said the arrangement was made more than a week ago. Trump is suing the House ways and means committee, as well as New York state officials, to prevent the disclosure of his state tax returns. The legal battle is separate from House Democrats' lawsuit against the Treasury Department and the IRS to obtain the president's federal tax returns. The Senate overwhelmingly passed the extension of the 9/11 victims fund, following activism from first responders and comedian Jon Stewart. Trump is expected to sign it. Mark Esper was confirmed as the next defense secretary. He will take over the Defense Department several months after the resignation of Jim Mattis. Trump praised incoming British Prime Minister Boris Johnson and slammed "the Squad" in a nearly 90-minute speech to the conservative youth organization Turning Point USA. I'll be back on the blog earlier than usual tomorrow to prepare for all of the drama surrounding Mueller's testimony. And his opening statement may still be leaked tonight. Stay tuned. Mueller spokesperson weighs in on deputy's expected appearance A spokesperson for Robert Mueller has weighed in on the special counsel's decision to appear alongside his longtime deputy, Aaron Zebley. "Aaron Zebley was the Deputy Special Counsel and had day-to-day oversight of the investigations conducted by the Office," the spokesperson said, per a CNN reporter. "He will accompany Special Counsel Mueller to the Wednesday hearings, as was discussed with the committees more than a week ago." But Adam Schiff, the Democratic chair of the House intelligence committee, said he hopes Zebley will only participate in "technical issues or other matters." He added, "We don't want him as a substitute for Mueller's voice." Durbin regrets calling for Franken's resignation Dick Durbin of Illinois, the No2 Democrat in the Senate, has said he regrets calling for the resignation of Al Franken over allegations of sexual misconduct. Franken resigned in December 2017, under pressure from fellow senators. On Monday, a New Yorker article examined Franken's departure and conservative radio host Leeann Tweeden's accusation that he forcibly kissed her during a 2006 USO tour in the Middle East. Pat Leahy, a Vermont senator, told reporter Jane Meyer calling for Franken's resignation was "one of the biggest mistakes I've made". Senators Angus King, Jeff Merkley, Tom Udall and Tammy Duckworth, former senators Bill Nelson and Heidi Heitkamp and former Senate majority leader Harry Reid also expressed regret. Speaking to the Washington Post on Tuesday, Durbin said he would now prefer that Franken had been given the opportunity to respond the accusation before the Senate ethics committee. "I certainly would have said that we should turn to due process," Durbin said. "He deserved his day before the ethics committee, and his accuser the same. I think that would've been a more thoughtful outcome." Durbin said fellow Democrats had been "pressed to make a quick decision and unfortunately did it at the expense of due process". Pressure to force Franken out, he said, came against the backdrop of "very, very serious" allegations against Roy Moore, a Republican nominee for Senate in Alabama. Moore was accused of sexual misconduct involving underaged girls, which he denied. The Democrat Doug Jones subsequently won the seat. In December 2017, Durbin referred to the accusations against Franken - eight women said he had behaved inappropriately - as a "pattern of conduct" and said "charges, credible charges, continued to keep coming". He also said: "This is painful. Al Franken's my friend." Not all of Durbin's Democratic colleagues have expressed regret over Franken's fate. Kirsten Gillibrand, who was among a majority of the female members of the Senate Democratic caucus to call for Franken's resignation, said on Monday she had no regrets about her role in forcing that outcome. Jon Stewart embraces 9/11 first responder after successful vote An NBC News reporter shared this photo from Capitol Hill after the Senate overwhelmingly voted to expand the 9/11 victims fund, providing lifelong compensation for first responders who developed health issues after spending time at Ground Zero. Deutsche Bank tied to Jeffrey Epstein Another bad headline for Deutsche Bank: it turns out that the German financial giant did significant business with wealthy financier Jeffrey Epstein, who is facing sex-trafficking charges in New York. Epstein used the bank's private-wealth division to hold and manage his assets, as well as those of clients and others connected to him, the Wall Street Journal reports. Deutsche Bank's business relationship with Epstein appeared to pick up around the time JPMorgan Chase dropped him as a client in 2013 over reputation concerns. Sources told the Journal that Deutsche Bank began to shut down some of Epstein's accounts in late 2018 as news outlets, most prominently the Miami Herald, started resurfacing the sexual misconduct allegations against him. This is only the latest blow for Deutsche, which is under investigation for criminal money-laundering and facing congressional scrutiny of its longstanding relationship with Trump. The bank also launched a reorganization this month that will involve cutting 18,000 jobs. FBI clarifies Wray's comments on domestic terrorism and white supremacy Christopher Wray, the FBI director, testified earlier today that the bureau had made roughly 100 domestic terrorism arrests so far this year, telling lawmakers, "A majority of the domestic terrorism cases that we've investigated are motivated by some version of what you might call white supremacist violence." The claim has gotten significant attention, especially considering that Republican lawmakers and Trump have focused on alleged threats by leftwing groups. But asked for clarification on the data, FBI spokesperson Kelsey Pietranton told the Guardian this afternoon that it appeared Wray misspoke when he suggested a majority of the investigations were white supremacists. She declined to provide a breakdown on the people arrested, but said Wray's "majority" comment was likely a reference to the data disclosed in May by Michael McGarrity, the FBI's assistant director for counterterrorism. McGarrity said at the time that out of 850 domestic terrorism cases under investigation, 40% were "racially motivated". Of those 40%, a "significant majority" were "extremists who support the superiority of the white race". Pietranton said those statistics were still accurate. The spokesperson also clarified that over the last nine months, there have been roughly 90 domestic terrorism arrests, and roughly 100 "international terrorist" arrests. Dick Durbin, the Democratic senator who questioned Wray, was pointing to the broader concerns that US law enforcement has failed to address rising threats from white supremacists and neo-Nazis. Last week, GOP senators Ted Cruz and Bill Cassidy introduced a resolution to label "antifa" as "domestic terrorists", even though antifa is a broad term referring to anti-fascists and not an organized group. Documents disclosed over the last two years have also revealed that the FBI has focused on so-called "black identity extremists" and on civil rights activists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KKK. Wray told Durbin, "We take domestic terrorism or hate crime, regardless of ideology, extremely seriously." But the director added, "We use the term 'domestic terrorism' to refer to a broader array of threats, ranging from anarchist extremism to different kinds of racially motivated violent extremism, to different kinds of environmental extremism." White supremacists have a record of deadly violence across the US, while anarchist groups and environmental activists do not. The Senate has passed a bipartisan bill to permanently extend the 9/11 victims fund. The fund to provide compensation to first responders who became ill after their time at Ground Zero was quickly running out of money, forcing severe cuts in payouts to the victims. Activists, including comedian Jon Stewart and first responder Luis Alvarez, passionately spoke before Congress last month about extending the fund. The proposal, which is expected to be signed by Trump, will provide lifetime compensation to the victims. Stewart was on Capitol Hill today in anticipation of the bill's expected passage. Unfortunately, Alvarez was not. He died late last month of colorectal cancer that he blamed on his time spent at Ground Zero. Nigel Farage admits he missed Trump's shoutout Nigel Farage shared with listeners of his radio show a message from Trump about what the US president hopes to see from incoming British Prime Minister Boris Johnson. "I think Boris will make a great prime minister," Trump said, according to Farage. "He brings much-needed energy to the job. The last three years have been pathetic. I want him to work with you, Nigel, to get the Brexit deal done." Farage also admitted that he had already left Trump's event for the conservative youth organization Turning Point USA when the president offered the prominent Brexit supporter a shoutout. "[Farage] is going to work well with Boris," Trump said at the event, looking around for Farage. "They're going to do tremendous things." Farage admitted that he left Trump's speech early to get across town to film his radio show. "So I kind of wasn't there when he called my name out," Farage told listeners. "But you can hear the message coming from the president: he thinks that Boris and the Brexit party need to work together." Multiple outlets are now reporting that Aaron Zebley, who served as Robert Mueller's chief of staff while he was FBI director and later took on a similar role in the special counsel's office, will appear with him during his congressional testimony tomorrow. Zebley will be sworn in for the hearings before the House judiciary and intelligence committees, but he will not answer any committee questions, according to CNN. That duty will be left up to Mueller. Mueller made the last-minute decision to have Zebley present in case the committee asked any questions he could not fully address himself. But Republican members of the committees quickly accused the special counsel of "outsourcing" his testimony. The Department of Justice also raised concerns about Zebley's appearance. But given his status now as a private citizen, there is little action the department can take to prevent Zebley from testifying. Trump is suing the House ways and means committee, as well as New York state officials, to block the disclosure of his state tax returns. Trump is seeking an injunction in federal court of a state law that would allow New York officials to hand over his state tax returns to the House committee. The new lawsuit is separate from Trump's efforts to block access to his federal tax returns. The House ways and means committee has sued the Treasury Department and the IRS in an attempt to force government officials to comply with a federal law allowing the panel access to any taxpayer's returns. McConnell walks past Jon Stewart at the Capitol A photographer for Roll Call captured this incredible picture of Mitch McConnell, the Senate majority leader, walking past comedian and activist Jon Stewart at the Capitol. Stewart was on Capitol Hill to attend the Senate Democratic Caucus lunch as the chamber looked ready to permanently authorize the 9/11 victims fund. The former "Daily Show" host appeared before the House judiciary committee last month and emphatically denounced lawmakers' "shameful" inaction on the victims fund as "an embarrassment to the country". McConnell later claimed that Stewart was needlessly "bent out of shape" about lawmakers missing the hearing. The comedian responded with a funny diatribe on Stephen Colbert's show. "I didn't know that they were busy. I'm so sorry," Stewart sarcastically said. "I didn't mean to interrupt them with their JOBS!" Booker says Biden "not the right person" to handle criminal justice reform Cory Booker went after fellow presidential candidate Joe Biden over the former vice president's plan to overhaul the criminal justice system. The New Jersey senator said in a statement that Biden, who helped craft the 1994 crime bill that many blame for an explosion in US incarceration numbers, was "not the right person to fix" the "failed" system. Biden's team said his plan would reduce mass incarceration and address "racial, gender and income-based disparities in the system." But Booker said the proposal fell short of the "transformative change" needed to overhaul the criminal justice system. "The 1994 crime bill accelerated mass incarceration and inflicted immeasurable harm on Black, Brown, and low-income communities," Booker added in his full statement. "While it's encouraging to see Vice President Biden finally come around to supporting many of the ideas I and others have proposed, his plan falls short of the transformative change our broken criminal justice system needs." Booker will have the chance to directly confront Biden on the issue when they appear alongside each other at next week's debates in Detroit. Biden will stand between Booker and Kamala Harris on the second night of the debates. Given the plaudits Harris generated after the first debates for confronting Biden about his past opposition to busing to integrate schools, Booker may be looking to follow in her footsteps. FBI director Christopher Wray told the Senate judicary committee that the bureau has made about 100 arrests in domestic terrorism cases in the past nine months. He also said that "a majority" of those cases involved some form of white supremacy. But an FBI spokesperson later clarified to the Guardian that the director meant the majority of "racially motivated" cases. The imprecise figure, which represents an uptick from last year, was cited by Wray as evidence of how the FBI is trying to address racially motivated violence. He noted that the bureau has also made about 100 arrests connected to international terrorism cases. "Needless to say, we take domestic terrorism or hate crime, regardless of ideology, extremely seriously," the director said. This post has been updated with a comment from the FBI clarifying Wray's remarks. Majority of Republicans say Mueller's investigation was fair, poll shows A new poll found that nearly two-thirds of Americans -- including a majority of Republicans -- now believe that special counsel Robert Mueller conducted a fair investigation. The Pew Research Center reports: Republicans' views of Mueller's investigation, which were generally negative over the probe's two-year course, are much more positive now that it has been completed. Six-in-ten Republicans and Republican-leaning independents now say they are confident in the fairness of the investigation. In January, just 39% of Republicans said they were confident Mueller was conducting a fair inquiry. Democrats' attitudes about Mueller's fairness have remained generally consistent throughout the course of his investigation. In the new survey conducted July 10-15 among 1,502 adults, about seven-in-ten Democrats and Democratic leaners (71%) say they are very or somewhat confident that Mueller conducted a fair investigation. Overall, public confidence in Mueller's investigation has increased 10 percentage points - from 55% to 65% - since January. Today, only about a third of Americans say they are not too (14%) or not at all (17%) confident that Mueller conducted a fair investigation. Ice announces 35 arrests out of 2,000 immigrants targeted in raids Immigration and Customs Enforcement acting director Matt Albence announced this morning that Ice made 35 arrests, of a reported 2,000 that were targeted, during its raids in 9 cities that started on Sunday, July 14 and ended later that week. Of those arrested in the operation, nicknamed "Operation Border Resolve", 18 were a part of family units and 17 were "collateral arrests" of individuals who weren't specifically targeted, but were in the area when Ice was conducting the raids. Ice has not released information about where the arrests took place. Trump first announced the raids would take place in June. During the three weeks before the raids took place, immigrant advocates and local lawmakers distributed information on legal rights during Ice raids, including the right to not answer the door. During a call with press this morning, Albence admitted that the number of arrests was lower than they expected. Past operations had been more successful because they didn't come with "fanfare and media attention", Albence said. But when asked whether it was a problem that Trump tweeted about the raids during a call with press this morning, Albence said, "No, it's been out in the media... this wasn't a secret". Albence also pointed to the "surveillance" of Ice officers in some cities that led the agency to call off some parts of the operation. "We've seen some very disturbing activity over the past couple of weeks targeting our officers and targeting out detention facilities," he said and declined to provide details. Earlier this week, Albence criticized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an Ice detention facility in Colorado, calling the demonstrations "fairly despicable". Trump speaks for nearly an hour and a half to Turning Point USA The president has wrapped up his remarks to the conservative youth organization Turning Point USA after nearly 90 minutes. Here are some more quotes from his speech, per a pool reporter there: "They have no collusion," Trump said of Robert Mueller's report, even though the special counsel actually concluded that there wasn't enough evidence to bring conspiracy charges. "They did a report, and there was no obstruction," even though the report appeared to outline several instances of potential obstruction of justice by Trump and left the decision on what to do with the evidence to Congress. Trump said he doesn't care that Barack Obama is more popular than him in places like Germany. "If I start getting good poll numbers over there, I'm not doing my job," Trump said. "I believe they hate our country," Trump said of Democrats. Specifically addressing the four minority congresswomen known as "the Squad," he said, "We don't like when they talk about 'evil Jews.' We don't like when they say horrible things about Israel." And Trump also attacked the media as "really dishonest" and "totally unhinged." Robert Mueller's chief of staff is expected to be sworn in alongside the special counsel tomorrow when he testifies before Congress, according to a Politico reporter. Although the details are still fluid, Aaron Zebley, who served as chief of staff while Mueller was FBI director and held a similar role in the special counsel's office, could testify alongside him tomorrow. The possibility has sparked the ire of at least one congressional Republican, Representative Jim Jordan of Ohio. The New York Times reported earlier this month that the Justice Department had tried to prevent Zebley and another one of Mueller's deputies, James L. Quarles III, from privately testifying to Congress. That closed-door testimony was part of the original agreement struck between lawmakers and Mueller's team about the special counsel's appearance. Trump used his comments to the conservative youth organization Turning Point USA to more fully attack the four minority congresswomen known as "the Squad." The president specifically targeted Representative Rashida Tlaib of Michigan. Trump repeatedly pointed to his 2016 victory in Michigan, where he won by just 0.2 points, to argue that Tlaib doesn't represent "the values of the people of Michigan." "She's vicious, she's like a crazed lunatic," Trump said of Tlaib, pointing to her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one of his 2016 rallies. "This is what we're up against," the president added, once again dismissing the Squad as "AOC plus three" in reference to Representative Alexandria Ocasio-Cortez. While addressing the NAACP's annual convention in Detroit yesterday, Tlaib said she would hold her ground until Trump was removed from office. "I'm not going nowhere, not until I impeach this President," the congresswoman said. She went on, "The Squad is all of you. I can tell you, you are all the squad, trust me. If you support equity, you support justice, you are one of us." Army Secretary Mark Esper has secured enough Senate votes to be confirmed as the next secretary of defense. The confirmation of Esper, a former lobbyist and Republican staffer, comes several months after former defense secretary Jim Mattis resigned over policy disagreements with Trump. It also comes a month after former acting secretary Patrick Shanahan left the Pentagon over revelations about turmoil within his family. Despite concerns from some Democrats about Esper's lobbyist past, many on Capitol Hill hope that his leadership will allow the Defense Department to more effectively respond to pressing national security issues. Here's where things stand: Trump is still speaking to the conservative youth organization Turning Point USA. So far, he has lauded the incoming British prime minister, Boris Johnson, and slammed Representative Rashida Tlaib as a "crazed lunatic." (Watch it live here.) The Department of Homeland Security is closing the facility for unaccompanied migrant children that it recently showcased to journalists and politicians. The shelter opened less than a month ago. The Department of Agriculture is proposing a rule change that could cut more than 3 million people from the food stamps program. All of Washington is still keeping an eye out for special counsel Robert Mueller's opening statement, which he will deliver at the beginning of his highly anticipated appearance on Capitol Hill tomorrow. Stay tuned for more from Trump's speech and the buzz over Mueller's testimony. In his comments to the conservative youth organization Turning Point USA, Trump praised the incoming British Prime Minister Boris Johnson and Nigel Farage. Trump praised Johnson and Farage, both of whom were prominent backers of Brexit. "[Farage] is going to work well with Boris," Trump said, per a Wall Street Journal reporter at the event. "They're going to do tremendous things." Trump said last week, when Johnson's election appeared likely, that he thought he would get along well with the new leader. "He's a different kind of a guy but they say I'm a different kind of a guy, too," Trump told reporters. "We get along well. I think we'll have a very good relationship." The Department of Homeland Security is shutting down the facility it opened on June 30 to hold unaccompanied migrant children and showcased to the public. The federal government established the emergency shelter less than a month ago to move children out of crowded and often inhumane Border Patrol facilities. Officials then showed off the new shelter to journalists and politicians, pointing to the soccer fields and classrooms as evidence of how well the minors were being treated. Our colleagues Christine Bolaños and Adam Gabbatt reported from Carrizo Springs earlier this month: There were telephones for the children to call relatives or immigration lawyers. Also medical and mental health services and English lessons; there was easy access to showers, soap, toothpaste and toothbrushes, beds and real blankets. This was all in sharp contrast to the border patrol stations that have failed to cater for an influx of families, including children and babies. But that facility is now closing down, Vice News reports. "It was too much too late," said Kevin Dinnin, head of the nonprofit operating the shelter. "By this weekend, we should have discharged all the children." The Office of Refugee Resettlement, which monitors the care of unaccompanied migrant children, acknowledged "there were issues regarding mold and air-conditioning" at the facility. But the agency claimed those problems were addressed before children arrived. Sanders will pay his campaign workers more than $15 an hour Bernie Sanders told CNN that his presidential campaign has struck a deal with the union representing his staffers to pay them at least $15 an hour, which the Vermont senator has said for years should be the federal minimum wage. The news comes after a Washington Post report last week that Sanders's staffers had gone back and forth with campaign manager Faiz Shakir on the issue. The union representing the staffers argued that the candidate should apply his rhetoric to his own employees, particularly given that the Sanders campaign has bragged about being the first to unionize its workers. A draft letter from the staffers to Shakir reads, "Given our campaign's commitment to fighting for a living wage of at least $15.00 an hour, we believe it is only fair that the campaign would carry through this commitment to its own field team." Sanders told CNN today that an agreement between the campaign and the union, which he said was first offered months ago, has now been accepted. He added that he believed the deal would allow staffers to be paid "more than" $15 an hour. Trump to address Turning Point USA Trump will soon address the summit of Turning Point USA, a conservative youth organization. Watch his remarks live at the link below. Bernie Sanders slips in the 2020 pack Bernie Sanders' polling and fundraising numbers are starting to dip, as other presidential candidates co-opt the ideas that helped propel the Vermont senator's 2016 campaign against Hillary Clinton. Our colleague Lauren Gambino reports: His once-sturdy second-place standing in the polls has slipped. This quarter, Sanders was out-raised by Elizabeth Warren, his closest ideological rival who has also rejected high-dollar fundraisers.... And in Miami last month, in the first Democratic presidential debate, Sanders was largely overshadowed by the clash between the former vice-president Joe Biden, seen as the current frontrunner, and Senator Kamala Harris of California, who has been rising in profile and polls. Squeezed by questions over electability and a deep desire among Democrats to elevate women and people of color, Sanders is attempting to reset the debate on his own terms.... Next week Sanders will appear on a debate stage with Warren. The pair have so far dispatched questions about their rivalry by emphasizing their friendship - and allies of both camps see little to be gained by turning on one another. Sanders' campaign leaders say they are unfazed by the shifting dynamics of the nomination contest at this early stage. The Department of Agriculture is proposing a rule to tighten requirements for the food stamp program that could render about 3.1 million Americans ineligible to receive assistance. Reuters reports: The administration billed the move as a way to save money and help eliminate what it sees as widespread abuse of the program, but Democrats and advocacy groups criticized it as an attack on the nation's poorest.... Currently, 43 U.S. states allow residents to automatically become eligible for food stamps through the Supplemental Nutrition Assistance Program, or SNAP, if they receive benefits from another federal program known as Temporary Assistance for Needy Families, or TANF, according to the USDA. The agency wants to change that by requiring people who receive TANF benefits to pass a review of their income and assets to determine whether they are also eligible for free food from SNAP, officials said. If enacted, the rule would save the federal government about $2.5 billion a year by removing 3.1 million people from SNAP, according to the USDA. Wray says China and Russia pose "most severe counterintelligence threat" The FBI director told the Senate judiciary committee that China presents the most serious counterintelligence threat to the US. When asked by Republican chairman Lindsey Graham who would be the second-most serious, Wray replied, "Probably Russia." "There is no country that poses a more severe counterintelligence threat to this country right now than China," Wray told the panel. While emphasizing that he was not talking about the Chinese people as a whole or Chinese-Americans, Wray said the Chinese government was using its own tools and private-sector companies to "steal their way up the economic ladder at our expense." He added that the Russians are still "absolutely" intent on interfering in US elections. "Until they're stopped, they haven't been deterred enough," Wray said of the many measures used to try to stop Russian interference. Wray opens hearing by discussing agents lost in the line of duty The Senate judiciary committee chairman, Republican Lindsey Graham, and ranking member, Democrat Dianne Feinstein, used their opening statements of Christopher Wray's hearing to present opposite views on the FBI's investigation into the Trump campaign's ties to Russia. But Wray chose to use his opening statement to discuss the sacrifice of law-enforcement agents who have been killed in the line of duty. The FBI director discussed making phone calls to the families who have lost agents and the profound effect those conversations have had on him. Christopher Wray, the director of the FBI, has arrived on Capitol Hill to testify to the Senate judicary committee. (Watch the hearing live here.) The panel, chaired by Trump ally Lindsey Graham of South Carolina, is likely to bring up repeated Republican claims that the FBI improperly launched its investigation into the Trump campaign's ties to Russia. The questions Republican lawmakers pose could provide a preview of how they plan to grill special counsel Robert Mueller tomorrow. Exhibit A: Graham opened the hearing by arguing that there is no evidence that Russia changed the tally of the 2016 election, even though there is research suggesting Trump's polling numbers improved when Russian trolls were more active online. Jeffrey Epstein, a wealthy financier facing sex trafficking charges in New York, has appealed a federal judge's decision to keep him in jail while he awaits trial, Reuters reports. U.S. District Judge Richard Berman rejected Epstein's request last week to remain under house arrest in his Manhattan mansion before the trial. Epstein's defense team is now asking a federal appeals court to review that decision. Epstein avoided serious jail time from similar charges in Miami in 2008 thanks to a sweetheart plea deal, partly negotiated by Alexander Acosta. Acosta resigned as Trump's labor secretary earlier this month over his role in Epstein's plea deal. House conservatives push Trump to reject debt ceiling deal Some of the House's fiscal conservatives are urging the president to reject the budget deal that would raise the debt ceiling because they fear it would increase federal spending too much. The Republican lawmakers, led by Representative Chip Roy of Texas, are circulating a letter to Trump slamming the "fiscally irresponsible" deal and urging the president to secure more funding for Immigration Customs and Enforcement. "You should veto this bill because it is fiscally irresponsible," the Republicans write in the letter. "It blows well beyond what was intended with the 2011 [Budget Control Act] caps. Furthermore, it continues spending hundreds of billions more than what we take in a year and does not put our nation on a path towards a balanced budget." And, they added, "it raises our debt ceiling for two years, indulging our national spending addiction." The conservatives' complaints may be enough to sway Trump, who is always very sensitive to any charge that he is ignoring his base. But rejecting the deal could plunge the country into a financial tailspin, which could interfere with Trump's repeated boasts about overseeing a record surge in the stock market (a claim that is not true.) Trump is tweeting about everything from British politics to immigration policy and Representative Ilhan Omar this morning. For starters, he attacked Guatemala for deciding not to move forward with an agreement that would have required the country to take in more asylum seekers. He threatened the country with an ambiguous "BAN" as well as tariffs for turning down the proposal. The president also claimed that Omar, one of four minority congresswomen who make up "the Squad," would allow him to win her home state of Minnesota next year. Trump lost the state by 1.5 points in 2016, and he claimed that the "hating anti-Semite Rep. Omar" would propel him to victory in 2020. He also derisively referred to the Squad as "AOC Plus 3," referring to Representative Alexandria Ocasio-Cortez. Good morning, live blog readers! This is Joanie Greve, reporting from Washington, and there is plenty of news to cover on both sides of the Atlantic this morning: Donald Trump was up early this morning to congratulate Boris Johnson on becoming Britain's next prime minister. The US president predicted Johnson would make a "great" leader, while his daughter tweeted a slightly more embarrassing message. (For more details on Johnson's election, check out our colleague Andrew Sparrow's live coverage over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Congressional leadership is concerned Trump may turn against the debt ceiling deal reached by the speaker, Nancy Pelosi, and treasury secretary, Steven Mnuchin. Trump's tweet announcing the deal said he was "pleased" about an agreement being struck but noted that it involved a "real compromise" to secure more defense spending. And Trump has shown that no one speaks for him but himself. All of Washington is buzzing about special counsel Robert Mueller's appearance on Capitol Hill tomorrow. Trump told reporters yesterday that he didn't plan on watching the back-to-back hearings, but the AP notes that Trump's light schedule tomorrow morning may allow him to watch much of the coverage. Multiple outlets reported yesterday that Mueller planned to make a brief opening statement to kick off his appearance. That will likely be leaked at some point later today. And the FBI director, Christopher Wray, is testifying to the Senate judiciary committee at 10am EDT today. The hearing could provide a preview of how Trump's congressional allies plan to question Mueller about the origins of the FBI's investigation into the Trump campaign's ties to Russia. Stay with us as we cover all of that and more. Thanks for spending your Tuesday morning with the Guardian. 42515 false false  Maanvi Singh in San Francisco (now) and Joan E Greve in Washington (earlier)      People rally on the west lawn of the Capitol to call on Trump to release his tax returns on 15 April 2017.         NAACP President Derrick Johnson said Trump "has proven time and time again, that he is unfit to serve."        Special counsel Robert Mueller leaves the podium after speaking at the Department of Justice.        Dick Durbin.        Jeffrey Epstein looks on during a bail hearing in his sex trafficking case, in this court sketch in New York.        Special counsel Robert Mueller arrives to make his first public comments on his investigation.        Nancy Pelosi, speaker of the House, with Richard Neal, chair to the House ways and means committee.        Street art of former special council Robert Mueller is seen outside a construction site in Washington.        President Donald Trump addresses the Turning Point USA's Teen Student Action Summit.        Congresswoman Rashida Tlaib delivers remarks at the NAACP's annual convention in Detroit, Michigan.        Secretary of Defense nominee Mark Esper testifies before the Senate Armed Services Committee.        Staff oversee breakfast at the U.S. government's government's newest holding center for migrant children in Carrizo Springs, Texas.        Bernie Sanders leaves after speaking at the Rodeo Park Enclosed Shelter in Fort Madison.        Rodney Wentz unloads the food he received at a food bank in Elizabeth City, North Carolina. Wentz gets 16 dollars worth of food stamps a month.        In this courtroom sketch, defendant Jeffrey Epstein, second from right, listens along with his defense attorneys during a hearing in federal court.        Representative Chip Roy asks a question during a House Oversight Committee hearing.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sues House panel and state officials to block release of tax returns - as it happened President is suing ways and means committee, as well as New York off....</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echnology/2019/jul/23/tech-companies-antitrust-review" TargetMode="External" /><Relationship Id="rId11" Type="http://schemas.openxmlformats.org/officeDocument/2006/relationships/hyperlink" Target="https://gu.com/p/cx336" TargetMode="External" /><Relationship Id="rId12" Type="http://schemas.openxmlformats.org/officeDocument/2006/relationships/hyperlink" Target="https://media.guim.co.uk/a4d4bccf0852bd4cb689884e4f5a9b02aca968da/0_261_5136_3082/500.jpg"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MX-DBS1-JCJY-G47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sues House panel and state officials to block release of tax returns - as it happened President is suing ways and means committee, as well as New York officials, to block the disclosure of his state tax returnsSign up for 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497</vt:lpwstr>
  </property>
  <property fmtid="{D5CDD505-2E9C-101B-9397-08002B2CF9AE}" pid="3" name="LADocCount">
    <vt:lpwstr>1</vt:lpwstr>
  </property>
  <property fmtid="{D5CDD505-2E9C-101B-9397-08002B2CF9AE}" pid="4" name="LADocumentID:497">
    <vt:lpwstr>Doc::urn:hlct:16|contextualFeaturePermID::1519360</vt:lpwstr>
  </property>
  <property fmtid="{D5CDD505-2E9C-101B-9397-08002B2CF9AE}" pid="5" name="UserPermID">
    <vt:lpwstr>urn:user:PA195023767</vt:lpwstr>
  </property>
</Properties>
</file>